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9562F" w14:textId="77777777" w:rsidR="005C5D17" w:rsidRDefault="005C5D17">
      <w:pPr>
        <w:jc w:val="center"/>
        <w:rPr>
          <w:b/>
          <w:caps/>
          <w:color w:val="FF0000"/>
          <w:sz w:val="36"/>
          <w:szCs w:val="36"/>
        </w:rPr>
      </w:pPr>
    </w:p>
    <w:p w14:paraId="4A57E272" w14:textId="77777777" w:rsidR="00B943AF" w:rsidRPr="00024F00" w:rsidRDefault="00B943AF">
      <w:pPr>
        <w:jc w:val="center"/>
        <w:rPr>
          <w:b/>
          <w:caps/>
          <w:color w:val="FF0000"/>
          <w:sz w:val="36"/>
          <w:szCs w:val="36"/>
        </w:rPr>
      </w:pPr>
      <w:r w:rsidRPr="00024F00">
        <w:rPr>
          <w:b/>
          <w:caps/>
          <w:color w:val="FF0000"/>
          <w:sz w:val="36"/>
          <w:szCs w:val="36"/>
        </w:rPr>
        <w:t>Visvesvaraya Technological University</w:t>
      </w:r>
    </w:p>
    <w:p w14:paraId="43A4474C" w14:textId="49F4B728" w:rsidR="00B943AF" w:rsidRPr="00024F00" w:rsidRDefault="00B943AF" w:rsidP="00B943AF">
      <w:pPr>
        <w:jc w:val="center"/>
        <w:rPr>
          <w:b/>
          <w:caps/>
          <w:color w:val="FF0000"/>
          <w:sz w:val="36"/>
          <w:szCs w:val="36"/>
        </w:rPr>
      </w:pPr>
      <w:r w:rsidRPr="00024F00">
        <w:rPr>
          <w:b/>
          <w:caps/>
          <w:color w:val="FF0000"/>
          <w:sz w:val="36"/>
          <w:szCs w:val="36"/>
        </w:rPr>
        <w:t>Belgaum-</w:t>
      </w:r>
      <w:r w:rsidR="009029EC" w:rsidRPr="00024F00">
        <w:rPr>
          <w:b/>
          <w:caps/>
          <w:color w:val="FF0000"/>
          <w:sz w:val="36"/>
          <w:szCs w:val="36"/>
        </w:rPr>
        <w:t>59001</w:t>
      </w:r>
      <w:r w:rsidR="00243739">
        <w:rPr>
          <w:b/>
          <w:caps/>
          <w:color w:val="FF0000"/>
          <w:sz w:val="36"/>
          <w:szCs w:val="36"/>
        </w:rPr>
        <w:t>8</w:t>
      </w:r>
    </w:p>
    <w:p w14:paraId="104FFFFC" w14:textId="77777777" w:rsidR="00B943AF" w:rsidRPr="00E952DF" w:rsidRDefault="00B943AF" w:rsidP="00B943AF">
      <w:pPr>
        <w:jc w:val="center"/>
        <w:rPr>
          <w:b/>
          <w:caps/>
          <w:color w:val="800000"/>
          <w:sz w:val="36"/>
          <w:szCs w:val="36"/>
        </w:rPr>
      </w:pPr>
    </w:p>
    <w:p w14:paraId="5572A213" w14:textId="77777777" w:rsidR="00243739" w:rsidRDefault="00243739" w:rsidP="00B943AF">
      <w:pPr>
        <w:jc w:val="center"/>
        <w:rPr>
          <w:caps/>
          <w:color w:val="800000"/>
          <w:sz w:val="36"/>
          <w:szCs w:val="36"/>
        </w:rPr>
        <w:sectPr w:rsidR="00243739" w:rsidSect="0046334E">
          <w:pgSz w:w="11907" w:h="16839"/>
          <w:pgMar w:top="1008" w:right="1440" w:bottom="1008" w:left="1440" w:header="720" w:footer="720" w:gutter="0"/>
          <w:pgBorders>
            <w:top w:val="thinThickThinSmallGap" w:sz="24" w:space="1" w:color="C45911" w:themeColor="accent2" w:themeShade="BF"/>
            <w:left w:val="thinThickThinSmallGap" w:sz="24" w:space="24" w:color="C45911" w:themeColor="accent2" w:themeShade="BF"/>
            <w:bottom w:val="thinThickThinSmallGap" w:sz="24" w:space="1" w:color="C45911" w:themeColor="accent2" w:themeShade="BF"/>
            <w:right w:val="thinThickThinSmallGap" w:sz="24" w:space="24" w:color="C45911" w:themeColor="accent2" w:themeShade="BF"/>
          </w:pgBorders>
          <w:cols w:space="720"/>
          <w:docGrid w:linePitch="360"/>
        </w:sectPr>
      </w:pPr>
    </w:p>
    <w:p w14:paraId="681C2410" w14:textId="6B667A67" w:rsidR="00B943AF" w:rsidRDefault="00B943AF" w:rsidP="00B943AF">
      <w:pPr>
        <w:jc w:val="center"/>
        <w:rPr>
          <w:caps/>
          <w:color w:val="800000"/>
          <w:sz w:val="36"/>
          <w:szCs w:val="36"/>
        </w:rPr>
      </w:pPr>
      <w:r>
        <w:rPr>
          <w:noProof/>
        </w:rPr>
        <w:drawing>
          <wp:inline distT="0" distB="0" distL="0" distR="0" wp14:anchorId="0A59F3BA" wp14:editId="4561D4DF">
            <wp:extent cx="837282" cy="1177698"/>
            <wp:effectExtent l="0" t="0" r="1270" b="3810"/>
            <wp:docPr id="634425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837282" cy="1177698"/>
                    </a:xfrm>
                    <a:prstGeom prst="rect">
                      <a:avLst/>
                    </a:prstGeom>
                  </pic:spPr>
                </pic:pic>
              </a:graphicData>
            </a:graphic>
          </wp:inline>
        </w:drawing>
      </w:r>
    </w:p>
    <w:p w14:paraId="1470D6F0" w14:textId="77777777" w:rsidR="00B943AF" w:rsidRDefault="00B943AF">
      <w:pPr>
        <w:rPr>
          <w:caps/>
          <w:color w:val="800000"/>
          <w:sz w:val="36"/>
          <w:szCs w:val="36"/>
        </w:rPr>
      </w:pPr>
    </w:p>
    <w:p w14:paraId="47F268E3" w14:textId="77777777" w:rsidR="00B943AF" w:rsidRDefault="00B943AF">
      <w:pPr>
        <w:spacing w:line="360" w:lineRule="auto"/>
        <w:jc w:val="center"/>
        <w:rPr>
          <w:b/>
          <w:sz w:val="28"/>
          <w:szCs w:val="28"/>
        </w:rPr>
      </w:pPr>
      <w:r>
        <w:rPr>
          <w:b/>
          <w:sz w:val="28"/>
          <w:szCs w:val="28"/>
        </w:rPr>
        <w:t>A Mini-Project Report</w:t>
      </w:r>
    </w:p>
    <w:p w14:paraId="39AEB30B" w14:textId="77777777" w:rsidR="00B943AF" w:rsidRDefault="00B943AF">
      <w:pPr>
        <w:spacing w:line="360" w:lineRule="auto"/>
        <w:jc w:val="center"/>
        <w:rPr>
          <w:b/>
          <w:bCs/>
          <w:color w:val="000000"/>
          <w:sz w:val="28"/>
          <w:szCs w:val="28"/>
        </w:rPr>
      </w:pPr>
      <w:r>
        <w:rPr>
          <w:b/>
          <w:bCs/>
          <w:color w:val="000000"/>
          <w:sz w:val="28"/>
          <w:szCs w:val="28"/>
        </w:rPr>
        <w:t>On</w:t>
      </w:r>
    </w:p>
    <w:p w14:paraId="7E177A05" w14:textId="77777777" w:rsidR="00B943AF" w:rsidRDefault="00B943AF">
      <w:pPr>
        <w:spacing w:line="360" w:lineRule="auto"/>
        <w:jc w:val="center"/>
        <w:rPr>
          <w:b/>
          <w:i/>
          <w:color w:val="0009B4"/>
          <w:sz w:val="32"/>
          <w:szCs w:val="28"/>
        </w:rPr>
      </w:pPr>
      <w:r>
        <w:rPr>
          <w:b/>
          <w:i/>
          <w:color w:val="0009B4"/>
          <w:sz w:val="32"/>
          <w:szCs w:val="28"/>
        </w:rPr>
        <w:t>“</w:t>
      </w:r>
      <w:r>
        <w:rPr>
          <w:b/>
          <w:i/>
          <w:color w:val="0009B4"/>
          <w:sz w:val="32"/>
          <w:szCs w:val="28"/>
          <w:lang w:val="en"/>
        </w:rPr>
        <w:t xml:space="preserve">EVENT MANAGEMENT </w:t>
      </w:r>
      <w:r>
        <w:rPr>
          <w:b/>
          <w:i/>
          <w:color w:val="0009B4"/>
          <w:sz w:val="32"/>
          <w:szCs w:val="28"/>
        </w:rPr>
        <w:t>SYSTEM”</w:t>
      </w:r>
    </w:p>
    <w:p w14:paraId="42C6AE06" w14:textId="77777777" w:rsidR="00DE2A7E" w:rsidRDefault="00DE2A7E">
      <w:pPr>
        <w:jc w:val="center"/>
        <w:rPr>
          <w:b/>
          <w:i/>
          <w:color w:val="0009B4"/>
          <w:sz w:val="28"/>
          <w:szCs w:val="28"/>
          <w:lang w:val="en"/>
        </w:rPr>
      </w:pPr>
    </w:p>
    <w:p w14:paraId="537AADAB" w14:textId="77777777" w:rsidR="00B943AF" w:rsidRPr="00024F00" w:rsidRDefault="00B943AF">
      <w:pPr>
        <w:jc w:val="center"/>
        <w:rPr>
          <w:i/>
          <w:color w:val="FF0000"/>
        </w:rPr>
      </w:pPr>
      <w:r w:rsidRPr="00024F00">
        <w:rPr>
          <w:i/>
          <w:color w:val="FF0000"/>
        </w:rPr>
        <w:t xml:space="preserve">A Mini-project report submitted in partial </w:t>
      </w:r>
      <w:r w:rsidRPr="00024F00">
        <w:rPr>
          <w:i/>
          <w:color w:val="FF0000"/>
          <w:lang w:val="en"/>
        </w:rPr>
        <w:t>fulfillment</w:t>
      </w:r>
      <w:r w:rsidRPr="00024F00">
        <w:rPr>
          <w:i/>
          <w:color w:val="FF0000"/>
        </w:rPr>
        <w:t xml:space="preserve"> of the requirements for the award of the degree of </w:t>
      </w:r>
      <w:r w:rsidRPr="00024F00">
        <w:rPr>
          <w:b/>
          <w:i/>
          <w:color w:val="FF0000"/>
        </w:rPr>
        <w:t xml:space="preserve">Bachelor of Engineering in Computer Science and Engineering </w:t>
      </w:r>
      <w:r w:rsidRPr="00024F00">
        <w:rPr>
          <w:i/>
          <w:color w:val="FF0000"/>
        </w:rPr>
        <w:t>of Visvesvaraya Technological University, Belgaum.</w:t>
      </w:r>
    </w:p>
    <w:p w14:paraId="24655AFB" w14:textId="77777777" w:rsidR="00B943AF" w:rsidRDefault="00B943AF">
      <w:pPr>
        <w:jc w:val="center"/>
      </w:pPr>
    </w:p>
    <w:p w14:paraId="5F600B33" w14:textId="77777777" w:rsidR="00B943AF" w:rsidRDefault="00B943AF" w:rsidP="00B943AF">
      <w:pPr>
        <w:jc w:val="center"/>
      </w:pPr>
      <w:r>
        <w:t>Submitted by:</w:t>
      </w:r>
    </w:p>
    <w:p w14:paraId="029A9054" w14:textId="77777777" w:rsidR="00B943AF" w:rsidRPr="00AC621A" w:rsidRDefault="00B943AF" w:rsidP="00B943AF">
      <w:pPr>
        <w:jc w:val="center"/>
      </w:pPr>
    </w:p>
    <w:tbl>
      <w:tblPr>
        <w:tblStyle w:val="TableGrid"/>
        <w:tblW w:w="0" w:type="auto"/>
        <w:tblInd w:w="2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5"/>
        <w:gridCol w:w="1648"/>
      </w:tblGrid>
      <w:tr w:rsidR="00B943AF" w14:paraId="5CF6D71C" w14:textId="77777777" w:rsidTr="00AA5A57">
        <w:tc>
          <w:tcPr>
            <w:tcW w:w="2345" w:type="dxa"/>
            <w:vAlign w:val="center"/>
          </w:tcPr>
          <w:p w14:paraId="70ADF872" w14:textId="27A05252" w:rsidR="00B943AF" w:rsidRPr="00AA5A57" w:rsidRDefault="00B943AF" w:rsidP="00B943AF">
            <w:pPr>
              <w:rPr>
                <w:b/>
                <w:bCs/>
                <w:lang w:val="en"/>
              </w:rPr>
            </w:pPr>
            <w:bookmarkStart w:id="0" w:name="OLE_LINK1"/>
            <w:bookmarkStart w:id="1" w:name="OLE_LINK2"/>
            <w:r w:rsidRPr="00AA5A57">
              <w:rPr>
                <w:b/>
                <w:bCs/>
                <w:lang w:val="en"/>
              </w:rPr>
              <w:t xml:space="preserve">Menahi Shayan   </w:t>
            </w:r>
          </w:p>
        </w:tc>
        <w:tc>
          <w:tcPr>
            <w:tcW w:w="1648" w:type="dxa"/>
          </w:tcPr>
          <w:p w14:paraId="5D212E37" w14:textId="5E5B81F9" w:rsidR="00B943AF" w:rsidRPr="00AA5A57" w:rsidRDefault="00B943AF">
            <w:pPr>
              <w:jc w:val="center"/>
              <w:rPr>
                <w:b/>
                <w:bCs/>
                <w:lang w:val="en"/>
              </w:rPr>
            </w:pPr>
            <w:r w:rsidRPr="00AA5A57">
              <w:rPr>
                <w:b/>
                <w:bCs/>
                <w:lang w:val="en"/>
              </w:rPr>
              <w:t>1AM17CS101</w:t>
            </w:r>
          </w:p>
        </w:tc>
      </w:tr>
      <w:tr w:rsidR="00B943AF" w14:paraId="0CD829D9" w14:textId="77777777" w:rsidTr="00AA5A57">
        <w:tc>
          <w:tcPr>
            <w:tcW w:w="2345" w:type="dxa"/>
            <w:vAlign w:val="center"/>
          </w:tcPr>
          <w:p w14:paraId="04A732EE" w14:textId="2BCD5B8B" w:rsidR="00B943AF" w:rsidRPr="00AA5A57" w:rsidRDefault="00B943AF" w:rsidP="00B943AF">
            <w:pPr>
              <w:rPr>
                <w:b/>
                <w:bCs/>
                <w:lang w:val="en"/>
              </w:rPr>
            </w:pPr>
            <w:r w:rsidRPr="00AA5A57">
              <w:rPr>
                <w:b/>
                <w:bCs/>
                <w:lang w:val="en"/>
              </w:rPr>
              <w:t xml:space="preserve">P Vamshi Prasad    </w:t>
            </w:r>
          </w:p>
        </w:tc>
        <w:tc>
          <w:tcPr>
            <w:tcW w:w="1648" w:type="dxa"/>
          </w:tcPr>
          <w:p w14:paraId="1D597B34" w14:textId="4A95C991" w:rsidR="00B943AF" w:rsidRPr="00AA5A57" w:rsidRDefault="00B943AF">
            <w:pPr>
              <w:jc w:val="center"/>
              <w:rPr>
                <w:b/>
                <w:bCs/>
                <w:lang w:val="en"/>
              </w:rPr>
            </w:pPr>
            <w:r w:rsidRPr="00AA5A57">
              <w:rPr>
                <w:b/>
                <w:bCs/>
                <w:lang w:val="en"/>
              </w:rPr>
              <w:t>1AM17CS127</w:t>
            </w:r>
          </w:p>
        </w:tc>
      </w:tr>
      <w:tr w:rsidR="00B943AF" w14:paraId="2B4ED4E8" w14:textId="77777777" w:rsidTr="00AA5A57">
        <w:tc>
          <w:tcPr>
            <w:tcW w:w="2345" w:type="dxa"/>
            <w:vAlign w:val="center"/>
          </w:tcPr>
          <w:p w14:paraId="5BCA26E6" w14:textId="30BDD9DC" w:rsidR="00B943AF" w:rsidRPr="00AA5A57" w:rsidRDefault="00B943AF" w:rsidP="00B943AF">
            <w:pPr>
              <w:rPr>
                <w:b/>
                <w:bCs/>
                <w:lang w:val="en"/>
              </w:rPr>
            </w:pPr>
            <w:proofErr w:type="spellStart"/>
            <w:r w:rsidRPr="00AA5A57">
              <w:rPr>
                <w:b/>
                <w:bCs/>
                <w:lang w:val="en"/>
              </w:rPr>
              <w:t>Nishank</w:t>
            </w:r>
            <w:proofErr w:type="spellEnd"/>
            <w:r w:rsidRPr="00AA5A57">
              <w:rPr>
                <w:b/>
                <w:bCs/>
                <w:lang w:val="en"/>
              </w:rPr>
              <w:t xml:space="preserve"> Swamy D N</w:t>
            </w:r>
          </w:p>
        </w:tc>
        <w:tc>
          <w:tcPr>
            <w:tcW w:w="1648" w:type="dxa"/>
          </w:tcPr>
          <w:p w14:paraId="754320D0" w14:textId="3B020AB3" w:rsidR="00B943AF" w:rsidRPr="00AA5A57" w:rsidRDefault="00B943AF">
            <w:pPr>
              <w:jc w:val="center"/>
              <w:rPr>
                <w:b/>
                <w:bCs/>
                <w:lang w:val="en"/>
              </w:rPr>
            </w:pPr>
            <w:r w:rsidRPr="00AA5A57">
              <w:rPr>
                <w:b/>
                <w:bCs/>
                <w:lang w:val="en"/>
              </w:rPr>
              <w:t>1AM17CS121</w:t>
            </w:r>
          </w:p>
        </w:tc>
      </w:tr>
      <w:tr w:rsidR="00B943AF" w14:paraId="6118F90E" w14:textId="77777777" w:rsidTr="00AA5A57">
        <w:tc>
          <w:tcPr>
            <w:tcW w:w="2345" w:type="dxa"/>
            <w:vAlign w:val="center"/>
          </w:tcPr>
          <w:p w14:paraId="0A4AA02D" w14:textId="072E16B4" w:rsidR="00B943AF" w:rsidRPr="00AA5A57" w:rsidRDefault="00B943AF" w:rsidP="00B943AF">
            <w:pPr>
              <w:rPr>
                <w:b/>
                <w:bCs/>
                <w:lang w:val="en"/>
              </w:rPr>
            </w:pPr>
            <w:proofErr w:type="spellStart"/>
            <w:r w:rsidRPr="00AA5A57">
              <w:rPr>
                <w:b/>
                <w:bCs/>
                <w:lang w:val="en"/>
              </w:rPr>
              <w:t>Podaralla</w:t>
            </w:r>
            <w:proofErr w:type="spellEnd"/>
            <w:r w:rsidRPr="00AA5A57">
              <w:rPr>
                <w:b/>
                <w:bCs/>
                <w:lang w:val="en"/>
              </w:rPr>
              <w:t xml:space="preserve"> Revathi  </w:t>
            </w:r>
          </w:p>
        </w:tc>
        <w:tc>
          <w:tcPr>
            <w:tcW w:w="1648" w:type="dxa"/>
          </w:tcPr>
          <w:p w14:paraId="6BEF944B" w14:textId="69AF3996" w:rsidR="00B943AF" w:rsidRPr="00AA5A57" w:rsidRDefault="00B943AF">
            <w:pPr>
              <w:jc w:val="center"/>
              <w:rPr>
                <w:b/>
                <w:bCs/>
                <w:lang w:val="en"/>
              </w:rPr>
            </w:pPr>
            <w:r w:rsidRPr="00AA5A57">
              <w:rPr>
                <w:b/>
                <w:bCs/>
                <w:lang w:val="en"/>
              </w:rPr>
              <w:t>1AM17CS132</w:t>
            </w:r>
          </w:p>
        </w:tc>
      </w:tr>
      <w:bookmarkEnd w:id="0"/>
      <w:bookmarkEnd w:id="1"/>
    </w:tbl>
    <w:p w14:paraId="2716CE17" w14:textId="46EAD66B" w:rsidR="10DF0E91" w:rsidRDefault="10DF0E91"/>
    <w:p w14:paraId="23178B1C" w14:textId="77777777" w:rsidR="00B943AF" w:rsidRDefault="00B943AF">
      <w:pPr>
        <w:jc w:val="center"/>
        <w:rPr>
          <w:lang w:val="en"/>
        </w:rPr>
      </w:pPr>
      <w:bookmarkStart w:id="2" w:name="_GoBack"/>
      <w:bookmarkEnd w:id="2"/>
    </w:p>
    <w:p w14:paraId="17EE0BF5" w14:textId="77777777" w:rsidR="00B943AF" w:rsidRDefault="00B943AF" w:rsidP="00BD6B11"/>
    <w:p w14:paraId="224D7B51" w14:textId="77777777" w:rsidR="00B943AF" w:rsidRDefault="00B943AF">
      <w:pPr>
        <w:jc w:val="center"/>
      </w:pPr>
      <w:r>
        <w:t>Under the Guidance of:</w:t>
      </w:r>
    </w:p>
    <w:p w14:paraId="11808694" w14:textId="77777777" w:rsidR="00B943AF" w:rsidRDefault="00B943AF">
      <w:pPr>
        <w:spacing w:line="360" w:lineRule="auto"/>
        <w:jc w:val="center"/>
        <w:rPr>
          <w:b/>
        </w:rPr>
      </w:pPr>
      <w:r>
        <w:rPr>
          <w:b/>
        </w:rPr>
        <w:t xml:space="preserve">Mrs. V.R. </w:t>
      </w:r>
      <w:proofErr w:type="spellStart"/>
      <w:r>
        <w:rPr>
          <w:b/>
        </w:rPr>
        <w:t>Srividhya</w:t>
      </w:r>
      <w:proofErr w:type="spellEnd"/>
    </w:p>
    <w:p w14:paraId="0AB79F6E" w14:textId="77777777" w:rsidR="00B943AF" w:rsidRDefault="00B943AF">
      <w:pPr>
        <w:spacing w:line="360" w:lineRule="auto"/>
        <w:jc w:val="center"/>
        <w:rPr>
          <w:b/>
        </w:rPr>
      </w:pPr>
      <w:r>
        <w:rPr>
          <w:b/>
        </w:rPr>
        <w:t>(Asst. Prof., Dept. of CSE)</w:t>
      </w:r>
    </w:p>
    <w:p w14:paraId="416BF343" w14:textId="77777777" w:rsidR="00B943AF" w:rsidRDefault="00B943AF">
      <w:pPr>
        <w:jc w:val="center"/>
        <w:rPr>
          <w:b/>
        </w:rPr>
      </w:pPr>
    </w:p>
    <w:p w14:paraId="656022EF" w14:textId="77777777" w:rsidR="00B943AF" w:rsidRDefault="00B943AF">
      <w:pPr>
        <w:jc w:val="center"/>
        <w:rPr>
          <w:b/>
        </w:rPr>
      </w:pPr>
      <w:r>
        <w:rPr>
          <w:noProof/>
        </w:rPr>
        <w:drawing>
          <wp:inline distT="0" distB="0" distL="0" distR="0" wp14:anchorId="7038276A" wp14:editId="4B651B95">
            <wp:extent cx="1033145" cy="914400"/>
            <wp:effectExtent l="0" t="0" r="0" b="0"/>
            <wp:docPr id="44279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1033145" cy="914400"/>
                    </a:xfrm>
                    <a:prstGeom prst="rect">
                      <a:avLst/>
                    </a:prstGeom>
                  </pic:spPr>
                </pic:pic>
              </a:graphicData>
            </a:graphic>
          </wp:inline>
        </w:drawing>
      </w:r>
    </w:p>
    <w:p w14:paraId="3429239C" w14:textId="77777777" w:rsidR="00B943AF" w:rsidRDefault="00B943AF">
      <w:pPr>
        <w:jc w:val="center"/>
        <w:rPr>
          <w:b/>
          <w:color w:val="800000"/>
          <w:sz w:val="28"/>
          <w:szCs w:val="28"/>
        </w:rPr>
      </w:pPr>
    </w:p>
    <w:p w14:paraId="2947EA05" w14:textId="77777777" w:rsidR="00B943AF" w:rsidRDefault="00B943AF">
      <w:pPr>
        <w:jc w:val="center"/>
        <w:rPr>
          <w:b/>
          <w:color w:val="800000"/>
          <w:sz w:val="28"/>
          <w:szCs w:val="28"/>
        </w:rPr>
      </w:pPr>
      <w:r>
        <w:rPr>
          <w:b/>
          <w:color w:val="800000"/>
          <w:sz w:val="28"/>
          <w:szCs w:val="28"/>
        </w:rPr>
        <w:t>Department of Computer Science and Engineering</w:t>
      </w:r>
    </w:p>
    <w:p w14:paraId="46E98D32" w14:textId="77777777" w:rsidR="00B943AF" w:rsidRDefault="00B943AF">
      <w:pPr>
        <w:jc w:val="center"/>
        <w:rPr>
          <w:b/>
          <w:color w:val="800000"/>
          <w:sz w:val="32"/>
          <w:szCs w:val="32"/>
        </w:rPr>
      </w:pPr>
      <w:r>
        <w:rPr>
          <w:b/>
          <w:color w:val="800000"/>
          <w:sz w:val="32"/>
          <w:szCs w:val="32"/>
        </w:rPr>
        <w:t>AMC Engineering College,</w:t>
      </w:r>
    </w:p>
    <w:p w14:paraId="08DA86AB" w14:textId="77777777" w:rsidR="00B943AF" w:rsidRDefault="00B943AF" w:rsidP="00B943AF">
      <w:pPr>
        <w:ind w:firstLineChars="100" w:firstLine="280"/>
        <w:jc w:val="center"/>
        <w:rPr>
          <w:bCs/>
          <w:color w:val="993300"/>
          <w:sz w:val="28"/>
          <w:szCs w:val="28"/>
        </w:rPr>
      </w:pPr>
      <w:r>
        <w:rPr>
          <w:bCs/>
          <w:color w:val="993300"/>
          <w:sz w:val="28"/>
          <w:szCs w:val="28"/>
        </w:rPr>
        <w:t>18th K.M, Bannerghatta Main Road, Bangalore-560 083</w:t>
      </w:r>
    </w:p>
    <w:p w14:paraId="426CF6E2" w14:textId="4C6A47B9" w:rsidR="00B943AF" w:rsidRDefault="00B943AF" w:rsidP="00B943AF">
      <w:pPr>
        <w:jc w:val="center"/>
        <w:rPr>
          <w:bCs/>
          <w:color w:val="993300"/>
          <w:sz w:val="28"/>
          <w:szCs w:val="28"/>
        </w:rPr>
      </w:pPr>
      <w:r>
        <w:rPr>
          <w:bCs/>
          <w:color w:val="993300"/>
          <w:sz w:val="28"/>
          <w:szCs w:val="28"/>
        </w:rPr>
        <w:t>2019-2020</w:t>
      </w:r>
    </w:p>
    <w:p w14:paraId="69480EBF" w14:textId="77777777" w:rsidR="00B943AF" w:rsidRPr="00AC621A" w:rsidRDefault="00B943AF" w:rsidP="00B943AF">
      <w:pPr>
        <w:ind w:firstLine="720"/>
        <w:rPr>
          <w:bCs/>
          <w:color w:val="993300"/>
          <w:sz w:val="28"/>
          <w:szCs w:val="28"/>
          <w:lang w:val="en"/>
        </w:rPr>
      </w:pPr>
      <w:r>
        <w:rPr>
          <w:bCs/>
          <w:color w:val="993300"/>
          <w:sz w:val="28"/>
          <w:szCs w:val="28"/>
          <w:lang w:val="en"/>
        </w:rPr>
        <w:t xml:space="preserve">     </w:t>
      </w:r>
    </w:p>
    <w:p w14:paraId="17A08F96" w14:textId="77777777" w:rsidR="00243739" w:rsidRDefault="00243739">
      <w:pPr>
        <w:jc w:val="center"/>
        <w:rPr>
          <w:b/>
          <w:color w:val="FF0000"/>
          <w:sz w:val="36"/>
          <w:szCs w:val="36"/>
        </w:rPr>
      </w:pPr>
    </w:p>
    <w:p w14:paraId="56B55585" w14:textId="77777777" w:rsidR="00EB37A3" w:rsidRDefault="00EB37A3">
      <w:pPr>
        <w:jc w:val="center"/>
        <w:rPr>
          <w:b/>
          <w:color w:val="FF0000"/>
          <w:sz w:val="36"/>
          <w:szCs w:val="36"/>
        </w:rPr>
      </w:pPr>
    </w:p>
    <w:p w14:paraId="1A61CC91" w14:textId="78F128C0" w:rsidR="00243739" w:rsidRDefault="00243739">
      <w:pPr>
        <w:jc w:val="center"/>
        <w:rPr>
          <w:b/>
          <w:color w:val="FF0000"/>
          <w:sz w:val="36"/>
          <w:szCs w:val="36"/>
        </w:rPr>
        <w:sectPr w:rsidR="00243739" w:rsidSect="004C0DE1">
          <w:type w:val="continuous"/>
          <w:pgSz w:w="11907" w:h="16839"/>
          <w:pgMar w:top="1440" w:right="1440" w:bottom="1440" w:left="1440" w:header="720" w:footer="720" w:gutter="0"/>
          <w:pgBorders>
            <w:top w:val="thinThickThinSmallGap" w:sz="24" w:space="10" w:color="C45911" w:themeColor="accent2" w:themeShade="BF"/>
            <w:left w:val="threeDEngrave" w:sz="24" w:space="10" w:color="C45911" w:themeColor="accent2" w:themeShade="BF"/>
            <w:bottom w:val="thinThickThinSmallGap" w:sz="24" w:space="10" w:color="C45911" w:themeColor="accent2" w:themeShade="BF"/>
            <w:right w:val="threeDEngrave" w:sz="24" w:space="10" w:color="C45911" w:themeColor="accent2" w:themeShade="BF"/>
          </w:pgBorders>
          <w:cols w:space="720"/>
          <w:titlePg/>
          <w:docGrid w:linePitch="360"/>
        </w:sectPr>
      </w:pPr>
    </w:p>
    <w:p w14:paraId="0C6A9CA4" w14:textId="6E09AF5A" w:rsidR="00B943AF" w:rsidRPr="00EC460B" w:rsidRDefault="00B943AF">
      <w:pPr>
        <w:jc w:val="center"/>
        <w:rPr>
          <w:b/>
          <w:color w:val="FF0000"/>
          <w:sz w:val="36"/>
          <w:szCs w:val="36"/>
        </w:rPr>
      </w:pPr>
      <w:r w:rsidRPr="00EC460B">
        <w:rPr>
          <w:b/>
          <w:color w:val="FF0000"/>
          <w:sz w:val="36"/>
          <w:szCs w:val="36"/>
        </w:rPr>
        <w:t>AMC Engineering College,</w:t>
      </w:r>
    </w:p>
    <w:p w14:paraId="7107FE97" w14:textId="77777777" w:rsidR="00B943AF" w:rsidRPr="00EC460B" w:rsidRDefault="00B943AF">
      <w:pPr>
        <w:jc w:val="center"/>
        <w:rPr>
          <w:b/>
          <w:color w:val="FF0000"/>
          <w:sz w:val="36"/>
          <w:szCs w:val="36"/>
        </w:rPr>
      </w:pPr>
      <w:r w:rsidRPr="00EC460B">
        <w:rPr>
          <w:color w:val="FF0000"/>
          <w:sz w:val="28"/>
          <w:szCs w:val="28"/>
        </w:rPr>
        <w:t>18th K.M, Bannerghatta Main Road, Bangalore-560 083</w:t>
      </w:r>
    </w:p>
    <w:p w14:paraId="5ABEDDD7" w14:textId="77777777" w:rsidR="00B943AF" w:rsidRDefault="00B943AF">
      <w:pPr>
        <w:jc w:val="center"/>
        <w:rPr>
          <w:bCs/>
          <w:color w:val="993300"/>
          <w:sz w:val="28"/>
          <w:szCs w:val="28"/>
        </w:rPr>
      </w:pPr>
    </w:p>
    <w:p w14:paraId="67516C07" w14:textId="77777777" w:rsidR="00B943AF" w:rsidRDefault="00B943AF">
      <w:pPr>
        <w:jc w:val="center"/>
        <w:rPr>
          <w:sz w:val="26"/>
          <w:szCs w:val="26"/>
        </w:rPr>
      </w:pPr>
      <w:r>
        <w:rPr>
          <w:b/>
          <w:caps/>
          <w:color w:val="0000FF"/>
          <w:sz w:val="28"/>
          <w:szCs w:val="28"/>
        </w:rPr>
        <w:t>Department of Computer Science &amp; Engineering</w:t>
      </w:r>
    </w:p>
    <w:p w14:paraId="39AA2A1A" w14:textId="77777777" w:rsidR="00B943AF" w:rsidRDefault="00B943AF">
      <w:pPr>
        <w:jc w:val="center"/>
        <w:rPr>
          <w:sz w:val="26"/>
          <w:szCs w:val="26"/>
        </w:rPr>
      </w:pPr>
      <w:r>
        <w:rPr>
          <w:noProof/>
        </w:rPr>
        <w:drawing>
          <wp:inline distT="0" distB="0" distL="0" distR="0" wp14:anchorId="64D2365E" wp14:editId="27B87385">
            <wp:extent cx="1033145" cy="914400"/>
            <wp:effectExtent l="0" t="0" r="0" b="0"/>
            <wp:docPr id="63343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1033145" cy="914400"/>
                    </a:xfrm>
                    <a:prstGeom prst="rect">
                      <a:avLst/>
                    </a:prstGeom>
                  </pic:spPr>
                </pic:pic>
              </a:graphicData>
            </a:graphic>
          </wp:inline>
        </w:drawing>
      </w:r>
    </w:p>
    <w:p w14:paraId="501DEDF4" w14:textId="77777777" w:rsidR="00B943AF" w:rsidRDefault="00B943AF">
      <w:pPr>
        <w:jc w:val="both"/>
        <w:rPr>
          <w:sz w:val="18"/>
          <w:szCs w:val="18"/>
        </w:rPr>
      </w:pPr>
    </w:p>
    <w:p w14:paraId="273E808F" w14:textId="77777777" w:rsidR="00B943AF" w:rsidRDefault="00B943AF">
      <w:pPr>
        <w:jc w:val="both"/>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p>
    <w:p w14:paraId="23D6BC67" w14:textId="77777777" w:rsidR="00B943AF" w:rsidRPr="00EC460B" w:rsidRDefault="00B943AF">
      <w:pPr>
        <w:spacing w:line="360" w:lineRule="auto"/>
        <w:jc w:val="center"/>
        <w:rPr>
          <w:b/>
          <w:color w:val="FF0000"/>
          <w:sz w:val="32"/>
          <w:szCs w:val="32"/>
        </w:rPr>
      </w:pPr>
      <w:r w:rsidRPr="00EC460B">
        <w:rPr>
          <w:b/>
          <w:color w:val="FF0000"/>
          <w:sz w:val="32"/>
          <w:szCs w:val="32"/>
        </w:rPr>
        <w:t>CERTIFICATE</w:t>
      </w:r>
    </w:p>
    <w:p w14:paraId="12DEAD19" w14:textId="08B1FA5F" w:rsidR="00B943AF" w:rsidRDefault="00B943AF">
      <w:pPr>
        <w:spacing w:line="360" w:lineRule="auto"/>
        <w:jc w:val="both"/>
      </w:pPr>
      <w:r>
        <w:t xml:space="preserve">     This is to certify that the mini-project work entitled </w:t>
      </w:r>
      <w:r>
        <w:rPr>
          <w:b/>
        </w:rPr>
        <w:t>“</w:t>
      </w:r>
      <w:r w:rsidRPr="00EC460B">
        <w:rPr>
          <w:b/>
          <w:color w:val="FF0000"/>
          <w:lang w:val="en"/>
        </w:rPr>
        <w:t xml:space="preserve">EVENT REGISTRATION </w:t>
      </w:r>
      <w:r w:rsidRPr="00EC460B">
        <w:rPr>
          <w:b/>
          <w:color w:val="FF0000"/>
        </w:rPr>
        <w:t>SYSTEM</w:t>
      </w:r>
      <w:r>
        <w:rPr>
          <w:b/>
        </w:rPr>
        <w:t>”</w:t>
      </w:r>
      <w:r>
        <w:t xml:space="preserve"> has been successfully carried out by </w:t>
      </w:r>
      <w:r w:rsidRPr="00EC460B">
        <w:rPr>
          <w:color w:val="FF0000"/>
          <w:lang w:val="en"/>
        </w:rPr>
        <w:t xml:space="preserve">Menahi Shayan (1AM17CS101), P Vamshi Prasad (1AM17CS127), </w:t>
      </w:r>
      <w:proofErr w:type="spellStart"/>
      <w:r w:rsidRPr="00EC460B">
        <w:rPr>
          <w:color w:val="FF0000"/>
          <w:lang w:val="en"/>
        </w:rPr>
        <w:t>Nishank</w:t>
      </w:r>
      <w:proofErr w:type="spellEnd"/>
      <w:r w:rsidRPr="00EC460B">
        <w:rPr>
          <w:color w:val="FF0000"/>
          <w:lang w:val="en"/>
        </w:rPr>
        <w:t xml:space="preserve"> Swamy D N (1AM17CS121), </w:t>
      </w:r>
      <w:proofErr w:type="spellStart"/>
      <w:r w:rsidRPr="00EC460B">
        <w:rPr>
          <w:color w:val="FF0000"/>
          <w:lang w:val="en"/>
        </w:rPr>
        <w:t>Podaralla</w:t>
      </w:r>
      <w:proofErr w:type="spellEnd"/>
      <w:r w:rsidRPr="00EC460B">
        <w:rPr>
          <w:color w:val="FF0000"/>
          <w:lang w:val="en"/>
        </w:rPr>
        <w:t xml:space="preserve"> Revathi (1AM17CS132</w:t>
      </w:r>
      <w:r w:rsidR="009029EC" w:rsidRPr="00EC460B">
        <w:rPr>
          <w:color w:val="FF0000"/>
          <w:lang w:val="en"/>
        </w:rPr>
        <w:t>)</w:t>
      </w:r>
      <w:r w:rsidR="00DF4F6F" w:rsidRPr="000872F3">
        <w:rPr>
          <w:lang w:val="en"/>
        </w:rPr>
        <w:t>, the</w:t>
      </w:r>
      <w:r>
        <w:rPr>
          <w:b/>
        </w:rPr>
        <w:t xml:space="preserve"> </w:t>
      </w:r>
      <w:r w:rsidR="00AD6A94">
        <w:t>Bonafede</w:t>
      </w:r>
      <w:r>
        <w:t xml:space="preserve"> students of </w:t>
      </w:r>
      <w:r>
        <w:rPr>
          <w:b/>
        </w:rPr>
        <w:t>AMC Engineering College</w:t>
      </w:r>
      <w:r>
        <w:rPr>
          <w:b/>
          <w:bCs/>
        </w:rPr>
        <w:t xml:space="preserve"> </w:t>
      </w:r>
      <w:r>
        <w:t xml:space="preserve">in partial fulfilment of the requirements for the award of degree in </w:t>
      </w:r>
      <w:r>
        <w:rPr>
          <w:b/>
          <w:bCs/>
        </w:rPr>
        <w:t>Bachelor of Engineering</w:t>
      </w:r>
      <w:r>
        <w:t xml:space="preserve"> </w:t>
      </w:r>
      <w:r>
        <w:rPr>
          <w:b/>
        </w:rPr>
        <w:t xml:space="preserve">in Computer Science and Engineering </w:t>
      </w:r>
      <w:r>
        <w:t>of</w:t>
      </w:r>
      <w:r>
        <w:rPr>
          <w:b/>
        </w:rPr>
        <w:t xml:space="preserve"> Visvesvaraya Technological University, Belgaum</w:t>
      </w:r>
      <w:r>
        <w:t xml:space="preserve"> during academic year 201</w:t>
      </w:r>
      <w:r>
        <w:rPr>
          <w:lang w:val="en"/>
        </w:rPr>
        <w:t>9-2020</w:t>
      </w:r>
      <w:r>
        <w:t xml:space="preserve"> . It is certified that all corrections/suggestions indicated for Internal Assessment have been incorporated in the report deposited in the departmental library. The mini project report has been approved as it satisfies the academic requirements in respect of project work for the said degree.</w:t>
      </w:r>
    </w:p>
    <w:p w14:paraId="2EDEB7A6" w14:textId="77777777" w:rsidR="009D36D7" w:rsidRPr="000872F3" w:rsidRDefault="009D36D7">
      <w:pPr>
        <w:spacing w:line="360" w:lineRule="auto"/>
        <w:jc w:val="both"/>
      </w:pPr>
    </w:p>
    <w:p w14:paraId="6468FB49" w14:textId="2105487B" w:rsidR="00243739" w:rsidRPr="000872F3" w:rsidRDefault="00B943AF">
      <w:pPr>
        <w:jc w:val="both"/>
        <w:rPr>
          <w:b/>
        </w:rPr>
      </w:pPr>
      <w:r>
        <w:rPr>
          <w:b/>
        </w:rPr>
        <w:t>Guide:</w:t>
      </w:r>
    </w:p>
    <w:p w14:paraId="608B69AA" w14:textId="323C40F2" w:rsidR="00B943AF" w:rsidRDefault="00B943AF" w:rsidP="00243739">
      <w:pPr>
        <w:spacing w:line="360" w:lineRule="auto"/>
        <w:jc w:val="center"/>
        <w:rPr>
          <w:b/>
        </w:rPr>
      </w:pPr>
    </w:p>
    <w:tbl>
      <w:tblPr>
        <w:tblStyle w:val="TableGrid"/>
        <w:tblW w:w="94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128"/>
        <w:gridCol w:w="2928"/>
      </w:tblGrid>
      <w:tr w:rsidR="00B943AF" w14:paraId="1C99AFB7" w14:textId="4F0BBF09" w:rsidTr="00243739">
        <w:trPr>
          <w:trHeight w:val="1017"/>
        </w:trPr>
        <w:tc>
          <w:tcPr>
            <w:tcW w:w="3398" w:type="dxa"/>
          </w:tcPr>
          <w:p w14:paraId="0F5374F0" w14:textId="47C1F8C8" w:rsidR="00B943AF" w:rsidRDefault="00B943AF" w:rsidP="00243739">
            <w:pPr>
              <w:spacing w:line="360" w:lineRule="auto"/>
              <w:jc w:val="center"/>
              <w:rPr>
                <w:b/>
              </w:rPr>
            </w:pPr>
            <w:r>
              <w:rPr>
                <w:b/>
              </w:rPr>
              <w:t>Mrs. SRIVIDHYA V.R.</w:t>
            </w:r>
          </w:p>
          <w:p w14:paraId="025B795F" w14:textId="1BFB9124" w:rsidR="00B943AF" w:rsidRDefault="00B943AF" w:rsidP="00243739">
            <w:pPr>
              <w:spacing w:line="360" w:lineRule="auto"/>
              <w:jc w:val="center"/>
              <w:rPr>
                <w:b/>
              </w:rPr>
            </w:pPr>
            <w:r>
              <w:rPr>
                <w:b/>
              </w:rPr>
              <w:t>Asst. Prof., Dept. of CSE</w:t>
            </w:r>
            <w:r w:rsidR="00407F5F">
              <w:rPr>
                <w:b/>
              </w:rPr>
              <w:t>, AMCEC</w:t>
            </w:r>
          </w:p>
        </w:tc>
        <w:tc>
          <w:tcPr>
            <w:tcW w:w="3128" w:type="dxa"/>
          </w:tcPr>
          <w:p w14:paraId="2B2849D6" w14:textId="77777777" w:rsidR="00243739" w:rsidRDefault="00BD6B11" w:rsidP="00243739">
            <w:pPr>
              <w:spacing w:line="360" w:lineRule="auto"/>
              <w:ind w:left="-270"/>
              <w:jc w:val="center"/>
              <w:rPr>
                <w:b/>
              </w:rPr>
            </w:pPr>
            <w:r>
              <w:rPr>
                <w:b/>
              </w:rPr>
              <w:t>D</w:t>
            </w:r>
            <w:r w:rsidR="00B943AF">
              <w:rPr>
                <w:b/>
              </w:rPr>
              <w:t xml:space="preserve">r. LATHA C A                                          </w:t>
            </w:r>
            <w:r w:rsidR="00D45FFA" w:rsidRPr="77A32AC7">
              <w:rPr>
                <w:b/>
                <w:bCs/>
              </w:rPr>
              <w:t xml:space="preserve">HOD, </w:t>
            </w:r>
            <w:r>
              <w:rPr>
                <w:b/>
                <w:bCs/>
              </w:rPr>
              <w:t>D</w:t>
            </w:r>
            <w:r w:rsidR="00D45FFA" w:rsidRPr="77A32AC7">
              <w:rPr>
                <w:b/>
                <w:bCs/>
              </w:rPr>
              <w:t xml:space="preserve">ept. </w:t>
            </w:r>
            <w:r w:rsidR="00B943AF">
              <w:rPr>
                <w:b/>
              </w:rPr>
              <w:t>of CSE</w:t>
            </w:r>
            <w:r w:rsidR="00407F5F">
              <w:rPr>
                <w:b/>
              </w:rPr>
              <w:t>,</w:t>
            </w:r>
          </w:p>
          <w:p w14:paraId="0A4BE4EB" w14:textId="249A46B3" w:rsidR="00B943AF" w:rsidRDefault="00407F5F" w:rsidP="00243739">
            <w:pPr>
              <w:spacing w:line="360" w:lineRule="auto"/>
              <w:ind w:left="-270"/>
              <w:jc w:val="center"/>
              <w:rPr>
                <w:b/>
              </w:rPr>
            </w:pPr>
            <w:r>
              <w:rPr>
                <w:b/>
              </w:rPr>
              <w:t>AMCEC</w:t>
            </w:r>
          </w:p>
        </w:tc>
        <w:tc>
          <w:tcPr>
            <w:tcW w:w="2928" w:type="dxa"/>
          </w:tcPr>
          <w:p w14:paraId="15856FA6" w14:textId="77777777" w:rsidR="00243739" w:rsidRDefault="00243739" w:rsidP="00243739">
            <w:pPr>
              <w:spacing w:line="360" w:lineRule="auto"/>
              <w:ind w:left="-270"/>
              <w:jc w:val="center"/>
              <w:rPr>
                <w:b/>
              </w:rPr>
            </w:pPr>
            <w:r>
              <w:rPr>
                <w:b/>
              </w:rPr>
              <w:t>Dr. A.G. NATARAJ</w:t>
            </w:r>
          </w:p>
          <w:p w14:paraId="7E1778AA" w14:textId="30C867E9" w:rsidR="00243739" w:rsidRDefault="00243739" w:rsidP="00243739">
            <w:pPr>
              <w:spacing w:line="360" w:lineRule="auto"/>
              <w:ind w:left="-270"/>
              <w:jc w:val="center"/>
              <w:rPr>
                <w:b/>
              </w:rPr>
            </w:pPr>
            <w:r>
              <w:rPr>
                <w:b/>
              </w:rPr>
              <w:t>Principal, AMCEC</w:t>
            </w:r>
          </w:p>
        </w:tc>
      </w:tr>
    </w:tbl>
    <w:p w14:paraId="516027DC" w14:textId="7A5A1FE6" w:rsidR="00B943AF" w:rsidRDefault="00B943AF">
      <w:pPr>
        <w:spacing w:line="360" w:lineRule="auto"/>
        <w:jc w:val="both"/>
        <w:rPr>
          <w:b/>
        </w:rPr>
      </w:pPr>
    </w:p>
    <w:p w14:paraId="6E86A181" w14:textId="77777777" w:rsidR="0046334E" w:rsidRDefault="0046334E">
      <w:pPr>
        <w:spacing w:line="360" w:lineRule="auto"/>
        <w:jc w:val="both"/>
        <w:rPr>
          <w:b/>
        </w:rPr>
      </w:pPr>
    </w:p>
    <w:p w14:paraId="0CB0B811" w14:textId="3C1B7222" w:rsidR="00B943AF" w:rsidRDefault="00B943AF">
      <w:pPr>
        <w:spacing w:line="360" w:lineRule="auto"/>
        <w:jc w:val="both"/>
        <w:rPr>
          <w:b/>
        </w:rPr>
      </w:pPr>
      <w:r>
        <w:rPr>
          <w:b/>
        </w:rPr>
        <w:t>Examiners:</w:t>
      </w:r>
      <w:r>
        <w:rPr>
          <w:b/>
        </w:rPr>
        <w:tab/>
      </w:r>
      <w:r>
        <w:rPr>
          <w:b/>
        </w:rPr>
        <w:tab/>
      </w:r>
      <w:r>
        <w:rPr>
          <w:b/>
        </w:rPr>
        <w:tab/>
      </w:r>
      <w:r>
        <w:rPr>
          <w:b/>
        </w:rPr>
        <w:tab/>
      </w:r>
      <w:r>
        <w:rPr>
          <w:b/>
        </w:rPr>
        <w:tab/>
      </w:r>
      <w:r>
        <w:rPr>
          <w:b/>
        </w:rPr>
        <w:tab/>
      </w:r>
      <w:r>
        <w:rPr>
          <w:b/>
        </w:rPr>
        <w:tab/>
      </w:r>
      <w:r w:rsidR="00C27ABE">
        <w:rPr>
          <w:b/>
        </w:rPr>
        <w:tab/>
      </w:r>
      <w:r w:rsidR="00BD6B11">
        <w:rPr>
          <w:b/>
        </w:rPr>
        <w:tab/>
      </w:r>
      <w:r w:rsidR="00BD6B11">
        <w:rPr>
          <w:b/>
        </w:rPr>
        <w:tab/>
      </w:r>
      <w:r w:rsidR="00BD6B11">
        <w:rPr>
          <w:b/>
        </w:rPr>
        <w:tab/>
      </w:r>
      <w:r w:rsidR="00BD6B11">
        <w:rPr>
          <w:b/>
        </w:rPr>
        <w:tab/>
      </w:r>
      <w:r>
        <w:rPr>
          <w:b/>
        </w:rPr>
        <w:t xml:space="preserve">       </w:t>
      </w:r>
      <w:r>
        <w:rPr>
          <w:b/>
        </w:rPr>
        <w:tab/>
        <w:t>Signature with Date</w:t>
      </w:r>
    </w:p>
    <w:p w14:paraId="03F65022" w14:textId="77777777" w:rsidR="00FB6072" w:rsidRPr="000872F3" w:rsidRDefault="00FB6072">
      <w:pPr>
        <w:spacing w:line="360" w:lineRule="auto"/>
        <w:jc w:val="both"/>
        <w:rPr>
          <w:b/>
        </w:rPr>
      </w:pPr>
    </w:p>
    <w:p w14:paraId="72921F71" w14:textId="0E52BCF6" w:rsidR="00B943AF" w:rsidRDefault="009029EC">
      <w:pPr>
        <w:spacing w:line="360" w:lineRule="auto"/>
        <w:jc w:val="both"/>
        <w:rPr>
          <w:b/>
          <w:lang w:val="en"/>
        </w:rPr>
      </w:pPr>
      <w:r w:rsidRPr="000872F3">
        <w:rPr>
          <w:b/>
        </w:rPr>
        <w:t>1</w:t>
      </w:r>
      <w:r w:rsidRPr="000872F3">
        <w:rPr>
          <w:b/>
          <w:lang w:val="en"/>
        </w:rPr>
        <w:t>.</w:t>
      </w:r>
      <w:r w:rsidR="00952785">
        <w:rPr>
          <w:b/>
          <w:lang w:val="en"/>
        </w:rPr>
        <w:tab/>
      </w:r>
      <w:r w:rsidR="00952785">
        <w:rPr>
          <w:b/>
          <w:lang w:val="en"/>
        </w:rPr>
        <w:tab/>
      </w:r>
      <w:r w:rsidR="00952785">
        <w:rPr>
          <w:b/>
          <w:lang w:val="en"/>
        </w:rPr>
        <w:tab/>
      </w:r>
      <w:r w:rsidR="00952785">
        <w:rPr>
          <w:b/>
          <w:lang w:val="en"/>
        </w:rPr>
        <w:tab/>
      </w:r>
      <w:r w:rsidR="00952785">
        <w:rPr>
          <w:b/>
          <w:lang w:val="en"/>
        </w:rPr>
        <w:tab/>
      </w:r>
      <w:r w:rsidR="00952785">
        <w:rPr>
          <w:b/>
          <w:lang w:val="en"/>
        </w:rPr>
        <w:tab/>
      </w:r>
      <w:r w:rsidR="00952785">
        <w:rPr>
          <w:b/>
          <w:lang w:val="en"/>
        </w:rPr>
        <w:tab/>
      </w:r>
      <w:r w:rsidR="00952785">
        <w:rPr>
          <w:b/>
          <w:lang w:val="en"/>
        </w:rPr>
        <w:tab/>
      </w:r>
      <w:r w:rsidR="00952785">
        <w:rPr>
          <w:b/>
          <w:lang w:val="en"/>
        </w:rPr>
        <w:tab/>
      </w:r>
      <w:r w:rsidR="00952785">
        <w:rPr>
          <w:b/>
          <w:lang w:val="en"/>
        </w:rPr>
        <w:tab/>
      </w:r>
      <w:r w:rsidR="00952785">
        <w:rPr>
          <w:b/>
          <w:lang w:val="en"/>
        </w:rPr>
        <w:tab/>
      </w:r>
      <w:r w:rsidR="00952785">
        <w:rPr>
          <w:b/>
          <w:lang w:val="en"/>
        </w:rPr>
        <w:tab/>
      </w:r>
      <w:r w:rsidR="00952785">
        <w:rPr>
          <w:b/>
          <w:lang w:val="en"/>
        </w:rPr>
        <w:tab/>
      </w:r>
      <w:r w:rsidR="00952785">
        <w:rPr>
          <w:b/>
          <w:lang w:val="en"/>
        </w:rPr>
        <w:tab/>
      </w:r>
      <w:r w:rsidR="00952785">
        <w:rPr>
          <w:b/>
          <w:lang w:val="en"/>
        </w:rPr>
        <w:tab/>
      </w:r>
      <w:r w:rsidR="00952785">
        <w:rPr>
          <w:b/>
          <w:lang w:val="en"/>
        </w:rPr>
        <w:tab/>
        <w:t>__________________</w:t>
      </w:r>
    </w:p>
    <w:p w14:paraId="786F45EC" w14:textId="77777777" w:rsidR="00B943AF" w:rsidRDefault="00B943AF">
      <w:pPr>
        <w:spacing w:line="360" w:lineRule="auto"/>
        <w:jc w:val="both"/>
        <w:rPr>
          <w:lang w:val="en"/>
        </w:rPr>
      </w:pPr>
    </w:p>
    <w:p w14:paraId="22CED83B" w14:textId="74109C8D" w:rsidR="00952785" w:rsidRPr="00214331" w:rsidRDefault="009029EC" w:rsidP="00243739">
      <w:pPr>
        <w:numPr>
          <w:ilvl w:val="0"/>
          <w:numId w:val="1"/>
        </w:numPr>
        <w:jc w:val="both"/>
        <w:rPr>
          <w:b/>
          <w:lang w:val="en"/>
        </w:rPr>
      </w:pPr>
      <w:r w:rsidRPr="000872F3">
        <w:rPr>
          <w:b/>
          <w:bCs/>
          <w:lang w:val="en"/>
        </w:rPr>
        <w:t xml:space="preserve">         </w:t>
      </w:r>
      <w:r w:rsidR="00952785">
        <w:rPr>
          <w:b/>
          <w:bCs/>
          <w:lang w:val="en"/>
        </w:rPr>
        <w:tab/>
      </w:r>
      <w:r w:rsidR="00952785">
        <w:rPr>
          <w:b/>
          <w:bCs/>
          <w:lang w:val="en"/>
        </w:rPr>
        <w:tab/>
      </w:r>
      <w:r w:rsidR="00952785">
        <w:rPr>
          <w:b/>
          <w:bCs/>
          <w:lang w:val="en"/>
        </w:rPr>
        <w:tab/>
      </w:r>
      <w:r w:rsidR="00952785">
        <w:rPr>
          <w:b/>
          <w:bCs/>
          <w:lang w:val="en"/>
        </w:rPr>
        <w:tab/>
      </w:r>
      <w:r w:rsidR="00952785">
        <w:rPr>
          <w:b/>
          <w:bCs/>
          <w:lang w:val="en"/>
        </w:rPr>
        <w:tab/>
      </w:r>
      <w:r w:rsidR="00952785">
        <w:rPr>
          <w:b/>
          <w:bCs/>
          <w:lang w:val="en"/>
        </w:rPr>
        <w:tab/>
      </w:r>
      <w:r w:rsidR="00952785">
        <w:rPr>
          <w:b/>
          <w:bCs/>
          <w:lang w:val="en"/>
        </w:rPr>
        <w:tab/>
      </w:r>
      <w:r w:rsidR="00952785">
        <w:rPr>
          <w:b/>
          <w:bCs/>
          <w:lang w:val="en"/>
        </w:rPr>
        <w:tab/>
      </w:r>
      <w:r w:rsidR="00952785">
        <w:rPr>
          <w:b/>
          <w:bCs/>
          <w:lang w:val="en"/>
        </w:rPr>
        <w:tab/>
      </w:r>
      <w:r w:rsidR="00952785">
        <w:rPr>
          <w:b/>
          <w:bCs/>
          <w:lang w:val="en"/>
        </w:rPr>
        <w:tab/>
      </w:r>
      <w:r w:rsidR="00952785">
        <w:rPr>
          <w:b/>
          <w:bCs/>
          <w:lang w:val="en"/>
        </w:rPr>
        <w:tab/>
      </w:r>
      <w:r w:rsidR="00952785">
        <w:rPr>
          <w:b/>
          <w:bCs/>
          <w:lang w:val="en"/>
        </w:rPr>
        <w:tab/>
      </w:r>
      <w:r w:rsidR="00952785">
        <w:rPr>
          <w:b/>
          <w:bCs/>
          <w:lang w:val="en"/>
        </w:rPr>
        <w:tab/>
      </w:r>
      <w:r w:rsidR="00952785">
        <w:rPr>
          <w:b/>
          <w:bCs/>
          <w:lang w:val="en"/>
        </w:rPr>
        <w:tab/>
      </w:r>
      <w:r w:rsidR="00952785">
        <w:rPr>
          <w:b/>
          <w:bCs/>
          <w:lang w:val="en"/>
        </w:rPr>
        <w:tab/>
        <w:t>__________________</w:t>
      </w:r>
    </w:p>
    <w:p w14:paraId="462CDB6B" w14:textId="77777777" w:rsidR="00243739" w:rsidRDefault="00243739" w:rsidP="00B943AF">
      <w:pPr>
        <w:jc w:val="center"/>
        <w:rPr>
          <w:b/>
          <w:color w:val="FF0000"/>
          <w:sz w:val="36"/>
          <w:szCs w:val="36"/>
        </w:rPr>
        <w:sectPr w:rsidR="00243739" w:rsidSect="004324A5">
          <w:headerReference w:type="default" r:id="rId11"/>
          <w:footerReference w:type="default" r:id="rId12"/>
          <w:type w:val="continuous"/>
          <w:pgSz w:w="11907" w:h="16839"/>
          <w:pgMar w:top="1008" w:right="1440" w:bottom="1008" w:left="1440" w:header="720" w:footer="720" w:gutter="0"/>
          <w:pgBorders>
            <w:top w:val="thinThickThinSmallGap" w:sz="24" w:space="1" w:color="C45911" w:themeColor="accent2" w:themeShade="BF"/>
            <w:left w:val="thinThickThinSmallGap" w:sz="24" w:space="24" w:color="C45911" w:themeColor="accent2" w:themeShade="BF"/>
            <w:bottom w:val="thinThickThinSmallGap" w:sz="24" w:space="1" w:color="C45911" w:themeColor="accent2" w:themeShade="BF"/>
            <w:right w:val="thinThickThinSmallGap" w:sz="24" w:space="24" w:color="C45911" w:themeColor="accent2" w:themeShade="BF"/>
          </w:pgBorders>
          <w:cols w:space="720"/>
          <w:docGrid w:linePitch="360"/>
        </w:sectPr>
      </w:pPr>
    </w:p>
    <w:p w14:paraId="5D254879" w14:textId="1E2CE3D8" w:rsidR="0046334E" w:rsidRDefault="0046334E" w:rsidP="00EB37A3">
      <w:pPr>
        <w:rPr>
          <w:b/>
          <w:color w:val="FF0000"/>
          <w:sz w:val="36"/>
          <w:szCs w:val="36"/>
        </w:rPr>
      </w:pPr>
    </w:p>
    <w:p w14:paraId="3B2D9023" w14:textId="77777777" w:rsidR="00EB37A3" w:rsidRDefault="00EB37A3" w:rsidP="00EB37A3">
      <w:pPr>
        <w:rPr>
          <w:b/>
          <w:color w:val="FF0000"/>
          <w:sz w:val="36"/>
          <w:szCs w:val="36"/>
        </w:rPr>
      </w:pPr>
    </w:p>
    <w:p w14:paraId="5B336EC6" w14:textId="34AE704E" w:rsidR="00B943AF" w:rsidRPr="008D6BB7" w:rsidRDefault="00B943AF" w:rsidP="00B943AF">
      <w:pPr>
        <w:jc w:val="center"/>
        <w:rPr>
          <w:b/>
          <w:color w:val="FF0000"/>
          <w:sz w:val="36"/>
          <w:szCs w:val="36"/>
        </w:rPr>
      </w:pPr>
      <w:r w:rsidRPr="008D6BB7">
        <w:rPr>
          <w:b/>
          <w:color w:val="FF0000"/>
          <w:sz w:val="36"/>
          <w:szCs w:val="36"/>
        </w:rPr>
        <w:t>ACKNOWLEDGEMENT</w:t>
      </w:r>
    </w:p>
    <w:p w14:paraId="5F2D7EC4" w14:textId="77777777" w:rsidR="00B943AF" w:rsidRDefault="00B943AF">
      <w:pPr>
        <w:spacing w:line="360" w:lineRule="auto"/>
        <w:outlineLvl w:val="0"/>
        <w:rPr>
          <w:b/>
          <w:color w:val="000000"/>
          <w:sz w:val="36"/>
          <w:szCs w:val="36"/>
        </w:rPr>
      </w:pPr>
    </w:p>
    <w:p w14:paraId="6F650110" w14:textId="77777777" w:rsidR="00B943AF" w:rsidRDefault="00B943AF">
      <w:pPr>
        <w:spacing w:line="360" w:lineRule="auto"/>
        <w:jc w:val="both"/>
        <w:rPr>
          <w:color w:val="000000"/>
        </w:rPr>
      </w:pPr>
      <w:r>
        <w:rPr>
          <w:color w:val="000000"/>
        </w:rPr>
        <w:t xml:space="preserve">The joy and satisfaction that accompany the successful completion of any task would be incomplete without the mention of those who made it possible. We are glad to express our gratitude towards our prestigious institution </w:t>
      </w:r>
      <w:r>
        <w:rPr>
          <w:b/>
          <w:color w:val="000000"/>
        </w:rPr>
        <w:t>AMC ENGINEERING COLLEGE</w:t>
      </w:r>
      <w:r>
        <w:rPr>
          <w:color w:val="000000"/>
        </w:rPr>
        <w:t xml:space="preserve"> for providing us with utmost knowledge, encouragement and the maximum facilities in undertaking this project. </w:t>
      </w:r>
    </w:p>
    <w:p w14:paraId="10E6B72E" w14:textId="77777777" w:rsidR="00B943AF" w:rsidRDefault="00B943AF">
      <w:pPr>
        <w:spacing w:line="360" w:lineRule="auto"/>
        <w:jc w:val="both"/>
        <w:rPr>
          <w:color w:val="000000"/>
        </w:rPr>
      </w:pPr>
    </w:p>
    <w:p w14:paraId="7E0E16A1" w14:textId="39FB044A" w:rsidR="00B943AF" w:rsidRDefault="00B943AF">
      <w:pPr>
        <w:spacing w:line="360" w:lineRule="auto"/>
        <w:ind w:firstLine="720"/>
        <w:jc w:val="both"/>
        <w:rPr>
          <w:color w:val="000000"/>
        </w:rPr>
      </w:pPr>
      <w:r>
        <w:rPr>
          <w:color w:val="000000"/>
        </w:rPr>
        <w:t xml:space="preserve">We wish to express sincere thanks to our respected chairman </w:t>
      </w:r>
      <w:r>
        <w:rPr>
          <w:b/>
          <w:color w:val="000000"/>
        </w:rPr>
        <w:t xml:space="preserve">Dr. K. R. </w:t>
      </w:r>
      <w:proofErr w:type="spellStart"/>
      <w:r>
        <w:rPr>
          <w:b/>
          <w:color w:val="000000"/>
        </w:rPr>
        <w:t>Paramahamsa</w:t>
      </w:r>
      <w:proofErr w:type="spellEnd"/>
      <w:r>
        <w:rPr>
          <w:color w:val="000000"/>
        </w:rPr>
        <w:t xml:space="preserve"> and beloved principal </w:t>
      </w:r>
      <w:r>
        <w:rPr>
          <w:b/>
          <w:color w:val="000000"/>
        </w:rPr>
        <w:t xml:space="preserve">Dr. </w:t>
      </w:r>
      <w:r w:rsidR="009029EC">
        <w:rPr>
          <w:b/>
          <w:color w:val="000000"/>
          <w:lang w:val="en"/>
        </w:rPr>
        <w:t>A.G</w:t>
      </w:r>
      <w:r w:rsidR="00243739" w:rsidRPr="000872F3">
        <w:rPr>
          <w:b/>
          <w:color w:val="000000"/>
          <w:lang w:val="en"/>
        </w:rPr>
        <w:t>.</w:t>
      </w:r>
      <w:r w:rsidR="009029EC">
        <w:rPr>
          <w:b/>
          <w:color w:val="000000"/>
        </w:rPr>
        <w:t xml:space="preserve"> </w:t>
      </w:r>
      <w:proofErr w:type="spellStart"/>
      <w:r w:rsidR="004E0644">
        <w:rPr>
          <w:b/>
          <w:color w:val="000000"/>
          <w:lang w:val="en"/>
        </w:rPr>
        <w:t>Nataraj</w:t>
      </w:r>
      <w:proofErr w:type="spellEnd"/>
      <w:r w:rsidR="00A3228B">
        <w:rPr>
          <w:color w:val="000000"/>
        </w:rPr>
        <w:t xml:space="preserve"> </w:t>
      </w:r>
      <w:r>
        <w:rPr>
          <w:color w:val="000000"/>
        </w:rPr>
        <w:t xml:space="preserve">for all their support. </w:t>
      </w:r>
    </w:p>
    <w:p w14:paraId="7D872428" w14:textId="77777777" w:rsidR="00B943AF" w:rsidRDefault="00B943AF">
      <w:pPr>
        <w:spacing w:line="360" w:lineRule="auto"/>
        <w:ind w:firstLine="720"/>
        <w:jc w:val="both"/>
        <w:rPr>
          <w:color w:val="000000"/>
        </w:rPr>
      </w:pPr>
    </w:p>
    <w:p w14:paraId="73B784F0" w14:textId="4AFFEFB8" w:rsidR="00B943AF" w:rsidRDefault="00B943AF" w:rsidP="00DB1CC7">
      <w:pPr>
        <w:spacing w:line="360" w:lineRule="auto"/>
        <w:ind w:firstLine="720"/>
        <w:jc w:val="both"/>
        <w:rPr>
          <w:color w:val="000000"/>
        </w:rPr>
      </w:pPr>
      <w:r>
        <w:rPr>
          <w:color w:val="000000"/>
        </w:rPr>
        <w:t xml:space="preserve">We express our deepest gratitude and special thanks to </w:t>
      </w:r>
      <w:r>
        <w:rPr>
          <w:b/>
          <w:color w:val="000000"/>
        </w:rPr>
        <w:t xml:space="preserve">Dr. </w:t>
      </w:r>
      <w:proofErr w:type="spellStart"/>
      <w:r>
        <w:rPr>
          <w:b/>
          <w:color w:val="000000"/>
        </w:rPr>
        <w:t>Latha</w:t>
      </w:r>
      <w:proofErr w:type="spellEnd"/>
      <w:r>
        <w:rPr>
          <w:b/>
          <w:color w:val="000000"/>
        </w:rPr>
        <w:t xml:space="preserve"> C</w:t>
      </w:r>
      <w:r w:rsidR="00C7146B">
        <w:rPr>
          <w:b/>
          <w:color w:val="000000"/>
        </w:rPr>
        <w:t>.</w:t>
      </w:r>
      <w:r>
        <w:rPr>
          <w:b/>
          <w:color w:val="000000"/>
        </w:rPr>
        <w:t>A</w:t>
      </w:r>
      <w:r w:rsidR="00C7146B">
        <w:rPr>
          <w:b/>
          <w:color w:val="000000"/>
        </w:rPr>
        <w:t>.</w:t>
      </w:r>
      <w:r w:rsidR="00A3228B">
        <w:rPr>
          <w:color w:val="000000"/>
        </w:rPr>
        <w:t>,</w:t>
      </w:r>
      <w:r>
        <w:rPr>
          <w:color w:val="000000"/>
        </w:rPr>
        <w:t xml:space="preserve"> </w:t>
      </w:r>
      <w:r>
        <w:rPr>
          <w:b/>
          <w:color w:val="000000"/>
        </w:rPr>
        <w:t>H.O.D, Dept. Of Computer Science Engineering</w:t>
      </w:r>
      <w:r>
        <w:rPr>
          <w:color w:val="000000"/>
        </w:rPr>
        <w:t xml:space="preserve">, for all her guidance and encouragement. </w:t>
      </w:r>
    </w:p>
    <w:p w14:paraId="6273DBBA" w14:textId="77777777" w:rsidR="00B943AF" w:rsidRDefault="00B943AF">
      <w:pPr>
        <w:spacing w:line="360" w:lineRule="auto"/>
        <w:ind w:firstLine="720"/>
        <w:jc w:val="both"/>
        <w:rPr>
          <w:color w:val="000000"/>
        </w:rPr>
      </w:pPr>
    </w:p>
    <w:p w14:paraId="11C1682F" w14:textId="34CBC30A" w:rsidR="00B943AF" w:rsidRDefault="00B943AF">
      <w:pPr>
        <w:spacing w:line="360" w:lineRule="auto"/>
        <w:ind w:firstLine="720"/>
        <w:jc w:val="both"/>
        <w:rPr>
          <w:b/>
          <w:color w:val="000000"/>
        </w:rPr>
      </w:pPr>
      <w:r>
        <w:rPr>
          <w:color w:val="000000"/>
        </w:rPr>
        <w:t xml:space="preserve">We sincerely acknowledge the guidance and constant encouragement of our mini- project guide, </w:t>
      </w:r>
      <w:r>
        <w:rPr>
          <w:b/>
          <w:color w:val="000000"/>
        </w:rPr>
        <w:t xml:space="preserve">Mrs. V. R. </w:t>
      </w:r>
      <w:proofErr w:type="spellStart"/>
      <w:r>
        <w:rPr>
          <w:b/>
          <w:color w:val="000000"/>
        </w:rPr>
        <w:t>Srividhya</w:t>
      </w:r>
      <w:proofErr w:type="spellEnd"/>
      <w:r>
        <w:rPr>
          <w:b/>
          <w:color w:val="000000"/>
        </w:rPr>
        <w:t>, Assistant Prof</w:t>
      </w:r>
      <w:r w:rsidR="00BD6B11">
        <w:rPr>
          <w:b/>
          <w:color w:val="000000"/>
        </w:rPr>
        <w:t>.,</w:t>
      </w:r>
      <w:r>
        <w:rPr>
          <w:b/>
          <w:color w:val="000000"/>
        </w:rPr>
        <w:t xml:space="preserve"> Dept. Of Computer Science Engineering.</w:t>
      </w:r>
    </w:p>
    <w:p w14:paraId="43C67EFB" w14:textId="77777777" w:rsidR="00B943AF" w:rsidRDefault="00B943AF">
      <w:pPr>
        <w:spacing w:line="360" w:lineRule="auto"/>
        <w:ind w:firstLine="720"/>
        <w:jc w:val="both"/>
        <w:rPr>
          <w:b/>
          <w:color w:val="000000"/>
        </w:rPr>
      </w:pPr>
      <w:r>
        <w:rPr>
          <w:b/>
          <w:color w:val="000000"/>
        </w:rPr>
        <w:t xml:space="preserve">                                                                                                                                                                                        </w:t>
      </w:r>
    </w:p>
    <w:p w14:paraId="407583A0" w14:textId="77777777" w:rsidR="00B943AF" w:rsidRDefault="00B943AF">
      <w:pPr>
        <w:spacing w:line="360" w:lineRule="auto"/>
        <w:jc w:val="both"/>
        <w:rPr>
          <w:b/>
          <w:color w:val="000000"/>
        </w:rPr>
      </w:pPr>
    </w:p>
    <w:p w14:paraId="77475FDF" w14:textId="77777777" w:rsidR="00B943AF" w:rsidRDefault="00B943AF">
      <w:pPr>
        <w:spacing w:line="360" w:lineRule="auto"/>
        <w:jc w:val="both"/>
        <w:rPr>
          <w:b/>
          <w:color w:val="000000"/>
        </w:rPr>
      </w:pPr>
    </w:p>
    <w:p w14:paraId="1773AC24" w14:textId="3A52B384" w:rsidR="00B943AF" w:rsidRDefault="00B943AF" w:rsidP="00B943AF">
      <w:pPr>
        <w:spacing w:line="360" w:lineRule="auto"/>
        <w:ind w:left="2084" w:firstLineChars="1750" w:firstLine="4216"/>
        <w:jc w:val="both"/>
        <w:rPr>
          <w:b/>
          <w:color w:val="00000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8"/>
        <w:gridCol w:w="1649"/>
      </w:tblGrid>
      <w:tr w:rsidR="00B943AF" w:rsidRPr="00AC621A" w14:paraId="70F6A1C1" w14:textId="77777777" w:rsidTr="10DF0E91">
        <w:trPr>
          <w:trHeight w:val="432"/>
          <w:jc w:val="center"/>
        </w:trPr>
        <w:tc>
          <w:tcPr>
            <w:tcW w:w="2348" w:type="dxa"/>
            <w:vAlign w:val="center"/>
          </w:tcPr>
          <w:p w14:paraId="0BFAA19F" w14:textId="5B5753C9" w:rsidR="00B943AF" w:rsidRPr="00AC621A" w:rsidRDefault="00B943AF" w:rsidP="00B943AF">
            <w:pPr>
              <w:rPr>
                <w:b/>
                <w:bCs/>
                <w:lang w:val="en"/>
              </w:rPr>
            </w:pPr>
            <w:r>
              <w:rPr>
                <w:b/>
                <w:bCs/>
                <w:lang w:val="en"/>
              </w:rPr>
              <w:t>NAME</w:t>
            </w:r>
          </w:p>
        </w:tc>
        <w:tc>
          <w:tcPr>
            <w:tcW w:w="1649" w:type="dxa"/>
            <w:vAlign w:val="center"/>
          </w:tcPr>
          <w:p w14:paraId="2916F661" w14:textId="759D4E7C" w:rsidR="00B943AF" w:rsidRPr="00AC621A" w:rsidRDefault="00B943AF" w:rsidP="00B943AF">
            <w:pPr>
              <w:rPr>
                <w:b/>
                <w:bCs/>
                <w:lang w:val="en"/>
              </w:rPr>
            </w:pPr>
            <w:r>
              <w:rPr>
                <w:b/>
                <w:bCs/>
                <w:lang w:val="en"/>
              </w:rPr>
              <w:t>USN</w:t>
            </w:r>
          </w:p>
        </w:tc>
      </w:tr>
      <w:tr w:rsidR="00B943AF" w:rsidRPr="00AC621A" w14:paraId="2D8CBFB4" w14:textId="77777777" w:rsidTr="10DF0E91">
        <w:trPr>
          <w:trHeight w:val="432"/>
          <w:jc w:val="center"/>
        </w:trPr>
        <w:tc>
          <w:tcPr>
            <w:tcW w:w="2348" w:type="dxa"/>
            <w:vAlign w:val="center"/>
          </w:tcPr>
          <w:p w14:paraId="001F6DE9" w14:textId="77777777" w:rsidR="00B943AF" w:rsidRPr="00AC621A" w:rsidRDefault="00B943AF" w:rsidP="00B943AF">
            <w:pPr>
              <w:rPr>
                <w:b/>
                <w:bCs/>
                <w:lang w:val="en"/>
              </w:rPr>
            </w:pPr>
            <w:r w:rsidRPr="00AC621A">
              <w:rPr>
                <w:b/>
                <w:bCs/>
                <w:lang w:val="en"/>
              </w:rPr>
              <w:t xml:space="preserve">Menahi Shayan   </w:t>
            </w:r>
          </w:p>
        </w:tc>
        <w:tc>
          <w:tcPr>
            <w:tcW w:w="1649" w:type="dxa"/>
            <w:vAlign w:val="center"/>
          </w:tcPr>
          <w:p w14:paraId="50C841AF" w14:textId="0AA41D59" w:rsidR="00B943AF" w:rsidRPr="00AC621A" w:rsidRDefault="00B943AF" w:rsidP="00B943AF">
            <w:pPr>
              <w:rPr>
                <w:b/>
                <w:bCs/>
                <w:lang w:val="en"/>
              </w:rPr>
            </w:pPr>
            <w:r w:rsidRPr="00AC621A">
              <w:rPr>
                <w:b/>
                <w:bCs/>
                <w:lang w:val="en"/>
              </w:rPr>
              <w:t>1AM17CS101</w:t>
            </w:r>
          </w:p>
        </w:tc>
      </w:tr>
      <w:tr w:rsidR="00B943AF" w:rsidRPr="00AC621A" w14:paraId="58BCD20A" w14:textId="77777777" w:rsidTr="10DF0E91">
        <w:trPr>
          <w:trHeight w:val="432"/>
          <w:jc w:val="center"/>
        </w:trPr>
        <w:tc>
          <w:tcPr>
            <w:tcW w:w="2348" w:type="dxa"/>
            <w:vAlign w:val="center"/>
          </w:tcPr>
          <w:p w14:paraId="0BA31830" w14:textId="77777777" w:rsidR="00B943AF" w:rsidRPr="00AC621A" w:rsidRDefault="00B943AF" w:rsidP="00B943AF">
            <w:pPr>
              <w:rPr>
                <w:b/>
                <w:bCs/>
                <w:lang w:val="en"/>
              </w:rPr>
            </w:pPr>
            <w:r w:rsidRPr="00AC621A">
              <w:rPr>
                <w:b/>
                <w:bCs/>
                <w:lang w:val="en"/>
              </w:rPr>
              <w:t xml:space="preserve">P Vamshi Prasad    </w:t>
            </w:r>
          </w:p>
        </w:tc>
        <w:tc>
          <w:tcPr>
            <w:tcW w:w="1649" w:type="dxa"/>
            <w:vAlign w:val="center"/>
          </w:tcPr>
          <w:p w14:paraId="0AE39AF8" w14:textId="77777777" w:rsidR="00B943AF" w:rsidRPr="00AC621A" w:rsidRDefault="00B943AF" w:rsidP="00B943AF">
            <w:pPr>
              <w:rPr>
                <w:b/>
                <w:bCs/>
                <w:lang w:val="en"/>
              </w:rPr>
            </w:pPr>
            <w:r w:rsidRPr="00AC621A">
              <w:rPr>
                <w:b/>
                <w:bCs/>
                <w:lang w:val="en"/>
              </w:rPr>
              <w:t>1AM17CS127</w:t>
            </w:r>
          </w:p>
        </w:tc>
      </w:tr>
      <w:tr w:rsidR="00B943AF" w:rsidRPr="00AC621A" w14:paraId="6E33B024" w14:textId="77777777" w:rsidTr="10DF0E91">
        <w:trPr>
          <w:trHeight w:val="432"/>
          <w:jc w:val="center"/>
        </w:trPr>
        <w:tc>
          <w:tcPr>
            <w:tcW w:w="2348" w:type="dxa"/>
            <w:vAlign w:val="center"/>
          </w:tcPr>
          <w:p w14:paraId="5ED2C171" w14:textId="77777777" w:rsidR="00B943AF" w:rsidRPr="00AC621A" w:rsidRDefault="00B943AF" w:rsidP="00B943AF">
            <w:pPr>
              <w:rPr>
                <w:b/>
                <w:bCs/>
                <w:lang w:val="en"/>
              </w:rPr>
            </w:pPr>
            <w:proofErr w:type="spellStart"/>
            <w:r w:rsidRPr="00AC621A">
              <w:rPr>
                <w:b/>
                <w:bCs/>
                <w:lang w:val="en"/>
              </w:rPr>
              <w:t>Nishank</w:t>
            </w:r>
            <w:proofErr w:type="spellEnd"/>
            <w:r w:rsidRPr="00AC621A">
              <w:rPr>
                <w:b/>
                <w:bCs/>
                <w:lang w:val="en"/>
              </w:rPr>
              <w:t xml:space="preserve"> Swamy D N</w:t>
            </w:r>
          </w:p>
        </w:tc>
        <w:tc>
          <w:tcPr>
            <w:tcW w:w="1649" w:type="dxa"/>
            <w:vAlign w:val="center"/>
          </w:tcPr>
          <w:p w14:paraId="5653F6E6" w14:textId="77777777" w:rsidR="00B943AF" w:rsidRPr="00AC621A" w:rsidRDefault="00B943AF" w:rsidP="00B943AF">
            <w:pPr>
              <w:rPr>
                <w:b/>
                <w:bCs/>
                <w:lang w:val="en"/>
              </w:rPr>
            </w:pPr>
            <w:r w:rsidRPr="00AC621A">
              <w:rPr>
                <w:b/>
                <w:bCs/>
                <w:lang w:val="en"/>
              </w:rPr>
              <w:t>1AM17CS121</w:t>
            </w:r>
          </w:p>
        </w:tc>
      </w:tr>
      <w:tr w:rsidR="00B943AF" w:rsidRPr="00AC621A" w14:paraId="4B70B29A" w14:textId="77777777" w:rsidTr="10DF0E91">
        <w:trPr>
          <w:trHeight w:val="432"/>
          <w:jc w:val="center"/>
        </w:trPr>
        <w:tc>
          <w:tcPr>
            <w:tcW w:w="2348" w:type="dxa"/>
            <w:vAlign w:val="center"/>
          </w:tcPr>
          <w:p w14:paraId="4FF94612" w14:textId="77777777" w:rsidR="00B943AF" w:rsidRPr="00AC621A" w:rsidRDefault="00B943AF" w:rsidP="00B943AF">
            <w:pPr>
              <w:rPr>
                <w:b/>
                <w:bCs/>
                <w:lang w:val="en"/>
              </w:rPr>
            </w:pPr>
            <w:proofErr w:type="spellStart"/>
            <w:r w:rsidRPr="00AC621A">
              <w:rPr>
                <w:b/>
                <w:bCs/>
                <w:lang w:val="en"/>
              </w:rPr>
              <w:t>Podaralla</w:t>
            </w:r>
            <w:proofErr w:type="spellEnd"/>
            <w:r w:rsidRPr="00AC621A">
              <w:rPr>
                <w:b/>
                <w:bCs/>
                <w:lang w:val="en"/>
              </w:rPr>
              <w:t xml:space="preserve"> Revathi  </w:t>
            </w:r>
          </w:p>
        </w:tc>
        <w:tc>
          <w:tcPr>
            <w:tcW w:w="1649" w:type="dxa"/>
            <w:vAlign w:val="center"/>
          </w:tcPr>
          <w:p w14:paraId="2901F715" w14:textId="77777777" w:rsidR="00B943AF" w:rsidRPr="00AC621A" w:rsidRDefault="00B943AF" w:rsidP="00B943AF">
            <w:pPr>
              <w:rPr>
                <w:b/>
                <w:bCs/>
                <w:lang w:val="en"/>
              </w:rPr>
            </w:pPr>
            <w:r w:rsidRPr="00AC621A">
              <w:rPr>
                <w:b/>
                <w:bCs/>
                <w:lang w:val="en"/>
              </w:rPr>
              <w:t>1AM17CS132</w:t>
            </w:r>
          </w:p>
        </w:tc>
      </w:tr>
    </w:tbl>
    <w:p w14:paraId="2D8917FF" w14:textId="77777777" w:rsidR="00B943AF" w:rsidRDefault="00B943AF">
      <w:pPr>
        <w:spacing w:line="360" w:lineRule="auto"/>
        <w:ind w:firstLine="720"/>
        <w:jc w:val="both"/>
        <w:rPr>
          <w:b/>
          <w:color w:val="000000"/>
        </w:rPr>
      </w:pPr>
      <w:r>
        <w:rPr>
          <w:b/>
          <w:color w:val="000000"/>
        </w:rPr>
        <w:t xml:space="preserve"> </w:t>
      </w:r>
    </w:p>
    <w:p w14:paraId="24275E71" w14:textId="77777777" w:rsidR="00243739" w:rsidRDefault="00243739">
      <w:pPr>
        <w:rPr>
          <w:b/>
          <w:sz w:val="36"/>
          <w:szCs w:val="36"/>
        </w:rPr>
        <w:sectPr w:rsidR="00243739" w:rsidSect="004324A5">
          <w:headerReference w:type="default" r:id="rId13"/>
          <w:footerReference w:type="default" r:id="rId14"/>
          <w:type w:val="continuous"/>
          <w:pgSz w:w="11907" w:h="16839"/>
          <w:pgMar w:top="1008" w:right="1440" w:bottom="1008" w:left="1440" w:header="720" w:footer="720" w:gutter="0"/>
          <w:pgBorders>
            <w:top w:val="thinThickThinSmallGap" w:sz="24" w:space="1" w:color="C45911" w:themeColor="accent2" w:themeShade="BF"/>
            <w:left w:val="thinThickThinSmallGap" w:sz="24" w:space="24" w:color="C45911" w:themeColor="accent2" w:themeShade="BF"/>
            <w:bottom w:val="thinThickThinSmallGap" w:sz="24" w:space="1" w:color="C45911" w:themeColor="accent2" w:themeShade="BF"/>
            <w:right w:val="thinThickThinSmallGap" w:sz="24" w:space="24" w:color="C45911" w:themeColor="accent2" w:themeShade="BF"/>
          </w:pgBorders>
          <w:cols w:space="720"/>
          <w:docGrid w:linePitch="360"/>
        </w:sectPr>
      </w:pPr>
    </w:p>
    <w:p w14:paraId="6DE280E8" w14:textId="727C431B" w:rsidR="00B943AF" w:rsidRDefault="00B943AF">
      <w:pPr>
        <w:rPr>
          <w:b/>
          <w:sz w:val="36"/>
          <w:szCs w:val="36"/>
        </w:rPr>
      </w:pPr>
      <w:r>
        <w:rPr>
          <w:b/>
          <w:sz w:val="36"/>
          <w:szCs w:val="36"/>
        </w:rPr>
        <w:br w:type="page"/>
      </w:r>
    </w:p>
    <w:p w14:paraId="2BA57263" w14:textId="77777777" w:rsidR="00EB37A3" w:rsidRDefault="00EB37A3" w:rsidP="00DE2A7E">
      <w:pPr>
        <w:spacing w:line="360" w:lineRule="auto"/>
        <w:jc w:val="center"/>
        <w:rPr>
          <w:b/>
          <w:bCs/>
          <w:sz w:val="36"/>
          <w:szCs w:val="36"/>
        </w:rPr>
      </w:pPr>
    </w:p>
    <w:p w14:paraId="7F6A5AC3" w14:textId="5DFF712B" w:rsidR="00B943AF" w:rsidRDefault="00D45FFA" w:rsidP="00DE2A7E">
      <w:pPr>
        <w:spacing w:line="360" w:lineRule="auto"/>
        <w:jc w:val="center"/>
        <w:rPr>
          <w:b/>
          <w:sz w:val="36"/>
          <w:szCs w:val="36"/>
          <w:lang w:val="en"/>
        </w:rPr>
      </w:pPr>
      <w:r w:rsidRPr="7C7798A5">
        <w:rPr>
          <w:b/>
          <w:bCs/>
          <w:sz w:val="36"/>
          <w:szCs w:val="36"/>
        </w:rPr>
        <w:t>ABSTRACT</w:t>
      </w:r>
    </w:p>
    <w:p w14:paraId="2E28F5D5" w14:textId="77777777" w:rsidR="00B943AF" w:rsidRDefault="00B943AF">
      <w:pPr>
        <w:tabs>
          <w:tab w:val="left" w:pos="720"/>
        </w:tabs>
        <w:spacing w:after="120"/>
        <w:ind w:right="-47"/>
        <w:jc w:val="both"/>
        <w:rPr>
          <w:color w:val="000000"/>
        </w:rPr>
      </w:pPr>
      <w:r>
        <w:rPr>
          <w:color w:val="000000"/>
        </w:rPr>
        <w:t xml:space="preserve">     </w:t>
      </w:r>
    </w:p>
    <w:p w14:paraId="746BC41E" w14:textId="77777777" w:rsidR="00B943AF" w:rsidRDefault="00B943AF">
      <w:pPr>
        <w:tabs>
          <w:tab w:val="left" w:pos="720"/>
        </w:tabs>
        <w:spacing w:after="120"/>
        <w:ind w:right="-47"/>
        <w:jc w:val="both"/>
        <w:rPr>
          <w:color w:val="000000"/>
        </w:rPr>
      </w:pPr>
    </w:p>
    <w:p w14:paraId="654FA7A3" w14:textId="696FFBB8" w:rsidR="00B943AF" w:rsidRDefault="00B943AF">
      <w:pPr>
        <w:spacing w:line="360" w:lineRule="auto"/>
        <w:jc w:val="both"/>
      </w:pPr>
      <w:r>
        <w:t xml:space="preserve">The </w:t>
      </w:r>
      <w:r>
        <w:rPr>
          <w:color w:val="000000"/>
        </w:rPr>
        <w:t>entitled</w:t>
      </w:r>
      <w:r>
        <w:t xml:space="preserve"> project</w:t>
      </w:r>
      <w:r>
        <w:rPr>
          <w:color w:val="000000"/>
        </w:rPr>
        <w:t xml:space="preserve"> </w:t>
      </w:r>
      <w:r>
        <w:rPr>
          <w:bCs/>
        </w:rPr>
        <w:t>“</w:t>
      </w:r>
      <w:r>
        <w:rPr>
          <w:b/>
          <w:lang w:val="en"/>
        </w:rPr>
        <w:t xml:space="preserve">EVENT </w:t>
      </w:r>
      <w:r>
        <w:rPr>
          <w:b/>
          <w:bCs/>
          <w:lang w:val="en"/>
        </w:rPr>
        <w:t xml:space="preserve">MANAGEMENT </w:t>
      </w:r>
      <w:r>
        <w:rPr>
          <w:b/>
          <w:bCs/>
        </w:rPr>
        <w:t>SYSTEM</w:t>
      </w:r>
      <w:r>
        <w:rPr>
          <w:bCs/>
        </w:rPr>
        <w:t>”</w:t>
      </w:r>
      <w:r>
        <w:t xml:space="preserve"> is made keeping in mind all the aspects of the </w:t>
      </w:r>
      <w:r>
        <w:rPr>
          <w:lang w:val="en"/>
        </w:rPr>
        <w:t>Events</w:t>
      </w:r>
      <w:r>
        <w:t>.</w:t>
      </w:r>
      <w:r w:rsidR="00BD6B11">
        <w:t xml:space="preserve"> </w:t>
      </w:r>
      <w:r>
        <w:rPr>
          <w:lang w:val="en"/>
        </w:rPr>
        <w:t>The system allows only registered users to login and new users are allowed to register on the application. The project provides most of the basic functionality required for an event. It allows the user to select from a list of event types.</w:t>
      </w:r>
      <w:r w:rsidR="00DE2A7E">
        <w:rPr>
          <w:lang w:val="en"/>
        </w:rPr>
        <w:t xml:space="preserve"> </w:t>
      </w:r>
      <w:r>
        <w:t xml:space="preserve">It will be capable of doing all the necessary operations/functions that are done in any </w:t>
      </w:r>
      <w:r>
        <w:rPr>
          <w:lang w:val="en"/>
        </w:rPr>
        <w:t>Event</w:t>
      </w:r>
      <w:r>
        <w:t xml:space="preserve"> for example-</w:t>
      </w:r>
      <w:r>
        <w:rPr>
          <w:lang w:val="en"/>
        </w:rPr>
        <w:t>registration of events</w:t>
      </w:r>
      <w:r>
        <w:t>,</w:t>
      </w:r>
      <w:r>
        <w:rPr>
          <w:lang w:val="en"/>
        </w:rPr>
        <w:t xml:space="preserve"> ticketing, login-logout, transactions</w:t>
      </w:r>
      <w:r w:rsidR="00BD6B11">
        <w:t>,</w:t>
      </w:r>
      <w:r w:rsidR="00E05E97">
        <w:t xml:space="preserve"> </w:t>
      </w:r>
      <w:r>
        <w:rPr>
          <w:lang w:val="en"/>
        </w:rPr>
        <w:t>history of payments</w:t>
      </w:r>
      <w:r w:rsidR="00BD6B11">
        <w:rPr>
          <w:lang w:val="en"/>
        </w:rPr>
        <w:t xml:space="preserve">, </w:t>
      </w:r>
      <w:r>
        <w:rPr>
          <w:lang w:val="en"/>
        </w:rPr>
        <w:t>minimalistic UI</w:t>
      </w:r>
      <w:r w:rsidR="00BD6B11">
        <w:rPr>
          <w:lang w:val="en"/>
        </w:rPr>
        <w:t>,</w:t>
      </w:r>
      <w:r w:rsidR="00DE2A7E">
        <w:rPr>
          <w:lang w:val="en"/>
        </w:rPr>
        <w:t xml:space="preserve"> </w:t>
      </w:r>
      <w:r>
        <w:rPr>
          <w:lang w:val="en"/>
        </w:rPr>
        <w:t>UPI</w:t>
      </w:r>
      <w:r w:rsidR="00BD6B11">
        <w:rPr>
          <w:lang w:val="en"/>
        </w:rPr>
        <w:t>,</w:t>
      </w:r>
      <w:r w:rsidR="00DE2A7E">
        <w:rPr>
          <w:lang w:val="en"/>
        </w:rPr>
        <w:t xml:space="preserve"> </w:t>
      </w:r>
      <w:r w:rsidR="00BD6B11">
        <w:rPr>
          <w:lang w:val="en"/>
        </w:rPr>
        <w:t>sharing,</w:t>
      </w:r>
      <w:r w:rsidR="00DE2A7E">
        <w:rPr>
          <w:lang w:val="en"/>
        </w:rPr>
        <w:t xml:space="preserve"> </w:t>
      </w:r>
      <w:r>
        <w:t>etc. Since all the work that is to be done by this software can also be done manually, but this consumes time</w:t>
      </w:r>
      <w:r w:rsidR="00BD6B11">
        <w:t>, man power</w:t>
      </w:r>
      <w:r>
        <w:t xml:space="preserve"> and </w:t>
      </w:r>
      <w:r w:rsidR="00BD6B11">
        <w:rPr>
          <w:lang w:val="en"/>
        </w:rPr>
        <w:t>energy</w:t>
      </w:r>
      <w:r w:rsidR="00BD6B11">
        <w:t>.</w:t>
      </w:r>
      <w:r>
        <w:t xml:space="preserve"> So</w:t>
      </w:r>
      <w:r w:rsidR="00EE1134" w:rsidRPr="000872F3">
        <w:t>,</w:t>
      </w:r>
      <w:r>
        <w:t xml:space="preserve"> this software will be a relief to those who have to do all this work manually. The knowledge of computers and programming has become a basic skill needed to survive in present </w:t>
      </w:r>
      <w:r w:rsidR="00BD6B11">
        <w:t>society.</w:t>
      </w:r>
    </w:p>
    <w:p w14:paraId="44B6F79E" w14:textId="77777777" w:rsidR="00DE2A7E" w:rsidRDefault="00DE2A7E">
      <w:pPr>
        <w:spacing w:line="360" w:lineRule="auto"/>
        <w:jc w:val="both"/>
      </w:pPr>
    </w:p>
    <w:p w14:paraId="3BDEF20E" w14:textId="7FD059B0" w:rsidR="00B943AF" w:rsidRDefault="00B943AF">
      <w:pPr>
        <w:spacing w:line="360" w:lineRule="auto"/>
        <w:jc w:val="both"/>
      </w:pPr>
      <w:r>
        <w:t xml:space="preserve">The motive is to make such kind of </w:t>
      </w:r>
      <w:r w:rsidR="00D10F27">
        <w:t xml:space="preserve">a </w:t>
      </w:r>
      <w:r>
        <w:t xml:space="preserve">software </w:t>
      </w:r>
      <w:r w:rsidR="00D10F27">
        <w:t>that</w:t>
      </w:r>
      <w:r>
        <w:t xml:space="preserve"> is very easy to use</w:t>
      </w:r>
      <w:r w:rsidR="00D10F27">
        <w:t>, minimalistic in design, with good UI/UX</w:t>
      </w:r>
      <w:r w:rsidR="00BD6B11">
        <w:t>.</w:t>
      </w:r>
      <w:r>
        <w:t xml:space="preserve"> There </w:t>
      </w:r>
      <w:r w:rsidR="00BD6B11">
        <w:t>wouldn’t</w:t>
      </w:r>
      <w:r>
        <w:t xml:space="preserve"> be need of any training and the person who does not have much knowledge of computers can also use this. All the</w:t>
      </w:r>
      <w:r>
        <w:rPr>
          <w:lang w:val="en"/>
        </w:rPr>
        <w:t xml:space="preserve"> history</w:t>
      </w:r>
      <w:r>
        <w:t xml:space="preserve"> of the customers will be </w:t>
      </w:r>
      <w:r w:rsidR="00BD6B11">
        <w:t>stored</w:t>
      </w:r>
      <w:r>
        <w:t xml:space="preserve"> for further enquiries.</w:t>
      </w:r>
    </w:p>
    <w:p w14:paraId="72F8D4C1" w14:textId="77777777" w:rsidR="00B943AF" w:rsidRDefault="00B943AF">
      <w:pPr>
        <w:tabs>
          <w:tab w:val="left" w:pos="1665"/>
        </w:tabs>
        <w:spacing w:line="360" w:lineRule="auto"/>
        <w:jc w:val="both"/>
      </w:pPr>
    </w:p>
    <w:p w14:paraId="4F06EFDE" w14:textId="77777777" w:rsidR="00B943AF" w:rsidRDefault="00B943AF">
      <w:pPr>
        <w:spacing w:after="200"/>
        <w:jc w:val="center"/>
        <w:rPr>
          <w:b/>
          <w:sz w:val="36"/>
          <w:szCs w:val="36"/>
        </w:rPr>
      </w:pPr>
    </w:p>
    <w:p w14:paraId="582CE5F3" w14:textId="77777777" w:rsidR="00B943AF" w:rsidRDefault="00B943AF">
      <w:pPr>
        <w:spacing w:after="200"/>
        <w:jc w:val="center"/>
        <w:rPr>
          <w:b/>
          <w:sz w:val="36"/>
          <w:szCs w:val="36"/>
        </w:rPr>
      </w:pPr>
    </w:p>
    <w:p w14:paraId="4D7E6DFF" w14:textId="77777777" w:rsidR="00B943AF" w:rsidRDefault="00B943AF">
      <w:pPr>
        <w:spacing w:after="200"/>
        <w:jc w:val="center"/>
        <w:rPr>
          <w:b/>
          <w:sz w:val="36"/>
          <w:szCs w:val="36"/>
        </w:rPr>
      </w:pPr>
    </w:p>
    <w:p w14:paraId="064EBDDC" w14:textId="77777777" w:rsidR="00B943AF" w:rsidRDefault="00B943AF">
      <w:pPr>
        <w:spacing w:after="200"/>
        <w:jc w:val="center"/>
        <w:rPr>
          <w:b/>
          <w:sz w:val="36"/>
          <w:szCs w:val="36"/>
        </w:rPr>
      </w:pPr>
    </w:p>
    <w:p w14:paraId="15D65BD2" w14:textId="77777777" w:rsidR="00B943AF" w:rsidRDefault="00B943AF">
      <w:pPr>
        <w:spacing w:after="200"/>
        <w:jc w:val="center"/>
        <w:rPr>
          <w:b/>
          <w:sz w:val="36"/>
          <w:szCs w:val="36"/>
        </w:rPr>
      </w:pPr>
    </w:p>
    <w:p w14:paraId="5B8D31EC" w14:textId="77777777" w:rsidR="00B943AF" w:rsidRDefault="00B943AF">
      <w:pPr>
        <w:spacing w:after="200"/>
        <w:jc w:val="center"/>
        <w:rPr>
          <w:b/>
          <w:sz w:val="36"/>
          <w:szCs w:val="36"/>
        </w:rPr>
      </w:pPr>
    </w:p>
    <w:p w14:paraId="1977A81F" w14:textId="77777777" w:rsidR="00243739" w:rsidRDefault="00243739" w:rsidP="00BD6B11">
      <w:pPr>
        <w:rPr>
          <w:b/>
          <w:sz w:val="36"/>
          <w:szCs w:val="36"/>
        </w:rPr>
        <w:sectPr w:rsidR="00243739" w:rsidSect="004324A5">
          <w:headerReference w:type="default" r:id="rId15"/>
          <w:footerReference w:type="default" r:id="rId16"/>
          <w:type w:val="continuous"/>
          <w:pgSz w:w="11907" w:h="16839"/>
          <w:pgMar w:top="1008" w:right="1440" w:bottom="1008" w:left="1440" w:header="720" w:footer="720" w:gutter="0"/>
          <w:pgBorders>
            <w:top w:val="thinThickThinSmallGap" w:sz="24" w:space="1" w:color="C45911" w:themeColor="accent2" w:themeShade="BF"/>
            <w:left w:val="thinThickThinSmallGap" w:sz="24" w:space="24" w:color="C45911" w:themeColor="accent2" w:themeShade="BF"/>
            <w:bottom w:val="thinThickThinSmallGap" w:sz="24" w:space="1" w:color="C45911" w:themeColor="accent2" w:themeShade="BF"/>
            <w:right w:val="thinThickThinSmallGap" w:sz="24" w:space="24" w:color="C45911" w:themeColor="accent2" w:themeShade="BF"/>
          </w:pgBorders>
          <w:cols w:space="720"/>
          <w:docGrid w:linePitch="360"/>
        </w:sectPr>
      </w:pPr>
    </w:p>
    <w:p w14:paraId="63FC89DE" w14:textId="77777777" w:rsidR="00223DAF" w:rsidRDefault="00223DAF" w:rsidP="00BD6B11">
      <w:pPr>
        <w:rPr>
          <w:b/>
          <w:sz w:val="36"/>
          <w:szCs w:val="36"/>
        </w:rPr>
        <w:sectPr w:rsidR="00223DAF" w:rsidSect="00223DAF">
          <w:headerReference w:type="default" r:id="rId17"/>
          <w:footerReference w:type="default" r:id="rId18"/>
          <w:type w:val="continuous"/>
          <w:pgSz w:w="11907" w:h="16839"/>
          <w:pgMar w:top="1440" w:right="1440" w:bottom="1440" w:left="1440" w:header="720" w:footer="720" w:gutter="0"/>
          <w:pgBorders>
            <w:top w:val="thinThickThinSmallGap" w:sz="24" w:space="1" w:color="C45911" w:themeColor="accent2" w:themeShade="BF"/>
            <w:bottom w:val="thinThickThinSmallGap" w:sz="24" w:space="1" w:color="C45911" w:themeColor="accent2" w:themeShade="BF"/>
          </w:pgBorders>
          <w:cols w:space="720"/>
          <w:docGrid w:linePitch="360"/>
        </w:sectPr>
      </w:pPr>
    </w:p>
    <w:p w14:paraId="6E28C7FC" w14:textId="34C42642" w:rsidR="00B943AF" w:rsidRDefault="00B943AF" w:rsidP="00BD6B11">
      <w:pPr>
        <w:rPr>
          <w:b/>
          <w:sz w:val="36"/>
          <w:szCs w:val="36"/>
        </w:rPr>
      </w:pPr>
      <w:r>
        <w:rPr>
          <w:b/>
          <w:sz w:val="36"/>
          <w:szCs w:val="36"/>
        </w:rPr>
        <w:br w:type="page"/>
      </w:r>
    </w:p>
    <w:p w14:paraId="2C970BDE" w14:textId="77777777" w:rsidR="00223DAF" w:rsidRDefault="00223DAF" w:rsidP="0046334E">
      <w:pPr>
        <w:spacing w:after="200"/>
        <w:rPr>
          <w:b/>
          <w:sz w:val="36"/>
          <w:szCs w:val="36"/>
        </w:rPr>
        <w:sectPr w:rsidR="00223DAF" w:rsidSect="00223DAF">
          <w:headerReference w:type="default" r:id="rId19"/>
          <w:type w:val="continuous"/>
          <w:pgSz w:w="11907" w:h="16839"/>
          <w:pgMar w:top="1440" w:right="1440" w:bottom="1440" w:left="1440" w:header="720" w:footer="720" w:gutter="0"/>
          <w:pgBorders>
            <w:top w:val="thinThickThinSmallGap" w:sz="24" w:space="1" w:color="C45911" w:themeColor="accent2" w:themeShade="BF"/>
            <w:bottom w:val="thinThickThinSmallGap" w:sz="24" w:space="1" w:color="C45911" w:themeColor="accent2" w:themeShade="BF"/>
          </w:pgBorders>
          <w:cols w:space="720"/>
          <w:docGrid w:linePitch="360"/>
        </w:sectPr>
      </w:pPr>
    </w:p>
    <w:p w14:paraId="67236D16" w14:textId="2EB1A1E3" w:rsidR="00223DAF" w:rsidRDefault="0046334E" w:rsidP="0046334E">
      <w:pPr>
        <w:tabs>
          <w:tab w:val="left" w:pos="3221"/>
          <w:tab w:val="center" w:pos="4513"/>
        </w:tabs>
        <w:spacing w:after="200"/>
        <w:rPr>
          <w:b/>
          <w:sz w:val="36"/>
          <w:szCs w:val="36"/>
        </w:rPr>
      </w:pPr>
      <w:r>
        <w:rPr>
          <w:b/>
          <w:sz w:val="36"/>
          <w:szCs w:val="36"/>
        </w:rPr>
        <w:lastRenderedPageBreak/>
        <w:tab/>
      </w:r>
    </w:p>
    <w:p w14:paraId="580CA852" w14:textId="52BE3C7D" w:rsidR="0046334E" w:rsidRPr="0046334E" w:rsidRDefault="0046334E" w:rsidP="0046334E">
      <w:pPr>
        <w:rPr>
          <w:sz w:val="36"/>
          <w:szCs w:val="36"/>
        </w:rPr>
        <w:sectPr w:rsidR="0046334E" w:rsidRPr="0046334E" w:rsidSect="004324A5">
          <w:headerReference w:type="default" r:id="rId20"/>
          <w:footerReference w:type="default" r:id="rId21"/>
          <w:type w:val="continuous"/>
          <w:pgSz w:w="11907" w:h="16839"/>
          <w:pgMar w:top="1008" w:right="1440" w:bottom="1008" w:left="1440" w:header="720" w:footer="720" w:gutter="0"/>
          <w:pgBorders>
            <w:top w:val="thinThickThinSmallGap" w:sz="24" w:space="1" w:color="C45911" w:themeColor="accent2" w:themeShade="BF"/>
            <w:left w:val="thinThickThinSmallGap" w:sz="24" w:space="24" w:color="C45911" w:themeColor="accent2" w:themeShade="BF"/>
            <w:bottom w:val="thinThickThinSmallGap" w:sz="24" w:space="1" w:color="C45911" w:themeColor="accent2" w:themeShade="BF"/>
            <w:right w:val="thinThickThinSmallGap" w:sz="24" w:space="24" w:color="C45911" w:themeColor="accent2" w:themeShade="BF"/>
          </w:pgBorders>
          <w:cols w:space="720"/>
          <w:docGrid w:linePitch="360"/>
        </w:sectPr>
      </w:pPr>
    </w:p>
    <w:p w14:paraId="3E146C72" w14:textId="4FFDD622" w:rsidR="00B943AF" w:rsidRPr="00E952DF" w:rsidRDefault="00B943AF" w:rsidP="00B943AF">
      <w:pPr>
        <w:spacing w:after="200"/>
        <w:jc w:val="center"/>
        <w:rPr>
          <w:b/>
          <w:sz w:val="36"/>
          <w:szCs w:val="36"/>
        </w:rPr>
      </w:pPr>
      <w:r>
        <w:rPr>
          <w:b/>
          <w:sz w:val="36"/>
          <w:szCs w:val="36"/>
        </w:rPr>
        <w:t>CONTENTS</w:t>
      </w:r>
    </w:p>
    <w:sdt>
      <w:sdtPr>
        <w:rPr>
          <w:sz w:val="28"/>
          <w:szCs w:val="28"/>
        </w:rPr>
        <w:id w:val="-95014255"/>
        <w:docPartObj>
          <w:docPartGallery w:val="Table of Contents"/>
          <w:docPartUnique/>
        </w:docPartObj>
      </w:sdtPr>
      <w:sdtEndPr>
        <w:rPr>
          <w:b/>
          <w:bCs/>
          <w:noProof/>
        </w:rPr>
      </w:sdtEndPr>
      <w:sdtContent>
        <w:p w14:paraId="76DD1EED" w14:textId="2975D8CA" w:rsidR="00CA68EF" w:rsidRPr="005B4D76" w:rsidRDefault="00CA68EF" w:rsidP="005B4D76">
          <w:pPr>
            <w:spacing w:line="480" w:lineRule="auto"/>
            <w:outlineLvl w:val="0"/>
            <w:rPr>
              <w:color w:val="000000" w:themeColor="text1"/>
            </w:rPr>
          </w:pPr>
        </w:p>
        <w:p w14:paraId="7A5A5FC0" w14:textId="3F44D36F" w:rsidR="005B4D76" w:rsidRPr="005B4D76" w:rsidRDefault="00CA68EF" w:rsidP="005B4D76">
          <w:pPr>
            <w:pStyle w:val="TOC1"/>
            <w:tabs>
              <w:tab w:val="right" w:leader="dot" w:pos="9017"/>
            </w:tabs>
            <w:spacing w:line="480" w:lineRule="auto"/>
            <w:rPr>
              <w:rFonts w:ascii="Times New Roman" w:eastAsiaTheme="minorEastAsia" w:hAnsi="Times New Roman" w:cstheme="minorBidi"/>
              <w:b w:val="0"/>
              <w:bCs w:val="0"/>
              <w:i w:val="0"/>
              <w:iCs w:val="0"/>
              <w:noProof/>
            </w:rPr>
          </w:pPr>
          <w:r w:rsidRPr="005B4D76">
            <w:rPr>
              <w:rFonts w:ascii="Times New Roman" w:hAnsi="Times New Roman" w:cs="Times New Roman"/>
              <w:b w:val="0"/>
              <w:bCs w:val="0"/>
              <w:sz w:val="28"/>
              <w:szCs w:val="28"/>
            </w:rPr>
            <w:fldChar w:fldCharType="begin"/>
          </w:r>
          <w:r w:rsidRPr="005B4D76">
            <w:rPr>
              <w:rFonts w:ascii="Times New Roman" w:hAnsi="Times New Roman" w:cs="Times New Roman"/>
              <w:sz w:val="28"/>
              <w:szCs w:val="28"/>
            </w:rPr>
            <w:instrText xml:space="preserve"> TOC \o "1-3" \h \z \u </w:instrText>
          </w:r>
          <w:r w:rsidRPr="005B4D76">
            <w:rPr>
              <w:rFonts w:ascii="Times New Roman" w:hAnsi="Times New Roman" w:cs="Times New Roman"/>
              <w:b w:val="0"/>
              <w:bCs w:val="0"/>
              <w:sz w:val="28"/>
              <w:szCs w:val="28"/>
            </w:rPr>
            <w:fldChar w:fldCharType="separate"/>
          </w:r>
          <w:hyperlink w:anchor="_Toc26195412" w:history="1">
            <w:r w:rsidR="005B4D76" w:rsidRPr="005B4D76">
              <w:rPr>
                <w:rStyle w:val="Hyperlink"/>
                <w:rFonts w:ascii="Times New Roman" w:hAnsi="Times New Roman"/>
                <w:noProof/>
              </w:rPr>
              <w:t>INTRODUCTION</w:t>
            </w:r>
            <w:r w:rsidR="005B4D76" w:rsidRPr="005B4D76">
              <w:rPr>
                <w:rFonts w:ascii="Times New Roman" w:hAnsi="Times New Roman"/>
                <w:noProof/>
                <w:webHidden/>
              </w:rPr>
              <w:tab/>
            </w:r>
            <w:r w:rsidR="005B4D76" w:rsidRPr="005B4D76">
              <w:rPr>
                <w:rFonts w:ascii="Times New Roman" w:hAnsi="Times New Roman"/>
                <w:noProof/>
                <w:webHidden/>
              </w:rPr>
              <w:fldChar w:fldCharType="begin"/>
            </w:r>
            <w:r w:rsidR="005B4D76" w:rsidRPr="005B4D76">
              <w:rPr>
                <w:rFonts w:ascii="Times New Roman" w:hAnsi="Times New Roman"/>
                <w:noProof/>
                <w:webHidden/>
              </w:rPr>
              <w:instrText xml:space="preserve"> PAGEREF _Toc26195412 \h </w:instrText>
            </w:r>
            <w:r w:rsidR="005B4D76" w:rsidRPr="005B4D76">
              <w:rPr>
                <w:rFonts w:ascii="Times New Roman" w:hAnsi="Times New Roman"/>
                <w:noProof/>
                <w:webHidden/>
              </w:rPr>
            </w:r>
            <w:r w:rsidR="005B4D76" w:rsidRPr="005B4D76">
              <w:rPr>
                <w:rFonts w:ascii="Times New Roman" w:hAnsi="Times New Roman"/>
                <w:noProof/>
                <w:webHidden/>
              </w:rPr>
              <w:fldChar w:fldCharType="separate"/>
            </w:r>
            <w:r w:rsidR="00434969">
              <w:rPr>
                <w:rFonts w:ascii="Times New Roman" w:hAnsi="Times New Roman"/>
                <w:noProof/>
                <w:webHidden/>
              </w:rPr>
              <w:t>6</w:t>
            </w:r>
            <w:r w:rsidR="005B4D76" w:rsidRPr="005B4D76">
              <w:rPr>
                <w:rFonts w:ascii="Times New Roman" w:hAnsi="Times New Roman"/>
                <w:noProof/>
                <w:webHidden/>
              </w:rPr>
              <w:fldChar w:fldCharType="end"/>
            </w:r>
          </w:hyperlink>
        </w:p>
        <w:p w14:paraId="781844AE" w14:textId="415FD1A1" w:rsidR="005B4D76" w:rsidRPr="005B4D76" w:rsidRDefault="005B4D76" w:rsidP="005B4D76">
          <w:pPr>
            <w:pStyle w:val="TOC2"/>
            <w:spacing w:line="480" w:lineRule="auto"/>
            <w:rPr>
              <w:rFonts w:ascii="Times New Roman" w:eastAsiaTheme="minorEastAsia" w:hAnsi="Times New Roman" w:cstheme="minorBidi"/>
              <w:b w:val="0"/>
              <w:bCs w:val="0"/>
              <w:noProof/>
            </w:rPr>
          </w:pPr>
          <w:hyperlink w:anchor="_Toc26195413" w:history="1">
            <w:r w:rsidRPr="005B4D76">
              <w:rPr>
                <w:rStyle w:val="Hyperlink"/>
                <w:rFonts w:ascii="Times New Roman" w:hAnsi="Times New Roman"/>
                <w:noProof/>
              </w:rPr>
              <w:t>1.1</w:t>
            </w:r>
            <w:r w:rsidRPr="005B4D76">
              <w:rPr>
                <w:rFonts w:ascii="Times New Roman" w:eastAsiaTheme="minorEastAsia" w:hAnsi="Times New Roman" w:cstheme="minorBidi"/>
                <w:b w:val="0"/>
                <w:bCs w:val="0"/>
                <w:noProof/>
              </w:rPr>
              <w:tab/>
            </w:r>
            <w:r w:rsidRPr="005B4D76">
              <w:rPr>
                <w:rStyle w:val="Hyperlink"/>
                <w:rFonts w:ascii="Times New Roman" w:hAnsi="Times New Roman"/>
                <w:noProof/>
              </w:rPr>
              <w:t>OBJECTIVES</w:t>
            </w:r>
            <w:r w:rsidRPr="005B4D76">
              <w:rPr>
                <w:rFonts w:ascii="Times New Roman" w:hAnsi="Times New Roman"/>
                <w:noProof/>
                <w:webHidden/>
              </w:rPr>
              <w:tab/>
            </w:r>
            <w:r w:rsidRPr="005B4D76">
              <w:rPr>
                <w:rFonts w:ascii="Times New Roman" w:hAnsi="Times New Roman"/>
                <w:noProof/>
                <w:webHidden/>
              </w:rPr>
              <w:fldChar w:fldCharType="begin"/>
            </w:r>
            <w:r w:rsidRPr="005B4D76">
              <w:rPr>
                <w:rFonts w:ascii="Times New Roman" w:hAnsi="Times New Roman"/>
                <w:noProof/>
                <w:webHidden/>
              </w:rPr>
              <w:instrText xml:space="preserve"> PAGEREF _Toc26195413 \h </w:instrText>
            </w:r>
            <w:r w:rsidRPr="005B4D76">
              <w:rPr>
                <w:rFonts w:ascii="Times New Roman" w:hAnsi="Times New Roman"/>
                <w:noProof/>
                <w:webHidden/>
              </w:rPr>
            </w:r>
            <w:r w:rsidRPr="005B4D76">
              <w:rPr>
                <w:rFonts w:ascii="Times New Roman" w:hAnsi="Times New Roman"/>
                <w:noProof/>
                <w:webHidden/>
              </w:rPr>
              <w:fldChar w:fldCharType="separate"/>
            </w:r>
            <w:r w:rsidR="00434969">
              <w:rPr>
                <w:rFonts w:ascii="Times New Roman" w:hAnsi="Times New Roman"/>
                <w:noProof/>
                <w:webHidden/>
              </w:rPr>
              <w:t>7</w:t>
            </w:r>
            <w:r w:rsidRPr="005B4D76">
              <w:rPr>
                <w:rFonts w:ascii="Times New Roman" w:hAnsi="Times New Roman"/>
                <w:noProof/>
                <w:webHidden/>
              </w:rPr>
              <w:fldChar w:fldCharType="end"/>
            </w:r>
          </w:hyperlink>
        </w:p>
        <w:p w14:paraId="560FB1D5" w14:textId="75DE8B2B" w:rsidR="005B4D76" w:rsidRPr="005B4D76" w:rsidRDefault="005B4D76" w:rsidP="005B4D76">
          <w:pPr>
            <w:pStyle w:val="TOC2"/>
            <w:spacing w:line="480" w:lineRule="auto"/>
            <w:rPr>
              <w:rFonts w:ascii="Times New Roman" w:eastAsiaTheme="minorEastAsia" w:hAnsi="Times New Roman" w:cstheme="minorBidi"/>
              <w:b w:val="0"/>
              <w:bCs w:val="0"/>
              <w:noProof/>
            </w:rPr>
          </w:pPr>
          <w:hyperlink w:anchor="_Toc26195414" w:history="1">
            <w:r w:rsidRPr="005B4D76">
              <w:rPr>
                <w:rStyle w:val="Hyperlink"/>
                <w:rFonts w:ascii="Times New Roman" w:hAnsi="Times New Roman"/>
                <w:noProof/>
              </w:rPr>
              <w:t>1.2</w:t>
            </w:r>
            <w:r w:rsidRPr="005B4D76">
              <w:rPr>
                <w:rFonts w:ascii="Times New Roman" w:eastAsiaTheme="minorEastAsia" w:hAnsi="Times New Roman" w:cstheme="minorBidi"/>
                <w:b w:val="0"/>
                <w:bCs w:val="0"/>
                <w:noProof/>
              </w:rPr>
              <w:tab/>
            </w:r>
            <w:r w:rsidRPr="005B4D76">
              <w:rPr>
                <w:rStyle w:val="Hyperlink"/>
                <w:rFonts w:ascii="Times New Roman" w:hAnsi="Times New Roman"/>
                <w:noProof/>
              </w:rPr>
              <w:t>SCOPE</w:t>
            </w:r>
            <w:r w:rsidRPr="005B4D76">
              <w:rPr>
                <w:rFonts w:ascii="Times New Roman" w:hAnsi="Times New Roman"/>
                <w:noProof/>
                <w:webHidden/>
              </w:rPr>
              <w:tab/>
            </w:r>
            <w:r w:rsidRPr="005B4D76">
              <w:rPr>
                <w:rFonts w:ascii="Times New Roman" w:hAnsi="Times New Roman"/>
                <w:noProof/>
                <w:webHidden/>
              </w:rPr>
              <w:fldChar w:fldCharType="begin"/>
            </w:r>
            <w:r w:rsidRPr="005B4D76">
              <w:rPr>
                <w:rFonts w:ascii="Times New Roman" w:hAnsi="Times New Roman"/>
                <w:noProof/>
                <w:webHidden/>
              </w:rPr>
              <w:instrText xml:space="preserve"> PAGEREF _Toc26195414 \h </w:instrText>
            </w:r>
            <w:r w:rsidRPr="005B4D76">
              <w:rPr>
                <w:rFonts w:ascii="Times New Roman" w:hAnsi="Times New Roman"/>
                <w:noProof/>
                <w:webHidden/>
              </w:rPr>
            </w:r>
            <w:r w:rsidRPr="005B4D76">
              <w:rPr>
                <w:rFonts w:ascii="Times New Roman" w:hAnsi="Times New Roman"/>
                <w:noProof/>
                <w:webHidden/>
              </w:rPr>
              <w:fldChar w:fldCharType="separate"/>
            </w:r>
            <w:r w:rsidR="00434969">
              <w:rPr>
                <w:rFonts w:ascii="Times New Roman" w:hAnsi="Times New Roman"/>
                <w:noProof/>
                <w:webHidden/>
              </w:rPr>
              <w:t>8</w:t>
            </w:r>
            <w:r w:rsidRPr="005B4D76">
              <w:rPr>
                <w:rFonts w:ascii="Times New Roman" w:hAnsi="Times New Roman"/>
                <w:noProof/>
                <w:webHidden/>
              </w:rPr>
              <w:fldChar w:fldCharType="end"/>
            </w:r>
          </w:hyperlink>
        </w:p>
        <w:p w14:paraId="33262480" w14:textId="5D7FCCE3" w:rsidR="005B4D76" w:rsidRPr="005B4D76" w:rsidRDefault="005B4D76" w:rsidP="005B4D76">
          <w:pPr>
            <w:pStyle w:val="TOC1"/>
            <w:tabs>
              <w:tab w:val="right" w:leader="dot" w:pos="9017"/>
            </w:tabs>
            <w:spacing w:line="480" w:lineRule="auto"/>
            <w:rPr>
              <w:rFonts w:ascii="Times New Roman" w:eastAsiaTheme="minorEastAsia" w:hAnsi="Times New Roman" w:cstheme="minorBidi"/>
              <w:b w:val="0"/>
              <w:bCs w:val="0"/>
              <w:i w:val="0"/>
              <w:iCs w:val="0"/>
              <w:noProof/>
            </w:rPr>
          </w:pPr>
          <w:hyperlink w:anchor="_Toc26195415" w:history="1">
            <w:r w:rsidRPr="005B4D76">
              <w:rPr>
                <w:rStyle w:val="Hyperlink"/>
                <w:rFonts w:ascii="Times New Roman" w:hAnsi="Times New Roman"/>
                <w:noProof/>
              </w:rPr>
              <w:t>SYSTEM SPECIFICATION</w:t>
            </w:r>
            <w:r w:rsidRPr="005B4D76">
              <w:rPr>
                <w:rFonts w:ascii="Times New Roman" w:hAnsi="Times New Roman"/>
                <w:noProof/>
                <w:webHidden/>
              </w:rPr>
              <w:tab/>
            </w:r>
            <w:r w:rsidRPr="005B4D76">
              <w:rPr>
                <w:rFonts w:ascii="Times New Roman" w:hAnsi="Times New Roman"/>
                <w:noProof/>
                <w:webHidden/>
              </w:rPr>
              <w:fldChar w:fldCharType="begin"/>
            </w:r>
            <w:r w:rsidRPr="005B4D76">
              <w:rPr>
                <w:rFonts w:ascii="Times New Roman" w:hAnsi="Times New Roman"/>
                <w:noProof/>
                <w:webHidden/>
              </w:rPr>
              <w:instrText xml:space="preserve"> PAGEREF _Toc26195415 \h </w:instrText>
            </w:r>
            <w:r w:rsidRPr="005B4D76">
              <w:rPr>
                <w:rFonts w:ascii="Times New Roman" w:hAnsi="Times New Roman"/>
                <w:noProof/>
                <w:webHidden/>
              </w:rPr>
            </w:r>
            <w:r w:rsidRPr="005B4D76">
              <w:rPr>
                <w:rFonts w:ascii="Times New Roman" w:hAnsi="Times New Roman"/>
                <w:noProof/>
                <w:webHidden/>
              </w:rPr>
              <w:fldChar w:fldCharType="separate"/>
            </w:r>
            <w:r w:rsidR="00434969">
              <w:rPr>
                <w:rFonts w:ascii="Times New Roman" w:hAnsi="Times New Roman"/>
                <w:noProof/>
                <w:webHidden/>
              </w:rPr>
              <w:t>9</w:t>
            </w:r>
            <w:r w:rsidRPr="005B4D76">
              <w:rPr>
                <w:rFonts w:ascii="Times New Roman" w:hAnsi="Times New Roman"/>
                <w:noProof/>
                <w:webHidden/>
              </w:rPr>
              <w:fldChar w:fldCharType="end"/>
            </w:r>
          </w:hyperlink>
        </w:p>
        <w:p w14:paraId="59532075" w14:textId="67BE4BBB" w:rsidR="005B4D76" w:rsidRPr="005B4D76" w:rsidRDefault="005B4D76" w:rsidP="005B4D76">
          <w:pPr>
            <w:pStyle w:val="TOC2"/>
            <w:spacing w:line="480" w:lineRule="auto"/>
            <w:rPr>
              <w:rFonts w:ascii="Times New Roman" w:eastAsiaTheme="minorEastAsia" w:hAnsi="Times New Roman" w:cstheme="minorBidi"/>
              <w:b w:val="0"/>
              <w:bCs w:val="0"/>
              <w:noProof/>
            </w:rPr>
          </w:pPr>
          <w:hyperlink w:anchor="_Toc26195416" w:history="1">
            <w:r w:rsidRPr="005B4D76">
              <w:rPr>
                <w:rStyle w:val="Hyperlink"/>
                <w:rFonts w:ascii="Times New Roman" w:hAnsi="Times New Roman"/>
                <w:noProof/>
              </w:rPr>
              <w:t>2.1  HARDWARE REQUIREMENTS</w:t>
            </w:r>
            <w:r w:rsidRPr="005B4D76">
              <w:rPr>
                <w:rFonts w:ascii="Times New Roman" w:hAnsi="Times New Roman"/>
                <w:noProof/>
                <w:webHidden/>
              </w:rPr>
              <w:tab/>
            </w:r>
            <w:r w:rsidRPr="005B4D76">
              <w:rPr>
                <w:rFonts w:ascii="Times New Roman" w:hAnsi="Times New Roman"/>
                <w:noProof/>
                <w:webHidden/>
              </w:rPr>
              <w:fldChar w:fldCharType="begin"/>
            </w:r>
            <w:r w:rsidRPr="005B4D76">
              <w:rPr>
                <w:rFonts w:ascii="Times New Roman" w:hAnsi="Times New Roman"/>
                <w:noProof/>
                <w:webHidden/>
              </w:rPr>
              <w:instrText xml:space="preserve"> PAGEREF _Toc26195416 \h </w:instrText>
            </w:r>
            <w:r w:rsidRPr="005B4D76">
              <w:rPr>
                <w:rFonts w:ascii="Times New Roman" w:hAnsi="Times New Roman"/>
                <w:noProof/>
                <w:webHidden/>
              </w:rPr>
            </w:r>
            <w:r w:rsidRPr="005B4D76">
              <w:rPr>
                <w:rFonts w:ascii="Times New Roman" w:hAnsi="Times New Roman"/>
                <w:noProof/>
                <w:webHidden/>
              </w:rPr>
              <w:fldChar w:fldCharType="separate"/>
            </w:r>
            <w:r w:rsidR="00434969">
              <w:rPr>
                <w:rFonts w:ascii="Times New Roman" w:hAnsi="Times New Roman"/>
                <w:noProof/>
                <w:webHidden/>
              </w:rPr>
              <w:t>9</w:t>
            </w:r>
            <w:r w:rsidRPr="005B4D76">
              <w:rPr>
                <w:rFonts w:ascii="Times New Roman" w:hAnsi="Times New Roman"/>
                <w:noProof/>
                <w:webHidden/>
              </w:rPr>
              <w:fldChar w:fldCharType="end"/>
            </w:r>
          </w:hyperlink>
        </w:p>
        <w:p w14:paraId="6511202A" w14:textId="718C1C19" w:rsidR="005B4D76" w:rsidRPr="005B4D76" w:rsidRDefault="005B4D76" w:rsidP="005B4D76">
          <w:pPr>
            <w:pStyle w:val="TOC2"/>
            <w:spacing w:line="480" w:lineRule="auto"/>
            <w:rPr>
              <w:rFonts w:ascii="Times New Roman" w:eastAsiaTheme="minorEastAsia" w:hAnsi="Times New Roman" w:cstheme="minorBidi"/>
              <w:b w:val="0"/>
              <w:bCs w:val="0"/>
              <w:noProof/>
            </w:rPr>
          </w:pPr>
          <w:hyperlink w:anchor="_Toc26195417" w:history="1">
            <w:r w:rsidRPr="005B4D76">
              <w:rPr>
                <w:rStyle w:val="Hyperlink"/>
                <w:rFonts w:ascii="Times New Roman" w:hAnsi="Times New Roman"/>
                <w:noProof/>
              </w:rPr>
              <w:t>2.2  SOFTWARE REQUIREMENTS</w:t>
            </w:r>
            <w:r w:rsidRPr="005B4D76">
              <w:rPr>
                <w:rFonts w:ascii="Times New Roman" w:hAnsi="Times New Roman"/>
                <w:noProof/>
                <w:webHidden/>
              </w:rPr>
              <w:tab/>
            </w:r>
            <w:r w:rsidRPr="005B4D76">
              <w:rPr>
                <w:rFonts w:ascii="Times New Roman" w:hAnsi="Times New Roman"/>
                <w:noProof/>
                <w:webHidden/>
              </w:rPr>
              <w:fldChar w:fldCharType="begin"/>
            </w:r>
            <w:r w:rsidRPr="005B4D76">
              <w:rPr>
                <w:rFonts w:ascii="Times New Roman" w:hAnsi="Times New Roman"/>
                <w:noProof/>
                <w:webHidden/>
              </w:rPr>
              <w:instrText xml:space="preserve"> PAGEREF _Toc26195417 \h </w:instrText>
            </w:r>
            <w:r w:rsidRPr="005B4D76">
              <w:rPr>
                <w:rFonts w:ascii="Times New Roman" w:hAnsi="Times New Roman"/>
                <w:noProof/>
                <w:webHidden/>
              </w:rPr>
            </w:r>
            <w:r w:rsidRPr="005B4D76">
              <w:rPr>
                <w:rFonts w:ascii="Times New Roman" w:hAnsi="Times New Roman"/>
                <w:noProof/>
                <w:webHidden/>
              </w:rPr>
              <w:fldChar w:fldCharType="separate"/>
            </w:r>
            <w:r w:rsidR="00434969">
              <w:rPr>
                <w:rFonts w:ascii="Times New Roman" w:hAnsi="Times New Roman"/>
                <w:noProof/>
                <w:webHidden/>
              </w:rPr>
              <w:t>9</w:t>
            </w:r>
            <w:r w:rsidRPr="005B4D76">
              <w:rPr>
                <w:rFonts w:ascii="Times New Roman" w:hAnsi="Times New Roman"/>
                <w:noProof/>
                <w:webHidden/>
              </w:rPr>
              <w:fldChar w:fldCharType="end"/>
            </w:r>
          </w:hyperlink>
        </w:p>
        <w:p w14:paraId="5D0BC82B" w14:textId="66D0B14D" w:rsidR="005B4D76" w:rsidRPr="005B4D76" w:rsidRDefault="005B4D76" w:rsidP="005B4D76">
          <w:pPr>
            <w:pStyle w:val="TOC1"/>
            <w:tabs>
              <w:tab w:val="right" w:leader="dot" w:pos="9017"/>
            </w:tabs>
            <w:spacing w:line="480" w:lineRule="auto"/>
            <w:rPr>
              <w:rFonts w:ascii="Times New Roman" w:eastAsiaTheme="minorEastAsia" w:hAnsi="Times New Roman" w:cstheme="minorBidi"/>
              <w:b w:val="0"/>
              <w:bCs w:val="0"/>
              <w:i w:val="0"/>
              <w:iCs w:val="0"/>
              <w:noProof/>
            </w:rPr>
          </w:pPr>
          <w:hyperlink w:anchor="_Toc26195418" w:history="1">
            <w:r w:rsidRPr="005B4D76">
              <w:rPr>
                <w:rStyle w:val="Hyperlink"/>
                <w:rFonts w:ascii="Times New Roman" w:hAnsi="Times New Roman"/>
                <w:noProof/>
              </w:rPr>
              <w:t>DESIGN</w:t>
            </w:r>
            <w:r w:rsidRPr="005B4D76">
              <w:rPr>
                <w:rFonts w:ascii="Times New Roman" w:hAnsi="Times New Roman"/>
                <w:noProof/>
                <w:webHidden/>
              </w:rPr>
              <w:tab/>
            </w:r>
            <w:r w:rsidRPr="005B4D76">
              <w:rPr>
                <w:rFonts w:ascii="Times New Roman" w:hAnsi="Times New Roman"/>
                <w:noProof/>
                <w:webHidden/>
              </w:rPr>
              <w:fldChar w:fldCharType="begin"/>
            </w:r>
            <w:r w:rsidRPr="005B4D76">
              <w:rPr>
                <w:rFonts w:ascii="Times New Roman" w:hAnsi="Times New Roman"/>
                <w:noProof/>
                <w:webHidden/>
              </w:rPr>
              <w:instrText xml:space="preserve"> PAGEREF _Toc26195418 \h </w:instrText>
            </w:r>
            <w:r w:rsidRPr="005B4D76">
              <w:rPr>
                <w:rFonts w:ascii="Times New Roman" w:hAnsi="Times New Roman"/>
                <w:noProof/>
                <w:webHidden/>
              </w:rPr>
            </w:r>
            <w:r w:rsidRPr="005B4D76">
              <w:rPr>
                <w:rFonts w:ascii="Times New Roman" w:hAnsi="Times New Roman"/>
                <w:noProof/>
                <w:webHidden/>
              </w:rPr>
              <w:fldChar w:fldCharType="separate"/>
            </w:r>
            <w:r w:rsidR="00434969">
              <w:rPr>
                <w:rFonts w:ascii="Times New Roman" w:hAnsi="Times New Roman"/>
                <w:noProof/>
                <w:webHidden/>
              </w:rPr>
              <w:t>11</w:t>
            </w:r>
            <w:r w:rsidRPr="005B4D76">
              <w:rPr>
                <w:rFonts w:ascii="Times New Roman" w:hAnsi="Times New Roman"/>
                <w:noProof/>
                <w:webHidden/>
              </w:rPr>
              <w:fldChar w:fldCharType="end"/>
            </w:r>
          </w:hyperlink>
        </w:p>
        <w:p w14:paraId="280AFC74" w14:textId="70136CC5" w:rsidR="005B4D76" w:rsidRPr="005B4D76" w:rsidRDefault="005B4D76" w:rsidP="005B4D76">
          <w:pPr>
            <w:pStyle w:val="TOC2"/>
            <w:spacing w:line="480" w:lineRule="auto"/>
            <w:rPr>
              <w:rFonts w:ascii="Times New Roman" w:eastAsiaTheme="minorEastAsia" w:hAnsi="Times New Roman" w:cstheme="minorBidi"/>
              <w:b w:val="0"/>
              <w:bCs w:val="0"/>
              <w:noProof/>
            </w:rPr>
          </w:pPr>
          <w:hyperlink w:anchor="_Toc26195419" w:history="1">
            <w:r w:rsidRPr="005B4D76">
              <w:rPr>
                <w:rStyle w:val="Hyperlink"/>
                <w:rFonts w:ascii="Times New Roman" w:hAnsi="Times New Roman"/>
                <w:noProof/>
              </w:rPr>
              <w:t xml:space="preserve">3.1 Description of </w:t>
            </w:r>
            <w:r w:rsidRPr="005B4D76">
              <w:rPr>
                <w:rStyle w:val="Hyperlink"/>
                <w:rFonts w:ascii="Times New Roman" w:hAnsi="Times New Roman"/>
                <w:noProof/>
                <w:lang w:val="en"/>
              </w:rPr>
              <w:t xml:space="preserve">Event </w:t>
            </w:r>
            <w:r w:rsidRPr="005B4D76">
              <w:rPr>
                <w:rStyle w:val="Hyperlink"/>
                <w:rFonts w:ascii="Times New Roman" w:hAnsi="Times New Roman"/>
                <w:noProof/>
              </w:rPr>
              <w:t>Management Database System</w:t>
            </w:r>
            <w:r w:rsidRPr="005B4D76">
              <w:rPr>
                <w:rFonts w:ascii="Times New Roman" w:hAnsi="Times New Roman"/>
                <w:noProof/>
                <w:webHidden/>
              </w:rPr>
              <w:tab/>
            </w:r>
            <w:r w:rsidRPr="005B4D76">
              <w:rPr>
                <w:rFonts w:ascii="Times New Roman" w:hAnsi="Times New Roman"/>
                <w:noProof/>
                <w:webHidden/>
              </w:rPr>
              <w:fldChar w:fldCharType="begin"/>
            </w:r>
            <w:r w:rsidRPr="005B4D76">
              <w:rPr>
                <w:rFonts w:ascii="Times New Roman" w:hAnsi="Times New Roman"/>
                <w:noProof/>
                <w:webHidden/>
              </w:rPr>
              <w:instrText xml:space="preserve"> PAGEREF _Toc26195419 \h </w:instrText>
            </w:r>
            <w:r w:rsidRPr="005B4D76">
              <w:rPr>
                <w:rFonts w:ascii="Times New Roman" w:hAnsi="Times New Roman"/>
                <w:noProof/>
                <w:webHidden/>
              </w:rPr>
            </w:r>
            <w:r w:rsidRPr="005B4D76">
              <w:rPr>
                <w:rFonts w:ascii="Times New Roman" w:hAnsi="Times New Roman"/>
                <w:noProof/>
                <w:webHidden/>
              </w:rPr>
              <w:fldChar w:fldCharType="separate"/>
            </w:r>
            <w:r w:rsidR="00434969">
              <w:rPr>
                <w:rFonts w:ascii="Times New Roman" w:hAnsi="Times New Roman"/>
                <w:noProof/>
                <w:webHidden/>
              </w:rPr>
              <w:t>11</w:t>
            </w:r>
            <w:r w:rsidRPr="005B4D76">
              <w:rPr>
                <w:rFonts w:ascii="Times New Roman" w:hAnsi="Times New Roman"/>
                <w:noProof/>
                <w:webHidden/>
              </w:rPr>
              <w:fldChar w:fldCharType="end"/>
            </w:r>
          </w:hyperlink>
        </w:p>
        <w:p w14:paraId="4883B805" w14:textId="337EB281" w:rsidR="005B4D76" w:rsidRPr="005B4D76" w:rsidRDefault="005B4D76" w:rsidP="005B4D76">
          <w:pPr>
            <w:pStyle w:val="TOC2"/>
            <w:spacing w:line="480" w:lineRule="auto"/>
            <w:rPr>
              <w:rFonts w:ascii="Times New Roman" w:eastAsiaTheme="minorEastAsia" w:hAnsi="Times New Roman" w:cstheme="minorBidi"/>
              <w:b w:val="0"/>
              <w:bCs w:val="0"/>
              <w:noProof/>
            </w:rPr>
          </w:pPr>
          <w:hyperlink w:anchor="_Toc26195420" w:history="1">
            <w:r w:rsidRPr="005B4D76">
              <w:rPr>
                <w:rStyle w:val="Hyperlink"/>
                <w:rFonts w:ascii="Times New Roman" w:hAnsi="Times New Roman"/>
                <w:noProof/>
              </w:rPr>
              <w:t>3.2 NORMALISATION</w:t>
            </w:r>
            <w:r w:rsidRPr="005B4D76">
              <w:rPr>
                <w:rFonts w:ascii="Times New Roman" w:hAnsi="Times New Roman"/>
                <w:noProof/>
                <w:webHidden/>
              </w:rPr>
              <w:tab/>
            </w:r>
            <w:r w:rsidRPr="005B4D76">
              <w:rPr>
                <w:rFonts w:ascii="Times New Roman" w:hAnsi="Times New Roman"/>
                <w:noProof/>
                <w:webHidden/>
              </w:rPr>
              <w:fldChar w:fldCharType="begin"/>
            </w:r>
            <w:r w:rsidRPr="005B4D76">
              <w:rPr>
                <w:rFonts w:ascii="Times New Roman" w:hAnsi="Times New Roman"/>
                <w:noProof/>
                <w:webHidden/>
              </w:rPr>
              <w:instrText xml:space="preserve"> PAGEREF _Toc26195420 \h </w:instrText>
            </w:r>
            <w:r w:rsidRPr="005B4D76">
              <w:rPr>
                <w:rFonts w:ascii="Times New Roman" w:hAnsi="Times New Roman"/>
                <w:noProof/>
                <w:webHidden/>
              </w:rPr>
            </w:r>
            <w:r w:rsidRPr="005B4D76">
              <w:rPr>
                <w:rFonts w:ascii="Times New Roman" w:hAnsi="Times New Roman"/>
                <w:noProof/>
                <w:webHidden/>
              </w:rPr>
              <w:fldChar w:fldCharType="separate"/>
            </w:r>
            <w:r w:rsidR="00434969">
              <w:rPr>
                <w:rFonts w:ascii="Times New Roman" w:hAnsi="Times New Roman"/>
                <w:noProof/>
                <w:webHidden/>
              </w:rPr>
              <w:t>15</w:t>
            </w:r>
            <w:r w:rsidRPr="005B4D76">
              <w:rPr>
                <w:rFonts w:ascii="Times New Roman" w:hAnsi="Times New Roman"/>
                <w:noProof/>
                <w:webHidden/>
              </w:rPr>
              <w:fldChar w:fldCharType="end"/>
            </w:r>
          </w:hyperlink>
        </w:p>
        <w:p w14:paraId="00377568" w14:textId="00A4B92E" w:rsidR="005B4D76" w:rsidRPr="005B4D76" w:rsidRDefault="005B4D76" w:rsidP="005B4D76">
          <w:pPr>
            <w:pStyle w:val="TOC2"/>
            <w:spacing w:line="480" w:lineRule="auto"/>
            <w:rPr>
              <w:rFonts w:ascii="Times New Roman" w:eastAsiaTheme="minorEastAsia" w:hAnsi="Times New Roman" w:cstheme="minorBidi"/>
              <w:b w:val="0"/>
              <w:bCs w:val="0"/>
              <w:noProof/>
            </w:rPr>
          </w:pPr>
          <w:hyperlink w:anchor="_Toc26195421" w:history="1">
            <w:r w:rsidRPr="005B4D76">
              <w:rPr>
                <w:rStyle w:val="Hyperlink"/>
                <w:rFonts w:ascii="Times New Roman" w:hAnsi="Times New Roman"/>
                <w:noProof/>
              </w:rPr>
              <w:t>3.3 TRIGGERS</w:t>
            </w:r>
            <w:r w:rsidRPr="005B4D76">
              <w:rPr>
                <w:rFonts w:ascii="Times New Roman" w:hAnsi="Times New Roman"/>
                <w:noProof/>
                <w:webHidden/>
              </w:rPr>
              <w:tab/>
            </w:r>
            <w:r w:rsidRPr="005B4D76">
              <w:rPr>
                <w:rFonts w:ascii="Times New Roman" w:hAnsi="Times New Roman"/>
                <w:noProof/>
                <w:webHidden/>
              </w:rPr>
              <w:fldChar w:fldCharType="begin"/>
            </w:r>
            <w:r w:rsidRPr="005B4D76">
              <w:rPr>
                <w:rFonts w:ascii="Times New Roman" w:hAnsi="Times New Roman"/>
                <w:noProof/>
                <w:webHidden/>
              </w:rPr>
              <w:instrText xml:space="preserve"> PAGEREF _Toc26195421 \h </w:instrText>
            </w:r>
            <w:r w:rsidRPr="005B4D76">
              <w:rPr>
                <w:rFonts w:ascii="Times New Roman" w:hAnsi="Times New Roman"/>
                <w:noProof/>
                <w:webHidden/>
              </w:rPr>
            </w:r>
            <w:r w:rsidRPr="005B4D76">
              <w:rPr>
                <w:rFonts w:ascii="Times New Roman" w:hAnsi="Times New Roman"/>
                <w:noProof/>
                <w:webHidden/>
              </w:rPr>
              <w:fldChar w:fldCharType="separate"/>
            </w:r>
            <w:r w:rsidR="00434969">
              <w:rPr>
                <w:rFonts w:ascii="Times New Roman" w:hAnsi="Times New Roman"/>
                <w:noProof/>
                <w:webHidden/>
              </w:rPr>
              <w:t>18</w:t>
            </w:r>
            <w:r w:rsidRPr="005B4D76">
              <w:rPr>
                <w:rFonts w:ascii="Times New Roman" w:hAnsi="Times New Roman"/>
                <w:noProof/>
                <w:webHidden/>
              </w:rPr>
              <w:fldChar w:fldCharType="end"/>
            </w:r>
          </w:hyperlink>
        </w:p>
        <w:p w14:paraId="6A9FC53C" w14:textId="00BA8473" w:rsidR="005B4D76" w:rsidRPr="005B4D76" w:rsidRDefault="005B4D76" w:rsidP="005B4D76">
          <w:pPr>
            <w:pStyle w:val="TOC2"/>
            <w:spacing w:line="480" w:lineRule="auto"/>
            <w:rPr>
              <w:rFonts w:ascii="Times New Roman" w:eastAsiaTheme="minorEastAsia" w:hAnsi="Times New Roman" w:cstheme="minorBidi"/>
              <w:b w:val="0"/>
              <w:bCs w:val="0"/>
              <w:noProof/>
            </w:rPr>
          </w:pPr>
          <w:hyperlink w:anchor="_Toc26195422" w:history="1">
            <w:r w:rsidRPr="005B4D76">
              <w:rPr>
                <w:rStyle w:val="Hyperlink"/>
                <w:rFonts w:ascii="Times New Roman" w:hAnsi="Times New Roman"/>
                <w:noProof/>
              </w:rPr>
              <w:t>3.4 Procedures</w:t>
            </w:r>
            <w:r w:rsidRPr="005B4D76">
              <w:rPr>
                <w:rFonts w:ascii="Times New Roman" w:hAnsi="Times New Roman"/>
                <w:noProof/>
                <w:webHidden/>
              </w:rPr>
              <w:tab/>
            </w:r>
            <w:r w:rsidRPr="005B4D76">
              <w:rPr>
                <w:rFonts w:ascii="Times New Roman" w:hAnsi="Times New Roman"/>
                <w:noProof/>
                <w:webHidden/>
              </w:rPr>
              <w:fldChar w:fldCharType="begin"/>
            </w:r>
            <w:r w:rsidRPr="005B4D76">
              <w:rPr>
                <w:rFonts w:ascii="Times New Roman" w:hAnsi="Times New Roman"/>
                <w:noProof/>
                <w:webHidden/>
              </w:rPr>
              <w:instrText xml:space="preserve"> PAGEREF _Toc26195422 \h </w:instrText>
            </w:r>
            <w:r w:rsidRPr="005B4D76">
              <w:rPr>
                <w:rFonts w:ascii="Times New Roman" w:hAnsi="Times New Roman"/>
                <w:noProof/>
                <w:webHidden/>
              </w:rPr>
            </w:r>
            <w:r w:rsidRPr="005B4D76">
              <w:rPr>
                <w:rFonts w:ascii="Times New Roman" w:hAnsi="Times New Roman"/>
                <w:noProof/>
                <w:webHidden/>
              </w:rPr>
              <w:fldChar w:fldCharType="separate"/>
            </w:r>
            <w:r w:rsidR="00434969">
              <w:rPr>
                <w:rFonts w:ascii="Times New Roman" w:hAnsi="Times New Roman"/>
                <w:noProof/>
                <w:webHidden/>
              </w:rPr>
              <w:t>19</w:t>
            </w:r>
            <w:r w:rsidRPr="005B4D76">
              <w:rPr>
                <w:rFonts w:ascii="Times New Roman" w:hAnsi="Times New Roman"/>
                <w:noProof/>
                <w:webHidden/>
              </w:rPr>
              <w:fldChar w:fldCharType="end"/>
            </w:r>
          </w:hyperlink>
        </w:p>
        <w:p w14:paraId="0E5E8051" w14:textId="2633DEDC" w:rsidR="005B4D76" w:rsidRPr="005B4D76" w:rsidRDefault="005B4D76" w:rsidP="005B4D76">
          <w:pPr>
            <w:pStyle w:val="TOC1"/>
            <w:tabs>
              <w:tab w:val="right" w:leader="dot" w:pos="9017"/>
            </w:tabs>
            <w:spacing w:line="480" w:lineRule="auto"/>
            <w:rPr>
              <w:rFonts w:ascii="Times New Roman" w:eastAsiaTheme="minorEastAsia" w:hAnsi="Times New Roman" w:cstheme="minorBidi"/>
              <w:b w:val="0"/>
              <w:bCs w:val="0"/>
              <w:i w:val="0"/>
              <w:iCs w:val="0"/>
              <w:noProof/>
            </w:rPr>
          </w:pPr>
          <w:hyperlink w:anchor="_Toc26195423" w:history="1">
            <w:r w:rsidRPr="005B4D76">
              <w:rPr>
                <w:rStyle w:val="Hyperlink"/>
                <w:rFonts w:ascii="Times New Roman" w:hAnsi="Times New Roman"/>
                <w:noProof/>
              </w:rPr>
              <w:t>IMPLEMENTATION AND CODING</w:t>
            </w:r>
            <w:r w:rsidRPr="005B4D76">
              <w:rPr>
                <w:rFonts w:ascii="Times New Roman" w:hAnsi="Times New Roman"/>
                <w:noProof/>
                <w:webHidden/>
              </w:rPr>
              <w:tab/>
            </w:r>
            <w:r w:rsidRPr="005B4D76">
              <w:rPr>
                <w:rFonts w:ascii="Times New Roman" w:hAnsi="Times New Roman"/>
                <w:noProof/>
                <w:webHidden/>
              </w:rPr>
              <w:fldChar w:fldCharType="begin"/>
            </w:r>
            <w:r w:rsidRPr="005B4D76">
              <w:rPr>
                <w:rFonts w:ascii="Times New Roman" w:hAnsi="Times New Roman"/>
                <w:noProof/>
                <w:webHidden/>
              </w:rPr>
              <w:instrText xml:space="preserve"> PAGEREF _Toc26195423 \h </w:instrText>
            </w:r>
            <w:r w:rsidRPr="005B4D76">
              <w:rPr>
                <w:rFonts w:ascii="Times New Roman" w:hAnsi="Times New Roman"/>
                <w:noProof/>
                <w:webHidden/>
              </w:rPr>
            </w:r>
            <w:r w:rsidRPr="005B4D76">
              <w:rPr>
                <w:rFonts w:ascii="Times New Roman" w:hAnsi="Times New Roman"/>
                <w:noProof/>
                <w:webHidden/>
              </w:rPr>
              <w:fldChar w:fldCharType="separate"/>
            </w:r>
            <w:r w:rsidR="00434969">
              <w:rPr>
                <w:rFonts w:ascii="Times New Roman" w:hAnsi="Times New Roman"/>
                <w:noProof/>
                <w:webHidden/>
              </w:rPr>
              <w:t>22</w:t>
            </w:r>
            <w:r w:rsidRPr="005B4D76">
              <w:rPr>
                <w:rFonts w:ascii="Times New Roman" w:hAnsi="Times New Roman"/>
                <w:noProof/>
                <w:webHidden/>
              </w:rPr>
              <w:fldChar w:fldCharType="end"/>
            </w:r>
          </w:hyperlink>
        </w:p>
        <w:p w14:paraId="5A6D6C68" w14:textId="31B8297E" w:rsidR="005B4D76" w:rsidRPr="005B4D76" w:rsidRDefault="005B4D76" w:rsidP="005B4D76">
          <w:pPr>
            <w:pStyle w:val="TOC2"/>
            <w:spacing w:line="480" w:lineRule="auto"/>
            <w:rPr>
              <w:rFonts w:ascii="Times New Roman" w:eastAsiaTheme="minorEastAsia" w:hAnsi="Times New Roman" w:cstheme="minorBidi"/>
              <w:b w:val="0"/>
              <w:bCs w:val="0"/>
              <w:noProof/>
            </w:rPr>
          </w:pPr>
          <w:hyperlink w:anchor="_Toc26195424" w:history="1">
            <w:r w:rsidRPr="005B4D76">
              <w:rPr>
                <w:rStyle w:val="Hyperlink"/>
                <w:rFonts w:ascii="Times New Roman" w:hAnsi="Times New Roman"/>
                <w:noProof/>
              </w:rPr>
              <w:t>4.1 Source Code</w:t>
            </w:r>
            <w:r w:rsidRPr="005B4D76">
              <w:rPr>
                <w:rFonts w:ascii="Times New Roman" w:hAnsi="Times New Roman"/>
                <w:noProof/>
                <w:webHidden/>
              </w:rPr>
              <w:tab/>
            </w:r>
            <w:r w:rsidRPr="005B4D76">
              <w:rPr>
                <w:rFonts w:ascii="Times New Roman" w:hAnsi="Times New Roman"/>
                <w:noProof/>
                <w:webHidden/>
              </w:rPr>
              <w:fldChar w:fldCharType="begin"/>
            </w:r>
            <w:r w:rsidRPr="005B4D76">
              <w:rPr>
                <w:rFonts w:ascii="Times New Roman" w:hAnsi="Times New Roman"/>
                <w:noProof/>
                <w:webHidden/>
              </w:rPr>
              <w:instrText xml:space="preserve"> PAGEREF _Toc26195424 \h </w:instrText>
            </w:r>
            <w:r w:rsidRPr="005B4D76">
              <w:rPr>
                <w:rFonts w:ascii="Times New Roman" w:hAnsi="Times New Roman"/>
                <w:noProof/>
                <w:webHidden/>
              </w:rPr>
            </w:r>
            <w:r w:rsidRPr="005B4D76">
              <w:rPr>
                <w:rFonts w:ascii="Times New Roman" w:hAnsi="Times New Roman"/>
                <w:noProof/>
                <w:webHidden/>
              </w:rPr>
              <w:fldChar w:fldCharType="separate"/>
            </w:r>
            <w:r w:rsidR="00434969">
              <w:rPr>
                <w:rFonts w:ascii="Times New Roman" w:hAnsi="Times New Roman"/>
                <w:noProof/>
                <w:webHidden/>
              </w:rPr>
              <w:t>22</w:t>
            </w:r>
            <w:r w:rsidRPr="005B4D76">
              <w:rPr>
                <w:rFonts w:ascii="Times New Roman" w:hAnsi="Times New Roman"/>
                <w:noProof/>
                <w:webHidden/>
              </w:rPr>
              <w:fldChar w:fldCharType="end"/>
            </w:r>
          </w:hyperlink>
        </w:p>
        <w:p w14:paraId="32E4A879" w14:textId="42C78315" w:rsidR="005B4D76" w:rsidRPr="005B4D76" w:rsidRDefault="005B4D76" w:rsidP="005B4D76">
          <w:pPr>
            <w:pStyle w:val="TOC2"/>
            <w:spacing w:line="480" w:lineRule="auto"/>
            <w:rPr>
              <w:rFonts w:ascii="Times New Roman" w:eastAsiaTheme="minorEastAsia" w:hAnsi="Times New Roman" w:cstheme="minorBidi"/>
              <w:b w:val="0"/>
              <w:bCs w:val="0"/>
              <w:noProof/>
            </w:rPr>
          </w:pPr>
          <w:hyperlink w:anchor="_Toc26195425" w:history="1">
            <w:r w:rsidRPr="005B4D76">
              <w:rPr>
                <w:rStyle w:val="Hyperlink"/>
                <w:rFonts w:ascii="Times New Roman" w:hAnsi="Times New Roman"/>
                <w:noProof/>
              </w:rPr>
              <w:t>4.4 Database Design</w:t>
            </w:r>
            <w:r w:rsidRPr="005B4D76">
              <w:rPr>
                <w:rFonts w:ascii="Times New Roman" w:hAnsi="Times New Roman"/>
                <w:noProof/>
                <w:webHidden/>
              </w:rPr>
              <w:tab/>
            </w:r>
            <w:r w:rsidRPr="005B4D76">
              <w:rPr>
                <w:rFonts w:ascii="Times New Roman" w:hAnsi="Times New Roman"/>
                <w:noProof/>
                <w:webHidden/>
              </w:rPr>
              <w:fldChar w:fldCharType="begin"/>
            </w:r>
            <w:r w:rsidRPr="005B4D76">
              <w:rPr>
                <w:rFonts w:ascii="Times New Roman" w:hAnsi="Times New Roman"/>
                <w:noProof/>
                <w:webHidden/>
              </w:rPr>
              <w:instrText xml:space="preserve"> PAGEREF _Toc26195425 \h </w:instrText>
            </w:r>
            <w:r w:rsidRPr="005B4D76">
              <w:rPr>
                <w:rFonts w:ascii="Times New Roman" w:hAnsi="Times New Roman"/>
                <w:noProof/>
                <w:webHidden/>
              </w:rPr>
            </w:r>
            <w:r w:rsidRPr="005B4D76">
              <w:rPr>
                <w:rFonts w:ascii="Times New Roman" w:hAnsi="Times New Roman"/>
                <w:noProof/>
                <w:webHidden/>
              </w:rPr>
              <w:fldChar w:fldCharType="separate"/>
            </w:r>
            <w:r w:rsidR="00434969">
              <w:rPr>
                <w:rFonts w:ascii="Times New Roman" w:hAnsi="Times New Roman"/>
                <w:noProof/>
                <w:webHidden/>
              </w:rPr>
              <w:t>35</w:t>
            </w:r>
            <w:r w:rsidRPr="005B4D76">
              <w:rPr>
                <w:rFonts w:ascii="Times New Roman" w:hAnsi="Times New Roman"/>
                <w:noProof/>
                <w:webHidden/>
              </w:rPr>
              <w:fldChar w:fldCharType="end"/>
            </w:r>
          </w:hyperlink>
        </w:p>
        <w:p w14:paraId="092009DE" w14:textId="4615B2FD" w:rsidR="005B4D76" w:rsidRPr="005B4D76" w:rsidRDefault="005B4D76" w:rsidP="005B4D76">
          <w:pPr>
            <w:pStyle w:val="TOC1"/>
            <w:tabs>
              <w:tab w:val="right" w:leader="dot" w:pos="9017"/>
            </w:tabs>
            <w:spacing w:line="480" w:lineRule="auto"/>
            <w:rPr>
              <w:rFonts w:ascii="Times New Roman" w:eastAsiaTheme="minorEastAsia" w:hAnsi="Times New Roman" w:cstheme="minorBidi"/>
              <w:b w:val="0"/>
              <w:bCs w:val="0"/>
              <w:i w:val="0"/>
              <w:iCs w:val="0"/>
              <w:noProof/>
            </w:rPr>
          </w:pPr>
          <w:hyperlink w:anchor="_Toc26195426" w:history="1">
            <w:r w:rsidRPr="005B4D76">
              <w:rPr>
                <w:rStyle w:val="Hyperlink"/>
                <w:rFonts w:ascii="Times New Roman" w:hAnsi="Times New Roman"/>
                <w:noProof/>
              </w:rPr>
              <w:t>SCREENSHOTS</w:t>
            </w:r>
            <w:r w:rsidRPr="005B4D76">
              <w:rPr>
                <w:rFonts w:ascii="Times New Roman" w:hAnsi="Times New Roman"/>
                <w:noProof/>
                <w:webHidden/>
              </w:rPr>
              <w:tab/>
            </w:r>
            <w:r w:rsidRPr="005B4D76">
              <w:rPr>
                <w:rFonts w:ascii="Times New Roman" w:hAnsi="Times New Roman"/>
                <w:noProof/>
                <w:webHidden/>
              </w:rPr>
              <w:fldChar w:fldCharType="begin"/>
            </w:r>
            <w:r w:rsidRPr="005B4D76">
              <w:rPr>
                <w:rFonts w:ascii="Times New Roman" w:hAnsi="Times New Roman"/>
                <w:noProof/>
                <w:webHidden/>
              </w:rPr>
              <w:instrText xml:space="preserve"> PAGEREF _Toc26195426 \h </w:instrText>
            </w:r>
            <w:r w:rsidRPr="005B4D76">
              <w:rPr>
                <w:rFonts w:ascii="Times New Roman" w:hAnsi="Times New Roman"/>
                <w:noProof/>
                <w:webHidden/>
              </w:rPr>
            </w:r>
            <w:r w:rsidRPr="005B4D76">
              <w:rPr>
                <w:rFonts w:ascii="Times New Roman" w:hAnsi="Times New Roman"/>
                <w:noProof/>
                <w:webHidden/>
              </w:rPr>
              <w:fldChar w:fldCharType="separate"/>
            </w:r>
            <w:r w:rsidR="00434969">
              <w:rPr>
                <w:rFonts w:ascii="Times New Roman" w:hAnsi="Times New Roman"/>
                <w:noProof/>
                <w:webHidden/>
              </w:rPr>
              <w:t>38</w:t>
            </w:r>
            <w:r w:rsidRPr="005B4D76">
              <w:rPr>
                <w:rFonts w:ascii="Times New Roman" w:hAnsi="Times New Roman"/>
                <w:noProof/>
                <w:webHidden/>
              </w:rPr>
              <w:fldChar w:fldCharType="end"/>
            </w:r>
          </w:hyperlink>
        </w:p>
        <w:p w14:paraId="2D27504F" w14:textId="5F21AEDE" w:rsidR="005B4D76" w:rsidRPr="005B4D76" w:rsidRDefault="005B4D76" w:rsidP="005B4D76">
          <w:pPr>
            <w:pStyle w:val="TOC1"/>
            <w:tabs>
              <w:tab w:val="right" w:leader="dot" w:pos="9017"/>
            </w:tabs>
            <w:spacing w:line="480" w:lineRule="auto"/>
            <w:rPr>
              <w:rFonts w:ascii="Times New Roman" w:eastAsiaTheme="minorEastAsia" w:hAnsi="Times New Roman" w:cstheme="minorBidi"/>
              <w:b w:val="0"/>
              <w:bCs w:val="0"/>
              <w:i w:val="0"/>
              <w:iCs w:val="0"/>
              <w:noProof/>
            </w:rPr>
          </w:pPr>
          <w:hyperlink w:anchor="_Toc26195427" w:history="1">
            <w:r w:rsidRPr="005B4D76">
              <w:rPr>
                <w:rStyle w:val="Hyperlink"/>
                <w:rFonts w:ascii="Times New Roman" w:hAnsi="Times New Roman"/>
                <w:noProof/>
                <w:lang w:val="en"/>
              </w:rPr>
              <w:t>CONCLUSION</w:t>
            </w:r>
            <w:r w:rsidRPr="005B4D76">
              <w:rPr>
                <w:rFonts w:ascii="Times New Roman" w:hAnsi="Times New Roman"/>
                <w:noProof/>
                <w:webHidden/>
              </w:rPr>
              <w:tab/>
            </w:r>
            <w:r w:rsidRPr="005B4D76">
              <w:rPr>
                <w:rFonts w:ascii="Times New Roman" w:hAnsi="Times New Roman"/>
                <w:noProof/>
                <w:webHidden/>
              </w:rPr>
              <w:fldChar w:fldCharType="begin"/>
            </w:r>
            <w:r w:rsidRPr="005B4D76">
              <w:rPr>
                <w:rFonts w:ascii="Times New Roman" w:hAnsi="Times New Roman"/>
                <w:noProof/>
                <w:webHidden/>
              </w:rPr>
              <w:instrText xml:space="preserve"> PAGEREF _Toc26195427 \h </w:instrText>
            </w:r>
            <w:r w:rsidRPr="005B4D76">
              <w:rPr>
                <w:rFonts w:ascii="Times New Roman" w:hAnsi="Times New Roman"/>
                <w:noProof/>
                <w:webHidden/>
              </w:rPr>
            </w:r>
            <w:r w:rsidRPr="005B4D76">
              <w:rPr>
                <w:rFonts w:ascii="Times New Roman" w:hAnsi="Times New Roman"/>
                <w:noProof/>
                <w:webHidden/>
              </w:rPr>
              <w:fldChar w:fldCharType="separate"/>
            </w:r>
            <w:r w:rsidR="00434969">
              <w:rPr>
                <w:rFonts w:ascii="Times New Roman" w:hAnsi="Times New Roman"/>
                <w:noProof/>
                <w:webHidden/>
              </w:rPr>
              <w:t>43</w:t>
            </w:r>
            <w:r w:rsidRPr="005B4D76">
              <w:rPr>
                <w:rFonts w:ascii="Times New Roman" w:hAnsi="Times New Roman"/>
                <w:noProof/>
                <w:webHidden/>
              </w:rPr>
              <w:fldChar w:fldCharType="end"/>
            </w:r>
          </w:hyperlink>
        </w:p>
        <w:p w14:paraId="5840A530" w14:textId="384122C9" w:rsidR="005B4D76" w:rsidRPr="005B4D76" w:rsidRDefault="005B4D76" w:rsidP="005B4D76">
          <w:pPr>
            <w:pStyle w:val="TOC1"/>
            <w:tabs>
              <w:tab w:val="right" w:leader="dot" w:pos="9017"/>
            </w:tabs>
            <w:spacing w:line="480" w:lineRule="auto"/>
            <w:rPr>
              <w:rFonts w:ascii="Times New Roman" w:eastAsiaTheme="minorEastAsia" w:hAnsi="Times New Roman" w:cstheme="minorBidi"/>
              <w:b w:val="0"/>
              <w:bCs w:val="0"/>
              <w:i w:val="0"/>
              <w:iCs w:val="0"/>
              <w:noProof/>
            </w:rPr>
          </w:pPr>
          <w:hyperlink w:anchor="_Toc26195428" w:history="1">
            <w:r w:rsidRPr="005B4D76">
              <w:rPr>
                <w:rStyle w:val="Hyperlink"/>
                <w:rFonts w:ascii="Times New Roman" w:hAnsi="Times New Roman"/>
                <w:noProof/>
                <w:lang w:val="en"/>
              </w:rPr>
              <w:t>REFERENCES</w:t>
            </w:r>
            <w:r w:rsidRPr="005B4D76">
              <w:rPr>
                <w:rFonts w:ascii="Times New Roman" w:hAnsi="Times New Roman"/>
                <w:noProof/>
                <w:webHidden/>
              </w:rPr>
              <w:tab/>
            </w:r>
            <w:r w:rsidRPr="005B4D76">
              <w:rPr>
                <w:rFonts w:ascii="Times New Roman" w:hAnsi="Times New Roman"/>
                <w:noProof/>
                <w:webHidden/>
              </w:rPr>
              <w:fldChar w:fldCharType="begin"/>
            </w:r>
            <w:r w:rsidRPr="005B4D76">
              <w:rPr>
                <w:rFonts w:ascii="Times New Roman" w:hAnsi="Times New Roman"/>
                <w:noProof/>
                <w:webHidden/>
              </w:rPr>
              <w:instrText xml:space="preserve"> PAGEREF _Toc26195428 \h </w:instrText>
            </w:r>
            <w:r w:rsidRPr="005B4D76">
              <w:rPr>
                <w:rFonts w:ascii="Times New Roman" w:hAnsi="Times New Roman"/>
                <w:noProof/>
                <w:webHidden/>
              </w:rPr>
            </w:r>
            <w:r w:rsidRPr="005B4D76">
              <w:rPr>
                <w:rFonts w:ascii="Times New Roman" w:hAnsi="Times New Roman"/>
                <w:noProof/>
                <w:webHidden/>
              </w:rPr>
              <w:fldChar w:fldCharType="separate"/>
            </w:r>
            <w:r w:rsidR="00434969">
              <w:rPr>
                <w:rFonts w:ascii="Times New Roman" w:hAnsi="Times New Roman"/>
                <w:noProof/>
                <w:webHidden/>
              </w:rPr>
              <w:t>44</w:t>
            </w:r>
            <w:r w:rsidRPr="005B4D76">
              <w:rPr>
                <w:rFonts w:ascii="Times New Roman" w:hAnsi="Times New Roman"/>
                <w:noProof/>
                <w:webHidden/>
              </w:rPr>
              <w:fldChar w:fldCharType="end"/>
            </w:r>
          </w:hyperlink>
        </w:p>
        <w:p w14:paraId="1BF86821" w14:textId="56FB1B7D" w:rsidR="00CA68EF" w:rsidRPr="005B4D76" w:rsidRDefault="00CA68EF" w:rsidP="005B4D76">
          <w:pPr>
            <w:spacing w:line="480" w:lineRule="auto"/>
            <w:rPr>
              <w:sz w:val="28"/>
              <w:szCs w:val="28"/>
            </w:rPr>
          </w:pPr>
          <w:r w:rsidRPr="005B4D76">
            <w:rPr>
              <w:b/>
              <w:bCs/>
              <w:noProof/>
            </w:rPr>
            <w:fldChar w:fldCharType="end"/>
          </w:r>
        </w:p>
      </w:sdtContent>
    </w:sdt>
    <w:p w14:paraId="08D29C3A" w14:textId="17DC0C55" w:rsidR="004C0DE1" w:rsidRPr="005B4D76" w:rsidRDefault="00BF3EC9" w:rsidP="0046334E">
      <w:r w:rsidRPr="005B4D76">
        <w:br w:type="page"/>
      </w:r>
    </w:p>
    <w:p w14:paraId="408CCC7D" w14:textId="77777777" w:rsidR="005B4D76" w:rsidRDefault="005B4D76">
      <w:pPr>
        <w:spacing w:line="360" w:lineRule="auto"/>
        <w:jc w:val="both"/>
        <w:rPr>
          <w:b/>
          <w:sz w:val="32"/>
          <w:szCs w:val="32"/>
        </w:rPr>
      </w:pPr>
    </w:p>
    <w:p w14:paraId="3991F9A0" w14:textId="0CD41DED" w:rsidR="00CA68EF" w:rsidRPr="00F73D0D" w:rsidRDefault="00CA68EF">
      <w:pPr>
        <w:spacing w:line="360" w:lineRule="auto"/>
        <w:jc w:val="both"/>
        <w:rPr>
          <w:b/>
          <w:sz w:val="32"/>
          <w:szCs w:val="32"/>
        </w:rPr>
      </w:pPr>
      <w:r>
        <w:rPr>
          <w:b/>
          <w:sz w:val="32"/>
          <w:szCs w:val="32"/>
        </w:rPr>
        <w:t>Chapter 1</w:t>
      </w:r>
    </w:p>
    <w:p w14:paraId="30223D0D" w14:textId="77777777" w:rsidR="00CA68EF" w:rsidRPr="00E952DF" w:rsidRDefault="00CA68EF" w:rsidP="00CA68EF">
      <w:pPr>
        <w:pStyle w:val="Heading1"/>
      </w:pPr>
      <w:bookmarkStart w:id="3" w:name="_Toc26195412"/>
      <w:r w:rsidRPr="00E952DF">
        <w:t>INTRODUCTION</w:t>
      </w:r>
      <w:bookmarkEnd w:id="3"/>
    </w:p>
    <w:p w14:paraId="2C8CF1F7" w14:textId="77777777" w:rsidR="00CA68EF" w:rsidRDefault="00CA68EF">
      <w:pPr>
        <w:spacing w:line="360" w:lineRule="auto"/>
        <w:jc w:val="both"/>
        <w:rPr>
          <w:b/>
          <w:sz w:val="36"/>
          <w:szCs w:val="36"/>
        </w:rPr>
      </w:pPr>
    </w:p>
    <w:p w14:paraId="362B6D31" w14:textId="77777777" w:rsidR="00CA68EF" w:rsidRDefault="00CA68EF">
      <w:pPr>
        <w:spacing w:line="360" w:lineRule="auto"/>
        <w:jc w:val="both"/>
      </w:pPr>
      <w:r>
        <w:t xml:space="preserve">This application is used by two users:   </w:t>
      </w:r>
    </w:p>
    <w:p w14:paraId="3B08D02F" w14:textId="77777777" w:rsidR="00CA68EF" w:rsidRPr="00AF20B4" w:rsidRDefault="00CA68EF" w:rsidP="00CA68EF">
      <w:pPr>
        <w:pStyle w:val="ListParagraph"/>
        <w:numPr>
          <w:ilvl w:val="0"/>
          <w:numId w:val="14"/>
        </w:numPr>
        <w:tabs>
          <w:tab w:val="left" w:pos="312"/>
        </w:tabs>
        <w:spacing w:line="360" w:lineRule="auto"/>
        <w:jc w:val="both"/>
        <w:rPr>
          <w:lang w:val="en"/>
        </w:rPr>
      </w:pPr>
      <w:r w:rsidRPr="00AF20B4">
        <w:t>Admi</w:t>
      </w:r>
      <w:r w:rsidRPr="00AF20B4">
        <w:rPr>
          <w:lang w:val="en"/>
        </w:rPr>
        <w:t>n</w:t>
      </w:r>
    </w:p>
    <w:p w14:paraId="5C277DAE" w14:textId="6AC50D74" w:rsidR="00CA68EF" w:rsidRPr="00AF20B4" w:rsidRDefault="00E11DAE" w:rsidP="00CA68EF">
      <w:pPr>
        <w:pStyle w:val="ListParagraph"/>
        <w:numPr>
          <w:ilvl w:val="0"/>
          <w:numId w:val="14"/>
        </w:numPr>
        <w:tabs>
          <w:tab w:val="left" w:pos="312"/>
        </w:tabs>
        <w:spacing w:line="360" w:lineRule="auto"/>
        <w:jc w:val="both"/>
      </w:pPr>
      <w:r>
        <w:rPr>
          <w:lang w:val="en"/>
        </w:rPr>
        <w:t>Coordinator</w:t>
      </w:r>
    </w:p>
    <w:p w14:paraId="720D578C" w14:textId="066F2C2A" w:rsidR="00CA68EF" w:rsidRDefault="00CA68EF">
      <w:pPr>
        <w:spacing w:line="360" w:lineRule="auto"/>
        <w:jc w:val="both"/>
        <w:rPr>
          <w:lang w:val="en"/>
        </w:rPr>
      </w:pPr>
      <w:r>
        <w:t xml:space="preserve">The main aim is to automate the entire day to day activities of </w:t>
      </w:r>
      <w:r>
        <w:rPr>
          <w:lang w:val="en"/>
        </w:rPr>
        <w:t>Events</w:t>
      </w:r>
      <w:r>
        <w:t xml:space="preserve"> like: </w:t>
      </w:r>
      <w:r>
        <w:rPr>
          <w:lang w:val="en"/>
        </w:rPr>
        <w:t>Logins</w:t>
      </w:r>
      <w:r>
        <w:t xml:space="preserve">, </w:t>
      </w:r>
      <w:r>
        <w:rPr>
          <w:lang w:val="en"/>
        </w:rPr>
        <w:t>new registrations</w:t>
      </w:r>
      <w:r>
        <w:t xml:space="preserve">, </w:t>
      </w:r>
      <w:r>
        <w:rPr>
          <w:lang w:val="en"/>
        </w:rPr>
        <w:t>number of events, transactions, ticketing, UPI</w:t>
      </w:r>
      <w:r>
        <w:t xml:space="preserve"> and </w:t>
      </w:r>
      <w:r>
        <w:rPr>
          <w:lang w:val="en"/>
        </w:rPr>
        <w:t>updating.</w:t>
      </w:r>
    </w:p>
    <w:p w14:paraId="04E47FD0" w14:textId="3523A380" w:rsidR="00CA68EF" w:rsidRDefault="00CA68EF">
      <w:pPr>
        <w:spacing w:line="360" w:lineRule="auto"/>
        <w:jc w:val="both"/>
      </w:pPr>
      <w:r>
        <w:t xml:space="preserve">The </w:t>
      </w:r>
      <w:r w:rsidR="00BD6B11">
        <w:rPr>
          <w:lang w:val="en"/>
        </w:rPr>
        <w:t>coordinators</w:t>
      </w:r>
      <w:r>
        <w:t xml:space="preserve"> can login to the login page and can </w:t>
      </w:r>
      <w:r>
        <w:rPr>
          <w:lang w:val="en"/>
        </w:rPr>
        <w:t xml:space="preserve">register </w:t>
      </w:r>
      <w:r>
        <w:t>a</w:t>
      </w:r>
      <w:r>
        <w:rPr>
          <w:lang w:val="en"/>
        </w:rPr>
        <w:t>n</w:t>
      </w:r>
      <w:r>
        <w:t xml:space="preserve"> </w:t>
      </w:r>
      <w:r>
        <w:rPr>
          <w:lang w:val="en"/>
        </w:rPr>
        <w:t xml:space="preserve">event </w:t>
      </w:r>
      <w:r>
        <w:t xml:space="preserve">according to </w:t>
      </w:r>
      <w:r w:rsidR="00BD6B11">
        <w:t xml:space="preserve">the participant’s </w:t>
      </w:r>
      <w:r w:rsidR="00B25005">
        <w:t>choice</w:t>
      </w:r>
      <w:r>
        <w:t xml:space="preserve"> by providing the necessary </w:t>
      </w:r>
      <w:r w:rsidR="00B25005">
        <w:t>credentials.</w:t>
      </w:r>
      <w:r w:rsidR="00BD6B11">
        <w:t xml:space="preserve"> </w:t>
      </w:r>
      <w:r w:rsidR="00B25005">
        <w:t>The Coordinator</w:t>
      </w:r>
      <w:r>
        <w:t xml:space="preserve"> updates the </w:t>
      </w:r>
      <w:r>
        <w:rPr>
          <w:lang w:val="en"/>
        </w:rPr>
        <w:t xml:space="preserve">event </w:t>
      </w:r>
      <w:r>
        <w:t xml:space="preserve">records, </w:t>
      </w:r>
      <w:r w:rsidR="00BD6B11">
        <w:t>as only coordinators are</w:t>
      </w:r>
      <w:r>
        <w:t xml:space="preserve"> authorized.</w:t>
      </w:r>
    </w:p>
    <w:p w14:paraId="4D07FC0B" w14:textId="77777777" w:rsidR="00CA68EF" w:rsidRDefault="00CA68EF">
      <w:pPr>
        <w:spacing w:line="360" w:lineRule="auto"/>
        <w:jc w:val="both"/>
      </w:pPr>
      <w:r>
        <w:t>“</w:t>
      </w:r>
      <w:r>
        <w:rPr>
          <w:lang w:val="en"/>
        </w:rPr>
        <w:t>EVENT</w:t>
      </w:r>
      <w:r>
        <w:t xml:space="preserve"> MANAGEMENT SYSTEM” has been designed to computerize the following functions that are performed by the system:</w:t>
      </w:r>
    </w:p>
    <w:p w14:paraId="465D15A7" w14:textId="77777777" w:rsidR="00CA68EF" w:rsidRDefault="00CA68EF">
      <w:pPr>
        <w:numPr>
          <w:ilvl w:val="0"/>
          <w:numId w:val="6"/>
        </w:numPr>
        <w:spacing w:line="360" w:lineRule="auto"/>
        <w:jc w:val="both"/>
      </w:pPr>
      <w:r>
        <w:rPr>
          <w:lang w:val="en"/>
        </w:rPr>
        <w:t>Event details functions</w:t>
      </w:r>
    </w:p>
    <w:p w14:paraId="7C147178" w14:textId="77777777" w:rsidR="00CA68EF" w:rsidRDefault="00CA68EF">
      <w:pPr>
        <w:numPr>
          <w:ilvl w:val="0"/>
          <w:numId w:val="6"/>
        </w:numPr>
        <w:spacing w:line="360" w:lineRule="auto"/>
        <w:jc w:val="both"/>
      </w:pPr>
      <w:r>
        <w:rPr>
          <w:lang w:val="en"/>
        </w:rPr>
        <w:t>Registration</w:t>
      </w:r>
      <w:r>
        <w:t xml:space="preserve"> details</w:t>
      </w:r>
    </w:p>
    <w:p w14:paraId="37520593" w14:textId="33443E71" w:rsidR="00CA68EF" w:rsidRDefault="00CA68EF">
      <w:pPr>
        <w:numPr>
          <w:ilvl w:val="0"/>
          <w:numId w:val="6"/>
        </w:numPr>
        <w:spacing w:line="360" w:lineRule="auto"/>
        <w:jc w:val="both"/>
      </w:pPr>
      <w:r>
        <w:rPr>
          <w:lang w:val="en"/>
        </w:rPr>
        <w:t>Login -</w:t>
      </w:r>
      <w:r w:rsidR="00BD6B11">
        <w:rPr>
          <w:lang w:val="en"/>
        </w:rPr>
        <w:t xml:space="preserve"> </w:t>
      </w:r>
      <w:r>
        <w:rPr>
          <w:lang w:val="en"/>
        </w:rPr>
        <w:t>Logout details</w:t>
      </w:r>
    </w:p>
    <w:p w14:paraId="43F94EDE" w14:textId="77777777" w:rsidR="00CA68EF" w:rsidRPr="00AF20B4" w:rsidRDefault="00CA68EF" w:rsidP="00CA68EF">
      <w:pPr>
        <w:pStyle w:val="ListParagraph"/>
        <w:numPr>
          <w:ilvl w:val="0"/>
          <w:numId w:val="6"/>
        </w:numPr>
        <w:spacing w:line="360" w:lineRule="auto"/>
        <w:jc w:val="both"/>
      </w:pPr>
      <w:r w:rsidRPr="00AF20B4">
        <w:rPr>
          <w:lang w:val="en"/>
        </w:rPr>
        <w:t xml:space="preserve">Event Registration </w:t>
      </w:r>
      <w:r w:rsidRPr="00AF20B4">
        <w:t>facility</w:t>
      </w:r>
    </w:p>
    <w:p w14:paraId="4E536461" w14:textId="77777777" w:rsidR="00CA68EF" w:rsidRPr="00AF20B4" w:rsidRDefault="00CA68EF" w:rsidP="00CA68EF">
      <w:pPr>
        <w:pStyle w:val="ListParagraph"/>
        <w:numPr>
          <w:ilvl w:val="0"/>
          <w:numId w:val="6"/>
        </w:numPr>
        <w:spacing w:line="360" w:lineRule="auto"/>
        <w:jc w:val="both"/>
        <w:rPr>
          <w:lang w:val="en"/>
        </w:rPr>
      </w:pPr>
      <w:r w:rsidRPr="00AF20B4">
        <w:rPr>
          <w:lang w:val="en"/>
        </w:rPr>
        <w:t>M-ticket generation</w:t>
      </w:r>
    </w:p>
    <w:p w14:paraId="703EACE2" w14:textId="77777777" w:rsidR="00CA68EF" w:rsidRPr="00AF20B4" w:rsidRDefault="00CA68EF" w:rsidP="00CA68EF">
      <w:pPr>
        <w:pStyle w:val="ListParagraph"/>
        <w:numPr>
          <w:ilvl w:val="0"/>
          <w:numId w:val="6"/>
        </w:numPr>
        <w:spacing w:line="360" w:lineRule="auto"/>
        <w:jc w:val="both"/>
        <w:rPr>
          <w:lang w:val="en"/>
        </w:rPr>
      </w:pPr>
      <w:r w:rsidRPr="00AF20B4">
        <w:rPr>
          <w:lang w:val="en"/>
        </w:rPr>
        <w:t>Security &amp; Encryption</w:t>
      </w:r>
    </w:p>
    <w:p w14:paraId="2F7B5D87" w14:textId="77777777" w:rsidR="00CA68EF" w:rsidRPr="00AF20B4" w:rsidRDefault="00CA68EF" w:rsidP="00CA68EF">
      <w:pPr>
        <w:pStyle w:val="ListParagraph"/>
        <w:numPr>
          <w:ilvl w:val="0"/>
          <w:numId w:val="6"/>
        </w:numPr>
        <w:spacing w:line="360" w:lineRule="auto"/>
        <w:jc w:val="both"/>
        <w:rPr>
          <w:lang w:val="en"/>
        </w:rPr>
      </w:pPr>
      <w:r w:rsidRPr="00AF20B4">
        <w:rPr>
          <w:lang w:val="en"/>
        </w:rPr>
        <w:t>Responsive UI/UX</w:t>
      </w:r>
    </w:p>
    <w:p w14:paraId="2ABFCE99" w14:textId="77777777" w:rsidR="00CA68EF" w:rsidRPr="00AF20B4" w:rsidRDefault="00CA68EF" w:rsidP="00CA68EF">
      <w:pPr>
        <w:pStyle w:val="ListParagraph"/>
        <w:numPr>
          <w:ilvl w:val="0"/>
          <w:numId w:val="6"/>
        </w:numPr>
        <w:spacing w:line="360" w:lineRule="auto"/>
        <w:jc w:val="both"/>
        <w:rPr>
          <w:lang w:val="en"/>
        </w:rPr>
      </w:pPr>
      <w:r w:rsidRPr="00AF20B4">
        <w:rPr>
          <w:lang w:val="en"/>
        </w:rPr>
        <w:t>Encrypted Database</w:t>
      </w:r>
    </w:p>
    <w:p w14:paraId="1B659329" w14:textId="77777777" w:rsidR="00CA68EF" w:rsidRPr="00AF20B4" w:rsidRDefault="00CA68EF" w:rsidP="00CA68EF">
      <w:pPr>
        <w:pStyle w:val="ListParagraph"/>
        <w:numPr>
          <w:ilvl w:val="0"/>
          <w:numId w:val="6"/>
        </w:numPr>
        <w:spacing w:line="360" w:lineRule="auto"/>
        <w:jc w:val="both"/>
        <w:rPr>
          <w:lang w:val="en"/>
        </w:rPr>
      </w:pPr>
      <w:r w:rsidRPr="00AF20B4">
        <w:rPr>
          <w:lang w:val="en"/>
        </w:rPr>
        <w:t>Secure Authentication</w:t>
      </w:r>
    </w:p>
    <w:p w14:paraId="22CB3BA0" w14:textId="27B3E63C" w:rsidR="00CA68EF" w:rsidRDefault="00CA68EF">
      <w:pPr>
        <w:spacing w:line="360" w:lineRule="auto"/>
        <w:jc w:val="both"/>
      </w:pPr>
    </w:p>
    <w:p w14:paraId="3B9446C4" w14:textId="77777777" w:rsidR="005856B2" w:rsidRPr="000872F3" w:rsidRDefault="005856B2">
      <w:pPr>
        <w:spacing w:line="360" w:lineRule="auto"/>
        <w:jc w:val="both"/>
      </w:pPr>
    </w:p>
    <w:p w14:paraId="69BB37A6" w14:textId="12C00310" w:rsidR="00CA68EF" w:rsidRDefault="00CA68EF">
      <w:pPr>
        <w:spacing w:line="360" w:lineRule="auto"/>
        <w:jc w:val="both"/>
      </w:pPr>
    </w:p>
    <w:p w14:paraId="6B4233CF" w14:textId="77777777" w:rsidR="004C0DE1" w:rsidRDefault="004C0DE1">
      <w:pPr>
        <w:spacing w:line="360" w:lineRule="auto"/>
        <w:jc w:val="both"/>
      </w:pPr>
    </w:p>
    <w:p w14:paraId="4E52C2EE" w14:textId="77777777" w:rsidR="00CA68EF" w:rsidRDefault="00CA68EF">
      <w:pPr>
        <w:spacing w:line="360" w:lineRule="auto"/>
        <w:jc w:val="both"/>
      </w:pPr>
    </w:p>
    <w:p w14:paraId="580D0651" w14:textId="77777777" w:rsidR="00CA68EF" w:rsidRDefault="00CA68EF">
      <w:pPr>
        <w:spacing w:line="360" w:lineRule="auto"/>
        <w:jc w:val="both"/>
      </w:pPr>
    </w:p>
    <w:p w14:paraId="06B833CF" w14:textId="77777777" w:rsidR="00CA68EF" w:rsidRDefault="00CA68EF">
      <w:pPr>
        <w:spacing w:line="360" w:lineRule="auto"/>
        <w:jc w:val="both"/>
      </w:pPr>
    </w:p>
    <w:p w14:paraId="63A852A1" w14:textId="77777777" w:rsidR="00CA68EF" w:rsidRDefault="00CA68EF">
      <w:pPr>
        <w:spacing w:line="360" w:lineRule="auto"/>
        <w:jc w:val="both"/>
      </w:pPr>
    </w:p>
    <w:p w14:paraId="2A9AEB0C" w14:textId="77777777" w:rsidR="00CA68EF" w:rsidRDefault="00CA68EF">
      <w:pPr>
        <w:spacing w:line="360" w:lineRule="auto"/>
        <w:jc w:val="both"/>
      </w:pPr>
    </w:p>
    <w:p w14:paraId="3F63BE4B" w14:textId="2EDFC242" w:rsidR="00CA68EF" w:rsidRPr="00CD5609" w:rsidRDefault="00CA68EF" w:rsidP="00CA68EF">
      <w:pPr>
        <w:pStyle w:val="Heading2"/>
        <w:rPr>
          <w:sz w:val="28"/>
          <w:szCs w:val="28"/>
        </w:rPr>
      </w:pPr>
      <w:bookmarkStart w:id="4" w:name="_Toc26195413"/>
      <w:r w:rsidRPr="00CD5609">
        <w:rPr>
          <w:sz w:val="28"/>
          <w:szCs w:val="28"/>
        </w:rPr>
        <w:t>OBJECTIVES</w:t>
      </w:r>
      <w:bookmarkEnd w:id="4"/>
    </w:p>
    <w:p w14:paraId="7088137E" w14:textId="5A84EB96" w:rsidR="00CA68EF" w:rsidRDefault="00CA68EF">
      <w:pPr>
        <w:spacing w:line="360" w:lineRule="auto"/>
        <w:ind w:left="720"/>
        <w:jc w:val="both"/>
      </w:pPr>
      <w:r>
        <w:t>During several decades</w:t>
      </w:r>
      <w:r w:rsidR="00EE1134" w:rsidRPr="000872F3">
        <w:t>,</w:t>
      </w:r>
      <w:r>
        <w:t xml:space="preserve"> personnel function has been transformed from a relatively obscure record keeping staff to a central and top</w:t>
      </w:r>
      <w:r w:rsidR="008F49B5" w:rsidRPr="000872F3">
        <w:t>-</w:t>
      </w:r>
      <w:r>
        <w:t>level management function. There are many factors that have influenced this transformation like technological advances, professionalism and general recognition of human beings as most important resources.</w:t>
      </w:r>
    </w:p>
    <w:p w14:paraId="2F60B738" w14:textId="44D62E3C" w:rsidR="00CA68EF" w:rsidRDefault="00CA68EF">
      <w:pPr>
        <w:numPr>
          <w:ilvl w:val="0"/>
          <w:numId w:val="8"/>
        </w:numPr>
        <w:spacing w:line="360" w:lineRule="auto"/>
        <w:jc w:val="both"/>
      </w:pPr>
      <w:r>
        <w:t xml:space="preserve">A </w:t>
      </w:r>
      <w:r w:rsidR="00EB548C">
        <w:rPr>
          <w:lang w:val="en"/>
        </w:rPr>
        <w:t>coordinator</w:t>
      </w:r>
      <w:r w:rsidR="008F49B5" w:rsidRPr="000872F3">
        <w:t>-</w:t>
      </w:r>
      <w:r>
        <w:t xml:space="preserve">based management system is designed to handle all the primary information required to </w:t>
      </w:r>
      <w:r w:rsidR="00EB548C">
        <w:t xml:space="preserve">register the participants for </w:t>
      </w:r>
      <w:r w:rsidR="00BD6B11">
        <w:t>their choice of events.</w:t>
      </w:r>
      <w:r>
        <w:t xml:space="preserve"> Separate database is maintained to handle all the details required for the correct </w:t>
      </w:r>
      <w:r w:rsidR="00BD6B11">
        <w:t>registration and transaction.</w:t>
      </w:r>
    </w:p>
    <w:p w14:paraId="2C61AF4B" w14:textId="07E2DE67" w:rsidR="00CA68EF" w:rsidRDefault="00CA68EF">
      <w:pPr>
        <w:numPr>
          <w:ilvl w:val="0"/>
          <w:numId w:val="8"/>
        </w:numPr>
        <w:spacing w:line="360" w:lineRule="auto"/>
        <w:jc w:val="both"/>
      </w:pPr>
      <w:r>
        <w:t>The intention is to introduce more user</w:t>
      </w:r>
      <w:r w:rsidR="00BD6B11">
        <w:t>-</w:t>
      </w:r>
      <w:r>
        <w:t xml:space="preserve">friendliness in the various activities such as record updating, maintenance, </w:t>
      </w:r>
      <w:r w:rsidR="00BD6B11">
        <w:t xml:space="preserve">and </w:t>
      </w:r>
      <w:r>
        <w:t>searching.</w:t>
      </w:r>
    </w:p>
    <w:p w14:paraId="3A8EA2D1" w14:textId="1B37845F" w:rsidR="00CA68EF" w:rsidRDefault="00CA68EF">
      <w:pPr>
        <w:numPr>
          <w:ilvl w:val="0"/>
          <w:numId w:val="8"/>
        </w:numPr>
        <w:spacing w:line="360" w:lineRule="auto"/>
        <w:jc w:val="both"/>
      </w:pPr>
      <w:r>
        <w:t xml:space="preserve">The searching of record has been made quite simple as all the details of the </w:t>
      </w:r>
      <w:r w:rsidR="00EB548C">
        <w:t>participant</w:t>
      </w:r>
      <w:r>
        <w:t xml:space="preserve"> can be obtained by simply keying the </w:t>
      </w:r>
      <w:r w:rsidR="00EB548C">
        <w:t>USN</w:t>
      </w:r>
      <w:r>
        <w:t xml:space="preserve"> of the </w:t>
      </w:r>
      <w:r w:rsidR="00EB548C">
        <w:t>participant</w:t>
      </w:r>
      <w:r>
        <w:t>.</w:t>
      </w:r>
    </w:p>
    <w:p w14:paraId="0D090C36" w14:textId="01D29BB1" w:rsidR="00CA68EF" w:rsidRDefault="00CA68EF">
      <w:pPr>
        <w:numPr>
          <w:ilvl w:val="0"/>
          <w:numId w:val="8"/>
        </w:numPr>
        <w:spacing w:line="360" w:lineRule="auto"/>
        <w:jc w:val="both"/>
      </w:pPr>
      <w:r>
        <w:t xml:space="preserve">Similarly, record maintenance and updating can also be accomplished by using the </w:t>
      </w:r>
      <w:r w:rsidR="00BD6B11">
        <w:t>USN</w:t>
      </w:r>
      <w:r>
        <w:t xml:space="preserve"> of </w:t>
      </w:r>
      <w:r w:rsidR="00BD6B11">
        <w:t>participant</w:t>
      </w:r>
      <w:r>
        <w:t xml:space="preserve"> with all details being automatically generated. These details are also being automatically updated in the </w:t>
      </w:r>
      <w:r w:rsidR="00243739">
        <w:t>FILE</w:t>
      </w:r>
      <w:r w:rsidR="00BD6B11">
        <w:t>,</w:t>
      </w:r>
      <w:r>
        <w:t xml:space="preserve"> thus keeping record up-to-date.</w:t>
      </w:r>
    </w:p>
    <w:p w14:paraId="2F2636C1" w14:textId="09CEE424" w:rsidR="00CA68EF" w:rsidRPr="00CD5609" w:rsidRDefault="00CA68EF">
      <w:pPr>
        <w:numPr>
          <w:ilvl w:val="0"/>
          <w:numId w:val="8"/>
        </w:numPr>
        <w:spacing w:line="360" w:lineRule="auto"/>
        <w:jc w:val="both"/>
      </w:pPr>
      <w:r>
        <w:t xml:space="preserve">The entire information has been maintained in the database or </w:t>
      </w:r>
      <w:r w:rsidR="00243739">
        <w:t>FILEs</w:t>
      </w:r>
      <w:r>
        <w:t xml:space="preserve"> and whoever wants to retrieve can’t retrieve, </w:t>
      </w:r>
      <w:r w:rsidR="00BD6B11">
        <w:t xml:space="preserve">as </w:t>
      </w:r>
      <w:r>
        <w:t xml:space="preserve">only authorized </w:t>
      </w:r>
      <w:r w:rsidR="00BD6B11">
        <w:t>Coordinators</w:t>
      </w:r>
      <w:r>
        <w:t xml:space="preserve"> can retrieve the necessary information which can be easily accessible from the </w:t>
      </w:r>
      <w:r w:rsidR="00243739">
        <w:t>FILE</w:t>
      </w:r>
      <w:r w:rsidR="00BD6B11">
        <w:t>/Database</w:t>
      </w:r>
      <w:r>
        <w:rPr>
          <w:lang w:val="en"/>
        </w:rPr>
        <w:t>.</w:t>
      </w:r>
    </w:p>
    <w:p w14:paraId="3E75EA13" w14:textId="0232C0E6" w:rsidR="00CA68EF" w:rsidRDefault="00CA68EF" w:rsidP="004D3806">
      <w:pPr>
        <w:rPr>
          <w:lang w:val="en"/>
        </w:rPr>
      </w:pPr>
      <w:r>
        <w:rPr>
          <w:lang w:val="en"/>
        </w:rPr>
        <w:br w:type="page"/>
      </w:r>
    </w:p>
    <w:p w14:paraId="317A7A19" w14:textId="77777777" w:rsidR="00866691" w:rsidRPr="000872F3" w:rsidRDefault="00866691" w:rsidP="004D3806">
      <w:pPr>
        <w:rPr>
          <w:lang w:val="en"/>
        </w:rPr>
      </w:pPr>
    </w:p>
    <w:p w14:paraId="300A69DE" w14:textId="7406ED89" w:rsidR="00CA68EF" w:rsidRPr="00CD5609" w:rsidRDefault="00CA68EF" w:rsidP="00CA68EF">
      <w:pPr>
        <w:pStyle w:val="Heading2"/>
        <w:rPr>
          <w:sz w:val="28"/>
          <w:szCs w:val="28"/>
        </w:rPr>
      </w:pPr>
      <w:bookmarkStart w:id="5" w:name="_Toc26195414"/>
      <w:r w:rsidRPr="00CD5609">
        <w:rPr>
          <w:sz w:val="28"/>
          <w:szCs w:val="28"/>
        </w:rPr>
        <w:t>SCOPE</w:t>
      </w:r>
      <w:bookmarkEnd w:id="5"/>
    </w:p>
    <w:p w14:paraId="1A8C3973" w14:textId="30C7B93D" w:rsidR="00CA68EF" w:rsidRDefault="00CA68EF">
      <w:pPr>
        <w:spacing w:line="360" w:lineRule="auto"/>
        <w:ind w:left="720"/>
        <w:jc w:val="both"/>
      </w:pPr>
      <w:r w:rsidRPr="00A365F8">
        <w:rPr>
          <w:b/>
        </w:rPr>
        <w:t>PERFORMANCE</w:t>
      </w:r>
      <w:r>
        <w:t>: Manual handling of the record is time consuming and highly prone to error. Hence to improve the performance, computerized and user</w:t>
      </w:r>
      <w:r w:rsidR="008F49B5" w:rsidRPr="000872F3">
        <w:t>-</w:t>
      </w:r>
      <w:r>
        <w:t>friendly system is undertaken.</w:t>
      </w:r>
    </w:p>
    <w:p w14:paraId="1084B56A" w14:textId="617CAF7B" w:rsidR="00CA68EF" w:rsidRDefault="00CA68EF">
      <w:pPr>
        <w:spacing w:line="360" w:lineRule="auto"/>
        <w:ind w:left="720"/>
        <w:jc w:val="both"/>
        <w:rPr>
          <w:lang w:val="en"/>
        </w:rPr>
      </w:pPr>
      <w:r w:rsidRPr="00A365F8">
        <w:rPr>
          <w:b/>
        </w:rPr>
        <w:t>EFFICIENCY</w:t>
      </w:r>
      <w:r>
        <w:t xml:space="preserve">: </w:t>
      </w:r>
      <w:r w:rsidR="00B13CE5">
        <w:t>Efficiency of the system is</w:t>
      </w:r>
      <w:r w:rsidR="00BD6B11">
        <w:t xml:space="preserve"> </w:t>
      </w:r>
      <w:r w:rsidR="00B13CE5">
        <w:t>a b</w:t>
      </w:r>
      <w:r w:rsidR="00BD6B11">
        <w:t>asic</w:t>
      </w:r>
      <w:r>
        <w:t xml:space="preserve"> need</w:t>
      </w:r>
      <w:r w:rsidR="00BD6B11">
        <w:t>.</w:t>
      </w:r>
      <w:r>
        <w:t xml:space="preserve"> So</w:t>
      </w:r>
      <w:r w:rsidR="008F49B5" w:rsidRPr="000872F3">
        <w:t>,</w:t>
      </w:r>
      <w:r>
        <w:t xml:space="preserve"> whenever the new </w:t>
      </w:r>
      <w:r w:rsidR="00AE2328">
        <w:t>participant</w:t>
      </w:r>
      <w:r>
        <w:t xml:space="preserve"> submits his/her details, it has to be updated automatically.</w:t>
      </w:r>
      <w:r w:rsidR="008F49B5" w:rsidRPr="000872F3">
        <w:rPr>
          <w:lang w:val="en"/>
        </w:rPr>
        <w:t xml:space="preserve"> </w:t>
      </w:r>
      <w:r>
        <w:rPr>
          <w:lang w:val="en"/>
        </w:rPr>
        <w:t>It works on all platforms like Mac, Windows, Linux, iOS, Android</w:t>
      </w:r>
      <w:r w:rsidR="00BD6B11">
        <w:rPr>
          <w:lang w:val="en"/>
        </w:rPr>
        <w:t>,</w:t>
      </w:r>
      <w:r>
        <w:rPr>
          <w:lang w:val="en"/>
        </w:rPr>
        <w:t xml:space="preserve"> etc</w:t>
      </w:r>
      <w:r w:rsidR="00BD6B11">
        <w:rPr>
          <w:lang w:val="en"/>
        </w:rPr>
        <w:t>.</w:t>
      </w:r>
    </w:p>
    <w:p w14:paraId="4E3065AB" w14:textId="30620176" w:rsidR="00CA68EF" w:rsidRDefault="00CA68EF">
      <w:pPr>
        <w:spacing w:line="360" w:lineRule="auto"/>
        <w:ind w:left="720"/>
        <w:jc w:val="both"/>
      </w:pPr>
      <w:r w:rsidRPr="00A365F8">
        <w:rPr>
          <w:b/>
        </w:rPr>
        <w:t>CONTROL</w:t>
      </w:r>
      <w:r>
        <w:t xml:space="preserve">: The complete control is under the admin who has the </w:t>
      </w:r>
      <w:r w:rsidR="00B76104">
        <w:t>authority</w:t>
      </w:r>
      <w:r>
        <w:t xml:space="preserve"> to access</w:t>
      </w:r>
      <w:r w:rsidR="00D47026">
        <w:t>,</w:t>
      </w:r>
      <w:r>
        <w:t xml:space="preserve"> and illegal access is not </w:t>
      </w:r>
      <w:r w:rsidR="00B76104">
        <w:t>permitted</w:t>
      </w:r>
      <w:r w:rsidR="00BD6B11">
        <w:t xml:space="preserve">. </w:t>
      </w:r>
      <w:r w:rsidR="00D47026">
        <w:t>Coordinators</w:t>
      </w:r>
      <w:r w:rsidR="00BD6B11">
        <w:t xml:space="preserve"> </w:t>
      </w:r>
      <w:r w:rsidR="00A629B8">
        <w:t>are given authority to register</w:t>
      </w:r>
      <w:r>
        <w:t xml:space="preserve"> and </w:t>
      </w:r>
      <w:r w:rsidR="00B34635">
        <w:t>they have</w:t>
      </w:r>
      <w:r>
        <w:t xml:space="preserve"> the rights just to see the </w:t>
      </w:r>
      <w:r w:rsidR="00D47026">
        <w:t>entries</w:t>
      </w:r>
      <w:r>
        <w:t xml:space="preserve"> and not to change the records or any entries.</w:t>
      </w:r>
    </w:p>
    <w:p w14:paraId="31B939DF" w14:textId="48345C94" w:rsidR="00CA68EF" w:rsidRDefault="00CA68EF">
      <w:pPr>
        <w:spacing w:line="360" w:lineRule="auto"/>
        <w:ind w:left="720"/>
        <w:jc w:val="both"/>
        <w:rPr>
          <w:lang w:val="en"/>
        </w:rPr>
      </w:pPr>
      <w:r w:rsidRPr="00A365F8">
        <w:rPr>
          <w:b/>
        </w:rPr>
        <w:t>SECURITY</w:t>
      </w:r>
      <w:r>
        <w:t xml:space="preserve">: This is the main criteria of the proposed system. Since illegal access may </w:t>
      </w:r>
      <w:r>
        <w:rPr>
          <w:lang w:val="en"/>
        </w:rPr>
        <w:t xml:space="preserve">cause </w:t>
      </w:r>
      <w:r w:rsidR="00BD6B11">
        <w:t>unnecessary actions</w:t>
      </w:r>
      <w:r w:rsidR="00BD6B11">
        <w:rPr>
          <w:lang w:val="en"/>
        </w:rPr>
        <w:t>,</w:t>
      </w:r>
      <w:r w:rsidR="00BD6B11">
        <w:t xml:space="preserve"> so</w:t>
      </w:r>
      <w:r>
        <w:t xml:space="preserve"> security has been </w:t>
      </w:r>
      <w:r w:rsidR="00BD6B11">
        <w:t>enforced.</w:t>
      </w:r>
      <w:r>
        <w:rPr>
          <w:lang w:val="en"/>
        </w:rPr>
        <w:t xml:space="preserve"> Here</w:t>
      </w:r>
      <w:r w:rsidR="00BD6B11">
        <w:rPr>
          <w:lang w:val="en"/>
        </w:rPr>
        <w:t xml:space="preserve">, in this system, we are using 256 Bit AES encryption (256 Bit </w:t>
      </w:r>
      <w:r w:rsidR="00BD6B11" w:rsidRPr="009D5461">
        <w:rPr>
          <w:lang w:val="en"/>
        </w:rPr>
        <w:t>Advanced Encryption Standard</w:t>
      </w:r>
      <w:r w:rsidR="008F49B5" w:rsidRPr="000872F3">
        <w:rPr>
          <w:lang w:val="en"/>
        </w:rPr>
        <w:t>).</w:t>
      </w:r>
    </w:p>
    <w:p w14:paraId="29EDF74E" w14:textId="77777777" w:rsidR="00CA68EF" w:rsidRDefault="00CA68EF">
      <w:pPr>
        <w:spacing w:line="360" w:lineRule="auto"/>
        <w:ind w:left="720"/>
      </w:pPr>
    </w:p>
    <w:p w14:paraId="29353644" w14:textId="77777777" w:rsidR="00CA68EF" w:rsidRDefault="00CA68EF">
      <w:pPr>
        <w:spacing w:line="360" w:lineRule="auto"/>
        <w:ind w:left="720"/>
      </w:pPr>
    </w:p>
    <w:p w14:paraId="796F9AC1" w14:textId="77777777" w:rsidR="00CA68EF" w:rsidRDefault="00CA68EF">
      <w:pPr>
        <w:spacing w:line="360" w:lineRule="auto"/>
        <w:ind w:left="720"/>
      </w:pPr>
    </w:p>
    <w:p w14:paraId="4990C5F7" w14:textId="77777777" w:rsidR="00CA68EF" w:rsidRDefault="00CA68EF">
      <w:pPr>
        <w:spacing w:line="360" w:lineRule="auto"/>
        <w:ind w:left="720"/>
      </w:pPr>
    </w:p>
    <w:p w14:paraId="52076547" w14:textId="77777777" w:rsidR="00CA68EF" w:rsidRDefault="00CA68EF">
      <w:pPr>
        <w:spacing w:line="360" w:lineRule="auto"/>
        <w:ind w:left="720"/>
      </w:pPr>
    </w:p>
    <w:p w14:paraId="00C538C0" w14:textId="77777777" w:rsidR="00CA68EF" w:rsidRDefault="00CA68EF">
      <w:pPr>
        <w:spacing w:line="360" w:lineRule="auto"/>
        <w:ind w:left="720"/>
      </w:pPr>
    </w:p>
    <w:p w14:paraId="291EDD11" w14:textId="77777777" w:rsidR="00CA68EF" w:rsidRDefault="00CA68EF">
      <w:pPr>
        <w:spacing w:line="360" w:lineRule="auto"/>
        <w:ind w:left="720"/>
      </w:pPr>
    </w:p>
    <w:p w14:paraId="20139B50" w14:textId="77777777" w:rsidR="00CA68EF" w:rsidRDefault="00CA68EF">
      <w:pPr>
        <w:spacing w:line="360" w:lineRule="auto"/>
        <w:ind w:left="720"/>
      </w:pPr>
    </w:p>
    <w:p w14:paraId="2B3A0BA4" w14:textId="77777777" w:rsidR="00CA68EF" w:rsidRDefault="00CA68EF">
      <w:pPr>
        <w:spacing w:line="360" w:lineRule="auto"/>
        <w:ind w:left="720"/>
      </w:pPr>
    </w:p>
    <w:p w14:paraId="6CDD5DEB" w14:textId="77777777" w:rsidR="00CA68EF" w:rsidRDefault="00CA68EF">
      <w:pPr>
        <w:spacing w:line="360" w:lineRule="auto"/>
        <w:ind w:left="720"/>
      </w:pPr>
    </w:p>
    <w:p w14:paraId="0368DF92" w14:textId="77777777" w:rsidR="00CA68EF" w:rsidRDefault="00CA68EF">
      <w:pPr>
        <w:spacing w:line="360" w:lineRule="auto"/>
        <w:ind w:left="720"/>
      </w:pPr>
    </w:p>
    <w:p w14:paraId="6955A227" w14:textId="77777777" w:rsidR="00CA68EF" w:rsidRDefault="00CA68EF">
      <w:pPr>
        <w:spacing w:line="360" w:lineRule="auto"/>
        <w:ind w:left="720"/>
      </w:pPr>
    </w:p>
    <w:p w14:paraId="153AA243" w14:textId="77777777" w:rsidR="00CA68EF" w:rsidRDefault="00CA68EF">
      <w:pPr>
        <w:spacing w:line="360" w:lineRule="auto"/>
        <w:ind w:left="720"/>
      </w:pPr>
    </w:p>
    <w:p w14:paraId="0E6A4194" w14:textId="77777777" w:rsidR="00CA68EF" w:rsidRDefault="00CA68EF">
      <w:r>
        <w:br w:type="page"/>
      </w:r>
    </w:p>
    <w:p w14:paraId="738CE7E0" w14:textId="77777777" w:rsidR="005B4D76" w:rsidRDefault="005B4D76">
      <w:pPr>
        <w:spacing w:line="360" w:lineRule="auto"/>
        <w:rPr>
          <w:b/>
          <w:sz w:val="32"/>
          <w:szCs w:val="32"/>
        </w:rPr>
      </w:pPr>
    </w:p>
    <w:p w14:paraId="654F46EC" w14:textId="7F36C768" w:rsidR="00CA68EF" w:rsidRDefault="00CA68EF">
      <w:pPr>
        <w:spacing w:line="360" w:lineRule="auto"/>
        <w:rPr>
          <w:b/>
          <w:sz w:val="32"/>
          <w:szCs w:val="32"/>
        </w:rPr>
      </w:pPr>
      <w:r>
        <w:rPr>
          <w:b/>
          <w:sz w:val="32"/>
          <w:szCs w:val="32"/>
        </w:rPr>
        <w:t>Chapter 2</w:t>
      </w:r>
    </w:p>
    <w:p w14:paraId="2D60AA12" w14:textId="77777777" w:rsidR="00CA68EF" w:rsidRDefault="00CA68EF" w:rsidP="00CA68EF">
      <w:pPr>
        <w:pStyle w:val="Heading1"/>
      </w:pPr>
      <w:bookmarkStart w:id="6" w:name="_Toc26195415"/>
      <w:r>
        <w:t>SYSTEM SPECIFICATION</w:t>
      </w:r>
      <w:bookmarkEnd w:id="6"/>
    </w:p>
    <w:p w14:paraId="70694250" w14:textId="77777777" w:rsidR="00CA68EF" w:rsidRPr="00CD5609" w:rsidRDefault="00CA68EF" w:rsidP="00CA68EF">
      <w:pPr>
        <w:pStyle w:val="Heading2"/>
        <w:numPr>
          <w:ilvl w:val="0"/>
          <w:numId w:val="0"/>
        </w:numPr>
        <w:rPr>
          <w:sz w:val="28"/>
          <w:szCs w:val="28"/>
        </w:rPr>
      </w:pPr>
      <w:bookmarkStart w:id="7" w:name="_Toc26195416"/>
      <w:proofErr w:type="gramStart"/>
      <w:r w:rsidRPr="00CD5609">
        <w:rPr>
          <w:sz w:val="28"/>
          <w:szCs w:val="28"/>
        </w:rPr>
        <w:t>2.1  HARDWARE</w:t>
      </w:r>
      <w:proofErr w:type="gramEnd"/>
      <w:r w:rsidRPr="00CD5609">
        <w:rPr>
          <w:sz w:val="28"/>
          <w:szCs w:val="28"/>
        </w:rPr>
        <w:t xml:space="preserve"> REQUIREMENTS</w:t>
      </w:r>
      <w:bookmarkEnd w:id="7"/>
    </w:p>
    <w:p w14:paraId="4A415135" w14:textId="69D2669A" w:rsidR="00F662D3" w:rsidRPr="00F662D3" w:rsidRDefault="00CA68EF">
      <w:pPr>
        <w:spacing w:line="360" w:lineRule="auto"/>
        <w:jc w:val="both"/>
        <w:rPr>
          <w:b/>
          <w:bCs/>
        </w:rPr>
      </w:pPr>
      <w:r>
        <w:tab/>
      </w:r>
      <w:r w:rsidR="00F662D3" w:rsidRPr="00F662D3">
        <w:rPr>
          <w:b/>
          <w:bCs/>
        </w:rPr>
        <w:t>Minimum Req.</w:t>
      </w:r>
    </w:p>
    <w:p w14:paraId="1121E5BC" w14:textId="50ACFC82" w:rsidR="00CA68EF" w:rsidRDefault="00CA68EF" w:rsidP="00F662D3">
      <w:pPr>
        <w:spacing w:line="360" w:lineRule="auto"/>
        <w:ind w:firstLine="420"/>
        <w:jc w:val="both"/>
        <w:rPr>
          <w:lang w:val="en"/>
        </w:rPr>
      </w:pPr>
      <w:r>
        <w:t xml:space="preserve">PROCESSOR: </w:t>
      </w:r>
      <w:r w:rsidR="00BD6B11">
        <w:rPr>
          <w:lang w:val="en"/>
        </w:rPr>
        <w:t xml:space="preserve">i3 </w:t>
      </w:r>
      <w:r w:rsidR="00CC397B">
        <w:rPr>
          <w:lang w:val="en"/>
        </w:rPr>
        <w:t>4</w:t>
      </w:r>
      <w:r w:rsidR="00F662D3">
        <w:rPr>
          <w:lang w:val="en"/>
        </w:rPr>
        <w:t>th</w:t>
      </w:r>
      <w:r>
        <w:rPr>
          <w:lang w:val="en"/>
        </w:rPr>
        <w:t xml:space="preserve"> gen</w:t>
      </w:r>
    </w:p>
    <w:p w14:paraId="5C771BB6" w14:textId="4842111A" w:rsidR="00CA68EF" w:rsidRDefault="00CA68EF">
      <w:pPr>
        <w:spacing w:line="360" w:lineRule="auto"/>
        <w:jc w:val="both"/>
      </w:pPr>
      <w:r>
        <w:tab/>
        <w:t xml:space="preserve">RAM: </w:t>
      </w:r>
      <w:r w:rsidR="00F662D3">
        <w:rPr>
          <w:lang w:val="en"/>
        </w:rPr>
        <w:t>4</w:t>
      </w:r>
      <w:r w:rsidR="00BD6B11">
        <w:t>GB</w:t>
      </w:r>
    </w:p>
    <w:p w14:paraId="606EFAB8" w14:textId="2D6176E8" w:rsidR="00CA68EF" w:rsidRDefault="00CA68EF">
      <w:pPr>
        <w:spacing w:line="360" w:lineRule="auto"/>
        <w:jc w:val="both"/>
      </w:pPr>
      <w:r>
        <w:tab/>
        <w:t xml:space="preserve">HARD DISK: </w:t>
      </w:r>
      <w:r w:rsidR="00BD6B11">
        <w:rPr>
          <w:lang w:val="en"/>
        </w:rPr>
        <w:t>4</w:t>
      </w:r>
      <w:r w:rsidR="00F662D3">
        <w:rPr>
          <w:lang w:val="en"/>
        </w:rPr>
        <w:t>0</w:t>
      </w:r>
      <w:r w:rsidR="00F662D3">
        <w:t>M</w:t>
      </w:r>
      <w:r w:rsidR="00BD6B11">
        <w:t>B</w:t>
      </w:r>
    </w:p>
    <w:p w14:paraId="0017B55D" w14:textId="3672FD4D" w:rsidR="00BD6B11" w:rsidRDefault="00BD6B11">
      <w:pPr>
        <w:spacing w:line="360" w:lineRule="auto"/>
        <w:jc w:val="both"/>
      </w:pPr>
      <w:r>
        <w:tab/>
      </w:r>
    </w:p>
    <w:p w14:paraId="7A6F71DC" w14:textId="183FE36C" w:rsidR="00BD6B11" w:rsidRPr="00F662D3" w:rsidRDefault="00BD6B11">
      <w:pPr>
        <w:spacing w:line="360" w:lineRule="auto"/>
        <w:jc w:val="both"/>
        <w:rPr>
          <w:b/>
          <w:bCs/>
        </w:rPr>
      </w:pPr>
      <w:r>
        <w:tab/>
      </w:r>
      <w:r w:rsidRPr="00F662D3">
        <w:rPr>
          <w:b/>
          <w:bCs/>
        </w:rPr>
        <w:t>Recommended Req.</w:t>
      </w:r>
    </w:p>
    <w:p w14:paraId="0B2731D1" w14:textId="77777777" w:rsidR="00BD6B11" w:rsidRDefault="00BD6B11" w:rsidP="00BD6B11">
      <w:pPr>
        <w:spacing w:line="360" w:lineRule="auto"/>
        <w:jc w:val="both"/>
        <w:rPr>
          <w:lang w:val="en"/>
        </w:rPr>
      </w:pPr>
      <w:r>
        <w:tab/>
        <w:t xml:space="preserve">PROCESSOR: </w:t>
      </w:r>
      <w:r>
        <w:rPr>
          <w:lang w:val="en"/>
        </w:rPr>
        <w:t>i9 10</w:t>
      </w:r>
      <w:r>
        <w:rPr>
          <w:vertAlign w:val="superscript"/>
          <w:lang w:val="en"/>
        </w:rPr>
        <w:t>th</w:t>
      </w:r>
      <w:r>
        <w:rPr>
          <w:lang w:val="en"/>
        </w:rPr>
        <w:t xml:space="preserve"> gen</w:t>
      </w:r>
    </w:p>
    <w:p w14:paraId="79AEDE76" w14:textId="77777777" w:rsidR="00BD6B11" w:rsidRDefault="00BD6B11" w:rsidP="00BD6B11">
      <w:pPr>
        <w:spacing w:line="360" w:lineRule="auto"/>
        <w:jc w:val="both"/>
      </w:pPr>
      <w:r>
        <w:tab/>
        <w:t xml:space="preserve">RAM: </w:t>
      </w:r>
      <w:r>
        <w:rPr>
          <w:lang w:val="en"/>
        </w:rPr>
        <w:t>32</w:t>
      </w:r>
      <w:r>
        <w:t>GB</w:t>
      </w:r>
    </w:p>
    <w:p w14:paraId="44995645" w14:textId="77777777" w:rsidR="00BD6B11" w:rsidRDefault="00BD6B11" w:rsidP="00BD6B11">
      <w:pPr>
        <w:spacing w:line="360" w:lineRule="auto"/>
        <w:jc w:val="both"/>
      </w:pPr>
      <w:r>
        <w:tab/>
        <w:t xml:space="preserve">HARD DISK: </w:t>
      </w:r>
      <w:r>
        <w:rPr>
          <w:lang w:val="en"/>
        </w:rPr>
        <w:t>4</w:t>
      </w:r>
      <w:r>
        <w:t>TB</w:t>
      </w:r>
    </w:p>
    <w:p w14:paraId="4F5FD362" w14:textId="498F6337" w:rsidR="00BD6B11" w:rsidRDefault="00BD6B11">
      <w:pPr>
        <w:spacing w:line="360" w:lineRule="auto"/>
        <w:jc w:val="both"/>
      </w:pPr>
    </w:p>
    <w:p w14:paraId="1C954A60" w14:textId="77777777" w:rsidR="00CA68EF" w:rsidRPr="00CD5609" w:rsidRDefault="00CA68EF" w:rsidP="00CA68EF">
      <w:pPr>
        <w:pStyle w:val="Heading2"/>
        <w:numPr>
          <w:ilvl w:val="0"/>
          <w:numId w:val="0"/>
        </w:numPr>
        <w:rPr>
          <w:sz w:val="28"/>
          <w:szCs w:val="28"/>
        </w:rPr>
      </w:pPr>
      <w:bookmarkStart w:id="8" w:name="_Toc26195417"/>
      <w:proofErr w:type="gramStart"/>
      <w:r w:rsidRPr="00CD5609">
        <w:rPr>
          <w:sz w:val="28"/>
          <w:szCs w:val="28"/>
        </w:rPr>
        <w:t>2.2  SOFTWARE</w:t>
      </w:r>
      <w:proofErr w:type="gramEnd"/>
      <w:r w:rsidRPr="00CD5609">
        <w:rPr>
          <w:sz w:val="28"/>
          <w:szCs w:val="28"/>
        </w:rPr>
        <w:t xml:space="preserve"> REQUIREMENTS</w:t>
      </w:r>
      <w:bookmarkEnd w:id="8"/>
    </w:p>
    <w:p w14:paraId="2652FD13" w14:textId="77777777" w:rsidR="00CA68EF" w:rsidRDefault="00CA68EF">
      <w:pPr>
        <w:spacing w:line="360" w:lineRule="auto"/>
        <w:jc w:val="both"/>
        <w:rPr>
          <w:lang w:val="en"/>
        </w:rPr>
      </w:pPr>
      <w:r>
        <w:tab/>
        <w:t xml:space="preserve">OS: </w:t>
      </w:r>
      <w:r>
        <w:rPr>
          <w:lang w:val="en"/>
        </w:rPr>
        <w:t>Cross platform</w:t>
      </w:r>
      <w:r>
        <w:t xml:space="preserve">, 64 </w:t>
      </w:r>
      <w:proofErr w:type="gramStart"/>
      <w:r>
        <w:t>bit</w:t>
      </w:r>
      <w:proofErr w:type="gramEnd"/>
    </w:p>
    <w:p w14:paraId="58C37E38" w14:textId="77777777" w:rsidR="00CA68EF" w:rsidRDefault="00CA68EF">
      <w:pPr>
        <w:spacing w:line="360" w:lineRule="auto"/>
        <w:jc w:val="both"/>
      </w:pPr>
      <w:r>
        <w:tab/>
        <w:t>CODING LANGUAGE:</w:t>
      </w:r>
    </w:p>
    <w:p w14:paraId="639BBBCF" w14:textId="07318835" w:rsidR="00AD0ED8" w:rsidRPr="00790850" w:rsidRDefault="00BD6B11" w:rsidP="00AD0ED8">
      <w:pPr>
        <w:numPr>
          <w:ilvl w:val="0"/>
          <w:numId w:val="9"/>
        </w:numPr>
        <w:spacing w:line="360" w:lineRule="auto"/>
        <w:jc w:val="both"/>
      </w:pPr>
      <w:r>
        <w:t xml:space="preserve">FRONT END: </w:t>
      </w:r>
      <w:r>
        <w:rPr>
          <w:lang w:val="en"/>
        </w:rPr>
        <w:t>Electron-JS (NODE-JS)</w:t>
      </w:r>
    </w:p>
    <w:p w14:paraId="326CD049" w14:textId="24BDC95F" w:rsidR="00AD0ED8" w:rsidRDefault="00AD0ED8" w:rsidP="00AD0ED8">
      <w:pPr>
        <w:spacing w:line="360" w:lineRule="auto"/>
        <w:ind w:left="1440"/>
        <w:jc w:val="both"/>
        <w:rPr>
          <w:lang w:val="en"/>
        </w:rPr>
      </w:pPr>
      <w:r w:rsidRPr="00790850">
        <w:rPr>
          <w:b/>
          <w:bCs/>
          <w:lang w:val="en"/>
        </w:rPr>
        <w:t>Electron-JS</w:t>
      </w:r>
      <w:r>
        <w:rPr>
          <w:lang w:val="en"/>
        </w:rPr>
        <w:t>:</w:t>
      </w:r>
    </w:p>
    <w:p w14:paraId="634763C6" w14:textId="28D15D85" w:rsidR="00AD0ED8" w:rsidRPr="00AD0ED8" w:rsidRDefault="00AD0ED8" w:rsidP="00AD0ED8">
      <w:pPr>
        <w:spacing w:line="360" w:lineRule="auto"/>
        <w:ind w:left="1440"/>
        <w:jc w:val="both"/>
      </w:pPr>
      <w:r w:rsidRPr="00AD0ED8">
        <w:t>The Electron framework lets you write cross-platform desktop applications using JavaScript, HTML and CSS. It is based on Node.js and Chromium and is used by the Atom editor and many other apps.</w:t>
      </w:r>
    </w:p>
    <w:p w14:paraId="77D688D8" w14:textId="692E85C3" w:rsidR="00AD0ED8" w:rsidRDefault="00AD0ED8" w:rsidP="00AD0ED8">
      <w:pPr>
        <w:spacing w:line="360" w:lineRule="auto"/>
        <w:ind w:left="1440"/>
        <w:jc w:val="both"/>
      </w:pPr>
      <w:r w:rsidRPr="00790850">
        <w:rPr>
          <w:b/>
          <w:bCs/>
        </w:rPr>
        <w:t>Node-JS</w:t>
      </w:r>
      <w:r>
        <w:t>:</w:t>
      </w:r>
    </w:p>
    <w:p w14:paraId="21C82222" w14:textId="3CCB0BD4" w:rsidR="00CA68EF" w:rsidRDefault="00CA68EF">
      <w:pPr>
        <w:spacing w:line="360" w:lineRule="auto"/>
        <w:ind w:left="1440"/>
        <w:jc w:val="both"/>
        <w:rPr>
          <w:lang w:val="en"/>
        </w:rPr>
      </w:pPr>
      <w:r>
        <w:rPr>
          <w:lang w:val="en"/>
        </w:rPr>
        <w:t>It is an open source</w:t>
      </w:r>
      <w:r w:rsidR="00BD6B11">
        <w:rPr>
          <w:lang w:val="en"/>
        </w:rPr>
        <w:t xml:space="preserve">, </w:t>
      </w:r>
      <w:r>
        <w:rPr>
          <w:lang w:val="en"/>
        </w:rPr>
        <w:t>cross-platform,</w:t>
      </w:r>
      <w:r w:rsidR="00DE2A7E">
        <w:rPr>
          <w:lang w:val="en"/>
        </w:rPr>
        <w:t xml:space="preserve"> </w:t>
      </w:r>
      <w:r>
        <w:rPr>
          <w:lang w:val="en"/>
        </w:rPr>
        <w:t>runtime environment that allows developers to create all kinds of server-side tools and applications in JavaScript. It uses an event-driven,</w:t>
      </w:r>
      <w:r w:rsidR="00D467FE">
        <w:rPr>
          <w:lang w:val="en"/>
        </w:rPr>
        <w:t xml:space="preserve"> </w:t>
      </w:r>
      <w:r>
        <w:rPr>
          <w:lang w:val="en"/>
        </w:rPr>
        <w:t>non-blocking I/O model that makes it lightweight and efficient</w:t>
      </w:r>
      <w:r w:rsidR="00BD6B11">
        <w:rPr>
          <w:lang w:val="en"/>
        </w:rPr>
        <w:t xml:space="preserve">, </w:t>
      </w:r>
      <w:r>
        <w:rPr>
          <w:lang w:val="en"/>
        </w:rPr>
        <w:t>perfect for data-intensive real-time applications that run across distributed devices.</w:t>
      </w:r>
    </w:p>
    <w:p w14:paraId="15D2466D" w14:textId="0D0F5CEA" w:rsidR="00CA68EF" w:rsidRDefault="00CA68EF">
      <w:pPr>
        <w:spacing w:line="360" w:lineRule="auto"/>
        <w:ind w:left="1440"/>
        <w:jc w:val="both"/>
        <w:rPr>
          <w:lang w:val="en"/>
        </w:rPr>
      </w:pPr>
    </w:p>
    <w:p w14:paraId="216C411F" w14:textId="510AFA02" w:rsidR="00194799" w:rsidRDefault="00194799">
      <w:pPr>
        <w:spacing w:line="360" w:lineRule="auto"/>
        <w:ind w:left="1440"/>
        <w:jc w:val="both"/>
        <w:rPr>
          <w:lang w:val="en"/>
        </w:rPr>
      </w:pPr>
    </w:p>
    <w:p w14:paraId="2D25FDF6" w14:textId="258C9B0A" w:rsidR="00194799" w:rsidRDefault="00194799">
      <w:pPr>
        <w:spacing w:line="360" w:lineRule="auto"/>
        <w:ind w:left="1440"/>
        <w:jc w:val="both"/>
        <w:rPr>
          <w:lang w:val="en"/>
        </w:rPr>
      </w:pPr>
    </w:p>
    <w:p w14:paraId="1E248BDA" w14:textId="77777777" w:rsidR="00194799" w:rsidRDefault="00194799">
      <w:pPr>
        <w:spacing w:line="360" w:lineRule="auto"/>
        <w:ind w:left="1440"/>
        <w:jc w:val="both"/>
        <w:rPr>
          <w:lang w:val="en"/>
        </w:rPr>
      </w:pPr>
    </w:p>
    <w:p w14:paraId="3EE46F6E" w14:textId="77777777" w:rsidR="00CA68EF" w:rsidRDefault="00CA68EF">
      <w:pPr>
        <w:numPr>
          <w:ilvl w:val="0"/>
          <w:numId w:val="9"/>
        </w:numPr>
        <w:spacing w:line="360" w:lineRule="auto"/>
        <w:jc w:val="both"/>
      </w:pPr>
      <w:r>
        <w:lastRenderedPageBreak/>
        <w:t xml:space="preserve">BACK END: </w:t>
      </w:r>
      <w:r>
        <w:rPr>
          <w:lang w:val="en"/>
        </w:rPr>
        <w:t>SQL</w:t>
      </w:r>
    </w:p>
    <w:p w14:paraId="5C93B2C4" w14:textId="77777777" w:rsidR="00CA68EF" w:rsidRDefault="00CA68EF">
      <w:pPr>
        <w:spacing w:line="360" w:lineRule="auto"/>
        <w:ind w:left="1440"/>
        <w:jc w:val="both"/>
      </w:pPr>
      <w:r>
        <w:t>It is a relational database whose components (tables, forms, queries) are linked (related). The linkages between database components are created by making relationship links between them. The relationship can be:</w:t>
      </w:r>
    </w:p>
    <w:p w14:paraId="293DE0F2" w14:textId="5F8FC415" w:rsidR="00CA68EF" w:rsidRDefault="00CA68EF">
      <w:pPr>
        <w:numPr>
          <w:ilvl w:val="4"/>
          <w:numId w:val="10"/>
        </w:numPr>
        <w:spacing w:line="360" w:lineRule="auto"/>
        <w:jc w:val="both"/>
      </w:pPr>
      <w:r>
        <w:t>One component and another</w:t>
      </w:r>
      <w:r w:rsidR="008F49B5" w:rsidRPr="000872F3">
        <w:t xml:space="preserve"> </w:t>
      </w:r>
      <w:r>
        <w:t>(one-one relationship)</w:t>
      </w:r>
    </w:p>
    <w:p w14:paraId="45EB724A" w14:textId="77777777" w:rsidR="00CA68EF" w:rsidRDefault="00CA68EF">
      <w:pPr>
        <w:numPr>
          <w:ilvl w:val="4"/>
          <w:numId w:val="10"/>
        </w:numPr>
        <w:spacing w:line="360" w:lineRule="auto"/>
        <w:jc w:val="both"/>
      </w:pPr>
      <w:r>
        <w:t>One component related to several other components(one-many)</w:t>
      </w:r>
    </w:p>
    <w:p w14:paraId="748C5A92" w14:textId="77777777" w:rsidR="00CA68EF" w:rsidRDefault="00CA68EF">
      <w:pPr>
        <w:numPr>
          <w:ilvl w:val="4"/>
          <w:numId w:val="10"/>
        </w:numPr>
        <w:spacing w:line="360" w:lineRule="auto"/>
        <w:jc w:val="both"/>
      </w:pPr>
      <w:r>
        <w:t>Several database components(many-many)</w:t>
      </w:r>
    </w:p>
    <w:p w14:paraId="477B7D23" w14:textId="77777777" w:rsidR="00CA68EF" w:rsidRDefault="00CA68EF">
      <w:pPr>
        <w:spacing w:line="360" w:lineRule="auto"/>
        <w:jc w:val="both"/>
      </w:pPr>
      <w:r>
        <w:t>Creation of relationships between the database components reduces data redundancies and enhances ease of access of the information.</w:t>
      </w:r>
    </w:p>
    <w:p w14:paraId="677C8958" w14:textId="77777777" w:rsidR="00CA68EF" w:rsidRDefault="00CA68EF">
      <w:pPr>
        <w:spacing w:after="200"/>
        <w:rPr>
          <w:b/>
          <w:sz w:val="32"/>
          <w:szCs w:val="32"/>
        </w:rPr>
      </w:pPr>
    </w:p>
    <w:p w14:paraId="2FADE8CF" w14:textId="77777777" w:rsidR="00CA68EF" w:rsidRDefault="00CA68EF">
      <w:pPr>
        <w:spacing w:after="200"/>
        <w:rPr>
          <w:b/>
          <w:sz w:val="32"/>
          <w:szCs w:val="32"/>
        </w:rPr>
      </w:pPr>
    </w:p>
    <w:p w14:paraId="0E7D7496" w14:textId="77777777" w:rsidR="00CA68EF" w:rsidRDefault="00CA68EF">
      <w:pPr>
        <w:rPr>
          <w:b/>
          <w:sz w:val="32"/>
          <w:szCs w:val="32"/>
        </w:rPr>
      </w:pPr>
      <w:r>
        <w:rPr>
          <w:b/>
          <w:sz w:val="32"/>
          <w:szCs w:val="32"/>
        </w:rPr>
        <w:br w:type="page"/>
      </w:r>
    </w:p>
    <w:p w14:paraId="316AD843" w14:textId="77777777" w:rsidR="00866691" w:rsidRDefault="00866691">
      <w:pPr>
        <w:spacing w:after="200"/>
        <w:rPr>
          <w:b/>
          <w:sz w:val="32"/>
          <w:szCs w:val="32"/>
        </w:rPr>
      </w:pPr>
    </w:p>
    <w:p w14:paraId="67DD4876" w14:textId="63983886" w:rsidR="00CA68EF" w:rsidRDefault="00CA68EF">
      <w:pPr>
        <w:spacing w:after="200"/>
        <w:rPr>
          <w:b/>
          <w:sz w:val="32"/>
          <w:szCs w:val="32"/>
        </w:rPr>
      </w:pPr>
      <w:r>
        <w:rPr>
          <w:b/>
          <w:sz w:val="32"/>
          <w:szCs w:val="32"/>
        </w:rPr>
        <w:t>Chapter 3</w:t>
      </w:r>
    </w:p>
    <w:p w14:paraId="2F31B401" w14:textId="77777777" w:rsidR="00CA68EF" w:rsidRDefault="00CA68EF" w:rsidP="00CA68EF">
      <w:pPr>
        <w:pStyle w:val="Heading1"/>
      </w:pPr>
      <w:bookmarkStart w:id="9" w:name="_Toc26195418"/>
      <w:r>
        <w:t>DESIGN</w:t>
      </w:r>
      <w:bookmarkEnd w:id="9"/>
    </w:p>
    <w:p w14:paraId="20D35BBD" w14:textId="77777777" w:rsidR="00CA68EF" w:rsidRPr="00CD5609" w:rsidRDefault="00CA68EF" w:rsidP="00CA68EF">
      <w:pPr>
        <w:pStyle w:val="Heading2"/>
        <w:numPr>
          <w:ilvl w:val="0"/>
          <w:numId w:val="0"/>
        </w:numPr>
        <w:rPr>
          <w:sz w:val="28"/>
          <w:szCs w:val="28"/>
        </w:rPr>
      </w:pPr>
      <w:bookmarkStart w:id="10" w:name="_Toc26195419"/>
      <w:r w:rsidRPr="00CD5609">
        <w:rPr>
          <w:sz w:val="28"/>
          <w:szCs w:val="28"/>
        </w:rPr>
        <w:t xml:space="preserve">3.1 Description of </w:t>
      </w:r>
      <w:r w:rsidRPr="00CD5609">
        <w:rPr>
          <w:sz w:val="28"/>
          <w:szCs w:val="28"/>
          <w:lang w:val="en"/>
        </w:rPr>
        <w:t xml:space="preserve">Event </w:t>
      </w:r>
      <w:r w:rsidRPr="00CD5609">
        <w:rPr>
          <w:sz w:val="28"/>
          <w:szCs w:val="28"/>
        </w:rPr>
        <w:t>Management Database System</w:t>
      </w:r>
      <w:bookmarkEnd w:id="10"/>
    </w:p>
    <w:p w14:paraId="67731F2D" w14:textId="05D612A5" w:rsidR="00CA68EF" w:rsidRDefault="00CA68EF">
      <w:pPr>
        <w:numPr>
          <w:ilvl w:val="0"/>
          <w:numId w:val="9"/>
        </w:numPr>
        <w:spacing w:line="360" w:lineRule="auto"/>
        <w:jc w:val="both"/>
      </w:pPr>
      <w:r>
        <w:t xml:space="preserve">The details of </w:t>
      </w:r>
      <w:r>
        <w:rPr>
          <w:lang w:val="en"/>
        </w:rPr>
        <w:t>events</w:t>
      </w:r>
      <w:r>
        <w:t xml:space="preserve"> </w:t>
      </w:r>
      <w:r w:rsidR="008F49B5" w:rsidRPr="000872F3">
        <w:t>are</w:t>
      </w:r>
      <w:r>
        <w:t xml:space="preserve"> stored </w:t>
      </w:r>
      <w:r w:rsidR="00FA6BA8">
        <w:t>in</w:t>
      </w:r>
      <w:r>
        <w:t xml:space="preserve"> the </w:t>
      </w:r>
      <w:r w:rsidR="00BD6B11">
        <w:rPr>
          <w:lang w:val="en"/>
        </w:rPr>
        <w:t>Event</w:t>
      </w:r>
      <w:r w:rsidR="00FA6BA8">
        <w:rPr>
          <w:lang w:val="en"/>
        </w:rPr>
        <w:t>s</w:t>
      </w:r>
      <w:r w:rsidR="00BD6B11">
        <w:t xml:space="preserve"> table</w:t>
      </w:r>
      <w:r>
        <w:t xml:space="preserve"> respective with all </w:t>
      </w:r>
      <w:r w:rsidR="00FA6BA8">
        <w:t>its attributes</w:t>
      </w:r>
      <w:r>
        <w:t>.</w:t>
      </w:r>
    </w:p>
    <w:p w14:paraId="467FE00F" w14:textId="79D5F365" w:rsidR="00CA68EF" w:rsidRDefault="00CA68EF" w:rsidP="00BD6B11">
      <w:pPr>
        <w:spacing w:line="360" w:lineRule="auto"/>
        <w:ind w:left="1500"/>
        <w:jc w:val="both"/>
        <w:rPr>
          <w:lang w:val="en"/>
        </w:rPr>
      </w:pPr>
      <w:r>
        <w:rPr>
          <w:lang w:val="en"/>
        </w:rPr>
        <w:t xml:space="preserve">Each </w:t>
      </w:r>
      <w:r>
        <w:t>entity</w:t>
      </w:r>
      <w:r>
        <w:rPr>
          <w:lang w:val="en"/>
        </w:rPr>
        <w:t xml:space="preserve"> </w:t>
      </w:r>
      <w:r>
        <w:t>(</w:t>
      </w:r>
      <w:r>
        <w:rPr>
          <w:lang w:val="en"/>
        </w:rPr>
        <w:t xml:space="preserve">USN, R_ID, E_ID, Name, Section, Department, Coordinators) contains primary keys, </w:t>
      </w:r>
      <w:r w:rsidR="00BD6B11">
        <w:rPr>
          <w:lang w:val="en"/>
        </w:rPr>
        <w:t>and</w:t>
      </w:r>
      <w:r>
        <w:rPr>
          <w:lang w:val="en"/>
        </w:rPr>
        <w:t xml:space="preserve"> foreign keys.</w:t>
      </w:r>
    </w:p>
    <w:p w14:paraId="32C369B4" w14:textId="13E2B9D0" w:rsidR="00CA68EF" w:rsidRDefault="00CA68EF">
      <w:pPr>
        <w:numPr>
          <w:ilvl w:val="0"/>
          <w:numId w:val="9"/>
        </w:numPr>
        <w:spacing w:line="360" w:lineRule="auto"/>
        <w:jc w:val="both"/>
      </w:pPr>
      <w:r>
        <w:rPr>
          <w:lang w:val="en"/>
        </w:rPr>
        <w:t>The above</w:t>
      </w:r>
      <w:r w:rsidR="008F49B5" w:rsidRPr="000872F3">
        <w:rPr>
          <w:lang w:val="en"/>
        </w:rPr>
        <w:t>-</w:t>
      </w:r>
      <w:r>
        <w:rPr>
          <w:lang w:val="en"/>
        </w:rPr>
        <w:t xml:space="preserve">mentioned </w:t>
      </w:r>
      <w:r w:rsidR="00BD6B11">
        <w:rPr>
          <w:lang w:val="en"/>
        </w:rPr>
        <w:t>key</w:t>
      </w:r>
      <w:r>
        <w:rPr>
          <w:lang w:val="en"/>
        </w:rPr>
        <w:t xml:space="preserve"> combination is used as </w:t>
      </w:r>
      <w:r w:rsidR="00BD6B11">
        <w:rPr>
          <w:lang w:val="en"/>
        </w:rPr>
        <w:t xml:space="preserve">a </w:t>
      </w:r>
      <w:r>
        <w:rPr>
          <w:lang w:val="en"/>
        </w:rPr>
        <w:t xml:space="preserve">composite </w:t>
      </w:r>
      <w:r w:rsidR="00BD6B11">
        <w:rPr>
          <w:lang w:val="en"/>
        </w:rPr>
        <w:t>key</w:t>
      </w:r>
      <w:r>
        <w:rPr>
          <w:lang w:val="en"/>
        </w:rPr>
        <w:t xml:space="preserve"> here. </w:t>
      </w:r>
    </w:p>
    <w:p w14:paraId="0DBAF875" w14:textId="435C2BD8" w:rsidR="00CA68EF" w:rsidRDefault="00CA68EF">
      <w:pPr>
        <w:numPr>
          <w:ilvl w:val="0"/>
          <w:numId w:val="9"/>
        </w:numPr>
        <w:spacing w:line="360" w:lineRule="auto"/>
        <w:jc w:val="both"/>
      </w:pPr>
      <w:r>
        <w:t xml:space="preserve">There </w:t>
      </w:r>
      <w:r w:rsidR="00C1785B">
        <w:t>are</w:t>
      </w:r>
      <w:r>
        <w:t xml:space="preserve"> one-to-one and one-to-many relationships available between </w:t>
      </w:r>
      <w:r>
        <w:rPr>
          <w:lang w:val="en"/>
        </w:rPr>
        <w:t>USN</w:t>
      </w:r>
      <w:r w:rsidR="00D94B9A">
        <w:rPr>
          <w:lang w:val="en"/>
        </w:rPr>
        <w:t xml:space="preserve"> and other attributes of other entities</w:t>
      </w:r>
      <w:r w:rsidR="00BD6B11">
        <w:t>.</w:t>
      </w:r>
    </w:p>
    <w:p w14:paraId="58DA60B7" w14:textId="77777777" w:rsidR="00CA68EF" w:rsidRDefault="00CA68EF">
      <w:pPr>
        <w:numPr>
          <w:ilvl w:val="0"/>
          <w:numId w:val="9"/>
        </w:numPr>
        <w:spacing w:line="360" w:lineRule="auto"/>
        <w:jc w:val="both"/>
      </w:pPr>
      <w:r>
        <w:t>All the entities are normalized and reduce duplicity of records.</w:t>
      </w:r>
    </w:p>
    <w:p w14:paraId="4CBD3FDF" w14:textId="4630471F" w:rsidR="00CA68EF" w:rsidRDefault="00CA68EF">
      <w:pPr>
        <w:numPr>
          <w:ilvl w:val="0"/>
          <w:numId w:val="9"/>
        </w:numPr>
        <w:spacing w:line="360" w:lineRule="auto"/>
        <w:jc w:val="both"/>
      </w:pPr>
      <w:r>
        <w:t xml:space="preserve">Indexing is implemented on each </w:t>
      </w:r>
      <w:r w:rsidR="00E05E7A">
        <w:t>of the</w:t>
      </w:r>
      <w:r w:rsidR="00BD6B11">
        <w:t xml:space="preserve"> </w:t>
      </w:r>
      <w:r>
        <w:t xml:space="preserve">tables of </w:t>
      </w:r>
      <w:r w:rsidR="00DE2A7E">
        <w:t>the</w:t>
      </w:r>
      <w:r w:rsidR="00BD6B11">
        <w:t xml:space="preserve"> </w:t>
      </w:r>
      <w:r>
        <w:rPr>
          <w:lang w:val="en"/>
        </w:rPr>
        <w:t>Event</w:t>
      </w:r>
      <w:r>
        <w:t xml:space="preserve"> Management System for fast query execution.</w:t>
      </w:r>
    </w:p>
    <w:p w14:paraId="509B39F9" w14:textId="432CD323" w:rsidR="00CA68EF" w:rsidRDefault="00CA68EF">
      <w:pPr>
        <w:spacing w:line="360" w:lineRule="auto"/>
        <w:jc w:val="both"/>
        <w:rPr>
          <w:lang w:val="en"/>
        </w:rPr>
      </w:pPr>
      <w:r>
        <w:t xml:space="preserve">There </w:t>
      </w:r>
      <w:r w:rsidR="00BD6B11">
        <w:rPr>
          <w:lang w:val="en"/>
        </w:rPr>
        <w:t>would</w:t>
      </w:r>
      <w:r>
        <w:rPr>
          <w:lang w:val="en"/>
        </w:rPr>
        <w:t xml:space="preserve"> be</w:t>
      </w:r>
      <w:r>
        <w:t xml:space="preserve"> many </w:t>
      </w:r>
      <w:r>
        <w:rPr>
          <w:lang w:val="en"/>
        </w:rPr>
        <w:t>events conducted</w:t>
      </w:r>
      <w:r>
        <w:t xml:space="preserve"> in a </w:t>
      </w:r>
      <w:r w:rsidR="00BD6B11">
        <w:t>College fest.</w:t>
      </w:r>
      <w:r>
        <w:t xml:space="preserve"> Each </w:t>
      </w:r>
      <w:r>
        <w:rPr>
          <w:lang w:val="en"/>
        </w:rPr>
        <w:t>event</w:t>
      </w:r>
      <w:r>
        <w:t xml:space="preserve"> is identified by its</w:t>
      </w:r>
      <w:r>
        <w:rPr>
          <w:lang w:val="en"/>
        </w:rPr>
        <w:t xml:space="preserve"> E_ID</w:t>
      </w:r>
      <w:r>
        <w:t xml:space="preserve">. Each </w:t>
      </w:r>
      <w:r>
        <w:rPr>
          <w:lang w:val="en"/>
        </w:rPr>
        <w:t>event</w:t>
      </w:r>
      <w:r>
        <w:t xml:space="preserve"> provides many </w:t>
      </w:r>
      <w:r>
        <w:rPr>
          <w:lang w:val="en"/>
        </w:rPr>
        <w:t>registrations</w:t>
      </w:r>
      <w:r>
        <w:t xml:space="preserve">. Each </w:t>
      </w:r>
      <w:r>
        <w:rPr>
          <w:lang w:val="en"/>
        </w:rPr>
        <w:t xml:space="preserve">event is performed on the mentioned venue and </w:t>
      </w:r>
      <w:r w:rsidR="00BD6B11">
        <w:rPr>
          <w:lang w:val="en"/>
        </w:rPr>
        <w:t xml:space="preserve">at </w:t>
      </w:r>
      <w:r>
        <w:rPr>
          <w:lang w:val="en"/>
        </w:rPr>
        <w:t>the mentioned time</w:t>
      </w:r>
      <w:r>
        <w:t>. A</w:t>
      </w:r>
      <w:r>
        <w:rPr>
          <w:lang w:val="en"/>
        </w:rPr>
        <w:t>n</w:t>
      </w:r>
      <w:r>
        <w:t xml:space="preserve"> </w:t>
      </w:r>
      <w:r>
        <w:rPr>
          <w:lang w:val="en"/>
        </w:rPr>
        <w:t>event</w:t>
      </w:r>
      <w:r>
        <w:t xml:space="preserve"> has many </w:t>
      </w:r>
      <w:r w:rsidR="008F49B5" w:rsidRPr="000872F3">
        <w:rPr>
          <w:lang w:val="en"/>
        </w:rPr>
        <w:t>numbers</w:t>
      </w:r>
      <w:r>
        <w:rPr>
          <w:lang w:val="en"/>
        </w:rPr>
        <w:t xml:space="preserve"> of rules</w:t>
      </w:r>
      <w:r w:rsidR="00BD6B11">
        <w:t>.</w:t>
      </w:r>
      <w:r>
        <w:t xml:space="preserve"> </w:t>
      </w:r>
      <w:r>
        <w:rPr>
          <w:lang w:val="en"/>
        </w:rPr>
        <w:t xml:space="preserve">Each student can register </w:t>
      </w:r>
      <w:r w:rsidR="00BD6B11">
        <w:rPr>
          <w:lang w:val="en"/>
        </w:rPr>
        <w:t xml:space="preserve">for </w:t>
      </w:r>
      <w:r>
        <w:rPr>
          <w:lang w:val="en"/>
        </w:rPr>
        <w:t>multiple events.</w:t>
      </w:r>
    </w:p>
    <w:p w14:paraId="6E0BE058" w14:textId="1775CF2B" w:rsidR="00CA68EF" w:rsidRDefault="00CA68EF">
      <w:pPr>
        <w:spacing w:line="360" w:lineRule="auto"/>
        <w:jc w:val="both"/>
      </w:pPr>
      <w:r>
        <w:t xml:space="preserve">Each </w:t>
      </w:r>
      <w:r w:rsidR="00BD6B11">
        <w:rPr>
          <w:lang w:val="en"/>
        </w:rPr>
        <w:t>participant’s</w:t>
      </w:r>
      <w:r>
        <w:rPr>
          <w:lang w:val="en"/>
        </w:rPr>
        <w:t xml:space="preserve"> name, USN, E_ID </w:t>
      </w:r>
      <w:r>
        <w:t>are stored</w:t>
      </w:r>
      <w:r>
        <w:rPr>
          <w:lang w:val="en"/>
        </w:rPr>
        <w:t xml:space="preserve"> in </w:t>
      </w:r>
      <w:r w:rsidR="00BD6B11">
        <w:rPr>
          <w:lang w:val="en"/>
        </w:rPr>
        <w:t xml:space="preserve">the </w:t>
      </w:r>
      <w:r>
        <w:rPr>
          <w:lang w:val="en"/>
        </w:rPr>
        <w:t xml:space="preserve">registration </w:t>
      </w:r>
      <w:r w:rsidR="00BD6B11">
        <w:rPr>
          <w:lang w:val="en"/>
        </w:rPr>
        <w:t>table</w:t>
      </w:r>
      <w:r w:rsidR="00BD6B11">
        <w:t>.</w:t>
      </w:r>
      <w:r>
        <w:t xml:space="preserve"> Each </w:t>
      </w:r>
      <w:r>
        <w:rPr>
          <w:lang w:val="en"/>
        </w:rPr>
        <w:t xml:space="preserve">student </w:t>
      </w:r>
      <w:r>
        <w:t xml:space="preserve">is </w:t>
      </w:r>
      <w:r w:rsidR="008F49B5" w:rsidRPr="000872F3">
        <w:t>having</w:t>
      </w:r>
      <w:r>
        <w:t xml:space="preserve"> a unique</w:t>
      </w:r>
      <w:r>
        <w:rPr>
          <w:lang w:val="en"/>
        </w:rPr>
        <w:t xml:space="preserve"> USN</w:t>
      </w:r>
      <w:r>
        <w:t xml:space="preserve">. Each </w:t>
      </w:r>
      <w:r>
        <w:rPr>
          <w:lang w:val="en"/>
        </w:rPr>
        <w:t>event</w:t>
      </w:r>
      <w:r>
        <w:t xml:space="preserve"> is assigned </w:t>
      </w:r>
      <w:r>
        <w:rPr>
          <w:lang w:val="en"/>
        </w:rPr>
        <w:t xml:space="preserve">with a coordinator and the </w:t>
      </w:r>
      <w:r w:rsidR="00DE2A7E">
        <w:rPr>
          <w:lang w:val="en"/>
        </w:rPr>
        <w:t>participants</w:t>
      </w:r>
      <w:r>
        <w:rPr>
          <w:lang w:val="en"/>
        </w:rPr>
        <w:t xml:space="preserve"> who are registered to the events will be updated regarding the event by the assigned coordinator </w:t>
      </w:r>
      <w:r w:rsidR="00BD6B11">
        <w:rPr>
          <w:lang w:val="en"/>
        </w:rPr>
        <w:t>of</w:t>
      </w:r>
      <w:r>
        <w:rPr>
          <w:lang w:val="en"/>
        </w:rPr>
        <w:t xml:space="preserve"> the event.</w:t>
      </w:r>
    </w:p>
    <w:p w14:paraId="58AA7678" w14:textId="28ACB98B" w:rsidR="00CA68EF" w:rsidRDefault="00CA68EF">
      <w:pPr>
        <w:spacing w:line="360" w:lineRule="auto"/>
        <w:jc w:val="both"/>
        <w:rPr>
          <w:lang w:val="en"/>
        </w:rPr>
      </w:pPr>
      <w:r>
        <w:t xml:space="preserve">The </w:t>
      </w:r>
      <w:r>
        <w:rPr>
          <w:lang w:val="en"/>
        </w:rPr>
        <w:t>coordinator</w:t>
      </w:r>
      <w:r>
        <w:t xml:space="preserve"> </w:t>
      </w:r>
      <w:r w:rsidR="00B17CF4">
        <w:t>signs in</w:t>
      </w:r>
      <w:r>
        <w:t xml:space="preserve"> to his </w:t>
      </w:r>
      <w:r w:rsidR="008F49B5" w:rsidRPr="000872F3">
        <w:rPr>
          <w:lang w:val="en"/>
        </w:rPr>
        <w:t>profile</w:t>
      </w:r>
      <w:r>
        <w:rPr>
          <w:lang w:val="en"/>
        </w:rPr>
        <w:t xml:space="preserve"> </w:t>
      </w:r>
      <w:r>
        <w:t xml:space="preserve">and </w:t>
      </w:r>
      <w:r>
        <w:rPr>
          <w:lang w:val="en"/>
        </w:rPr>
        <w:t>registers</w:t>
      </w:r>
      <w:r>
        <w:t xml:space="preserve"> the </w:t>
      </w:r>
      <w:r>
        <w:rPr>
          <w:lang w:val="en"/>
        </w:rPr>
        <w:t>event</w:t>
      </w:r>
      <w:r>
        <w:t xml:space="preserve"> according to </w:t>
      </w:r>
      <w:r>
        <w:rPr>
          <w:lang w:val="en"/>
        </w:rPr>
        <w:t xml:space="preserve">the </w:t>
      </w:r>
      <w:r w:rsidR="00B17CF4">
        <w:rPr>
          <w:lang w:val="en"/>
        </w:rPr>
        <w:t>participant’s</w:t>
      </w:r>
      <w:r>
        <w:rPr>
          <w:lang w:val="en"/>
        </w:rPr>
        <w:t xml:space="preserve"> </w:t>
      </w:r>
      <w:r>
        <w:t xml:space="preserve">requirement. The </w:t>
      </w:r>
      <w:r w:rsidR="00B17CF4">
        <w:rPr>
          <w:lang w:val="en"/>
        </w:rPr>
        <w:t>participant</w:t>
      </w:r>
      <w:r>
        <w:t xml:space="preserve"> is needed to give details </w:t>
      </w:r>
      <w:r>
        <w:rPr>
          <w:lang w:val="en"/>
        </w:rPr>
        <w:t>to register for the events</w:t>
      </w:r>
      <w:r>
        <w:t>. After</w:t>
      </w:r>
      <w:r>
        <w:rPr>
          <w:lang w:val="en"/>
        </w:rPr>
        <w:t xml:space="preserve"> registering for </w:t>
      </w:r>
      <w:r>
        <w:t xml:space="preserve">the </w:t>
      </w:r>
      <w:r>
        <w:rPr>
          <w:lang w:val="en"/>
        </w:rPr>
        <w:t>event</w:t>
      </w:r>
      <w:r w:rsidR="008F49B5" w:rsidRPr="000872F3">
        <w:rPr>
          <w:lang w:val="en"/>
        </w:rPr>
        <w:t>,</w:t>
      </w:r>
      <w:r>
        <w:rPr>
          <w:lang w:val="en"/>
        </w:rPr>
        <w:t xml:space="preserve"> </w:t>
      </w:r>
      <w:r>
        <w:t xml:space="preserve">the </w:t>
      </w:r>
      <w:r w:rsidR="00BD6B11">
        <w:rPr>
          <w:lang w:val="en"/>
        </w:rPr>
        <w:t>participants</w:t>
      </w:r>
      <w:r>
        <w:t xml:space="preserve"> </w:t>
      </w:r>
      <w:r>
        <w:rPr>
          <w:lang w:val="en"/>
        </w:rPr>
        <w:t>are</w:t>
      </w:r>
      <w:r>
        <w:t xml:space="preserve"> provided with a unique</w:t>
      </w:r>
      <w:r>
        <w:rPr>
          <w:lang w:val="en"/>
        </w:rPr>
        <w:t xml:space="preserve"> R_ID known as </w:t>
      </w:r>
      <w:r w:rsidR="00AE2915">
        <w:rPr>
          <w:lang w:val="en"/>
        </w:rPr>
        <w:t>Registration</w:t>
      </w:r>
      <w:r w:rsidR="00BD6B11">
        <w:rPr>
          <w:lang w:val="en"/>
        </w:rPr>
        <w:t xml:space="preserve"> id.</w:t>
      </w:r>
      <w:r>
        <w:rPr>
          <w:lang w:val="en"/>
        </w:rPr>
        <w:t xml:space="preserve"> The payment is done based on the tariff (price) of the event via any payment mode that is using UPI or CASH. The M-ticket is generated with the QR CODE based on the R_ID of the event.</w:t>
      </w:r>
    </w:p>
    <w:p w14:paraId="1E8FC604" w14:textId="2D412914" w:rsidR="00CA68EF" w:rsidRDefault="00CA68EF">
      <w:pPr>
        <w:spacing w:line="360" w:lineRule="auto"/>
        <w:jc w:val="both"/>
        <w:rPr>
          <w:lang w:val="en"/>
        </w:rPr>
      </w:pPr>
      <w:r>
        <w:t>Th</w:t>
      </w:r>
      <w:r>
        <w:rPr>
          <w:lang w:val="en"/>
        </w:rPr>
        <w:t>e</w:t>
      </w:r>
      <w:r>
        <w:t xml:space="preserve"> </w:t>
      </w:r>
      <w:r>
        <w:rPr>
          <w:lang w:val="en"/>
        </w:rPr>
        <w:t xml:space="preserve">R_ID </w:t>
      </w:r>
      <w:r>
        <w:t xml:space="preserve">is responsible for keeping track of the status of the </w:t>
      </w:r>
      <w:r>
        <w:rPr>
          <w:lang w:val="en"/>
        </w:rPr>
        <w:t>students</w:t>
      </w:r>
      <w:r>
        <w:t xml:space="preserve"> and </w:t>
      </w:r>
      <w:r>
        <w:rPr>
          <w:lang w:val="en"/>
        </w:rPr>
        <w:t>registration of the events</w:t>
      </w:r>
      <w:r>
        <w:t xml:space="preserve">. The details of the </w:t>
      </w:r>
      <w:r>
        <w:rPr>
          <w:lang w:val="en"/>
        </w:rPr>
        <w:t>students</w:t>
      </w:r>
      <w:r>
        <w:t xml:space="preserve"> and the </w:t>
      </w:r>
      <w:r>
        <w:rPr>
          <w:lang w:val="en"/>
        </w:rPr>
        <w:t>event</w:t>
      </w:r>
      <w:r>
        <w:t xml:space="preserve"> </w:t>
      </w:r>
      <w:r>
        <w:rPr>
          <w:lang w:val="en"/>
        </w:rPr>
        <w:t>registration</w:t>
      </w:r>
      <w:r>
        <w:t xml:space="preserve"> are accessible only by the</w:t>
      </w:r>
      <w:r>
        <w:rPr>
          <w:lang w:val="en"/>
        </w:rPr>
        <w:t xml:space="preserve"> coordinator</w:t>
      </w:r>
      <w:r>
        <w:t xml:space="preserve">. The </w:t>
      </w:r>
      <w:r>
        <w:rPr>
          <w:lang w:val="en"/>
        </w:rPr>
        <w:t>payment</w:t>
      </w:r>
      <w:r>
        <w:t xml:space="preserve"> is handled by </w:t>
      </w:r>
      <w:r w:rsidR="00C3556F">
        <w:t>a desk</w:t>
      </w:r>
      <w:r>
        <w:t xml:space="preserve"> </w:t>
      </w:r>
      <w:r>
        <w:rPr>
          <w:lang w:val="en"/>
        </w:rPr>
        <w:t>coordinator</w:t>
      </w:r>
      <w:r w:rsidR="00BD6B11">
        <w:t>.</w:t>
      </w:r>
      <w:r>
        <w:t xml:space="preserve"> After the </w:t>
      </w:r>
      <w:r w:rsidR="00EA6540">
        <w:rPr>
          <w:lang w:val="en"/>
        </w:rPr>
        <w:t>participant has</w:t>
      </w:r>
      <w:r w:rsidR="00BD6B11">
        <w:rPr>
          <w:lang w:val="en"/>
        </w:rPr>
        <w:t xml:space="preserve"> registered,</w:t>
      </w:r>
      <w:r w:rsidR="00BD6B11">
        <w:t xml:space="preserve"> the </w:t>
      </w:r>
      <w:r w:rsidR="00BD6B11">
        <w:rPr>
          <w:lang w:val="en"/>
        </w:rPr>
        <w:t>M-TICKET is generated</w:t>
      </w:r>
      <w:r w:rsidR="00EA6540">
        <w:rPr>
          <w:lang w:val="en"/>
        </w:rPr>
        <w:t xml:space="preserve"> on spot</w:t>
      </w:r>
      <w:r w:rsidR="00BD6B11">
        <w:rPr>
          <w:lang w:val="en"/>
        </w:rPr>
        <w:t>.</w:t>
      </w:r>
    </w:p>
    <w:p w14:paraId="0B0CD143" w14:textId="77777777" w:rsidR="00CA68EF" w:rsidRDefault="00CA68EF">
      <w:pPr>
        <w:spacing w:line="360" w:lineRule="auto"/>
        <w:jc w:val="both"/>
        <w:rPr>
          <w:lang w:val="en"/>
        </w:rPr>
      </w:pPr>
    </w:p>
    <w:p w14:paraId="7B5F8D4B" w14:textId="4678E6CA" w:rsidR="00CA68EF" w:rsidRDefault="00CA68EF">
      <w:pPr>
        <w:spacing w:line="360" w:lineRule="auto"/>
        <w:jc w:val="both"/>
      </w:pPr>
    </w:p>
    <w:p w14:paraId="273AA3A2" w14:textId="77777777" w:rsidR="00D5640B" w:rsidRDefault="00D5640B">
      <w:pPr>
        <w:spacing w:line="360" w:lineRule="auto"/>
        <w:jc w:val="both"/>
      </w:pPr>
    </w:p>
    <w:p w14:paraId="0CAC5AED" w14:textId="77777777" w:rsidR="00CA68EF" w:rsidRPr="00D26D5E" w:rsidRDefault="00CA68EF">
      <w:pPr>
        <w:spacing w:line="360" w:lineRule="auto"/>
        <w:jc w:val="both"/>
        <w:rPr>
          <w:b/>
          <w:bCs/>
        </w:rPr>
      </w:pPr>
      <w:r w:rsidRPr="00D26D5E">
        <w:rPr>
          <w:b/>
          <w:bCs/>
        </w:rPr>
        <w:t>STEP 1:</w:t>
      </w:r>
    </w:p>
    <w:p w14:paraId="4B28F6E9" w14:textId="77777777" w:rsidR="00CA68EF" w:rsidRPr="00A04561" w:rsidRDefault="00CA68EF">
      <w:pPr>
        <w:spacing w:after="200"/>
        <w:jc w:val="both"/>
        <w:rPr>
          <w:sz w:val="28"/>
          <w:szCs w:val="28"/>
          <w:lang w:val="en"/>
        </w:rPr>
      </w:pPr>
      <w:r w:rsidRPr="00A04561">
        <w:rPr>
          <w:sz w:val="28"/>
          <w:szCs w:val="28"/>
        </w:rPr>
        <w:t>Entities are:</w:t>
      </w:r>
    </w:p>
    <w:p w14:paraId="7D95270D" w14:textId="77777777" w:rsidR="00CA68EF" w:rsidRDefault="00CA68EF">
      <w:pPr>
        <w:numPr>
          <w:ilvl w:val="0"/>
          <w:numId w:val="11"/>
        </w:numPr>
        <w:spacing w:after="200"/>
        <w:jc w:val="both"/>
      </w:pPr>
      <w:r>
        <w:rPr>
          <w:lang w:val="en"/>
        </w:rPr>
        <w:t>Students</w:t>
      </w:r>
    </w:p>
    <w:p w14:paraId="5E0818D4" w14:textId="77777777" w:rsidR="00CA68EF" w:rsidRDefault="00CA68EF">
      <w:pPr>
        <w:numPr>
          <w:ilvl w:val="0"/>
          <w:numId w:val="11"/>
        </w:numPr>
        <w:spacing w:after="200"/>
        <w:jc w:val="both"/>
      </w:pPr>
      <w:r>
        <w:rPr>
          <w:lang w:val="en"/>
        </w:rPr>
        <w:t>Events</w:t>
      </w:r>
    </w:p>
    <w:p w14:paraId="77AD67A3" w14:textId="77777777" w:rsidR="00CA68EF" w:rsidRDefault="00CA68EF">
      <w:pPr>
        <w:numPr>
          <w:ilvl w:val="0"/>
          <w:numId w:val="11"/>
        </w:numPr>
        <w:spacing w:after="200"/>
        <w:jc w:val="both"/>
      </w:pPr>
      <w:r>
        <w:rPr>
          <w:lang w:val="en"/>
        </w:rPr>
        <w:t>Registration</w:t>
      </w:r>
    </w:p>
    <w:p w14:paraId="526DC443" w14:textId="77777777" w:rsidR="00CA68EF" w:rsidRDefault="00CA68EF">
      <w:pPr>
        <w:numPr>
          <w:ilvl w:val="0"/>
          <w:numId w:val="11"/>
        </w:numPr>
        <w:spacing w:after="200"/>
        <w:jc w:val="both"/>
      </w:pPr>
      <w:r>
        <w:rPr>
          <w:lang w:val="en"/>
        </w:rPr>
        <w:t>Coordinators</w:t>
      </w:r>
    </w:p>
    <w:p w14:paraId="580F157B" w14:textId="77777777" w:rsidR="00CA68EF" w:rsidRDefault="00CA68EF">
      <w:pPr>
        <w:numPr>
          <w:ilvl w:val="0"/>
          <w:numId w:val="11"/>
        </w:numPr>
        <w:spacing w:after="200"/>
        <w:jc w:val="both"/>
      </w:pPr>
      <w:r>
        <w:rPr>
          <w:lang w:val="en"/>
        </w:rPr>
        <w:t>Transaction</w:t>
      </w:r>
    </w:p>
    <w:p w14:paraId="55B7F30A" w14:textId="77777777" w:rsidR="00CA68EF" w:rsidRDefault="00CA68EF">
      <w:pPr>
        <w:numPr>
          <w:ilvl w:val="0"/>
          <w:numId w:val="11"/>
        </w:numPr>
        <w:spacing w:after="200"/>
        <w:jc w:val="both"/>
      </w:pPr>
      <w:r>
        <w:rPr>
          <w:lang w:val="en"/>
        </w:rPr>
        <w:t>Authorization</w:t>
      </w:r>
    </w:p>
    <w:p w14:paraId="7F298828" w14:textId="77777777" w:rsidR="00BD6B11" w:rsidRDefault="00BD6B11" w:rsidP="00BD6B11">
      <w:pPr>
        <w:spacing w:after="200"/>
        <w:ind w:left="720"/>
        <w:jc w:val="both"/>
      </w:pPr>
    </w:p>
    <w:p w14:paraId="0CF39AEE" w14:textId="77777777" w:rsidR="00CA68EF" w:rsidRPr="00D26D5E" w:rsidRDefault="00CA68EF">
      <w:pPr>
        <w:spacing w:after="200"/>
        <w:jc w:val="both"/>
        <w:rPr>
          <w:b/>
          <w:bCs/>
        </w:rPr>
      </w:pPr>
      <w:r w:rsidRPr="00D26D5E">
        <w:rPr>
          <w:b/>
          <w:bCs/>
        </w:rPr>
        <w:t>STEP 2:</w:t>
      </w:r>
    </w:p>
    <w:p w14:paraId="788B5D32" w14:textId="77777777" w:rsidR="00CA68EF" w:rsidRDefault="00CA68EF">
      <w:pPr>
        <w:spacing w:after="200"/>
        <w:jc w:val="both"/>
      </w:pPr>
      <w:r>
        <w:t>RELATIONS:</w:t>
      </w:r>
    </w:p>
    <w:p w14:paraId="0C6B9725" w14:textId="1F19B452" w:rsidR="00CA68EF" w:rsidRDefault="00AA5A57" w:rsidP="00CA68EF">
      <w:pPr>
        <w:spacing w:after="200"/>
        <w:jc w:val="center"/>
        <w:rPr>
          <w:lang w:val="en"/>
        </w:rPr>
      </w:pPr>
      <w:r>
        <w:rPr>
          <w:noProof/>
        </w:rPr>
        <w:drawing>
          <wp:inline distT="0" distB="0" distL="0" distR="0" wp14:anchorId="4928D96E" wp14:editId="187BF4B0">
            <wp:extent cx="3616305" cy="3479682"/>
            <wp:effectExtent l="0" t="0" r="3810" b="0"/>
            <wp:docPr id="12401351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3616305" cy="3479682"/>
                    </a:xfrm>
                    <a:prstGeom prst="rect">
                      <a:avLst/>
                    </a:prstGeom>
                  </pic:spPr>
                </pic:pic>
              </a:graphicData>
            </a:graphic>
          </wp:inline>
        </w:drawing>
      </w:r>
    </w:p>
    <w:p w14:paraId="276DF125" w14:textId="7B15ED07" w:rsidR="0F081C35" w:rsidRDefault="00CA68EF" w:rsidP="009130BC">
      <w:pPr>
        <w:spacing w:after="200"/>
        <w:jc w:val="center"/>
        <w:rPr>
          <w:sz w:val="20"/>
          <w:szCs w:val="20"/>
          <w:lang w:val="en"/>
        </w:rPr>
      </w:pPr>
      <w:r w:rsidRPr="004C7400">
        <w:rPr>
          <w:sz w:val="20"/>
          <w:szCs w:val="20"/>
          <w:lang w:val="en"/>
        </w:rPr>
        <w:t>Figure 3.1</w:t>
      </w:r>
      <w:r w:rsidR="009130BC" w:rsidRPr="004C7400">
        <w:rPr>
          <w:sz w:val="20"/>
          <w:szCs w:val="20"/>
          <w:lang w:val="en"/>
        </w:rPr>
        <w:t xml:space="preserve">: </w:t>
      </w:r>
      <w:r w:rsidR="00243739" w:rsidRPr="004C7400">
        <w:rPr>
          <w:sz w:val="20"/>
          <w:szCs w:val="20"/>
          <w:lang w:val="en"/>
        </w:rPr>
        <w:t>relation between the existing tables in the database.</w:t>
      </w:r>
    </w:p>
    <w:p w14:paraId="133326A6" w14:textId="2C5E6095" w:rsidR="00194799" w:rsidRDefault="00194799" w:rsidP="009130BC">
      <w:pPr>
        <w:spacing w:after="200"/>
        <w:jc w:val="center"/>
        <w:rPr>
          <w:sz w:val="20"/>
          <w:szCs w:val="20"/>
          <w:lang w:val="en"/>
        </w:rPr>
      </w:pPr>
    </w:p>
    <w:p w14:paraId="3BAC0966" w14:textId="51F15CA7" w:rsidR="00194799" w:rsidRDefault="00194799" w:rsidP="009130BC">
      <w:pPr>
        <w:spacing w:after="200"/>
        <w:jc w:val="center"/>
        <w:rPr>
          <w:sz w:val="20"/>
          <w:szCs w:val="20"/>
          <w:lang w:val="en"/>
        </w:rPr>
      </w:pPr>
    </w:p>
    <w:p w14:paraId="337C6143" w14:textId="45AC2513" w:rsidR="00194799" w:rsidRDefault="00194799" w:rsidP="009130BC">
      <w:pPr>
        <w:spacing w:after="200"/>
        <w:jc w:val="center"/>
        <w:rPr>
          <w:sz w:val="20"/>
          <w:szCs w:val="20"/>
          <w:lang w:val="en"/>
        </w:rPr>
      </w:pPr>
    </w:p>
    <w:p w14:paraId="78172CA8" w14:textId="77777777" w:rsidR="00194799" w:rsidRPr="004C7400" w:rsidRDefault="00194799" w:rsidP="009130BC">
      <w:pPr>
        <w:spacing w:after="200"/>
        <w:jc w:val="center"/>
        <w:rPr>
          <w:sz w:val="20"/>
          <w:szCs w:val="20"/>
          <w:lang w:val="en"/>
        </w:rPr>
      </w:pPr>
    </w:p>
    <w:p w14:paraId="3EC14A05" w14:textId="6B702CA3" w:rsidR="0F081C35" w:rsidRDefault="0F081C35" w:rsidP="0F081C35">
      <w:pPr>
        <w:spacing w:after="200"/>
        <w:jc w:val="both"/>
      </w:pPr>
    </w:p>
    <w:p w14:paraId="169216B3" w14:textId="77777777" w:rsidR="00CA68EF" w:rsidRPr="00D26D5E" w:rsidRDefault="00CA68EF">
      <w:pPr>
        <w:spacing w:after="200"/>
        <w:jc w:val="both"/>
        <w:rPr>
          <w:b/>
          <w:bCs/>
        </w:rPr>
      </w:pPr>
      <w:r w:rsidRPr="00D26D5E">
        <w:rPr>
          <w:b/>
          <w:bCs/>
        </w:rPr>
        <w:lastRenderedPageBreak/>
        <w:t>STEP 3:</w:t>
      </w:r>
    </w:p>
    <w:p w14:paraId="7D7D839A" w14:textId="77777777" w:rsidR="00CA68EF" w:rsidRPr="00A04561" w:rsidRDefault="00CA68EF">
      <w:pPr>
        <w:spacing w:after="200"/>
        <w:jc w:val="both"/>
        <w:rPr>
          <w:sz w:val="28"/>
          <w:szCs w:val="28"/>
        </w:rPr>
      </w:pPr>
      <w:r w:rsidRPr="00A04561">
        <w:rPr>
          <w:sz w:val="28"/>
          <w:szCs w:val="28"/>
        </w:rPr>
        <w:t>Key attributes:</w:t>
      </w:r>
    </w:p>
    <w:p w14:paraId="532E9C16" w14:textId="4DF0FA7B" w:rsidR="00CA68EF" w:rsidRPr="00D26D5E" w:rsidRDefault="00CA68EF" w:rsidP="00CA68EF">
      <w:pPr>
        <w:pStyle w:val="ListParagraph"/>
        <w:numPr>
          <w:ilvl w:val="0"/>
          <w:numId w:val="15"/>
        </w:numPr>
        <w:jc w:val="both"/>
        <w:rPr>
          <w:lang w:val="en"/>
        </w:rPr>
      </w:pPr>
      <w:r w:rsidRPr="00D26D5E">
        <w:rPr>
          <w:lang w:val="en"/>
        </w:rPr>
        <w:t xml:space="preserve">STUDENTS - </w:t>
      </w:r>
      <w:r>
        <w:rPr>
          <w:lang w:val="en"/>
        </w:rPr>
        <w:t>USN</w:t>
      </w:r>
    </w:p>
    <w:p w14:paraId="3E26DC9F" w14:textId="79F02B2C" w:rsidR="00CA68EF" w:rsidRPr="00D26D5E" w:rsidRDefault="00CA68EF" w:rsidP="00CA68EF">
      <w:pPr>
        <w:pStyle w:val="ListParagraph"/>
        <w:numPr>
          <w:ilvl w:val="0"/>
          <w:numId w:val="15"/>
        </w:numPr>
        <w:jc w:val="both"/>
        <w:rPr>
          <w:lang w:val="en"/>
        </w:rPr>
      </w:pPr>
      <w:r w:rsidRPr="00D26D5E">
        <w:rPr>
          <w:lang w:val="en"/>
        </w:rPr>
        <w:t xml:space="preserve">EVENTS </w:t>
      </w:r>
      <w:r>
        <w:rPr>
          <w:lang w:val="en"/>
        </w:rPr>
        <w:t>–</w:t>
      </w:r>
      <w:r w:rsidRPr="00D26D5E">
        <w:rPr>
          <w:lang w:val="en"/>
        </w:rPr>
        <w:t xml:space="preserve"> </w:t>
      </w:r>
      <w:r>
        <w:rPr>
          <w:lang w:val="en"/>
        </w:rPr>
        <w:t>E_ID</w:t>
      </w:r>
    </w:p>
    <w:p w14:paraId="73EA976D" w14:textId="7D30FD27" w:rsidR="00CA68EF" w:rsidRPr="00D26D5E" w:rsidRDefault="00CA68EF" w:rsidP="00CA68EF">
      <w:pPr>
        <w:pStyle w:val="ListParagraph"/>
        <w:numPr>
          <w:ilvl w:val="0"/>
          <w:numId w:val="15"/>
        </w:numPr>
        <w:jc w:val="both"/>
        <w:rPr>
          <w:lang w:val="en"/>
        </w:rPr>
      </w:pPr>
      <w:r w:rsidRPr="00D26D5E">
        <w:rPr>
          <w:lang w:val="en"/>
        </w:rPr>
        <w:t xml:space="preserve">COORDINATOR - </w:t>
      </w:r>
      <w:r>
        <w:rPr>
          <w:lang w:val="en"/>
        </w:rPr>
        <w:t>USN</w:t>
      </w:r>
    </w:p>
    <w:p w14:paraId="09C01E5F" w14:textId="5920DCF9" w:rsidR="00CA68EF" w:rsidRDefault="00CA68EF" w:rsidP="00CA68EF">
      <w:pPr>
        <w:pStyle w:val="ListParagraph"/>
        <w:numPr>
          <w:ilvl w:val="0"/>
          <w:numId w:val="15"/>
        </w:numPr>
        <w:jc w:val="both"/>
        <w:rPr>
          <w:lang w:val="en"/>
        </w:rPr>
      </w:pPr>
      <w:r w:rsidRPr="00D26D5E">
        <w:rPr>
          <w:lang w:val="en"/>
        </w:rPr>
        <w:t xml:space="preserve">REGISTRATION </w:t>
      </w:r>
      <w:r>
        <w:rPr>
          <w:lang w:val="en"/>
        </w:rPr>
        <w:t>–</w:t>
      </w:r>
      <w:r w:rsidRPr="00D26D5E">
        <w:rPr>
          <w:lang w:val="en"/>
        </w:rPr>
        <w:t xml:space="preserve"> </w:t>
      </w:r>
      <w:r>
        <w:rPr>
          <w:lang w:val="en"/>
        </w:rPr>
        <w:t>R_ID</w:t>
      </w:r>
    </w:p>
    <w:p w14:paraId="5CCA1519" w14:textId="6A230B92" w:rsidR="00CA68EF" w:rsidRPr="00D26D5E" w:rsidRDefault="00CA68EF" w:rsidP="00CA68EF">
      <w:pPr>
        <w:pStyle w:val="ListParagraph"/>
        <w:numPr>
          <w:ilvl w:val="0"/>
          <w:numId w:val="15"/>
        </w:numPr>
        <w:jc w:val="both"/>
        <w:rPr>
          <w:lang w:val="en"/>
        </w:rPr>
      </w:pPr>
      <w:r>
        <w:rPr>
          <w:lang w:val="en"/>
        </w:rPr>
        <w:t>RULES – E_ID, RULE_NO</w:t>
      </w:r>
    </w:p>
    <w:p w14:paraId="2A59DA09" w14:textId="6DF34CB7" w:rsidR="00CA68EF" w:rsidRPr="00D26D5E" w:rsidRDefault="00CA68EF" w:rsidP="00CA68EF">
      <w:pPr>
        <w:pStyle w:val="ListParagraph"/>
        <w:numPr>
          <w:ilvl w:val="0"/>
          <w:numId w:val="15"/>
        </w:numPr>
        <w:jc w:val="both"/>
        <w:rPr>
          <w:lang w:val="en"/>
        </w:rPr>
      </w:pPr>
      <w:r w:rsidRPr="00D26D5E">
        <w:rPr>
          <w:lang w:val="en"/>
        </w:rPr>
        <w:t xml:space="preserve">TRANSACTION </w:t>
      </w:r>
      <w:proofErr w:type="gramStart"/>
      <w:r w:rsidRPr="00D26D5E">
        <w:rPr>
          <w:lang w:val="en"/>
        </w:rPr>
        <w:t xml:space="preserve">-  </w:t>
      </w:r>
      <w:r>
        <w:rPr>
          <w:lang w:val="en"/>
        </w:rPr>
        <w:t>R</w:t>
      </w:r>
      <w:proofErr w:type="gramEnd"/>
      <w:r>
        <w:rPr>
          <w:lang w:val="en"/>
        </w:rPr>
        <w:t>_ID</w:t>
      </w:r>
    </w:p>
    <w:p w14:paraId="540E5599" w14:textId="3CF9E05B" w:rsidR="00CA68EF" w:rsidRPr="00D26D5E" w:rsidRDefault="00CA68EF" w:rsidP="00CA68EF">
      <w:pPr>
        <w:pStyle w:val="ListParagraph"/>
        <w:numPr>
          <w:ilvl w:val="0"/>
          <w:numId w:val="15"/>
        </w:numPr>
        <w:jc w:val="both"/>
        <w:rPr>
          <w:lang w:val="en"/>
        </w:rPr>
      </w:pPr>
      <w:r w:rsidRPr="00D26D5E">
        <w:rPr>
          <w:lang w:val="en"/>
        </w:rPr>
        <w:t xml:space="preserve">AUTHORIZATION </w:t>
      </w:r>
      <w:proofErr w:type="gramStart"/>
      <w:r w:rsidRPr="00D26D5E">
        <w:rPr>
          <w:lang w:val="en"/>
        </w:rPr>
        <w:t xml:space="preserve">-  </w:t>
      </w:r>
      <w:r>
        <w:rPr>
          <w:lang w:val="en"/>
        </w:rPr>
        <w:t>USN</w:t>
      </w:r>
      <w:proofErr w:type="gramEnd"/>
    </w:p>
    <w:p w14:paraId="44F6AF9D" w14:textId="77777777" w:rsidR="00CA68EF" w:rsidRDefault="00CA68EF">
      <w:pPr>
        <w:spacing w:after="200"/>
        <w:jc w:val="both"/>
        <w:rPr>
          <w:lang w:val="en"/>
        </w:rPr>
      </w:pPr>
    </w:p>
    <w:p w14:paraId="13AD6E1F" w14:textId="77777777" w:rsidR="00CA68EF" w:rsidRDefault="00CA68EF">
      <w:pPr>
        <w:spacing w:after="200"/>
        <w:jc w:val="both"/>
        <w:rPr>
          <w:lang w:val="en"/>
        </w:rPr>
      </w:pPr>
    </w:p>
    <w:p w14:paraId="46BBFC7E" w14:textId="77777777" w:rsidR="00CA68EF" w:rsidRPr="00D26D5E" w:rsidRDefault="00CA68EF">
      <w:pPr>
        <w:spacing w:after="200"/>
        <w:jc w:val="both"/>
        <w:rPr>
          <w:b/>
          <w:bCs/>
        </w:rPr>
      </w:pPr>
      <w:r w:rsidRPr="00D26D5E">
        <w:rPr>
          <w:b/>
          <w:bCs/>
        </w:rPr>
        <w:t>STEP 4:</w:t>
      </w:r>
    </w:p>
    <w:p w14:paraId="34D23B2D" w14:textId="77777777" w:rsidR="00CA68EF" w:rsidRPr="00A04561" w:rsidRDefault="00CA68EF">
      <w:pPr>
        <w:spacing w:after="200"/>
        <w:jc w:val="both"/>
        <w:rPr>
          <w:sz w:val="28"/>
          <w:szCs w:val="28"/>
          <w:lang w:val="en"/>
        </w:rPr>
      </w:pPr>
      <w:r w:rsidRPr="00A04561">
        <w:rPr>
          <w:sz w:val="28"/>
          <w:szCs w:val="28"/>
        </w:rPr>
        <w:t>Other attributes</w:t>
      </w:r>
    </w:p>
    <w:p w14:paraId="0034F92E" w14:textId="0CDBE6EF" w:rsidR="00CA68EF" w:rsidRPr="00D26D5E" w:rsidRDefault="00CA68EF" w:rsidP="00CA68EF">
      <w:pPr>
        <w:pStyle w:val="ListParagraph"/>
        <w:numPr>
          <w:ilvl w:val="0"/>
          <w:numId w:val="16"/>
        </w:numPr>
        <w:jc w:val="both"/>
        <w:rPr>
          <w:lang w:val="en"/>
        </w:rPr>
      </w:pPr>
      <w:r w:rsidRPr="00D26D5E">
        <w:rPr>
          <w:lang w:val="en"/>
        </w:rPr>
        <w:t>STUDENTS - USN, DEPT, PHONE, SECTION, SEM, NAME</w:t>
      </w:r>
    </w:p>
    <w:p w14:paraId="0B48064C" w14:textId="046B450B" w:rsidR="00CA68EF" w:rsidRPr="00D26D5E" w:rsidRDefault="00CA68EF" w:rsidP="00CA68EF">
      <w:pPr>
        <w:pStyle w:val="ListParagraph"/>
        <w:numPr>
          <w:ilvl w:val="0"/>
          <w:numId w:val="16"/>
        </w:numPr>
        <w:jc w:val="both"/>
        <w:rPr>
          <w:lang w:val="en"/>
        </w:rPr>
      </w:pPr>
      <w:r w:rsidRPr="00D26D5E">
        <w:rPr>
          <w:lang w:val="en"/>
        </w:rPr>
        <w:t>EVENTS - TEAM COUNT, E_ID, NAME, COLOR, VENUE, DURATION, TIME, DATE, CATEGORY, PRICE, RULES</w:t>
      </w:r>
    </w:p>
    <w:p w14:paraId="65264802" w14:textId="35D7F414" w:rsidR="00CA68EF" w:rsidRPr="00D26D5E" w:rsidRDefault="00CA68EF" w:rsidP="00CA68EF">
      <w:pPr>
        <w:pStyle w:val="ListParagraph"/>
        <w:numPr>
          <w:ilvl w:val="0"/>
          <w:numId w:val="16"/>
        </w:numPr>
        <w:jc w:val="both"/>
        <w:rPr>
          <w:lang w:val="en"/>
        </w:rPr>
      </w:pPr>
      <w:r w:rsidRPr="00D26D5E">
        <w:rPr>
          <w:lang w:val="en"/>
        </w:rPr>
        <w:t>REGISTRATION - R_ID, E_ID, DESK_USN, TIMESTAMP, USN</w:t>
      </w:r>
    </w:p>
    <w:p w14:paraId="08A55800" w14:textId="0A009A66" w:rsidR="00CA68EF" w:rsidRPr="00D26D5E" w:rsidRDefault="00CA68EF" w:rsidP="00CA68EF">
      <w:pPr>
        <w:pStyle w:val="ListParagraph"/>
        <w:numPr>
          <w:ilvl w:val="0"/>
          <w:numId w:val="16"/>
        </w:numPr>
        <w:jc w:val="both"/>
        <w:rPr>
          <w:lang w:val="en"/>
        </w:rPr>
      </w:pPr>
      <w:r w:rsidRPr="00D26D5E">
        <w:rPr>
          <w:lang w:val="en"/>
        </w:rPr>
        <w:t>TRANSACTION - AMOUNT, R_ID, MODE, STATUS</w:t>
      </w:r>
    </w:p>
    <w:p w14:paraId="4A2DB60A" w14:textId="50EC85E7" w:rsidR="00CA68EF" w:rsidRPr="00D26D5E" w:rsidRDefault="00CA68EF" w:rsidP="00CA68EF">
      <w:pPr>
        <w:pStyle w:val="ListParagraph"/>
        <w:numPr>
          <w:ilvl w:val="0"/>
          <w:numId w:val="16"/>
        </w:numPr>
        <w:jc w:val="both"/>
        <w:rPr>
          <w:lang w:val="en"/>
        </w:rPr>
      </w:pPr>
      <w:r w:rsidRPr="00D26D5E">
        <w:rPr>
          <w:lang w:val="en"/>
        </w:rPr>
        <w:t>COORDINATORS - ROLE, USN, EVENT</w:t>
      </w:r>
    </w:p>
    <w:p w14:paraId="56AD86C2" w14:textId="68A45B68" w:rsidR="00CA68EF" w:rsidRPr="00D26D5E" w:rsidRDefault="00CA68EF" w:rsidP="00CA68EF">
      <w:pPr>
        <w:pStyle w:val="ListParagraph"/>
        <w:numPr>
          <w:ilvl w:val="0"/>
          <w:numId w:val="16"/>
        </w:numPr>
        <w:jc w:val="both"/>
        <w:rPr>
          <w:lang w:val="en"/>
        </w:rPr>
      </w:pPr>
      <w:r w:rsidRPr="00D26D5E">
        <w:rPr>
          <w:lang w:val="en"/>
        </w:rPr>
        <w:t xml:space="preserve">AUTHORIZATION - PASSWORD, USN </w:t>
      </w:r>
    </w:p>
    <w:p w14:paraId="5A17943F" w14:textId="77777777" w:rsidR="00CA68EF" w:rsidRDefault="00CA68EF">
      <w:pPr>
        <w:spacing w:after="200"/>
        <w:jc w:val="both"/>
        <w:rPr>
          <w:lang w:val="en"/>
        </w:rPr>
      </w:pPr>
    </w:p>
    <w:p w14:paraId="559F1192" w14:textId="77777777" w:rsidR="00CA68EF" w:rsidRDefault="00CA68EF">
      <w:pPr>
        <w:spacing w:after="200"/>
        <w:jc w:val="both"/>
        <w:rPr>
          <w:lang w:val="en"/>
        </w:rPr>
      </w:pPr>
    </w:p>
    <w:p w14:paraId="52720254" w14:textId="77777777" w:rsidR="00CA68EF" w:rsidRDefault="00CA68EF">
      <w:pPr>
        <w:spacing w:after="200"/>
        <w:jc w:val="both"/>
        <w:rPr>
          <w:lang w:val="en"/>
        </w:rPr>
      </w:pPr>
    </w:p>
    <w:p w14:paraId="7AD026C1" w14:textId="77777777" w:rsidR="00CA68EF" w:rsidRDefault="00CA68EF">
      <w:pPr>
        <w:spacing w:after="200"/>
        <w:jc w:val="both"/>
        <w:rPr>
          <w:lang w:val="en"/>
        </w:rPr>
      </w:pPr>
    </w:p>
    <w:p w14:paraId="1E6BBCF1" w14:textId="77777777" w:rsidR="00CA68EF" w:rsidRDefault="00CA68EF">
      <w:pPr>
        <w:spacing w:after="200"/>
        <w:jc w:val="both"/>
        <w:rPr>
          <w:lang w:val="en"/>
        </w:rPr>
      </w:pPr>
    </w:p>
    <w:p w14:paraId="263C22B9" w14:textId="77777777" w:rsidR="00CA68EF" w:rsidRDefault="00CA68EF">
      <w:pPr>
        <w:spacing w:after="200"/>
        <w:jc w:val="both"/>
        <w:rPr>
          <w:lang w:val="en"/>
        </w:rPr>
      </w:pPr>
    </w:p>
    <w:p w14:paraId="6C0CDD62" w14:textId="77777777" w:rsidR="00CA68EF" w:rsidRDefault="00CA68EF">
      <w:pPr>
        <w:spacing w:after="200"/>
        <w:jc w:val="both"/>
        <w:rPr>
          <w:lang w:val="en"/>
        </w:rPr>
      </w:pPr>
    </w:p>
    <w:p w14:paraId="4495F20F" w14:textId="77777777" w:rsidR="00CA68EF" w:rsidRDefault="00CA68EF">
      <w:pPr>
        <w:spacing w:after="200"/>
        <w:jc w:val="both"/>
        <w:rPr>
          <w:lang w:val="en"/>
        </w:rPr>
      </w:pPr>
    </w:p>
    <w:p w14:paraId="47741439" w14:textId="77777777" w:rsidR="00CA68EF" w:rsidRDefault="00CA68EF">
      <w:pPr>
        <w:spacing w:after="200"/>
        <w:jc w:val="both"/>
        <w:rPr>
          <w:lang w:val="en"/>
        </w:rPr>
      </w:pPr>
    </w:p>
    <w:p w14:paraId="4B38A254" w14:textId="77777777" w:rsidR="00CA68EF" w:rsidRDefault="00CA68EF">
      <w:pPr>
        <w:spacing w:after="200"/>
        <w:jc w:val="both"/>
        <w:rPr>
          <w:lang w:val="en"/>
        </w:rPr>
      </w:pPr>
    </w:p>
    <w:p w14:paraId="56B83F44" w14:textId="77777777" w:rsidR="00CA68EF" w:rsidRDefault="00CA68EF">
      <w:pPr>
        <w:spacing w:after="200"/>
        <w:jc w:val="both"/>
        <w:rPr>
          <w:sz w:val="28"/>
          <w:szCs w:val="28"/>
        </w:rPr>
      </w:pPr>
    </w:p>
    <w:p w14:paraId="05AB450F" w14:textId="77777777" w:rsidR="00CA68EF" w:rsidRDefault="00CA68EF">
      <w:pPr>
        <w:rPr>
          <w:sz w:val="28"/>
          <w:szCs w:val="28"/>
        </w:rPr>
      </w:pPr>
      <w:r>
        <w:rPr>
          <w:sz w:val="28"/>
          <w:szCs w:val="28"/>
        </w:rPr>
        <w:br w:type="page"/>
      </w:r>
    </w:p>
    <w:p w14:paraId="755FE9DE" w14:textId="77777777" w:rsidR="00CA68EF" w:rsidRDefault="00CA68EF">
      <w:pPr>
        <w:spacing w:after="200"/>
        <w:jc w:val="both"/>
        <w:rPr>
          <w:sz w:val="28"/>
          <w:szCs w:val="28"/>
        </w:rPr>
      </w:pPr>
      <w:r>
        <w:rPr>
          <w:sz w:val="28"/>
          <w:szCs w:val="28"/>
        </w:rPr>
        <w:lastRenderedPageBreak/>
        <w:t>SCHEMA DIAGRAM</w:t>
      </w:r>
    </w:p>
    <w:p w14:paraId="7B9BE580" w14:textId="77777777" w:rsidR="00CA68EF" w:rsidRDefault="00CA68EF">
      <w:pPr>
        <w:spacing w:after="200"/>
        <w:rPr>
          <w:sz w:val="28"/>
          <w:szCs w:val="28"/>
          <w:lang w:eastAsia="en-IN"/>
        </w:rPr>
      </w:pPr>
    </w:p>
    <w:p w14:paraId="26C06972" w14:textId="77777777" w:rsidR="00CA68EF" w:rsidRPr="000872F3" w:rsidRDefault="00CA68EF">
      <w:pPr>
        <w:rPr>
          <w:rFonts w:eastAsia="Roboto"/>
          <w:b/>
          <w:u w:val="single"/>
        </w:rPr>
      </w:pPr>
      <w:r>
        <w:rPr>
          <w:noProof/>
        </w:rPr>
        <w:drawing>
          <wp:inline distT="0" distB="0" distL="0" distR="0" wp14:anchorId="7A722A81" wp14:editId="0D55C9C6">
            <wp:extent cx="6073774" cy="4989830"/>
            <wp:effectExtent l="0" t="0" r="6985" b="8890"/>
            <wp:docPr id="1467891984"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3">
                      <a:extLst>
                        <a:ext uri="{28A0092B-C50C-407E-A947-70E740481C1C}">
                          <a14:useLocalDpi xmlns:a14="http://schemas.microsoft.com/office/drawing/2010/main" val="0"/>
                        </a:ext>
                      </a:extLst>
                    </a:blip>
                    <a:stretch>
                      <a:fillRect/>
                    </a:stretch>
                  </pic:blipFill>
                  <pic:spPr>
                    <a:xfrm>
                      <a:off x="0" y="0"/>
                      <a:ext cx="6073774" cy="4989830"/>
                    </a:xfrm>
                    <a:prstGeom prst="rect">
                      <a:avLst/>
                    </a:prstGeom>
                  </pic:spPr>
                </pic:pic>
              </a:graphicData>
            </a:graphic>
          </wp:inline>
        </w:drawing>
      </w:r>
    </w:p>
    <w:p w14:paraId="557642D2" w14:textId="60F672C7" w:rsidR="0F081C35" w:rsidRPr="004C7400" w:rsidRDefault="00D45FFA" w:rsidP="009130BC">
      <w:pPr>
        <w:spacing w:after="200"/>
        <w:jc w:val="center"/>
        <w:rPr>
          <w:sz w:val="20"/>
          <w:szCs w:val="20"/>
          <w:lang w:val="en"/>
        </w:rPr>
      </w:pPr>
      <w:r w:rsidRPr="004C7400">
        <w:rPr>
          <w:sz w:val="20"/>
          <w:szCs w:val="20"/>
          <w:lang w:val="en"/>
        </w:rPr>
        <w:t>Figure 3.2</w:t>
      </w:r>
      <w:r w:rsidR="009130BC" w:rsidRPr="004C7400">
        <w:rPr>
          <w:sz w:val="20"/>
          <w:szCs w:val="20"/>
          <w:lang w:val="en"/>
        </w:rPr>
        <w:t>:</w:t>
      </w:r>
      <w:r w:rsidR="00243739" w:rsidRPr="004C7400">
        <w:rPr>
          <w:sz w:val="20"/>
          <w:szCs w:val="20"/>
          <w:lang w:val="en"/>
        </w:rPr>
        <w:t xml:space="preserve"> </w:t>
      </w:r>
      <w:r w:rsidR="004C7400" w:rsidRPr="004C7400">
        <w:rPr>
          <w:sz w:val="20"/>
          <w:szCs w:val="20"/>
          <w:lang w:val="en"/>
        </w:rPr>
        <w:t xml:space="preserve">Relational </w:t>
      </w:r>
      <w:r w:rsidR="00243739" w:rsidRPr="004C7400">
        <w:rPr>
          <w:sz w:val="20"/>
          <w:szCs w:val="20"/>
          <w:lang w:val="en"/>
        </w:rPr>
        <w:t>schema of the tables present in the database.</w:t>
      </w:r>
    </w:p>
    <w:p w14:paraId="4F16DE5E" w14:textId="77777777" w:rsidR="00CA68EF" w:rsidRDefault="00CA68EF">
      <w:pPr>
        <w:spacing w:after="200"/>
        <w:rPr>
          <w:sz w:val="28"/>
          <w:szCs w:val="28"/>
          <w:lang w:eastAsia="en-IN"/>
        </w:rPr>
      </w:pPr>
    </w:p>
    <w:p w14:paraId="3B5D8AD3" w14:textId="77777777" w:rsidR="00CA68EF" w:rsidRDefault="00CA68EF">
      <w:pPr>
        <w:spacing w:after="200"/>
        <w:rPr>
          <w:sz w:val="28"/>
          <w:szCs w:val="28"/>
          <w:lang w:eastAsia="en-IN"/>
        </w:rPr>
      </w:pPr>
    </w:p>
    <w:p w14:paraId="0EA38FDB" w14:textId="77777777" w:rsidR="00CA68EF" w:rsidRDefault="00CA68EF">
      <w:pPr>
        <w:spacing w:after="200"/>
        <w:rPr>
          <w:sz w:val="28"/>
          <w:szCs w:val="28"/>
          <w:lang w:eastAsia="en-IN"/>
        </w:rPr>
      </w:pPr>
    </w:p>
    <w:p w14:paraId="33D277D0" w14:textId="77777777" w:rsidR="00CA68EF" w:rsidRDefault="00CA68EF">
      <w:pPr>
        <w:spacing w:after="200"/>
        <w:rPr>
          <w:sz w:val="28"/>
          <w:szCs w:val="28"/>
          <w:lang w:eastAsia="en-IN"/>
        </w:rPr>
      </w:pPr>
    </w:p>
    <w:p w14:paraId="2C4B2355" w14:textId="77777777" w:rsidR="00CA68EF" w:rsidRDefault="00CA68EF">
      <w:pPr>
        <w:spacing w:after="200"/>
        <w:rPr>
          <w:sz w:val="28"/>
          <w:szCs w:val="28"/>
          <w:lang w:eastAsia="en-IN"/>
        </w:rPr>
      </w:pPr>
    </w:p>
    <w:p w14:paraId="59973344" w14:textId="77777777" w:rsidR="00CA68EF" w:rsidRDefault="00CA68EF">
      <w:pPr>
        <w:spacing w:after="200"/>
        <w:rPr>
          <w:sz w:val="28"/>
          <w:szCs w:val="28"/>
          <w:lang w:eastAsia="en-IN"/>
        </w:rPr>
      </w:pPr>
    </w:p>
    <w:p w14:paraId="1896AB2C" w14:textId="3ADD1EB0" w:rsidR="00CA68EF" w:rsidRDefault="00CA68EF">
      <w:pPr>
        <w:spacing w:after="200"/>
        <w:rPr>
          <w:sz w:val="28"/>
          <w:szCs w:val="28"/>
          <w:lang w:eastAsia="en-IN"/>
        </w:rPr>
      </w:pPr>
    </w:p>
    <w:p w14:paraId="4FEF1F54" w14:textId="77777777" w:rsidR="004C7400" w:rsidRDefault="004C7400">
      <w:pPr>
        <w:spacing w:after="200"/>
        <w:rPr>
          <w:sz w:val="28"/>
          <w:szCs w:val="28"/>
          <w:lang w:eastAsia="en-IN"/>
        </w:rPr>
      </w:pPr>
    </w:p>
    <w:p w14:paraId="673166F0" w14:textId="77777777" w:rsidR="00CA68EF" w:rsidRDefault="00CA68EF">
      <w:pPr>
        <w:spacing w:after="200"/>
        <w:rPr>
          <w:sz w:val="28"/>
          <w:szCs w:val="28"/>
          <w:lang w:eastAsia="en-IN"/>
        </w:rPr>
      </w:pPr>
    </w:p>
    <w:p w14:paraId="6D46E89D" w14:textId="77777777" w:rsidR="00CA68EF" w:rsidRPr="00A04561" w:rsidRDefault="00CA68EF">
      <w:pPr>
        <w:spacing w:after="200"/>
        <w:rPr>
          <w:sz w:val="28"/>
          <w:szCs w:val="28"/>
        </w:rPr>
      </w:pPr>
      <w:r w:rsidRPr="00A04561">
        <w:rPr>
          <w:sz w:val="28"/>
          <w:szCs w:val="28"/>
        </w:rPr>
        <w:lastRenderedPageBreak/>
        <w:t>STEP 5:</w:t>
      </w:r>
    </w:p>
    <w:p w14:paraId="5456D0A9" w14:textId="77777777" w:rsidR="00CA68EF" w:rsidRPr="00A04561" w:rsidRDefault="00CA68EF">
      <w:pPr>
        <w:rPr>
          <w:sz w:val="28"/>
          <w:szCs w:val="28"/>
        </w:rPr>
      </w:pPr>
      <w:r w:rsidRPr="00A04561">
        <w:rPr>
          <w:sz w:val="28"/>
          <w:szCs w:val="28"/>
        </w:rPr>
        <w:t>ER DIAGRAM</w:t>
      </w:r>
    </w:p>
    <w:p w14:paraId="23BFE86F" w14:textId="349288A7" w:rsidR="00CA68EF" w:rsidRDefault="00F83143">
      <w:r w:rsidRPr="000872F3">
        <w:rPr>
          <w:noProof/>
        </w:rPr>
        <w:drawing>
          <wp:inline distT="0" distB="0" distL="0" distR="0" wp14:anchorId="39E241CD" wp14:editId="7927FC5E">
            <wp:extent cx="5643880" cy="3078480"/>
            <wp:effectExtent l="0" t="0" r="0" b="0"/>
            <wp:docPr id="617604223" name="Picture 1935669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669016"/>
                    <pic:cNvPicPr/>
                  </pic:nvPicPr>
                  <pic:blipFill rotWithShape="1">
                    <a:blip r:embed="rId24" cstate="print">
                      <a:extLst>
                        <a:ext uri="{28A0092B-C50C-407E-A947-70E740481C1C}">
                          <a14:useLocalDpi xmlns:a14="http://schemas.microsoft.com/office/drawing/2010/main" val="0"/>
                        </a:ext>
                      </a:extLst>
                    </a:blip>
                    <a:srcRect r="17516" b="31291"/>
                    <a:stretch/>
                  </pic:blipFill>
                  <pic:spPr bwMode="auto">
                    <a:xfrm>
                      <a:off x="0" y="0"/>
                      <a:ext cx="5643959" cy="3078523"/>
                    </a:xfrm>
                    <a:prstGeom prst="rect">
                      <a:avLst/>
                    </a:prstGeom>
                    <a:ln>
                      <a:noFill/>
                    </a:ln>
                    <a:extLst>
                      <a:ext uri="{53640926-AAD7-44D8-BBD7-CCE9431645EC}">
                        <a14:shadowObscured xmlns:a14="http://schemas.microsoft.com/office/drawing/2010/main"/>
                      </a:ext>
                    </a:extLst>
                  </pic:spPr>
                </pic:pic>
              </a:graphicData>
            </a:graphic>
          </wp:inline>
        </w:drawing>
      </w:r>
    </w:p>
    <w:p w14:paraId="2FF1F0DD" w14:textId="7170C0BF" w:rsidR="00CA68EF" w:rsidRPr="004C7400" w:rsidRDefault="00D45FFA" w:rsidP="004C7400">
      <w:pPr>
        <w:spacing w:after="200"/>
        <w:jc w:val="center"/>
        <w:rPr>
          <w:sz w:val="20"/>
          <w:szCs w:val="20"/>
          <w:lang w:val="en"/>
        </w:rPr>
      </w:pPr>
      <w:r w:rsidRPr="004C7400">
        <w:rPr>
          <w:sz w:val="20"/>
          <w:szCs w:val="20"/>
          <w:lang w:val="en"/>
        </w:rPr>
        <w:t>Figure 3.3</w:t>
      </w:r>
      <w:r w:rsidR="009130BC" w:rsidRPr="004C7400">
        <w:rPr>
          <w:sz w:val="20"/>
          <w:szCs w:val="20"/>
          <w:lang w:val="en"/>
        </w:rPr>
        <w:t xml:space="preserve">: </w:t>
      </w:r>
      <w:r w:rsidR="00243739" w:rsidRPr="004C7400">
        <w:rPr>
          <w:sz w:val="20"/>
          <w:szCs w:val="20"/>
          <w:lang w:val="en"/>
        </w:rPr>
        <w:t>ER DIAGRAM for the database</w:t>
      </w:r>
    </w:p>
    <w:p w14:paraId="0D9F5567" w14:textId="77777777" w:rsidR="009130BC" w:rsidRPr="009130BC" w:rsidRDefault="009130BC" w:rsidP="009130BC">
      <w:pPr>
        <w:jc w:val="center"/>
        <w:rPr>
          <w:sz w:val="32"/>
          <w:szCs w:val="32"/>
        </w:rPr>
      </w:pPr>
    </w:p>
    <w:p w14:paraId="35350ABE" w14:textId="77777777" w:rsidR="00BD6B11" w:rsidRDefault="00BD6B11">
      <w:pPr>
        <w:rPr>
          <w:b/>
          <w:sz w:val="32"/>
          <w:szCs w:val="32"/>
        </w:rPr>
      </w:pPr>
    </w:p>
    <w:p w14:paraId="37DFFA7C" w14:textId="77777777" w:rsidR="00CA68EF" w:rsidRDefault="00CA68EF" w:rsidP="00CA68EF">
      <w:pPr>
        <w:pStyle w:val="Heading2"/>
        <w:numPr>
          <w:ilvl w:val="0"/>
          <w:numId w:val="0"/>
        </w:numPr>
      </w:pPr>
      <w:bookmarkStart w:id="11" w:name="_Toc26195420"/>
      <w:r>
        <w:t>3.2 NORMALISATION</w:t>
      </w:r>
      <w:bookmarkEnd w:id="11"/>
    </w:p>
    <w:p w14:paraId="26993978" w14:textId="77777777" w:rsidR="00CA68EF" w:rsidRDefault="00CA68EF">
      <w:pPr>
        <w:jc w:val="both"/>
      </w:pPr>
    </w:p>
    <w:p w14:paraId="5F3E82F0" w14:textId="1877BBD7" w:rsidR="00CA68EF" w:rsidRDefault="00CA68EF">
      <w:pPr>
        <w:spacing w:line="360" w:lineRule="auto"/>
        <w:jc w:val="both"/>
      </w:pPr>
      <w:r>
        <w:t xml:space="preserve">The basic Objectives of normalization </w:t>
      </w:r>
      <w:r w:rsidR="00BD6B11">
        <w:t>is</w:t>
      </w:r>
      <w:r>
        <w:t xml:space="preserve"> to reduce redundancy, which means that information is to be stored only once. Storing information several times leads to wastage of storage space and increase in the total size of data stored. Relations are normalized so that when </w:t>
      </w:r>
      <w:r w:rsidR="00DE2A7E">
        <w:t>a</w:t>
      </w:r>
      <w:r>
        <w:t xml:space="preserve"> relation in the database </w:t>
      </w:r>
      <w:r w:rsidR="00DE2A7E">
        <w:t>is</w:t>
      </w:r>
      <w:r>
        <w:t xml:space="preserve"> to be altered during the lifetime of the database, information is not</w:t>
      </w:r>
      <w:r w:rsidR="00BD6B11">
        <w:t>.</w:t>
      </w:r>
      <w:r>
        <w:t xml:space="preserve"> The type of alterations normally needed for relation is:</w:t>
      </w:r>
    </w:p>
    <w:p w14:paraId="7C3222ED" w14:textId="2D78F4BE" w:rsidR="00CA68EF" w:rsidRPr="006508D5" w:rsidRDefault="00CA68EF" w:rsidP="00A3228B">
      <w:pPr>
        <w:pStyle w:val="ListParagraph"/>
        <w:numPr>
          <w:ilvl w:val="0"/>
          <w:numId w:val="18"/>
        </w:numPr>
        <w:spacing w:line="360" w:lineRule="auto"/>
        <w:jc w:val="both"/>
      </w:pPr>
      <w:r w:rsidRPr="006508D5">
        <w:t>Insertion of new data values to relation. This should be possible without</w:t>
      </w:r>
      <w:r w:rsidR="00F77096" w:rsidRPr="006508D5">
        <w:t xml:space="preserve"> </w:t>
      </w:r>
      <w:r w:rsidRPr="006508D5">
        <w:t>being forced to leave blank fields for some attributes.</w:t>
      </w:r>
    </w:p>
    <w:p w14:paraId="2A72D3F6" w14:textId="09FDCD37" w:rsidR="00CA68EF" w:rsidRPr="006508D5" w:rsidRDefault="00CA68EF" w:rsidP="00A3228B">
      <w:pPr>
        <w:pStyle w:val="ListParagraph"/>
        <w:numPr>
          <w:ilvl w:val="0"/>
          <w:numId w:val="18"/>
        </w:numPr>
        <w:spacing w:line="360" w:lineRule="auto"/>
        <w:jc w:val="both"/>
      </w:pPr>
      <w:r w:rsidRPr="006508D5">
        <w:t>Deletion of a tuple, namely, a row of a relation. This should be possible without losing vital information unknowingly.</w:t>
      </w:r>
    </w:p>
    <w:p w14:paraId="123A5392" w14:textId="77777777" w:rsidR="00CA68EF" w:rsidRDefault="00CA68EF">
      <w:pPr>
        <w:spacing w:line="360" w:lineRule="auto"/>
        <w:jc w:val="both"/>
      </w:pPr>
    </w:p>
    <w:p w14:paraId="62A4BB4A" w14:textId="77777777" w:rsidR="00CA68EF" w:rsidRPr="006508D5" w:rsidRDefault="00CA68EF">
      <w:pPr>
        <w:spacing w:line="360" w:lineRule="auto"/>
        <w:jc w:val="both"/>
        <w:rPr>
          <w:b/>
        </w:rPr>
      </w:pPr>
      <w:r w:rsidRPr="006508D5">
        <w:rPr>
          <w:b/>
        </w:rPr>
        <w:t>Functional Dependency:</w:t>
      </w:r>
    </w:p>
    <w:p w14:paraId="64B1E903" w14:textId="5640196F" w:rsidR="00CA68EF" w:rsidRDefault="00CA68EF">
      <w:pPr>
        <w:spacing w:line="360" w:lineRule="auto"/>
        <w:jc w:val="both"/>
      </w:pPr>
      <w:r>
        <w:t xml:space="preserve">As the concept of dependency is very important, it is essential that it should be understood first and then </w:t>
      </w:r>
      <w:r w:rsidR="00BD6B11">
        <w:t>proceeded</w:t>
      </w:r>
      <w:r>
        <w:t xml:space="preserve"> to the idea of normalization. There is no fool-proof algorithmic method of identifying dependency. </w:t>
      </w:r>
    </w:p>
    <w:p w14:paraId="044F0EC5" w14:textId="77777777" w:rsidR="00A3228B" w:rsidRDefault="00A3228B">
      <w:pPr>
        <w:spacing w:line="360" w:lineRule="auto"/>
        <w:jc w:val="both"/>
        <w:rPr>
          <w:b/>
          <w:bCs/>
        </w:rPr>
      </w:pPr>
    </w:p>
    <w:p w14:paraId="1844FDD8" w14:textId="77777777" w:rsidR="00CA68EF" w:rsidRPr="006508D5" w:rsidRDefault="00CA68EF">
      <w:pPr>
        <w:spacing w:line="360" w:lineRule="auto"/>
        <w:jc w:val="both"/>
        <w:rPr>
          <w:b/>
        </w:rPr>
      </w:pPr>
      <w:r w:rsidRPr="006508D5">
        <w:rPr>
          <w:b/>
        </w:rPr>
        <w:t>Properties of normalized relations:</w:t>
      </w:r>
    </w:p>
    <w:p w14:paraId="29CB1492" w14:textId="73B3DBC8" w:rsidR="00CA68EF" w:rsidRDefault="00CA68EF">
      <w:pPr>
        <w:spacing w:line="360" w:lineRule="auto"/>
        <w:jc w:val="both"/>
        <w:rPr>
          <w:b/>
          <w:bCs/>
        </w:rPr>
      </w:pPr>
      <w:r>
        <w:rPr>
          <w:b/>
          <w:bCs/>
        </w:rPr>
        <w:t xml:space="preserve"> </w:t>
      </w:r>
      <w:r w:rsidR="00BD6B11">
        <w:t>Ideal relations</w:t>
      </w:r>
      <w:r>
        <w:t xml:space="preserve"> after normalization should have the following properties:</w:t>
      </w:r>
    </w:p>
    <w:p w14:paraId="6EE0FB5B" w14:textId="77777777" w:rsidR="00CA68EF" w:rsidRPr="006508D5" w:rsidRDefault="00CA68EF" w:rsidP="00A3228B">
      <w:pPr>
        <w:pStyle w:val="ListParagraph"/>
        <w:numPr>
          <w:ilvl w:val="0"/>
          <w:numId w:val="17"/>
        </w:numPr>
        <w:spacing w:line="360" w:lineRule="auto"/>
        <w:jc w:val="both"/>
      </w:pPr>
      <w:r w:rsidRPr="006508D5">
        <w:t>No data values should be duplicated in different rows unnecessarily.</w:t>
      </w:r>
    </w:p>
    <w:p w14:paraId="4817B57D" w14:textId="77777777" w:rsidR="00CA68EF" w:rsidRPr="006508D5" w:rsidRDefault="00CA68EF" w:rsidP="00A3228B">
      <w:pPr>
        <w:pStyle w:val="ListParagraph"/>
        <w:numPr>
          <w:ilvl w:val="0"/>
          <w:numId w:val="17"/>
        </w:numPr>
        <w:spacing w:line="360" w:lineRule="auto"/>
        <w:jc w:val="both"/>
      </w:pPr>
      <w:r w:rsidRPr="006508D5">
        <w:t>A value must be specified (and required) for every attribute in a row.</w:t>
      </w:r>
    </w:p>
    <w:p w14:paraId="509A57BF" w14:textId="77777777" w:rsidR="00CA68EF" w:rsidRPr="006508D5" w:rsidRDefault="00CA68EF" w:rsidP="00A3228B">
      <w:pPr>
        <w:pStyle w:val="ListParagraph"/>
        <w:numPr>
          <w:ilvl w:val="0"/>
          <w:numId w:val="17"/>
        </w:numPr>
        <w:spacing w:line="360" w:lineRule="auto"/>
        <w:jc w:val="both"/>
      </w:pPr>
      <w:r w:rsidRPr="006508D5">
        <w:t>Each relation should be self-contained. In other words, if a row from a relation is deleted, important information should not be accidentally lost.</w:t>
      </w:r>
    </w:p>
    <w:p w14:paraId="4C252456" w14:textId="77777777" w:rsidR="00CA68EF" w:rsidRPr="006508D5" w:rsidRDefault="00CA68EF" w:rsidP="00A3228B">
      <w:pPr>
        <w:pStyle w:val="ListParagraph"/>
        <w:numPr>
          <w:ilvl w:val="0"/>
          <w:numId w:val="17"/>
        </w:numPr>
        <w:spacing w:line="360" w:lineRule="auto"/>
        <w:jc w:val="both"/>
      </w:pPr>
      <w:r w:rsidRPr="006508D5">
        <w:t xml:space="preserve">When a row is added to a relation, other relations in the database should not be affected.                                                                                     </w:t>
      </w:r>
    </w:p>
    <w:p w14:paraId="47EFCAF0" w14:textId="284B4CFA" w:rsidR="00CA68EF" w:rsidRPr="006508D5" w:rsidRDefault="00CA68EF" w:rsidP="00A3228B">
      <w:pPr>
        <w:pStyle w:val="ListParagraph"/>
        <w:numPr>
          <w:ilvl w:val="0"/>
          <w:numId w:val="17"/>
        </w:numPr>
        <w:spacing w:line="360" w:lineRule="auto"/>
        <w:jc w:val="both"/>
      </w:pPr>
      <w:r w:rsidRPr="006508D5">
        <w:t>A value of an attribute in a tuple may be changed independent of other tuples in the relation and other relations.</w:t>
      </w:r>
    </w:p>
    <w:p w14:paraId="55492EE8" w14:textId="77777777" w:rsidR="00CA68EF" w:rsidRPr="000872F3" w:rsidRDefault="00CA68EF">
      <w:pPr>
        <w:spacing w:line="360" w:lineRule="auto"/>
        <w:jc w:val="both"/>
        <w:rPr>
          <w:sz w:val="26"/>
          <w:szCs w:val="26"/>
        </w:rPr>
      </w:pPr>
    </w:p>
    <w:p w14:paraId="73994C53" w14:textId="37F55E32" w:rsidR="00CA68EF" w:rsidRDefault="00CA68EF">
      <w:pPr>
        <w:spacing w:line="360" w:lineRule="auto"/>
        <w:jc w:val="both"/>
      </w:pPr>
      <w:r>
        <w:t xml:space="preserve">Consider the </w:t>
      </w:r>
      <w:r>
        <w:rPr>
          <w:lang w:val="en"/>
        </w:rPr>
        <w:t>EVENTS</w:t>
      </w:r>
      <w:r>
        <w:t xml:space="preserve"> table (refer to the schema diagram on</w:t>
      </w:r>
      <w:r w:rsidR="00A3228B">
        <w:t xml:space="preserve"> figure 3.2</w:t>
      </w:r>
      <w:r>
        <w:t>).</w:t>
      </w:r>
    </w:p>
    <w:p w14:paraId="5B120862" w14:textId="77777777" w:rsidR="00CA68EF" w:rsidRDefault="00CA68EF">
      <w:pPr>
        <w:spacing w:line="360" w:lineRule="auto"/>
        <w:jc w:val="both"/>
      </w:pPr>
      <w:r>
        <w:t>The prime attributes identified are the attributes which is part of candidate key.</w:t>
      </w:r>
    </w:p>
    <w:p w14:paraId="5DD877BC" w14:textId="77777777" w:rsidR="00CA68EF" w:rsidRDefault="00CA68EF">
      <w:pPr>
        <w:spacing w:line="360" w:lineRule="auto"/>
        <w:jc w:val="both"/>
      </w:pPr>
      <w:r>
        <w:t>The non-prime attributes are not part of primary key.</w:t>
      </w:r>
    </w:p>
    <w:p w14:paraId="547642DC" w14:textId="50E324F6" w:rsidR="00CA68EF" w:rsidRDefault="00CA68EF">
      <w:pPr>
        <w:spacing w:line="360" w:lineRule="auto"/>
        <w:jc w:val="both"/>
      </w:pPr>
      <w:r>
        <w:t>When the</w:t>
      </w:r>
      <w:r>
        <w:rPr>
          <w:lang w:val="en"/>
        </w:rPr>
        <w:t xml:space="preserve"> </w:t>
      </w:r>
      <w:r w:rsidR="00E2723F">
        <w:rPr>
          <w:lang w:val="en"/>
        </w:rPr>
        <w:t>EVENTS</w:t>
      </w:r>
      <w:r w:rsidR="00E2723F">
        <w:t xml:space="preserve"> </w:t>
      </w:r>
      <w:r>
        <w:t>table is split into two tables having the following attributes:</w:t>
      </w:r>
    </w:p>
    <w:p w14:paraId="3605C9D8" w14:textId="77777777" w:rsidR="00ED230E" w:rsidRDefault="00ED230E">
      <w:pPr>
        <w:spacing w:line="360" w:lineRule="auto"/>
        <w:jc w:val="both"/>
      </w:pPr>
    </w:p>
    <w:p w14:paraId="33EB23C2" w14:textId="12C5B4E7" w:rsidR="00A3228B" w:rsidRDefault="00F77096">
      <w:pPr>
        <w:spacing w:line="360" w:lineRule="auto"/>
        <w:jc w:val="both"/>
        <w:rPr>
          <w:b/>
          <w:bCs/>
        </w:rPr>
      </w:pPr>
      <w:r w:rsidRPr="006508D5">
        <w:rPr>
          <w:b/>
          <w:bCs/>
        </w:rPr>
        <w:t>B</w:t>
      </w:r>
      <w:r w:rsidR="00B943AF" w:rsidRPr="006508D5">
        <w:rPr>
          <w:b/>
          <w:bCs/>
        </w:rPr>
        <w:t>efore</w:t>
      </w:r>
      <w:r w:rsidR="00E2723F">
        <w:rPr>
          <w:b/>
          <w:bCs/>
        </w:rPr>
        <w:t xml:space="preserve"> N</w:t>
      </w:r>
      <w:r w:rsidR="004D2915">
        <w:rPr>
          <w:b/>
          <w:bCs/>
        </w:rPr>
        <w:t>ormalization</w:t>
      </w:r>
      <w:r w:rsidR="00A3228B">
        <w:rPr>
          <w:b/>
          <w:bCs/>
        </w:rPr>
        <w:t xml:space="preserve">- </w:t>
      </w:r>
    </w:p>
    <w:p w14:paraId="3DC11DEB" w14:textId="04B08C38" w:rsidR="00A3228B" w:rsidRDefault="00A3228B">
      <w:pPr>
        <w:spacing w:line="360" w:lineRule="auto"/>
        <w:jc w:val="both"/>
      </w:pPr>
      <w:r>
        <w:t>Attributes rules was present in the event table before the normalization</w:t>
      </w:r>
      <w:r w:rsidR="008F49B5" w:rsidRPr="000872F3">
        <w:t>. (</w:t>
      </w:r>
      <w:r>
        <w:t>see table 3.1)</w:t>
      </w:r>
    </w:p>
    <w:p w14:paraId="45A1591D" w14:textId="5740A502" w:rsidR="00DE2A7E" w:rsidRDefault="00A3228B" w:rsidP="00DE2A7E">
      <w:pPr>
        <w:spacing w:line="360" w:lineRule="auto"/>
        <w:jc w:val="both"/>
      </w:pPr>
      <w:r>
        <w:t xml:space="preserve">Rules attribute </w:t>
      </w:r>
      <w:r w:rsidR="00DE2A7E">
        <w:t>stores all the description about the event with multiple points which was containing multiple values.</w:t>
      </w:r>
    </w:p>
    <w:p w14:paraId="3C6D45CC" w14:textId="77777777" w:rsidR="00AB1AAE" w:rsidRPr="00063535" w:rsidRDefault="00AB1AAE" w:rsidP="00DE2A7E">
      <w:pPr>
        <w:spacing w:line="360" w:lineRule="auto"/>
        <w:jc w:val="both"/>
      </w:pPr>
    </w:p>
    <w:p w14:paraId="2C5B9FE1" w14:textId="2CF58233" w:rsidR="00DE2A7E" w:rsidRPr="004C7400" w:rsidRDefault="00DE2A7E" w:rsidP="004C7400">
      <w:pPr>
        <w:spacing w:after="200"/>
        <w:jc w:val="center"/>
        <w:rPr>
          <w:sz w:val="20"/>
          <w:szCs w:val="20"/>
          <w:lang w:val="en"/>
        </w:rPr>
      </w:pPr>
      <w:r w:rsidRPr="004C7400">
        <w:rPr>
          <w:sz w:val="20"/>
          <w:szCs w:val="20"/>
          <w:lang w:val="en"/>
        </w:rPr>
        <w:t>Table 3.1</w:t>
      </w:r>
      <w:r w:rsidR="00AB1AAE" w:rsidRPr="004C7400">
        <w:rPr>
          <w:sz w:val="20"/>
          <w:szCs w:val="20"/>
          <w:lang w:val="en"/>
        </w:rPr>
        <w:t>: EVENTS before any Normalization.</w:t>
      </w:r>
    </w:p>
    <w:tbl>
      <w:tblPr>
        <w:tblStyle w:val="GridTable5Dark-Accent5"/>
        <w:tblW w:w="0" w:type="dxa"/>
        <w:tblLook w:val="04A0" w:firstRow="1" w:lastRow="0" w:firstColumn="1" w:lastColumn="0" w:noHBand="0" w:noVBand="1"/>
      </w:tblPr>
      <w:tblGrid>
        <w:gridCol w:w="510"/>
        <w:gridCol w:w="632"/>
        <w:gridCol w:w="572"/>
        <w:gridCol w:w="510"/>
        <w:gridCol w:w="815"/>
        <w:gridCol w:w="672"/>
        <w:gridCol w:w="559"/>
        <w:gridCol w:w="1127"/>
        <w:gridCol w:w="1078"/>
        <w:gridCol w:w="862"/>
        <w:gridCol w:w="999"/>
        <w:gridCol w:w="681"/>
      </w:tblGrid>
      <w:tr w:rsidR="00DE2A7E" w:rsidRPr="00035921" w14:paraId="652C1D73" w14:textId="77777777" w:rsidTr="004D291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right w:val="none" w:sz="0" w:space="0" w:color="auto"/>
            </w:tcBorders>
            <w:hideMark/>
          </w:tcPr>
          <w:p w14:paraId="52114E95" w14:textId="77777777" w:rsidR="00DE2A7E" w:rsidRPr="00035921" w:rsidRDefault="00DE2A7E" w:rsidP="004D2915">
            <w:pPr>
              <w:rPr>
                <w:sz w:val="11"/>
                <w:szCs w:val="11"/>
              </w:rPr>
            </w:pPr>
            <w:r w:rsidRPr="77A32AC7">
              <w:rPr>
                <w:sz w:val="11"/>
                <w:szCs w:val="11"/>
              </w:rPr>
              <w:t>E_ID</w:t>
            </w:r>
          </w:p>
        </w:tc>
        <w:tc>
          <w:tcPr>
            <w:tcW w:w="0" w:type="auto"/>
            <w:tcBorders>
              <w:top w:val="none" w:sz="0" w:space="0" w:color="auto"/>
              <w:left w:val="none" w:sz="0" w:space="0" w:color="auto"/>
              <w:right w:val="none" w:sz="0" w:space="0" w:color="auto"/>
            </w:tcBorders>
            <w:hideMark/>
          </w:tcPr>
          <w:p w14:paraId="7D008DC8" w14:textId="77777777" w:rsidR="00DE2A7E" w:rsidRPr="00035921" w:rsidRDefault="00DE2A7E" w:rsidP="004D2915">
            <w:pPr>
              <w:cnfStyle w:val="100000000000" w:firstRow="1" w:lastRow="0" w:firstColumn="0" w:lastColumn="0" w:oddVBand="0" w:evenVBand="0" w:oddHBand="0" w:evenHBand="0" w:firstRowFirstColumn="0" w:firstRowLastColumn="0" w:lastRowFirstColumn="0" w:lastRowLastColumn="0"/>
              <w:rPr>
                <w:sz w:val="11"/>
                <w:szCs w:val="11"/>
              </w:rPr>
            </w:pPr>
            <w:r w:rsidRPr="77A32AC7">
              <w:rPr>
                <w:sz w:val="11"/>
                <w:szCs w:val="11"/>
              </w:rPr>
              <w:t>NAME</w:t>
            </w:r>
          </w:p>
        </w:tc>
        <w:tc>
          <w:tcPr>
            <w:tcW w:w="0" w:type="auto"/>
            <w:tcBorders>
              <w:top w:val="none" w:sz="0" w:space="0" w:color="auto"/>
              <w:left w:val="none" w:sz="0" w:space="0" w:color="auto"/>
              <w:right w:val="none" w:sz="0" w:space="0" w:color="auto"/>
            </w:tcBorders>
            <w:hideMark/>
          </w:tcPr>
          <w:p w14:paraId="194C21D4" w14:textId="77777777" w:rsidR="00DE2A7E" w:rsidRPr="00035921" w:rsidRDefault="00DE2A7E" w:rsidP="004D2915">
            <w:pPr>
              <w:cnfStyle w:val="100000000000" w:firstRow="1" w:lastRow="0" w:firstColumn="0" w:lastColumn="0" w:oddVBand="0" w:evenVBand="0" w:oddHBand="0" w:evenHBand="0" w:firstRowFirstColumn="0" w:firstRowLastColumn="0" w:lastRowFirstColumn="0" w:lastRowLastColumn="0"/>
              <w:rPr>
                <w:sz w:val="11"/>
                <w:szCs w:val="11"/>
              </w:rPr>
            </w:pPr>
            <w:r w:rsidRPr="77A32AC7">
              <w:rPr>
                <w:sz w:val="11"/>
                <w:szCs w:val="11"/>
              </w:rPr>
              <w:t>DATE</w:t>
            </w:r>
          </w:p>
        </w:tc>
        <w:tc>
          <w:tcPr>
            <w:tcW w:w="0" w:type="auto"/>
            <w:tcBorders>
              <w:top w:val="none" w:sz="0" w:space="0" w:color="auto"/>
              <w:left w:val="none" w:sz="0" w:space="0" w:color="auto"/>
              <w:right w:val="none" w:sz="0" w:space="0" w:color="auto"/>
            </w:tcBorders>
            <w:hideMark/>
          </w:tcPr>
          <w:p w14:paraId="18BA7259" w14:textId="77777777" w:rsidR="00DE2A7E" w:rsidRPr="00035921" w:rsidRDefault="00DE2A7E" w:rsidP="004D2915">
            <w:pPr>
              <w:cnfStyle w:val="100000000000" w:firstRow="1" w:lastRow="0" w:firstColumn="0" w:lastColumn="0" w:oddVBand="0" w:evenVBand="0" w:oddHBand="0" w:evenHBand="0" w:firstRowFirstColumn="0" w:firstRowLastColumn="0" w:lastRowFirstColumn="0" w:lastRowLastColumn="0"/>
              <w:rPr>
                <w:sz w:val="11"/>
                <w:szCs w:val="11"/>
              </w:rPr>
            </w:pPr>
            <w:r w:rsidRPr="77A32AC7">
              <w:rPr>
                <w:sz w:val="11"/>
                <w:szCs w:val="11"/>
              </w:rPr>
              <w:t>TIME</w:t>
            </w:r>
          </w:p>
        </w:tc>
        <w:tc>
          <w:tcPr>
            <w:tcW w:w="0" w:type="auto"/>
            <w:tcBorders>
              <w:top w:val="none" w:sz="0" w:space="0" w:color="auto"/>
              <w:left w:val="none" w:sz="0" w:space="0" w:color="auto"/>
              <w:right w:val="none" w:sz="0" w:space="0" w:color="auto"/>
            </w:tcBorders>
            <w:hideMark/>
          </w:tcPr>
          <w:p w14:paraId="43C179E1" w14:textId="77777777" w:rsidR="00DE2A7E" w:rsidRPr="00035921" w:rsidRDefault="00DE2A7E" w:rsidP="004D2915">
            <w:pPr>
              <w:cnfStyle w:val="100000000000" w:firstRow="1" w:lastRow="0" w:firstColumn="0" w:lastColumn="0" w:oddVBand="0" w:evenVBand="0" w:oddHBand="0" w:evenHBand="0" w:firstRowFirstColumn="0" w:firstRowLastColumn="0" w:lastRowFirstColumn="0" w:lastRowLastColumn="0"/>
              <w:rPr>
                <w:sz w:val="11"/>
                <w:szCs w:val="11"/>
              </w:rPr>
            </w:pPr>
            <w:r w:rsidRPr="77A32AC7">
              <w:rPr>
                <w:sz w:val="11"/>
                <w:szCs w:val="11"/>
              </w:rPr>
              <w:t>DURATION</w:t>
            </w:r>
          </w:p>
        </w:tc>
        <w:tc>
          <w:tcPr>
            <w:tcW w:w="0" w:type="auto"/>
            <w:tcBorders>
              <w:top w:val="none" w:sz="0" w:space="0" w:color="auto"/>
              <w:left w:val="none" w:sz="0" w:space="0" w:color="auto"/>
              <w:right w:val="none" w:sz="0" w:space="0" w:color="auto"/>
            </w:tcBorders>
            <w:hideMark/>
          </w:tcPr>
          <w:p w14:paraId="706D7365" w14:textId="77777777" w:rsidR="00DE2A7E" w:rsidRPr="00035921" w:rsidRDefault="00DE2A7E" w:rsidP="004D2915">
            <w:pPr>
              <w:cnfStyle w:val="100000000000" w:firstRow="1" w:lastRow="0" w:firstColumn="0" w:lastColumn="0" w:oddVBand="0" w:evenVBand="0" w:oddHBand="0" w:evenHBand="0" w:firstRowFirstColumn="0" w:firstRowLastColumn="0" w:lastRowFirstColumn="0" w:lastRowLastColumn="0"/>
              <w:rPr>
                <w:sz w:val="11"/>
                <w:szCs w:val="11"/>
              </w:rPr>
            </w:pPr>
            <w:r w:rsidRPr="77A32AC7">
              <w:rPr>
                <w:sz w:val="11"/>
                <w:szCs w:val="11"/>
              </w:rPr>
              <w:t>VENUE</w:t>
            </w:r>
          </w:p>
        </w:tc>
        <w:tc>
          <w:tcPr>
            <w:tcW w:w="0" w:type="auto"/>
            <w:tcBorders>
              <w:top w:val="none" w:sz="0" w:space="0" w:color="auto"/>
              <w:left w:val="none" w:sz="0" w:space="0" w:color="auto"/>
              <w:right w:val="none" w:sz="0" w:space="0" w:color="auto"/>
            </w:tcBorders>
            <w:hideMark/>
          </w:tcPr>
          <w:p w14:paraId="31F0CE8C" w14:textId="77777777" w:rsidR="00DE2A7E" w:rsidRPr="00035921" w:rsidRDefault="00DE2A7E" w:rsidP="004D2915">
            <w:pPr>
              <w:cnfStyle w:val="100000000000" w:firstRow="1" w:lastRow="0" w:firstColumn="0" w:lastColumn="0" w:oddVBand="0" w:evenVBand="0" w:oddHBand="0" w:evenHBand="0" w:firstRowFirstColumn="0" w:firstRowLastColumn="0" w:lastRowFirstColumn="0" w:lastRowLastColumn="0"/>
              <w:rPr>
                <w:sz w:val="11"/>
                <w:szCs w:val="11"/>
              </w:rPr>
            </w:pPr>
            <w:r w:rsidRPr="77A32AC7">
              <w:rPr>
                <w:sz w:val="11"/>
                <w:szCs w:val="11"/>
              </w:rPr>
              <w:t>PRICE</w:t>
            </w:r>
          </w:p>
        </w:tc>
        <w:tc>
          <w:tcPr>
            <w:tcW w:w="0" w:type="auto"/>
            <w:tcBorders>
              <w:top w:val="none" w:sz="0" w:space="0" w:color="auto"/>
              <w:left w:val="none" w:sz="0" w:space="0" w:color="auto"/>
              <w:right w:val="none" w:sz="0" w:space="0" w:color="auto"/>
            </w:tcBorders>
            <w:hideMark/>
          </w:tcPr>
          <w:p w14:paraId="7E309737" w14:textId="77777777" w:rsidR="00DE2A7E" w:rsidRPr="00035921" w:rsidRDefault="00DE2A7E" w:rsidP="004D2915">
            <w:pPr>
              <w:cnfStyle w:val="100000000000" w:firstRow="1" w:lastRow="0" w:firstColumn="0" w:lastColumn="0" w:oddVBand="0" w:evenVBand="0" w:oddHBand="0" w:evenHBand="0" w:firstRowFirstColumn="0" w:firstRowLastColumn="0" w:lastRowFirstColumn="0" w:lastRowLastColumn="0"/>
              <w:rPr>
                <w:sz w:val="11"/>
                <w:szCs w:val="11"/>
              </w:rPr>
            </w:pPr>
            <w:r w:rsidRPr="77A32AC7">
              <w:rPr>
                <w:sz w:val="11"/>
                <w:szCs w:val="11"/>
              </w:rPr>
              <w:t>COORDINATORS</w:t>
            </w:r>
          </w:p>
        </w:tc>
        <w:tc>
          <w:tcPr>
            <w:tcW w:w="0" w:type="auto"/>
            <w:tcBorders>
              <w:top w:val="none" w:sz="0" w:space="0" w:color="auto"/>
              <w:left w:val="none" w:sz="0" w:space="0" w:color="auto"/>
              <w:right w:val="none" w:sz="0" w:space="0" w:color="auto"/>
            </w:tcBorders>
            <w:hideMark/>
          </w:tcPr>
          <w:p w14:paraId="29260853" w14:textId="77777777" w:rsidR="00DE2A7E" w:rsidRPr="00035921" w:rsidRDefault="00DE2A7E" w:rsidP="004D2915">
            <w:pPr>
              <w:cnfStyle w:val="100000000000" w:firstRow="1" w:lastRow="0" w:firstColumn="0" w:lastColumn="0" w:oddVBand="0" w:evenVBand="0" w:oddHBand="0" w:evenHBand="0" w:firstRowFirstColumn="0" w:firstRowLastColumn="0" w:lastRowFirstColumn="0" w:lastRowLastColumn="0"/>
              <w:rPr>
                <w:sz w:val="11"/>
                <w:szCs w:val="11"/>
              </w:rPr>
            </w:pPr>
            <w:r w:rsidRPr="77A32AC7">
              <w:rPr>
                <w:sz w:val="11"/>
                <w:szCs w:val="11"/>
              </w:rPr>
              <w:t>RULES</w:t>
            </w:r>
          </w:p>
        </w:tc>
        <w:tc>
          <w:tcPr>
            <w:tcW w:w="0" w:type="auto"/>
            <w:tcBorders>
              <w:top w:val="none" w:sz="0" w:space="0" w:color="auto"/>
              <w:left w:val="none" w:sz="0" w:space="0" w:color="auto"/>
              <w:right w:val="none" w:sz="0" w:space="0" w:color="auto"/>
            </w:tcBorders>
            <w:hideMark/>
          </w:tcPr>
          <w:p w14:paraId="331A2EFF" w14:textId="77777777" w:rsidR="00DE2A7E" w:rsidRPr="00035921" w:rsidRDefault="00DE2A7E" w:rsidP="004D2915">
            <w:pPr>
              <w:cnfStyle w:val="100000000000" w:firstRow="1" w:lastRow="0" w:firstColumn="0" w:lastColumn="0" w:oddVBand="0" w:evenVBand="0" w:oddHBand="0" w:evenHBand="0" w:firstRowFirstColumn="0" w:firstRowLastColumn="0" w:lastRowFirstColumn="0" w:lastRowLastColumn="0"/>
              <w:rPr>
                <w:sz w:val="11"/>
                <w:szCs w:val="11"/>
              </w:rPr>
            </w:pPr>
            <w:r w:rsidRPr="77A32AC7">
              <w:rPr>
                <w:sz w:val="11"/>
                <w:szCs w:val="11"/>
              </w:rPr>
              <w:t>CATEGORY</w:t>
            </w:r>
          </w:p>
        </w:tc>
        <w:tc>
          <w:tcPr>
            <w:tcW w:w="0" w:type="auto"/>
            <w:tcBorders>
              <w:top w:val="none" w:sz="0" w:space="0" w:color="auto"/>
              <w:left w:val="none" w:sz="0" w:space="0" w:color="auto"/>
              <w:right w:val="none" w:sz="0" w:space="0" w:color="auto"/>
            </w:tcBorders>
            <w:hideMark/>
          </w:tcPr>
          <w:p w14:paraId="0E89B41F" w14:textId="77777777" w:rsidR="00DE2A7E" w:rsidRPr="00035921" w:rsidRDefault="00DE2A7E" w:rsidP="004D2915">
            <w:pPr>
              <w:cnfStyle w:val="100000000000" w:firstRow="1" w:lastRow="0" w:firstColumn="0" w:lastColumn="0" w:oddVBand="0" w:evenVBand="0" w:oddHBand="0" w:evenHBand="0" w:firstRowFirstColumn="0" w:firstRowLastColumn="0" w:lastRowFirstColumn="0" w:lastRowLastColumn="0"/>
              <w:rPr>
                <w:sz w:val="11"/>
                <w:szCs w:val="11"/>
              </w:rPr>
            </w:pPr>
            <w:r w:rsidRPr="77A32AC7">
              <w:rPr>
                <w:sz w:val="11"/>
                <w:szCs w:val="11"/>
              </w:rPr>
              <w:t>TEAM_COUNT</w:t>
            </w:r>
          </w:p>
        </w:tc>
        <w:tc>
          <w:tcPr>
            <w:tcW w:w="0" w:type="auto"/>
            <w:tcBorders>
              <w:top w:val="none" w:sz="0" w:space="0" w:color="auto"/>
              <w:left w:val="none" w:sz="0" w:space="0" w:color="auto"/>
              <w:right w:val="none" w:sz="0" w:space="0" w:color="auto"/>
            </w:tcBorders>
            <w:hideMark/>
          </w:tcPr>
          <w:p w14:paraId="53CFC7AD" w14:textId="77777777" w:rsidR="00DE2A7E" w:rsidRPr="00035921" w:rsidRDefault="00DE2A7E" w:rsidP="004D2915">
            <w:pPr>
              <w:cnfStyle w:val="100000000000" w:firstRow="1" w:lastRow="0" w:firstColumn="0" w:lastColumn="0" w:oddVBand="0" w:evenVBand="0" w:oddHBand="0" w:evenHBand="0" w:firstRowFirstColumn="0" w:firstRowLastColumn="0" w:lastRowFirstColumn="0" w:lastRowLastColumn="0"/>
              <w:rPr>
                <w:sz w:val="11"/>
                <w:szCs w:val="11"/>
              </w:rPr>
            </w:pPr>
            <w:r w:rsidRPr="77A32AC7">
              <w:rPr>
                <w:sz w:val="11"/>
                <w:szCs w:val="11"/>
              </w:rPr>
              <w:t>COLOR</w:t>
            </w:r>
          </w:p>
        </w:tc>
      </w:tr>
      <w:tr w:rsidR="00DE2A7E" w:rsidRPr="00035921" w14:paraId="010E665E" w14:textId="77777777" w:rsidTr="004D291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6872AA4E" w14:textId="77777777" w:rsidR="00DE2A7E" w:rsidRPr="00035921" w:rsidRDefault="00DE2A7E" w:rsidP="004D2915">
            <w:pPr>
              <w:rPr>
                <w:sz w:val="11"/>
                <w:szCs w:val="11"/>
              </w:rPr>
            </w:pPr>
            <w:r w:rsidRPr="77A32AC7">
              <w:rPr>
                <w:sz w:val="11"/>
                <w:szCs w:val="11"/>
              </w:rPr>
              <w:t>E1001</w:t>
            </w:r>
          </w:p>
        </w:tc>
        <w:tc>
          <w:tcPr>
            <w:tcW w:w="0" w:type="auto"/>
            <w:shd w:val="clear" w:color="auto" w:fill="D9E2F3" w:themeFill="accent5" w:themeFillTint="33"/>
            <w:hideMark/>
          </w:tcPr>
          <w:p w14:paraId="11FC50E6"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Code it</w:t>
            </w:r>
          </w:p>
        </w:tc>
        <w:tc>
          <w:tcPr>
            <w:tcW w:w="0" w:type="auto"/>
            <w:shd w:val="clear" w:color="auto" w:fill="D9E2F3" w:themeFill="accent5" w:themeFillTint="33"/>
            <w:hideMark/>
          </w:tcPr>
          <w:p w14:paraId="17B843E0"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2019-11-15</w:t>
            </w:r>
          </w:p>
        </w:tc>
        <w:tc>
          <w:tcPr>
            <w:tcW w:w="0" w:type="auto"/>
            <w:shd w:val="clear" w:color="auto" w:fill="D9E2F3" w:themeFill="accent5" w:themeFillTint="33"/>
            <w:hideMark/>
          </w:tcPr>
          <w:p w14:paraId="1310A452"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10:00 </w:t>
            </w:r>
          </w:p>
        </w:tc>
        <w:tc>
          <w:tcPr>
            <w:tcW w:w="0" w:type="auto"/>
            <w:shd w:val="clear" w:color="auto" w:fill="D9E2F3" w:themeFill="accent5" w:themeFillTint="33"/>
            <w:hideMark/>
          </w:tcPr>
          <w:p w14:paraId="007C9D42"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60</w:t>
            </w:r>
          </w:p>
        </w:tc>
        <w:tc>
          <w:tcPr>
            <w:tcW w:w="0" w:type="auto"/>
            <w:shd w:val="clear" w:color="auto" w:fill="D9E2F3" w:themeFill="accent5" w:themeFillTint="33"/>
            <w:hideMark/>
          </w:tcPr>
          <w:p w14:paraId="47A99AAF"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LH-201</w:t>
            </w:r>
          </w:p>
        </w:tc>
        <w:tc>
          <w:tcPr>
            <w:tcW w:w="0" w:type="auto"/>
            <w:shd w:val="clear" w:color="auto" w:fill="D9E2F3" w:themeFill="accent5" w:themeFillTint="33"/>
            <w:hideMark/>
          </w:tcPr>
          <w:p w14:paraId="509FFDC5"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80</w:t>
            </w:r>
          </w:p>
        </w:tc>
        <w:tc>
          <w:tcPr>
            <w:tcW w:w="0" w:type="auto"/>
            <w:shd w:val="clear" w:color="auto" w:fill="D9E2F3" w:themeFill="accent5" w:themeFillTint="33"/>
            <w:hideMark/>
          </w:tcPr>
          <w:p w14:paraId="24D75DD6"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1AM17CS102</w:t>
            </w:r>
          </w:p>
        </w:tc>
        <w:tc>
          <w:tcPr>
            <w:tcW w:w="0" w:type="auto"/>
            <w:shd w:val="clear" w:color="auto" w:fill="D9E2F3" w:themeFill="accent5" w:themeFillTint="33"/>
            <w:hideMark/>
          </w:tcPr>
          <w:p w14:paraId="7537AA77"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The team should complete the task in given time</w:t>
            </w:r>
          </w:p>
        </w:tc>
        <w:tc>
          <w:tcPr>
            <w:tcW w:w="0" w:type="auto"/>
            <w:shd w:val="clear" w:color="auto" w:fill="D9E2F3" w:themeFill="accent5" w:themeFillTint="33"/>
            <w:hideMark/>
          </w:tcPr>
          <w:p w14:paraId="73937B42"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TECHNICAL</w:t>
            </w:r>
          </w:p>
        </w:tc>
        <w:tc>
          <w:tcPr>
            <w:tcW w:w="0" w:type="auto"/>
            <w:shd w:val="clear" w:color="auto" w:fill="D9E2F3" w:themeFill="accent5" w:themeFillTint="33"/>
            <w:hideMark/>
          </w:tcPr>
          <w:p w14:paraId="7BEC7FB2"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2</w:t>
            </w:r>
          </w:p>
        </w:tc>
        <w:tc>
          <w:tcPr>
            <w:tcW w:w="0" w:type="auto"/>
            <w:shd w:val="clear" w:color="auto" w:fill="D9E2F3" w:themeFill="accent5" w:themeFillTint="33"/>
            <w:hideMark/>
          </w:tcPr>
          <w:p w14:paraId="3AEBBF15"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YELLOW</w:t>
            </w:r>
          </w:p>
        </w:tc>
      </w:tr>
      <w:tr w:rsidR="00DE2A7E" w:rsidRPr="00035921" w14:paraId="6A3B5338" w14:textId="77777777" w:rsidTr="004D2915">
        <w:trPr>
          <w:trHeight w:val="315"/>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2079E08B" w14:textId="77777777" w:rsidR="00DE2A7E" w:rsidRPr="00035921" w:rsidRDefault="00DE2A7E" w:rsidP="004D2915">
            <w:pPr>
              <w:rPr>
                <w:sz w:val="11"/>
                <w:szCs w:val="11"/>
              </w:rPr>
            </w:pPr>
            <w:r w:rsidRPr="77A32AC7">
              <w:rPr>
                <w:sz w:val="11"/>
                <w:szCs w:val="11"/>
              </w:rPr>
              <w:t>E1002</w:t>
            </w:r>
          </w:p>
        </w:tc>
        <w:tc>
          <w:tcPr>
            <w:tcW w:w="0" w:type="auto"/>
            <w:hideMark/>
          </w:tcPr>
          <w:p w14:paraId="7EA7F768" w14:textId="77777777" w:rsidR="00DE2A7E" w:rsidRPr="00035921" w:rsidRDefault="00DE2A7E" w:rsidP="004D2915">
            <w:pPr>
              <w:cnfStyle w:val="000000000000" w:firstRow="0" w:lastRow="0" w:firstColumn="0" w:lastColumn="0" w:oddVBand="0" w:evenVBand="0" w:oddHBand="0" w:evenHBand="0" w:firstRowFirstColumn="0" w:firstRowLastColumn="0" w:lastRowFirstColumn="0" w:lastRowLastColumn="0"/>
              <w:rPr>
                <w:sz w:val="11"/>
                <w:szCs w:val="11"/>
              </w:rPr>
            </w:pPr>
            <w:r w:rsidRPr="77A32AC7">
              <w:rPr>
                <w:sz w:val="11"/>
                <w:szCs w:val="11"/>
              </w:rPr>
              <w:t>Fashion show</w:t>
            </w:r>
          </w:p>
        </w:tc>
        <w:tc>
          <w:tcPr>
            <w:tcW w:w="0" w:type="auto"/>
            <w:hideMark/>
          </w:tcPr>
          <w:p w14:paraId="0CCB3DFE" w14:textId="77777777" w:rsidR="00DE2A7E" w:rsidRPr="00035921" w:rsidRDefault="00DE2A7E" w:rsidP="004D2915">
            <w:pPr>
              <w:cnfStyle w:val="000000000000" w:firstRow="0" w:lastRow="0" w:firstColumn="0" w:lastColumn="0" w:oddVBand="0" w:evenVBand="0" w:oddHBand="0" w:evenHBand="0" w:firstRowFirstColumn="0" w:firstRowLastColumn="0" w:lastRowFirstColumn="0" w:lastRowLastColumn="0"/>
              <w:rPr>
                <w:sz w:val="11"/>
                <w:szCs w:val="11"/>
              </w:rPr>
            </w:pPr>
            <w:r w:rsidRPr="77A32AC7">
              <w:rPr>
                <w:sz w:val="11"/>
                <w:szCs w:val="11"/>
              </w:rPr>
              <w:t>2019-11-15</w:t>
            </w:r>
          </w:p>
        </w:tc>
        <w:tc>
          <w:tcPr>
            <w:tcW w:w="0" w:type="auto"/>
            <w:hideMark/>
          </w:tcPr>
          <w:p w14:paraId="6C15F60A" w14:textId="77777777" w:rsidR="00DE2A7E" w:rsidRPr="00035921" w:rsidRDefault="00DE2A7E" w:rsidP="004D2915">
            <w:pPr>
              <w:cnfStyle w:val="000000000000" w:firstRow="0" w:lastRow="0" w:firstColumn="0" w:lastColumn="0" w:oddVBand="0" w:evenVBand="0" w:oddHBand="0" w:evenHBand="0" w:firstRowFirstColumn="0" w:firstRowLastColumn="0" w:lastRowFirstColumn="0" w:lastRowLastColumn="0"/>
              <w:rPr>
                <w:sz w:val="11"/>
                <w:szCs w:val="11"/>
              </w:rPr>
            </w:pPr>
            <w:r w:rsidRPr="77A32AC7">
              <w:rPr>
                <w:sz w:val="11"/>
                <w:szCs w:val="11"/>
              </w:rPr>
              <w:t>17:00 </w:t>
            </w:r>
          </w:p>
        </w:tc>
        <w:tc>
          <w:tcPr>
            <w:tcW w:w="0" w:type="auto"/>
            <w:hideMark/>
          </w:tcPr>
          <w:p w14:paraId="218CC363" w14:textId="77777777" w:rsidR="00DE2A7E" w:rsidRPr="00035921" w:rsidRDefault="00DE2A7E" w:rsidP="004D2915">
            <w:pPr>
              <w:cnfStyle w:val="000000000000" w:firstRow="0" w:lastRow="0" w:firstColumn="0" w:lastColumn="0" w:oddVBand="0" w:evenVBand="0" w:oddHBand="0" w:evenHBand="0" w:firstRowFirstColumn="0" w:firstRowLastColumn="0" w:lastRowFirstColumn="0" w:lastRowLastColumn="0"/>
              <w:rPr>
                <w:sz w:val="11"/>
                <w:szCs w:val="11"/>
              </w:rPr>
            </w:pPr>
            <w:r w:rsidRPr="77A32AC7">
              <w:rPr>
                <w:sz w:val="11"/>
                <w:szCs w:val="11"/>
              </w:rPr>
              <w:t>15</w:t>
            </w:r>
          </w:p>
        </w:tc>
        <w:tc>
          <w:tcPr>
            <w:tcW w:w="0" w:type="auto"/>
            <w:hideMark/>
          </w:tcPr>
          <w:p w14:paraId="30307A38" w14:textId="77777777" w:rsidR="00DE2A7E" w:rsidRPr="00035921" w:rsidRDefault="00DE2A7E" w:rsidP="004D2915">
            <w:pPr>
              <w:cnfStyle w:val="000000000000" w:firstRow="0" w:lastRow="0" w:firstColumn="0" w:lastColumn="0" w:oddVBand="0" w:evenVBand="0" w:oddHBand="0" w:evenHBand="0" w:firstRowFirstColumn="0" w:firstRowLastColumn="0" w:lastRowFirstColumn="0" w:lastRowLastColumn="0"/>
              <w:rPr>
                <w:sz w:val="11"/>
                <w:szCs w:val="11"/>
              </w:rPr>
            </w:pPr>
            <w:r w:rsidRPr="77A32AC7">
              <w:rPr>
                <w:sz w:val="11"/>
                <w:szCs w:val="11"/>
              </w:rPr>
              <w:t>MAIN STAGE</w:t>
            </w:r>
          </w:p>
        </w:tc>
        <w:tc>
          <w:tcPr>
            <w:tcW w:w="0" w:type="auto"/>
            <w:hideMark/>
          </w:tcPr>
          <w:p w14:paraId="4ECD743C" w14:textId="77777777" w:rsidR="00DE2A7E" w:rsidRPr="00035921" w:rsidRDefault="00DE2A7E" w:rsidP="004D2915">
            <w:pPr>
              <w:cnfStyle w:val="000000000000" w:firstRow="0" w:lastRow="0" w:firstColumn="0" w:lastColumn="0" w:oddVBand="0" w:evenVBand="0" w:oddHBand="0" w:evenHBand="0" w:firstRowFirstColumn="0" w:firstRowLastColumn="0" w:lastRowFirstColumn="0" w:lastRowLastColumn="0"/>
              <w:rPr>
                <w:sz w:val="11"/>
                <w:szCs w:val="11"/>
              </w:rPr>
            </w:pPr>
            <w:r w:rsidRPr="77A32AC7">
              <w:rPr>
                <w:sz w:val="11"/>
                <w:szCs w:val="11"/>
              </w:rPr>
              <w:t>800</w:t>
            </w:r>
          </w:p>
        </w:tc>
        <w:tc>
          <w:tcPr>
            <w:tcW w:w="0" w:type="auto"/>
            <w:hideMark/>
          </w:tcPr>
          <w:p w14:paraId="3AF0FCFC" w14:textId="77777777" w:rsidR="00DE2A7E" w:rsidRPr="00035921" w:rsidRDefault="00DE2A7E" w:rsidP="004D2915">
            <w:pPr>
              <w:cnfStyle w:val="000000000000" w:firstRow="0" w:lastRow="0" w:firstColumn="0" w:lastColumn="0" w:oddVBand="0" w:evenVBand="0" w:oddHBand="0" w:evenHBand="0" w:firstRowFirstColumn="0" w:firstRowLastColumn="0" w:lastRowFirstColumn="0" w:lastRowLastColumn="0"/>
              <w:rPr>
                <w:sz w:val="11"/>
                <w:szCs w:val="11"/>
              </w:rPr>
            </w:pPr>
            <w:r w:rsidRPr="77A32AC7">
              <w:rPr>
                <w:sz w:val="11"/>
                <w:szCs w:val="11"/>
              </w:rPr>
              <w:t>1AM17CS103</w:t>
            </w:r>
          </w:p>
        </w:tc>
        <w:tc>
          <w:tcPr>
            <w:tcW w:w="0" w:type="auto"/>
            <w:hideMark/>
          </w:tcPr>
          <w:p w14:paraId="4A262B8F" w14:textId="77777777" w:rsidR="00DE2A7E" w:rsidRPr="00035921" w:rsidRDefault="00DE2A7E" w:rsidP="004D2915">
            <w:pPr>
              <w:cnfStyle w:val="000000000000" w:firstRow="0" w:lastRow="0" w:firstColumn="0" w:lastColumn="0" w:oddVBand="0" w:evenVBand="0" w:oddHBand="0" w:evenHBand="0" w:firstRowFirstColumn="0" w:firstRowLastColumn="0" w:lastRowFirstColumn="0" w:lastRowLastColumn="0"/>
              <w:rPr>
                <w:sz w:val="11"/>
                <w:szCs w:val="11"/>
              </w:rPr>
            </w:pPr>
            <w:r w:rsidRPr="77A32AC7">
              <w:rPr>
                <w:sz w:val="11"/>
                <w:szCs w:val="11"/>
              </w:rPr>
              <w:t>The team must not use any vulgar clothes</w:t>
            </w:r>
          </w:p>
        </w:tc>
        <w:tc>
          <w:tcPr>
            <w:tcW w:w="0" w:type="auto"/>
            <w:hideMark/>
          </w:tcPr>
          <w:p w14:paraId="3561E8E3" w14:textId="77777777" w:rsidR="00DE2A7E" w:rsidRPr="00035921" w:rsidRDefault="00DE2A7E" w:rsidP="004D2915">
            <w:pPr>
              <w:cnfStyle w:val="000000000000" w:firstRow="0" w:lastRow="0" w:firstColumn="0" w:lastColumn="0" w:oddVBand="0" w:evenVBand="0" w:oddHBand="0" w:evenHBand="0" w:firstRowFirstColumn="0" w:firstRowLastColumn="0" w:lastRowFirstColumn="0" w:lastRowLastColumn="0"/>
              <w:rPr>
                <w:sz w:val="11"/>
                <w:szCs w:val="11"/>
              </w:rPr>
            </w:pPr>
            <w:r w:rsidRPr="77A32AC7">
              <w:rPr>
                <w:sz w:val="11"/>
                <w:szCs w:val="11"/>
              </w:rPr>
              <w:t>MAIN STAGE</w:t>
            </w:r>
          </w:p>
        </w:tc>
        <w:tc>
          <w:tcPr>
            <w:tcW w:w="0" w:type="auto"/>
            <w:hideMark/>
          </w:tcPr>
          <w:p w14:paraId="08302170" w14:textId="77777777" w:rsidR="00DE2A7E" w:rsidRPr="00035921" w:rsidRDefault="00DE2A7E" w:rsidP="004D2915">
            <w:pPr>
              <w:cnfStyle w:val="000000000000" w:firstRow="0" w:lastRow="0" w:firstColumn="0" w:lastColumn="0" w:oddVBand="0" w:evenVBand="0" w:oddHBand="0" w:evenHBand="0" w:firstRowFirstColumn="0" w:firstRowLastColumn="0" w:lastRowFirstColumn="0" w:lastRowLastColumn="0"/>
              <w:rPr>
                <w:sz w:val="11"/>
                <w:szCs w:val="11"/>
              </w:rPr>
            </w:pPr>
            <w:r w:rsidRPr="77A32AC7">
              <w:rPr>
                <w:sz w:val="11"/>
                <w:szCs w:val="11"/>
              </w:rPr>
              <w:t>8</w:t>
            </w:r>
          </w:p>
        </w:tc>
        <w:tc>
          <w:tcPr>
            <w:tcW w:w="0" w:type="auto"/>
            <w:hideMark/>
          </w:tcPr>
          <w:p w14:paraId="397F786A" w14:textId="77777777" w:rsidR="00DE2A7E" w:rsidRPr="00035921" w:rsidRDefault="00DE2A7E" w:rsidP="004D2915">
            <w:pPr>
              <w:cnfStyle w:val="000000000000" w:firstRow="0" w:lastRow="0" w:firstColumn="0" w:lastColumn="0" w:oddVBand="0" w:evenVBand="0" w:oddHBand="0" w:evenHBand="0" w:firstRowFirstColumn="0" w:firstRowLastColumn="0" w:lastRowFirstColumn="0" w:lastRowLastColumn="0"/>
              <w:rPr>
                <w:sz w:val="11"/>
                <w:szCs w:val="11"/>
              </w:rPr>
            </w:pPr>
            <w:r w:rsidRPr="77A32AC7">
              <w:rPr>
                <w:sz w:val="11"/>
                <w:szCs w:val="11"/>
              </w:rPr>
              <w:t>RED</w:t>
            </w:r>
          </w:p>
        </w:tc>
      </w:tr>
      <w:tr w:rsidR="00DE2A7E" w:rsidRPr="00035921" w14:paraId="0D9C874E" w14:textId="77777777" w:rsidTr="004D291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00F48DF3" w14:textId="77777777" w:rsidR="00DE2A7E" w:rsidRPr="00035921" w:rsidRDefault="00DE2A7E" w:rsidP="004D2915">
            <w:pPr>
              <w:rPr>
                <w:sz w:val="11"/>
                <w:szCs w:val="11"/>
              </w:rPr>
            </w:pPr>
            <w:r w:rsidRPr="77A32AC7">
              <w:rPr>
                <w:sz w:val="11"/>
                <w:szCs w:val="11"/>
              </w:rPr>
              <w:t>E1003</w:t>
            </w:r>
          </w:p>
        </w:tc>
        <w:tc>
          <w:tcPr>
            <w:tcW w:w="0" w:type="auto"/>
            <w:shd w:val="clear" w:color="auto" w:fill="D9E2F3" w:themeFill="accent5" w:themeFillTint="33"/>
            <w:hideMark/>
          </w:tcPr>
          <w:p w14:paraId="40F64765"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Group singing</w:t>
            </w:r>
          </w:p>
        </w:tc>
        <w:tc>
          <w:tcPr>
            <w:tcW w:w="0" w:type="auto"/>
            <w:shd w:val="clear" w:color="auto" w:fill="D9E2F3" w:themeFill="accent5" w:themeFillTint="33"/>
            <w:hideMark/>
          </w:tcPr>
          <w:p w14:paraId="431DB64C"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2019-11-15</w:t>
            </w:r>
          </w:p>
        </w:tc>
        <w:tc>
          <w:tcPr>
            <w:tcW w:w="0" w:type="auto"/>
            <w:shd w:val="clear" w:color="auto" w:fill="D9E2F3" w:themeFill="accent5" w:themeFillTint="33"/>
            <w:hideMark/>
          </w:tcPr>
          <w:p w14:paraId="65E76749"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10:00 </w:t>
            </w:r>
          </w:p>
        </w:tc>
        <w:tc>
          <w:tcPr>
            <w:tcW w:w="0" w:type="auto"/>
            <w:shd w:val="clear" w:color="auto" w:fill="D9E2F3" w:themeFill="accent5" w:themeFillTint="33"/>
            <w:hideMark/>
          </w:tcPr>
          <w:p w14:paraId="79724803"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7</w:t>
            </w:r>
          </w:p>
        </w:tc>
        <w:tc>
          <w:tcPr>
            <w:tcW w:w="0" w:type="auto"/>
            <w:shd w:val="clear" w:color="auto" w:fill="D9E2F3" w:themeFill="accent5" w:themeFillTint="33"/>
            <w:hideMark/>
          </w:tcPr>
          <w:p w14:paraId="30419BE5"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MAIN STAGE</w:t>
            </w:r>
          </w:p>
        </w:tc>
        <w:tc>
          <w:tcPr>
            <w:tcW w:w="0" w:type="auto"/>
            <w:shd w:val="clear" w:color="auto" w:fill="D9E2F3" w:themeFill="accent5" w:themeFillTint="33"/>
            <w:hideMark/>
          </w:tcPr>
          <w:p w14:paraId="60065CF5"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400</w:t>
            </w:r>
          </w:p>
        </w:tc>
        <w:tc>
          <w:tcPr>
            <w:tcW w:w="0" w:type="auto"/>
            <w:shd w:val="clear" w:color="auto" w:fill="D9E2F3" w:themeFill="accent5" w:themeFillTint="33"/>
            <w:hideMark/>
          </w:tcPr>
          <w:p w14:paraId="6F2908C1"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1AM17CS104</w:t>
            </w:r>
          </w:p>
        </w:tc>
        <w:tc>
          <w:tcPr>
            <w:tcW w:w="0" w:type="auto"/>
            <w:shd w:val="clear" w:color="auto" w:fill="D9E2F3" w:themeFill="accent5" w:themeFillTint="33"/>
            <w:hideMark/>
          </w:tcPr>
          <w:p w14:paraId="1441C795"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To be completed in given time</w:t>
            </w:r>
          </w:p>
        </w:tc>
        <w:tc>
          <w:tcPr>
            <w:tcW w:w="0" w:type="auto"/>
            <w:shd w:val="clear" w:color="auto" w:fill="D9E2F3" w:themeFill="accent5" w:themeFillTint="33"/>
            <w:hideMark/>
          </w:tcPr>
          <w:p w14:paraId="3A924F29"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MAIN STAGE</w:t>
            </w:r>
          </w:p>
        </w:tc>
        <w:tc>
          <w:tcPr>
            <w:tcW w:w="0" w:type="auto"/>
            <w:shd w:val="clear" w:color="auto" w:fill="D9E2F3" w:themeFill="accent5" w:themeFillTint="33"/>
            <w:hideMark/>
          </w:tcPr>
          <w:p w14:paraId="19F39BEF"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5</w:t>
            </w:r>
          </w:p>
        </w:tc>
        <w:tc>
          <w:tcPr>
            <w:tcW w:w="0" w:type="auto"/>
            <w:shd w:val="clear" w:color="auto" w:fill="D9E2F3" w:themeFill="accent5" w:themeFillTint="33"/>
            <w:hideMark/>
          </w:tcPr>
          <w:p w14:paraId="31B1D09B"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RED</w:t>
            </w:r>
          </w:p>
        </w:tc>
      </w:tr>
      <w:tr w:rsidR="00DE2A7E" w:rsidRPr="00035921" w14:paraId="31057985" w14:textId="77777777" w:rsidTr="004D2915">
        <w:trPr>
          <w:trHeight w:val="315"/>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48FF6944" w14:textId="77777777" w:rsidR="00DE2A7E" w:rsidRPr="00035921" w:rsidRDefault="00DE2A7E" w:rsidP="004D2915">
            <w:pPr>
              <w:rPr>
                <w:sz w:val="11"/>
                <w:szCs w:val="11"/>
              </w:rPr>
            </w:pPr>
            <w:r w:rsidRPr="77A32AC7">
              <w:rPr>
                <w:sz w:val="11"/>
                <w:szCs w:val="11"/>
              </w:rPr>
              <w:t>E1004</w:t>
            </w:r>
          </w:p>
        </w:tc>
        <w:tc>
          <w:tcPr>
            <w:tcW w:w="0" w:type="auto"/>
            <w:hideMark/>
          </w:tcPr>
          <w:p w14:paraId="09763CCF" w14:textId="77777777" w:rsidR="00DE2A7E" w:rsidRPr="00035921" w:rsidRDefault="00DE2A7E" w:rsidP="004D2915">
            <w:pPr>
              <w:cnfStyle w:val="000000000000" w:firstRow="0" w:lastRow="0" w:firstColumn="0" w:lastColumn="0" w:oddVBand="0" w:evenVBand="0" w:oddHBand="0" w:evenHBand="0" w:firstRowFirstColumn="0" w:firstRowLastColumn="0" w:lastRowFirstColumn="0" w:lastRowLastColumn="0"/>
              <w:rPr>
                <w:sz w:val="11"/>
                <w:szCs w:val="11"/>
              </w:rPr>
            </w:pPr>
            <w:r w:rsidRPr="77A32AC7">
              <w:rPr>
                <w:sz w:val="11"/>
                <w:szCs w:val="11"/>
              </w:rPr>
              <w:t>Group dance</w:t>
            </w:r>
          </w:p>
        </w:tc>
        <w:tc>
          <w:tcPr>
            <w:tcW w:w="0" w:type="auto"/>
            <w:hideMark/>
          </w:tcPr>
          <w:p w14:paraId="18078248" w14:textId="77777777" w:rsidR="00DE2A7E" w:rsidRPr="00035921" w:rsidRDefault="00DE2A7E" w:rsidP="004D2915">
            <w:pPr>
              <w:cnfStyle w:val="000000000000" w:firstRow="0" w:lastRow="0" w:firstColumn="0" w:lastColumn="0" w:oddVBand="0" w:evenVBand="0" w:oddHBand="0" w:evenHBand="0" w:firstRowFirstColumn="0" w:firstRowLastColumn="0" w:lastRowFirstColumn="0" w:lastRowLastColumn="0"/>
              <w:rPr>
                <w:sz w:val="11"/>
                <w:szCs w:val="11"/>
              </w:rPr>
            </w:pPr>
            <w:r w:rsidRPr="77A32AC7">
              <w:rPr>
                <w:sz w:val="11"/>
                <w:szCs w:val="11"/>
              </w:rPr>
              <w:t>2019-11-15</w:t>
            </w:r>
          </w:p>
        </w:tc>
        <w:tc>
          <w:tcPr>
            <w:tcW w:w="0" w:type="auto"/>
            <w:hideMark/>
          </w:tcPr>
          <w:p w14:paraId="731DB6A8" w14:textId="77777777" w:rsidR="00DE2A7E" w:rsidRPr="00035921" w:rsidRDefault="00DE2A7E" w:rsidP="004D2915">
            <w:pPr>
              <w:cnfStyle w:val="000000000000" w:firstRow="0" w:lastRow="0" w:firstColumn="0" w:lastColumn="0" w:oddVBand="0" w:evenVBand="0" w:oddHBand="0" w:evenHBand="0" w:firstRowFirstColumn="0" w:firstRowLastColumn="0" w:lastRowFirstColumn="0" w:lastRowLastColumn="0"/>
              <w:rPr>
                <w:sz w:val="11"/>
                <w:szCs w:val="11"/>
              </w:rPr>
            </w:pPr>
            <w:r w:rsidRPr="77A32AC7">
              <w:rPr>
                <w:sz w:val="11"/>
                <w:szCs w:val="11"/>
              </w:rPr>
              <w:t>11:00 </w:t>
            </w:r>
          </w:p>
        </w:tc>
        <w:tc>
          <w:tcPr>
            <w:tcW w:w="0" w:type="auto"/>
            <w:hideMark/>
          </w:tcPr>
          <w:p w14:paraId="55F53534" w14:textId="77777777" w:rsidR="00DE2A7E" w:rsidRPr="00035921" w:rsidRDefault="00DE2A7E" w:rsidP="004D2915">
            <w:pPr>
              <w:cnfStyle w:val="000000000000" w:firstRow="0" w:lastRow="0" w:firstColumn="0" w:lastColumn="0" w:oddVBand="0" w:evenVBand="0" w:oddHBand="0" w:evenHBand="0" w:firstRowFirstColumn="0" w:firstRowLastColumn="0" w:lastRowFirstColumn="0" w:lastRowLastColumn="0"/>
              <w:rPr>
                <w:sz w:val="11"/>
                <w:szCs w:val="11"/>
              </w:rPr>
            </w:pPr>
            <w:r w:rsidRPr="77A32AC7">
              <w:rPr>
                <w:sz w:val="11"/>
                <w:szCs w:val="11"/>
              </w:rPr>
              <w:t>7</w:t>
            </w:r>
          </w:p>
        </w:tc>
        <w:tc>
          <w:tcPr>
            <w:tcW w:w="0" w:type="auto"/>
            <w:hideMark/>
          </w:tcPr>
          <w:p w14:paraId="3B06F491" w14:textId="77777777" w:rsidR="00DE2A7E" w:rsidRPr="00035921" w:rsidRDefault="00DE2A7E" w:rsidP="004D2915">
            <w:pPr>
              <w:cnfStyle w:val="000000000000" w:firstRow="0" w:lastRow="0" w:firstColumn="0" w:lastColumn="0" w:oddVBand="0" w:evenVBand="0" w:oddHBand="0" w:evenHBand="0" w:firstRowFirstColumn="0" w:firstRowLastColumn="0" w:lastRowFirstColumn="0" w:lastRowLastColumn="0"/>
              <w:rPr>
                <w:sz w:val="11"/>
                <w:szCs w:val="11"/>
              </w:rPr>
            </w:pPr>
            <w:r w:rsidRPr="77A32AC7">
              <w:rPr>
                <w:sz w:val="11"/>
                <w:szCs w:val="11"/>
              </w:rPr>
              <w:t>MAIN STAGE</w:t>
            </w:r>
          </w:p>
        </w:tc>
        <w:tc>
          <w:tcPr>
            <w:tcW w:w="0" w:type="auto"/>
            <w:hideMark/>
          </w:tcPr>
          <w:p w14:paraId="14E12F00" w14:textId="77777777" w:rsidR="00DE2A7E" w:rsidRPr="00035921" w:rsidRDefault="00DE2A7E" w:rsidP="004D2915">
            <w:pPr>
              <w:cnfStyle w:val="000000000000" w:firstRow="0" w:lastRow="0" w:firstColumn="0" w:lastColumn="0" w:oddVBand="0" w:evenVBand="0" w:oddHBand="0" w:evenHBand="0" w:firstRowFirstColumn="0" w:firstRowLastColumn="0" w:lastRowFirstColumn="0" w:lastRowLastColumn="0"/>
              <w:rPr>
                <w:sz w:val="11"/>
                <w:szCs w:val="11"/>
              </w:rPr>
            </w:pPr>
            <w:r w:rsidRPr="77A32AC7">
              <w:rPr>
                <w:sz w:val="11"/>
                <w:szCs w:val="11"/>
              </w:rPr>
              <w:t>500</w:t>
            </w:r>
          </w:p>
        </w:tc>
        <w:tc>
          <w:tcPr>
            <w:tcW w:w="0" w:type="auto"/>
            <w:hideMark/>
          </w:tcPr>
          <w:p w14:paraId="1DD4E20D" w14:textId="77777777" w:rsidR="00DE2A7E" w:rsidRPr="00035921" w:rsidRDefault="00DE2A7E" w:rsidP="004D2915">
            <w:pPr>
              <w:cnfStyle w:val="000000000000" w:firstRow="0" w:lastRow="0" w:firstColumn="0" w:lastColumn="0" w:oddVBand="0" w:evenVBand="0" w:oddHBand="0" w:evenHBand="0" w:firstRowFirstColumn="0" w:firstRowLastColumn="0" w:lastRowFirstColumn="0" w:lastRowLastColumn="0"/>
              <w:rPr>
                <w:sz w:val="11"/>
                <w:szCs w:val="11"/>
              </w:rPr>
            </w:pPr>
            <w:r w:rsidRPr="77A32AC7">
              <w:rPr>
                <w:sz w:val="11"/>
                <w:szCs w:val="11"/>
              </w:rPr>
              <w:t>1AM17CS105</w:t>
            </w:r>
          </w:p>
        </w:tc>
        <w:tc>
          <w:tcPr>
            <w:tcW w:w="0" w:type="auto"/>
            <w:hideMark/>
          </w:tcPr>
          <w:p w14:paraId="0AF0D867" w14:textId="77777777" w:rsidR="00DE2A7E" w:rsidRPr="00035921" w:rsidRDefault="00DE2A7E" w:rsidP="004D2915">
            <w:pPr>
              <w:cnfStyle w:val="000000000000" w:firstRow="0" w:lastRow="0" w:firstColumn="0" w:lastColumn="0" w:oddVBand="0" w:evenVBand="0" w:oddHBand="0" w:evenHBand="0" w:firstRowFirstColumn="0" w:firstRowLastColumn="0" w:lastRowFirstColumn="0" w:lastRowLastColumn="0"/>
              <w:rPr>
                <w:sz w:val="11"/>
                <w:szCs w:val="11"/>
              </w:rPr>
            </w:pPr>
            <w:r w:rsidRPr="77A32AC7">
              <w:rPr>
                <w:sz w:val="11"/>
                <w:szCs w:val="11"/>
              </w:rPr>
              <w:t>To be completed in given time</w:t>
            </w:r>
          </w:p>
        </w:tc>
        <w:tc>
          <w:tcPr>
            <w:tcW w:w="0" w:type="auto"/>
            <w:hideMark/>
          </w:tcPr>
          <w:p w14:paraId="54AAAC6D" w14:textId="77777777" w:rsidR="00DE2A7E" w:rsidRPr="00035921" w:rsidRDefault="00DE2A7E" w:rsidP="004D2915">
            <w:pPr>
              <w:cnfStyle w:val="000000000000" w:firstRow="0" w:lastRow="0" w:firstColumn="0" w:lastColumn="0" w:oddVBand="0" w:evenVBand="0" w:oddHBand="0" w:evenHBand="0" w:firstRowFirstColumn="0" w:firstRowLastColumn="0" w:lastRowFirstColumn="0" w:lastRowLastColumn="0"/>
              <w:rPr>
                <w:sz w:val="11"/>
                <w:szCs w:val="11"/>
              </w:rPr>
            </w:pPr>
            <w:r w:rsidRPr="77A32AC7">
              <w:rPr>
                <w:sz w:val="11"/>
                <w:szCs w:val="11"/>
              </w:rPr>
              <w:t>MAIN STAGE</w:t>
            </w:r>
          </w:p>
        </w:tc>
        <w:tc>
          <w:tcPr>
            <w:tcW w:w="0" w:type="auto"/>
            <w:hideMark/>
          </w:tcPr>
          <w:p w14:paraId="32A5B69A" w14:textId="77777777" w:rsidR="00DE2A7E" w:rsidRPr="00035921" w:rsidRDefault="00DE2A7E" w:rsidP="004D2915">
            <w:pPr>
              <w:cnfStyle w:val="000000000000" w:firstRow="0" w:lastRow="0" w:firstColumn="0" w:lastColumn="0" w:oddVBand="0" w:evenVBand="0" w:oddHBand="0" w:evenHBand="0" w:firstRowFirstColumn="0" w:firstRowLastColumn="0" w:lastRowFirstColumn="0" w:lastRowLastColumn="0"/>
              <w:rPr>
                <w:sz w:val="11"/>
                <w:szCs w:val="11"/>
              </w:rPr>
            </w:pPr>
            <w:r w:rsidRPr="77A32AC7">
              <w:rPr>
                <w:sz w:val="11"/>
                <w:szCs w:val="11"/>
              </w:rPr>
              <w:t>6</w:t>
            </w:r>
          </w:p>
        </w:tc>
        <w:tc>
          <w:tcPr>
            <w:tcW w:w="0" w:type="auto"/>
            <w:hideMark/>
          </w:tcPr>
          <w:p w14:paraId="1A5B0618" w14:textId="77777777" w:rsidR="00DE2A7E" w:rsidRPr="00035921" w:rsidRDefault="00DE2A7E" w:rsidP="004D2915">
            <w:pPr>
              <w:cnfStyle w:val="000000000000" w:firstRow="0" w:lastRow="0" w:firstColumn="0" w:lastColumn="0" w:oddVBand="0" w:evenVBand="0" w:oddHBand="0" w:evenHBand="0" w:firstRowFirstColumn="0" w:firstRowLastColumn="0" w:lastRowFirstColumn="0" w:lastRowLastColumn="0"/>
              <w:rPr>
                <w:sz w:val="11"/>
                <w:szCs w:val="11"/>
              </w:rPr>
            </w:pPr>
            <w:r w:rsidRPr="77A32AC7">
              <w:rPr>
                <w:sz w:val="11"/>
                <w:szCs w:val="11"/>
              </w:rPr>
              <w:t>RED</w:t>
            </w:r>
          </w:p>
        </w:tc>
      </w:tr>
      <w:tr w:rsidR="00DE2A7E" w:rsidRPr="00035921" w14:paraId="6298D920" w14:textId="77777777" w:rsidTr="004D291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tcBorders>
            <w:hideMark/>
          </w:tcPr>
          <w:p w14:paraId="3A13C300" w14:textId="77777777" w:rsidR="00DE2A7E" w:rsidRPr="00035921" w:rsidRDefault="00DE2A7E" w:rsidP="004D2915">
            <w:pPr>
              <w:rPr>
                <w:sz w:val="11"/>
                <w:szCs w:val="11"/>
              </w:rPr>
            </w:pPr>
            <w:r w:rsidRPr="77A32AC7">
              <w:rPr>
                <w:sz w:val="11"/>
                <w:szCs w:val="11"/>
              </w:rPr>
              <w:t>E1005</w:t>
            </w:r>
          </w:p>
        </w:tc>
        <w:tc>
          <w:tcPr>
            <w:tcW w:w="0" w:type="auto"/>
            <w:shd w:val="clear" w:color="auto" w:fill="D9E2F3" w:themeFill="accent5" w:themeFillTint="33"/>
            <w:hideMark/>
          </w:tcPr>
          <w:p w14:paraId="232CAF1E"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Solo singing</w:t>
            </w:r>
          </w:p>
        </w:tc>
        <w:tc>
          <w:tcPr>
            <w:tcW w:w="0" w:type="auto"/>
            <w:shd w:val="clear" w:color="auto" w:fill="D9E2F3" w:themeFill="accent5" w:themeFillTint="33"/>
            <w:hideMark/>
          </w:tcPr>
          <w:p w14:paraId="0446DCC1"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2019-11-15</w:t>
            </w:r>
          </w:p>
        </w:tc>
        <w:tc>
          <w:tcPr>
            <w:tcW w:w="0" w:type="auto"/>
            <w:shd w:val="clear" w:color="auto" w:fill="D9E2F3" w:themeFill="accent5" w:themeFillTint="33"/>
            <w:hideMark/>
          </w:tcPr>
          <w:p w14:paraId="2D8F9D33"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12:00 </w:t>
            </w:r>
          </w:p>
        </w:tc>
        <w:tc>
          <w:tcPr>
            <w:tcW w:w="0" w:type="auto"/>
            <w:shd w:val="clear" w:color="auto" w:fill="D9E2F3" w:themeFill="accent5" w:themeFillTint="33"/>
            <w:hideMark/>
          </w:tcPr>
          <w:p w14:paraId="798E7322"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5</w:t>
            </w:r>
          </w:p>
        </w:tc>
        <w:tc>
          <w:tcPr>
            <w:tcW w:w="0" w:type="auto"/>
            <w:shd w:val="clear" w:color="auto" w:fill="D9E2F3" w:themeFill="accent5" w:themeFillTint="33"/>
            <w:hideMark/>
          </w:tcPr>
          <w:p w14:paraId="68E3D5BC"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MAIN STAGE</w:t>
            </w:r>
          </w:p>
        </w:tc>
        <w:tc>
          <w:tcPr>
            <w:tcW w:w="0" w:type="auto"/>
            <w:shd w:val="clear" w:color="auto" w:fill="D9E2F3" w:themeFill="accent5" w:themeFillTint="33"/>
            <w:hideMark/>
          </w:tcPr>
          <w:p w14:paraId="078B8D34"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100</w:t>
            </w:r>
          </w:p>
        </w:tc>
        <w:tc>
          <w:tcPr>
            <w:tcW w:w="0" w:type="auto"/>
            <w:shd w:val="clear" w:color="auto" w:fill="D9E2F3" w:themeFill="accent5" w:themeFillTint="33"/>
            <w:hideMark/>
          </w:tcPr>
          <w:p w14:paraId="0FB4B9B1"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1AM17CS106</w:t>
            </w:r>
          </w:p>
        </w:tc>
        <w:tc>
          <w:tcPr>
            <w:tcW w:w="0" w:type="auto"/>
            <w:shd w:val="clear" w:color="auto" w:fill="D9E2F3" w:themeFill="accent5" w:themeFillTint="33"/>
            <w:hideMark/>
          </w:tcPr>
          <w:p w14:paraId="23447ED0"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To be completed in given time</w:t>
            </w:r>
          </w:p>
        </w:tc>
        <w:tc>
          <w:tcPr>
            <w:tcW w:w="0" w:type="auto"/>
            <w:shd w:val="clear" w:color="auto" w:fill="D9E2F3" w:themeFill="accent5" w:themeFillTint="33"/>
            <w:hideMark/>
          </w:tcPr>
          <w:p w14:paraId="15C1BE4B"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MAIN STAGE</w:t>
            </w:r>
          </w:p>
        </w:tc>
        <w:tc>
          <w:tcPr>
            <w:tcW w:w="0" w:type="auto"/>
            <w:shd w:val="clear" w:color="auto" w:fill="D9E2F3" w:themeFill="accent5" w:themeFillTint="33"/>
            <w:hideMark/>
          </w:tcPr>
          <w:p w14:paraId="44ADF6B9"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1</w:t>
            </w:r>
          </w:p>
        </w:tc>
        <w:tc>
          <w:tcPr>
            <w:tcW w:w="0" w:type="auto"/>
            <w:shd w:val="clear" w:color="auto" w:fill="D9E2F3" w:themeFill="accent5" w:themeFillTint="33"/>
            <w:hideMark/>
          </w:tcPr>
          <w:p w14:paraId="60DEE8E1" w14:textId="77777777" w:rsidR="00DE2A7E" w:rsidRPr="00035921" w:rsidRDefault="00DE2A7E" w:rsidP="004D2915">
            <w:pPr>
              <w:cnfStyle w:val="000000100000" w:firstRow="0" w:lastRow="0" w:firstColumn="0" w:lastColumn="0" w:oddVBand="0" w:evenVBand="0" w:oddHBand="1" w:evenHBand="0" w:firstRowFirstColumn="0" w:firstRowLastColumn="0" w:lastRowFirstColumn="0" w:lastRowLastColumn="0"/>
              <w:rPr>
                <w:sz w:val="11"/>
                <w:szCs w:val="11"/>
              </w:rPr>
            </w:pPr>
            <w:r w:rsidRPr="77A32AC7">
              <w:rPr>
                <w:sz w:val="11"/>
                <w:szCs w:val="11"/>
              </w:rPr>
              <w:t>RED</w:t>
            </w:r>
          </w:p>
        </w:tc>
      </w:tr>
    </w:tbl>
    <w:p w14:paraId="2269885F" w14:textId="21C40F0E" w:rsidR="00DE2A7E" w:rsidRDefault="00DE2A7E">
      <w:pPr>
        <w:spacing w:line="360" w:lineRule="auto"/>
        <w:jc w:val="both"/>
      </w:pPr>
    </w:p>
    <w:p w14:paraId="4CDED865" w14:textId="7C65A75D" w:rsidR="00DE2A7E" w:rsidRDefault="00DE2A7E">
      <w:pPr>
        <w:spacing w:line="360" w:lineRule="auto"/>
        <w:jc w:val="both"/>
        <w:rPr>
          <w:b/>
          <w:bCs/>
        </w:rPr>
      </w:pPr>
      <w:r>
        <w:rPr>
          <w:b/>
          <w:bCs/>
        </w:rPr>
        <w:t>1NF</w:t>
      </w:r>
    </w:p>
    <w:p w14:paraId="109D7245" w14:textId="103B8E3C" w:rsidR="00DE2A7E" w:rsidRPr="00063535" w:rsidRDefault="00DE2A7E" w:rsidP="00DE2A7E">
      <w:pPr>
        <w:pStyle w:val="ListParagraph"/>
        <w:numPr>
          <w:ilvl w:val="0"/>
          <w:numId w:val="20"/>
        </w:numPr>
        <w:spacing w:line="360" w:lineRule="auto"/>
        <w:jc w:val="both"/>
        <w:rPr>
          <w:rFonts w:eastAsia="Calibri"/>
        </w:rPr>
      </w:pPr>
      <w:r w:rsidRPr="00063535">
        <w:rPr>
          <w:rFonts w:eastAsia="Calibri"/>
        </w:rPr>
        <w:t>Each table cell should contain a single value.</w:t>
      </w:r>
    </w:p>
    <w:p w14:paraId="49D6D6AA" w14:textId="733FD7D7" w:rsidR="00E2723F" w:rsidRDefault="00DE2A7E" w:rsidP="00E2723F">
      <w:pPr>
        <w:pStyle w:val="ListParagraph"/>
        <w:numPr>
          <w:ilvl w:val="0"/>
          <w:numId w:val="20"/>
        </w:numPr>
        <w:spacing w:line="360" w:lineRule="auto"/>
        <w:jc w:val="both"/>
        <w:rPr>
          <w:rFonts w:eastAsia="Calibri"/>
        </w:rPr>
      </w:pPr>
      <w:r w:rsidRPr="00063535">
        <w:rPr>
          <w:rFonts w:eastAsia="Calibri"/>
        </w:rPr>
        <w:t>Each record needs to be unique</w:t>
      </w:r>
      <w:r w:rsidR="00E2723F">
        <w:rPr>
          <w:rFonts w:eastAsia="Calibri"/>
        </w:rPr>
        <w:t>.</w:t>
      </w:r>
    </w:p>
    <w:p w14:paraId="73483CFA" w14:textId="15CA1629" w:rsidR="00E2723F" w:rsidRPr="00E2723F" w:rsidRDefault="00E2723F" w:rsidP="00E2723F">
      <w:pPr>
        <w:spacing w:line="360" w:lineRule="auto"/>
        <w:jc w:val="both"/>
        <w:rPr>
          <w:rFonts w:eastAsia="Calibri"/>
        </w:rPr>
      </w:pPr>
      <w:r w:rsidRPr="00E2723F">
        <w:lastRenderedPageBreak/>
        <w:t>According to table</w:t>
      </w:r>
      <w:r w:rsidR="004D2915">
        <w:t xml:space="preserve"> </w:t>
      </w:r>
      <w:r>
        <w:t>(3.2 and 3.3)</w:t>
      </w:r>
      <w:r w:rsidRPr="00E2723F">
        <w:t xml:space="preserve"> </w:t>
      </w:r>
      <w:r>
        <w:t>rules attribute is made into a different table by this each table contains single values and each record is unique.</w:t>
      </w:r>
    </w:p>
    <w:p w14:paraId="1F7C604C" w14:textId="77777777" w:rsidR="00AB1AAE" w:rsidRPr="00E2723F" w:rsidRDefault="00AB1AAE" w:rsidP="00E2723F">
      <w:pPr>
        <w:spacing w:line="360" w:lineRule="auto"/>
        <w:jc w:val="both"/>
        <w:rPr>
          <w:rFonts w:eastAsia="Calibri"/>
        </w:rPr>
      </w:pPr>
    </w:p>
    <w:p w14:paraId="21FC94F3" w14:textId="104583DE" w:rsidR="00DE2A7E" w:rsidRPr="000872F3" w:rsidRDefault="004D2915">
      <w:pPr>
        <w:spacing w:line="360" w:lineRule="auto"/>
        <w:jc w:val="both"/>
      </w:pPr>
      <w:r w:rsidRPr="000872F3">
        <w:t>Therefore, the given tables are in 1NF (1</w:t>
      </w:r>
      <w:r w:rsidRPr="000872F3">
        <w:rPr>
          <w:vertAlign w:val="superscript"/>
        </w:rPr>
        <w:t>st</w:t>
      </w:r>
      <w:r w:rsidRPr="000872F3">
        <w:t xml:space="preserve"> Normal Form)</w:t>
      </w:r>
    </w:p>
    <w:p w14:paraId="55E0A886" w14:textId="26AE0475" w:rsidR="004D2915" w:rsidRPr="000872F3" w:rsidRDefault="004D2915">
      <w:pPr>
        <w:spacing w:line="360" w:lineRule="auto"/>
        <w:jc w:val="both"/>
      </w:pPr>
    </w:p>
    <w:p w14:paraId="0E896EC9" w14:textId="4A95182A" w:rsidR="004D2915" w:rsidRDefault="004D2915" w:rsidP="004D2915">
      <w:pPr>
        <w:spacing w:line="360" w:lineRule="auto"/>
        <w:jc w:val="both"/>
        <w:rPr>
          <w:b/>
          <w:bCs/>
        </w:rPr>
      </w:pPr>
      <w:r>
        <w:rPr>
          <w:b/>
          <w:bCs/>
        </w:rPr>
        <w:t>2NF</w:t>
      </w:r>
    </w:p>
    <w:p w14:paraId="6C2707E7" w14:textId="77777777" w:rsidR="004D2915" w:rsidRPr="000872F3" w:rsidRDefault="004D2915" w:rsidP="00FD1320">
      <w:pPr>
        <w:pStyle w:val="ListParagraph"/>
        <w:numPr>
          <w:ilvl w:val="0"/>
          <w:numId w:val="22"/>
        </w:numPr>
        <w:spacing w:line="360" w:lineRule="auto"/>
        <w:jc w:val="both"/>
      </w:pPr>
      <w:r w:rsidRPr="000872F3">
        <w:t>Be in 1NF</w:t>
      </w:r>
    </w:p>
    <w:p w14:paraId="7CEDC5EE" w14:textId="64A845FC" w:rsidR="004D2915" w:rsidRPr="000872F3" w:rsidRDefault="004D2915" w:rsidP="00FD1320">
      <w:pPr>
        <w:pStyle w:val="ListParagraph"/>
        <w:numPr>
          <w:ilvl w:val="0"/>
          <w:numId w:val="22"/>
        </w:numPr>
        <w:spacing w:line="360" w:lineRule="auto"/>
        <w:jc w:val="both"/>
      </w:pPr>
      <w:r w:rsidRPr="000872F3">
        <w:t>Single Column Primary Key</w:t>
      </w:r>
    </w:p>
    <w:p w14:paraId="67E03983" w14:textId="38BEFC71" w:rsidR="00FD1320" w:rsidRPr="00E2723F" w:rsidRDefault="00FD1320" w:rsidP="00FD1320">
      <w:pPr>
        <w:spacing w:line="360" w:lineRule="auto"/>
        <w:jc w:val="both"/>
        <w:rPr>
          <w:rFonts w:eastAsia="Calibri"/>
        </w:rPr>
      </w:pPr>
      <w:r w:rsidRPr="00E2723F">
        <w:t>According to table</w:t>
      </w:r>
      <w:r>
        <w:t xml:space="preserve"> (3.2 and 3.3)</w:t>
      </w:r>
      <w:r w:rsidRPr="00E2723F">
        <w:t xml:space="preserve"> </w:t>
      </w:r>
      <w:r>
        <w:t>rules attribute is made into a different table by this each column will be having single column primary key.</w:t>
      </w:r>
    </w:p>
    <w:p w14:paraId="200B4CAE" w14:textId="4020E397" w:rsidR="00FD1320" w:rsidRPr="000872F3" w:rsidRDefault="00FD1320" w:rsidP="00FD1320">
      <w:pPr>
        <w:spacing w:line="360" w:lineRule="auto"/>
        <w:jc w:val="both"/>
      </w:pPr>
      <w:r w:rsidRPr="000872F3">
        <w:t>Therefore, the given tables are in 2NF (2</w:t>
      </w:r>
      <w:r w:rsidRPr="000872F3">
        <w:rPr>
          <w:vertAlign w:val="superscript"/>
        </w:rPr>
        <w:t>nd</w:t>
      </w:r>
      <w:r w:rsidRPr="000872F3">
        <w:t xml:space="preserve"> Normal Form)</w:t>
      </w:r>
    </w:p>
    <w:p w14:paraId="2691D427" w14:textId="77777777" w:rsidR="004D2915" w:rsidRPr="000872F3" w:rsidRDefault="004D2915" w:rsidP="004D2915">
      <w:pPr>
        <w:spacing w:line="360" w:lineRule="auto"/>
        <w:jc w:val="both"/>
      </w:pPr>
    </w:p>
    <w:p w14:paraId="41E208EA" w14:textId="4519E1BA" w:rsidR="004D2915" w:rsidRPr="000309DE" w:rsidRDefault="004D2915" w:rsidP="004D2915">
      <w:pPr>
        <w:spacing w:line="360" w:lineRule="auto"/>
        <w:jc w:val="both"/>
        <w:rPr>
          <w:b/>
          <w:bCs/>
        </w:rPr>
      </w:pPr>
      <w:r>
        <w:rPr>
          <w:b/>
          <w:bCs/>
        </w:rPr>
        <w:t>3NF</w:t>
      </w:r>
    </w:p>
    <w:p w14:paraId="50FB3BDB" w14:textId="77777777" w:rsidR="004D2915" w:rsidRPr="000872F3" w:rsidRDefault="004D2915" w:rsidP="00FD1320">
      <w:pPr>
        <w:pStyle w:val="ListParagraph"/>
        <w:numPr>
          <w:ilvl w:val="0"/>
          <w:numId w:val="21"/>
        </w:numPr>
        <w:spacing w:line="360" w:lineRule="auto"/>
        <w:jc w:val="both"/>
      </w:pPr>
      <w:r w:rsidRPr="000872F3">
        <w:t>Be in 2NF</w:t>
      </w:r>
    </w:p>
    <w:p w14:paraId="2C4CAE03" w14:textId="0CF58480" w:rsidR="004D2915" w:rsidRPr="000872F3" w:rsidRDefault="004D2915" w:rsidP="00FD1320">
      <w:pPr>
        <w:pStyle w:val="ListParagraph"/>
        <w:numPr>
          <w:ilvl w:val="0"/>
          <w:numId w:val="21"/>
        </w:numPr>
        <w:spacing w:line="360" w:lineRule="auto"/>
        <w:jc w:val="both"/>
      </w:pPr>
      <w:r w:rsidRPr="000872F3">
        <w:t>Rule 2- Has no transitive functional dependencies</w:t>
      </w:r>
    </w:p>
    <w:p w14:paraId="16FC172D" w14:textId="3DABE46A" w:rsidR="00FD1320" w:rsidRPr="00E2723F" w:rsidRDefault="00FD1320" w:rsidP="00FD1320">
      <w:pPr>
        <w:spacing w:line="360" w:lineRule="auto"/>
        <w:jc w:val="both"/>
        <w:rPr>
          <w:rFonts w:eastAsia="Calibri"/>
        </w:rPr>
      </w:pPr>
      <w:r w:rsidRPr="00E2723F">
        <w:t>According to table</w:t>
      </w:r>
      <w:r>
        <w:t xml:space="preserve"> (3.2 and 3.3)</w:t>
      </w:r>
      <w:r w:rsidRPr="00E2723F">
        <w:t xml:space="preserve"> </w:t>
      </w:r>
      <w:r>
        <w:t>rules attribute is made into a different table by this the two tables does not have transitive functional dependencies.</w:t>
      </w:r>
    </w:p>
    <w:p w14:paraId="41E8D381" w14:textId="702D1A62" w:rsidR="004D2915" w:rsidRPr="000872F3" w:rsidRDefault="00FD1320" w:rsidP="004D2915">
      <w:pPr>
        <w:spacing w:line="360" w:lineRule="auto"/>
        <w:jc w:val="both"/>
      </w:pPr>
      <w:r w:rsidRPr="000872F3">
        <w:t xml:space="preserve">Therefore, the given tables are in </w:t>
      </w:r>
      <w:r w:rsidR="00E32FED" w:rsidRPr="000872F3">
        <w:t>3</w:t>
      </w:r>
      <w:r w:rsidRPr="000872F3">
        <w:t>NF (</w:t>
      </w:r>
      <w:r w:rsidR="00E32FED" w:rsidRPr="000872F3">
        <w:t>3</w:t>
      </w:r>
      <w:r w:rsidR="00E32FED" w:rsidRPr="000872F3">
        <w:rPr>
          <w:vertAlign w:val="superscript"/>
        </w:rPr>
        <w:t>rd</w:t>
      </w:r>
      <w:r w:rsidR="00E32FED" w:rsidRPr="000872F3">
        <w:t xml:space="preserve"> </w:t>
      </w:r>
      <w:r w:rsidRPr="000872F3">
        <w:t>Normal Form)</w:t>
      </w:r>
    </w:p>
    <w:p w14:paraId="0D5A0329" w14:textId="77777777" w:rsidR="00EE0985" w:rsidRPr="000872F3" w:rsidRDefault="00EE0985" w:rsidP="002F47D7">
      <w:pPr>
        <w:spacing w:line="360" w:lineRule="auto"/>
        <w:jc w:val="both"/>
      </w:pPr>
    </w:p>
    <w:p w14:paraId="4C1079C5" w14:textId="2DFACB43" w:rsidR="004D2915" w:rsidRPr="000872F3" w:rsidRDefault="004D2915" w:rsidP="004D2915">
      <w:pPr>
        <w:spacing w:line="360" w:lineRule="auto"/>
        <w:jc w:val="both"/>
        <w:rPr>
          <w:b/>
        </w:rPr>
      </w:pPr>
      <w:r w:rsidRPr="000872F3">
        <w:rPr>
          <w:b/>
        </w:rPr>
        <w:t>BCNF</w:t>
      </w:r>
    </w:p>
    <w:p w14:paraId="0954A548" w14:textId="2D1B56B2" w:rsidR="004D2915" w:rsidRPr="000872F3" w:rsidRDefault="004D2915" w:rsidP="00FD1320">
      <w:pPr>
        <w:pStyle w:val="ListParagraph"/>
        <w:numPr>
          <w:ilvl w:val="0"/>
          <w:numId w:val="23"/>
        </w:numPr>
        <w:spacing w:line="360" w:lineRule="auto"/>
        <w:jc w:val="both"/>
      </w:pPr>
      <w:r w:rsidRPr="000872F3">
        <w:t>Be in 3NF</w:t>
      </w:r>
    </w:p>
    <w:p w14:paraId="4A3DF115" w14:textId="25CEE051" w:rsidR="004D2915" w:rsidRPr="000872F3" w:rsidRDefault="004D2915" w:rsidP="00FD1320">
      <w:pPr>
        <w:pStyle w:val="ListParagraph"/>
        <w:numPr>
          <w:ilvl w:val="0"/>
          <w:numId w:val="23"/>
        </w:numPr>
        <w:spacing w:line="360" w:lineRule="auto"/>
        <w:jc w:val="both"/>
      </w:pPr>
      <w:r w:rsidRPr="000872F3">
        <w:t>Should not have more than one Candidate Key</w:t>
      </w:r>
    </w:p>
    <w:p w14:paraId="2BAC55F3" w14:textId="1F6F232A" w:rsidR="00E32FED" w:rsidRPr="00E32FED" w:rsidRDefault="00E32FED" w:rsidP="00E32FED">
      <w:pPr>
        <w:spacing w:line="360" w:lineRule="auto"/>
        <w:jc w:val="both"/>
        <w:rPr>
          <w:rFonts w:eastAsia="Calibri"/>
        </w:rPr>
      </w:pPr>
      <w:r w:rsidRPr="00E32FED">
        <w:t>According to table (</w:t>
      </w:r>
      <w:r>
        <w:t>3.2</w:t>
      </w:r>
      <w:r w:rsidRPr="00E32FED">
        <w:t>) rules attribute is made into a different table by thi</w:t>
      </w:r>
      <w:r>
        <w:t>s there are no multiple candidate keys</w:t>
      </w:r>
      <w:r w:rsidR="008F49B5" w:rsidRPr="000872F3">
        <w:t xml:space="preserve">. </w:t>
      </w:r>
      <w:r>
        <w:t>There are no other attributes in event table 3.2 which can be a candidate key.</w:t>
      </w:r>
    </w:p>
    <w:p w14:paraId="335964A8" w14:textId="35FF4530" w:rsidR="00601904" w:rsidRPr="004C7400" w:rsidRDefault="00E32FED" w:rsidP="004C7400">
      <w:pPr>
        <w:spacing w:line="360" w:lineRule="auto"/>
        <w:jc w:val="both"/>
      </w:pPr>
      <w:r w:rsidRPr="000872F3">
        <w:t>Therefore, the given tables are in BCNF (BCNF Normal Form)</w:t>
      </w:r>
    </w:p>
    <w:p w14:paraId="3874D594" w14:textId="706B7EC3" w:rsidR="00F77096" w:rsidRPr="004C7400" w:rsidRDefault="00F77096" w:rsidP="004C7400">
      <w:pPr>
        <w:spacing w:after="200"/>
        <w:jc w:val="center"/>
        <w:rPr>
          <w:sz w:val="20"/>
          <w:szCs w:val="20"/>
          <w:lang w:val="en"/>
        </w:rPr>
      </w:pPr>
      <w:r w:rsidRPr="004C7400">
        <w:rPr>
          <w:sz w:val="20"/>
          <w:szCs w:val="20"/>
          <w:lang w:val="en"/>
        </w:rPr>
        <w:t>Table 3.2</w:t>
      </w:r>
      <w:r w:rsidR="00AB1AAE" w:rsidRPr="004C7400">
        <w:rPr>
          <w:sz w:val="20"/>
          <w:szCs w:val="20"/>
          <w:lang w:val="en"/>
        </w:rPr>
        <w:t xml:space="preserve"> EVENTS table normalized</w:t>
      </w:r>
    </w:p>
    <w:tbl>
      <w:tblPr>
        <w:tblStyle w:val="GridTable5Dark-Accent5"/>
        <w:tblW w:w="8781" w:type="dxa"/>
        <w:jc w:val="center"/>
        <w:tblLook w:val="04A0" w:firstRow="1" w:lastRow="0" w:firstColumn="1" w:lastColumn="0" w:noHBand="0" w:noVBand="1"/>
      </w:tblPr>
      <w:tblGrid>
        <w:gridCol w:w="564"/>
        <w:gridCol w:w="628"/>
        <w:gridCol w:w="578"/>
        <w:gridCol w:w="563"/>
        <w:gridCol w:w="924"/>
        <w:gridCol w:w="728"/>
        <w:gridCol w:w="621"/>
        <w:gridCol w:w="1293"/>
        <w:gridCol w:w="976"/>
        <w:gridCol w:w="1141"/>
        <w:gridCol w:w="765"/>
      </w:tblGrid>
      <w:tr w:rsidR="00CA68EF" w:rsidRPr="00035921" w14:paraId="06145A52" w14:textId="77777777" w:rsidTr="00A3228B">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64" w:type="dxa"/>
            <w:tcBorders>
              <w:top w:val="none" w:sz="0" w:space="0" w:color="auto"/>
              <w:left w:val="none" w:sz="0" w:space="0" w:color="auto"/>
              <w:right w:val="none" w:sz="0" w:space="0" w:color="auto"/>
            </w:tcBorders>
            <w:hideMark/>
          </w:tcPr>
          <w:p w14:paraId="63F22196" w14:textId="77777777" w:rsidR="00CA68EF" w:rsidRPr="00035921" w:rsidRDefault="00CA68EF" w:rsidP="00CA68EF">
            <w:pPr>
              <w:rPr>
                <w:sz w:val="13"/>
                <w:szCs w:val="13"/>
              </w:rPr>
            </w:pPr>
            <w:r w:rsidRPr="77A32AC7">
              <w:rPr>
                <w:sz w:val="13"/>
                <w:szCs w:val="13"/>
              </w:rPr>
              <w:t>E_ID</w:t>
            </w:r>
          </w:p>
        </w:tc>
        <w:tc>
          <w:tcPr>
            <w:tcW w:w="628" w:type="dxa"/>
            <w:tcBorders>
              <w:top w:val="none" w:sz="0" w:space="0" w:color="auto"/>
              <w:left w:val="none" w:sz="0" w:space="0" w:color="auto"/>
              <w:right w:val="none" w:sz="0" w:space="0" w:color="auto"/>
            </w:tcBorders>
            <w:hideMark/>
          </w:tcPr>
          <w:p w14:paraId="5AFF63E9" w14:textId="77777777" w:rsidR="00CA68EF" w:rsidRPr="00035921" w:rsidRDefault="00CA68EF" w:rsidP="00CA68EF">
            <w:pPr>
              <w:cnfStyle w:val="100000000000" w:firstRow="1" w:lastRow="0" w:firstColumn="0" w:lastColumn="0" w:oddVBand="0" w:evenVBand="0" w:oddHBand="0" w:evenHBand="0" w:firstRowFirstColumn="0" w:firstRowLastColumn="0" w:lastRowFirstColumn="0" w:lastRowLastColumn="0"/>
              <w:rPr>
                <w:sz w:val="13"/>
                <w:szCs w:val="13"/>
              </w:rPr>
            </w:pPr>
            <w:r w:rsidRPr="77A32AC7">
              <w:rPr>
                <w:sz w:val="13"/>
                <w:szCs w:val="13"/>
              </w:rPr>
              <w:t>NAME</w:t>
            </w:r>
          </w:p>
        </w:tc>
        <w:tc>
          <w:tcPr>
            <w:tcW w:w="578" w:type="dxa"/>
            <w:tcBorders>
              <w:top w:val="none" w:sz="0" w:space="0" w:color="auto"/>
              <w:left w:val="none" w:sz="0" w:space="0" w:color="auto"/>
              <w:right w:val="none" w:sz="0" w:space="0" w:color="auto"/>
            </w:tcBorders>
            <w:hideMark/>
          </w:tcPr>
          <w:p w14:paraId="12A8DB7B" w14:textId="77777777" w:rsidR="00CA68EF" w:rsidRPr="00035921" w:rsidRDefault="00CA68EF" w:rsidP="00CA68EF">
            <w:pPr>
              <w:cnfStyle w:val="100000000000" w:firstRow="1" w:lastRow="0" w:firstColumn="0" w:lastColumn="0" w:oddVBand="0" w:evenVBand="0" w:oddHBand="0" w:evenHBand="0" w:firstRowFirstColumn="0" w:firstRowLastColumn="0" w:lastRowFirstColumn="0" w:lastRowLastColumn="0"/>
              <w:rPr>
                <w:sz w:val="13"/>
                <w:szCs w:val="13"/>
              </w:rPr>
            </w:pPr>
            <w:r w:rsidRPr="77A32AC7">
              <w:rPr>
                <w:sz w:val="13"/>
                <w:szCs w:val="13"/>
              </w:rPr>
              <w:t>DATE</w:t>
            </w:r>
          </w:p>
        </w:tc>
        <w:tc>
          <w:tcPr>
            <w:tcW w:w="0" w:type="auto"/>
            <w:tcBorders>
              <w:top w:val="none" w:sz="0" w:space="0" w:color="auto"/>
              <w:left w:val="none" w:sz="0" w:space="0" w:color="auto"/>
              <w:right w:val="none" w:sz="0" w:space="0" w:color="auto"/>
            </w:tcBorders>
            <w:hideMark/>
          </w:tcPr>
          <w:p w14:paraId="72F8BE7E" w14:textId="77777777" w:rsidR="00CA68EF" w:rsidRPr="00035921" w:rsidRDefault="00CA68EF" w:rsidP="00CA68EF">
            <w:pPr>
              <w:cnfStyle w:val="100000000000" w:firstRow="1" w:lastRow="0" w:firstColumn="0" w:lastColumn="0" w:oddVBand="0" w:evenVBand="0" w:oddHBand="0" w:evenHBand="0" w:firstRowFirstColumn="0" w:firstRowLastColumn="0" w:lastRowFirstColumn="0" w:lastRowLastColumn="0"/>
              <w:rPr>
                <w:sz w:val="13"/>
                <w:szCs w:val="13"/>
              </w:rPr>
            </w:pPr>
            <w:r w:rsidRPr="77A32AC7">
              <w:rPr>
                <w:sz w:val="13"/>
                <w:szCs w:val="13"/>
              </w:rPr>
              <w:t>TIME</w:t>
            </w:r>
          </w:p>
        </w:tc>
        <w:tc>
          <w:tcPr>
            <w:tcW w:w="0" w:type="auto"/>
            <w:tcBorders>
              <w:top w:val="none" w:sz="0" w:space="0" w:color="auto"/>
              <w:left w:val="none" w:sz="0" w:space="0" w:color="auto"/>
              <w:right w:val="none" w:sz="0" w:space="0" w:color="auto"/>
            </w:tcBorders>
            <w:hideMark/>
          </w:tcPr>
          <w:p w14:paraId="4BB0EC8C" w14:textId="77777777" w:rsidR="00CA68EF" w:rsidRPr="00035921" w:rsidRDefault="00CA68EF" w:rsidP="00CA68EF">
            <w:pPr>
              <w:cnfStyle w:val="100000000000" w:firstRow="1" w:lastRow="0" w:firstColumn="0" w:lastColumn="0" w:oddVBand="0" w:evenVBand="0" w:oddHBand="0" w:evenHBand="0" w:firstRowFirstColumn="0" w:firstRowLastColumn="0" w:lastRowFirstColumn="0" w:lastRowLastColumn="0"/>
              <w:rPr>
                <w:sz w:val="13"/>
                <w:szCs w:val="13"/>
              </w:rPr>
            </w:pPr>
            <w:r w:rsidRPr="77A32AC7">
              <w:rPr>
                <w:sz w:val="13"/>
                <w:szCs w:val="13"/>
              </w:rPr>
              <w:t>DURATION</w:t>
            </w:r>
          </w:p>
        </w:tc>
        <w:tc>
          <w:tcPr>
            <w:tcW w:w="0" w:type="auto"/>
            <w:tcBorders>
              <w:top w:val="none" w:sz="0" w:space="0" w:color="auto"/>
              <w:left w:val="none" w:sz="0" w:space="0" w:color="auto"/>
              <w:right w:val="none" w:sz="0" w:space="0" w:color="auto"/>
            </w:tcBorders>
            <w:hideMark/>
          </w:tcPr>
          <w:p w14:paraId="5D6F8B9A" w14:textId="77777777" w:rsidR="00CA68EF" w:rsidRPr="00035921" w:rsidRDefault="00CA68EF" w:rsidP="00CA68EF">
            <w:pPr>
              <w:cnfStyle w:val="100000000000" w:firstRow="1" w:lastRow="0" w:firstColumn="0" w:lastColumn="0" w:oddVBand="0" w:evenVBand="0" w:oddHBand="0" w:evenHBand="0" w:firstRowFirstColumn="0" w:firstRowLastColumn="0" w:lastRowFirstColumn="0" w:lastRowLastColumn="0"/>
              <w:rPr>
                <w:sz w:val="13"/>
                <w:szCs w:val="13"/>
              </w:rPr>
            </w:pPr>
            <w:r w:rsidRPr="77A32AC7">
              <w:rPr>
                <w:sz w:val="13"/>
                <w:szCs w:val="13"/>
              </w:rPr>
              <w:t>VENUE</w:t>
            </w:r>
          </w:p>
        </w:tc>
        <w:tc>
          <w:tcPr>
            <w:tcW w:w="0" w:type="auto"/>
            <w:tcBorders>
              <w:top w:val="none" w:sz="0" w:space="0" w:color="auto"/>
              <w:left w:val="none" w:sz="0" w:space="0" w:color="auto"/>
              <w:right w:val="none" w:sz="0" w:space="0" w:color="auto"/>
            </w:tcBorders>
            <w:hideMark/>
          </w:tcPr>
          <w:p w14:paraId="1B4B7D7F" w14:textId="77777777" w:rsidR="00CA68EF" w:rsidRPr="00035921" w:rsidRDefault="00CA68EF" w:rsidP="00CA68EF">
            <w:pPr>
              <w:cnfStyle w:val="100000000000" w:firstRow="1" w:lastRow="0" w:firstColumn="0" w:lastColumn="0" w:oddVBand="0" w:evenVBand="0" w:oddHBand="0" w:evenHBand="0" w:firstRowFirstColumn="0" w:firstRowLastColumn="0" w:lastRowFirstColumn="0" w:lastRowLastColumn="0"/>
              <w:rPr>
                <w:sz w:val="13"/>
                <w:szCs w:val="13"/>
              </w:rPr>
            </w:pPr>
            <w:r w:rsidRPr="77A32AC7">
              <w:rPr>
                <w:sz w:val="13"/>
                <w:szCs w:val="13"/>
              </w:rPr>
              <w:t>PRICE</w:t>
            </w:r>
          </w:p>
        </w:tc>
        <w:tc>
          <w:tcPr>
            <w:tcW w:w="0" w:type="auto"/>
            <w:tcBorders>
              <w:top w:val="none" w:sz="0" w:space="0" w:color="auto"/>
              <w:left w:val="none" w:sz="0" w:space="0" w:color="auto"/>
              <w:right w:val="none" w:sz="0" w:space="0" w:color="auto"/>
            </w:tcBorders>
            <w:hideMark/>
          </w:tcPr>
          <w:p w14:paraId="3A1A2FDA" w14:textId="77777777" w:rsidR="00CA68EF" w:rsidRPr="00035921" w:rsidRDefault="00CA68EF" w:rsidP="00CA68EF">
            <w:pPr>
              <w:cnfStyle w:val="100000000000" w:firstRow="1" w:lastRow="0" w:firstColumn="0" w:lastColumn="0" w:oddVBand="0" w:evenVBand="0" w:oddHBand="0" w:evenHBand="0" w:firstRowFirstColumn="0" w:firstRowLastColumn="0" w:lastRowFirstColumn="0" w:lastRowLastColumn="0"/>
              <w:rPr>
                <w:sz w:val="13"/>
                <w:szCs w:val="13"/>
              </w:rPr>
            </w:pPr>
            <w:r w:rsidRPr="77A32AC7">
              <w:rPr>
                <w:sz w:val="13"/>
                <w:szCs w:val="13"/>
              </w:rPr>
              <w:t>COORDINATORS</w:t>
            </w:r>
          </w:p>
        </w:tc>
        <w:tc>
          <w:tcPr>
            <w:tcW w:w="0" w:type="auto"/>
            <w:tcBorders>
              <w:top w:val="none" w:sz="0" w:space="0" w:color="auto"/>
              <w:left w:val="none" w:sz="0" w:space="0" w:color="auto"/>
              <w:right w:val="none" w:sz="0" w:space="0" w:color="auto"/>
            </w:tcBorders>
            <w:hideMark/>
          </w:tcPr>
          <w:p w14:paraId="40C840BE" w14:textId="77777777" w:rsidR="00CA68EF" w:rsidRPr="00035921" w:rsidRDefault="00CA68EF" w:rsidP="00CA68EF">
            <w:pPr>
              <w:cnfStyle w:val="100000000000" w:firstRow="1" w:lastRow="0" w:firstColumn="0" w:lastColumn="0" w:oddVBand="0" w:evenVBand="0" w:oddHBand="0" w:evenHBand="0" w:firstRowFirstColumn="0" w:firstRowLastColumn="0" w:lastRowFirstColumn="0" w:lastRowLastColumn="0"/>
              <w:rPr>
                <w:sz w:val="13"/>
                <w:szCs w:val="13"/>
              </w:rPr>
            </w:pPr>
            <w:r w:rsidRPr="77A32AC7">
              <w:rPr>
                <w:sz w:val="13"/>
                <w:szCs w:val="13"/>
              </w:rPr>
              <w:t>CATEGORY</w:t>
            </w:r>
          </w:p>
        </w:tc>
        <w:tc>
          <w:tcPr>
            <w:tcW w:w="0" w:type="auto"/>
            <w:tcBorders>
              <w:top w:val="none" w:sz="0" w:space="0" w:color="auto"/>
              <w:left w:val="none" w:sz="0" w:space="0" w:color="auto"/>
              <w:right w:val="none" w:sz="0" w:space="0" w:color="auto"/>
            </w:tcBorders>
            <w:hideMark/>
          </w:tcPr>
          <w:p w14:paraId="5D689914" w14:textId="77777777" w:rsidR="00CA68EF" w:rsidRPr="00035921" w:rsidRDefault="00CA68EF" w:rsidP="00CA68EF">
            <w:pPr>
              <w:cnfStyle w:val="100000000000" w:firstRow="1" w:lastRow="0" w:firstColumn="0" w:lastColumn="0" w:oddVBand="0" w:evenVBand="0" w:oddHBand="0" w:evenHBand="0" w:firstRowFirstColumn="0" w:firstRowLastColumn="0" w:lastRowFirstColumn="0" w:lastRowLastColumn="0"/>
              <w:rPr>
                <w:sz w:val="13"/>
                <w:szCs w:val="13"/>
              </w:rPr>
            </w:pPr>
            <w:r w:rsidRPr="77A32AC7">
              <w:rPr>
                <w:sz w:val="13"/>
                <w:szCs w:val="13"/>
              </w:rPr>
              <w:t>TEAM_COUNT</w:t>
            </w:r>
          </w:p>
        </w:tc>
        <w:tc>
          <w:tcPr>
            <w:tcW w:w="0" w:type="auto"/>
            <w:tcBorders>
              <w:top w:val="none" w:sz="0" w:space="0" w:color="auto"/>
              <w:left w:val="none" w:sz="0" w:space="0" w:color="auto"/>
              <w:right w:val="none" w:sz="0" w:space="0" w:color="auto"/>
            </w:tcBorders>
            <w:hideMark/>
          </w:tcPr>
          <w:p w14:paraId="10C58F3A" w14:textId="77777777" w:rsidR="00CA68EF" w:rsidRPr="00035921" w:rsidRDefault="00CA68EF" w:rsidP="00CA68EF">
            <w:pPr>
              <w:cnfStyle w:val="100000000000" w:firstRow="1" w:lastRow="0" w:firstColumn="0" w:lastColumn="0" w:oddVBand="0" w:evenVBand="0" w:oddHBand="0" w:evenHBand="0" w:firstRowFirstColumn="0" w:firstRowLastColumn="0" w:lastRowFirstColumn="0" w:lastRowLastColumn="0"/>
              <w:rPr>
                <w:sz w:val="13"/>
                <w:szCs w:val="13"/>
              </w:rPr>
            </w:pPr>
            <w:r w:rsidRPr="77A32AC7">
              <w:rPr>
                <w:sz w:val="13"/>
                <w:szCs w:val="13"/>
              </w:rPr>
              <w:t>COLOR</w:t>
            </w:r>
          </w:p>
        </w:tc>
      </w:tr>
      <w:tr w:rsidR="00CA68EF" w:rsidRPr="00035921" w14:paraId="45542243" w14:textId="77777777" w:rsidTr="00A3228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64" w:type="dxa"/>
            <w:tcBorders>
              <w:left w:val="none" w:sz="0" w:space="0" w:color="auto"/>
            </w:tcBorders>
            <w:hideMark/>
          </w:tcPr>
          <w:p w14:paraId="55D9C2BF" w14:textId="77777777" w:rsidR="00CA68EF" w:rsidRPr="00035921" w:rsidRDefault="00CA68EF" w:rsidP="00CA68EF">
            <w:pPr>
              <w:rPr>
                <w:sz w:val="13"/>
                <w:szCs w:val="13"/>
              </w:rPr>
            </w:pPr>
            <w:r w:rsidRPr="77A32AC7">
              <w:rPr>
                <w:sz w:val="13"/>
                <w:szCs w:val="13"/>
              </w:rPr>
              <w:t>E1001</w:t>
            </w:r>
          </w:p>
        </w:tc>
        <w:tc>
          <w:tcPr>
            <w:tcW w:w="628" w:type="dxa"/>
            <w:hideMark/>
          </w:tcPr>
          <w:p w14:paraId="1E10F3C1" w14:textId="7BE2F204"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Code it</w:t>
            </w:r>
          </w:p>
        </w:tc>
        <w:tc>
          <w:tcPr>
            <w:tcW w:w="578" w:type="dxa"/>
            <w:hideMark/>
          </w:tcPr>
          <w:p w14:paraId="0B63E8D7"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2019-11-15</w:t>
            </w:r>
          </w:p>
        </w:tc>
        <w:tc>
          <w:tcPr>
            <w:tcW w:w="0" w:type="auto"/>
            <w:hideMark/>
          </w:tcPr>
          <w:p w14:paraId="12E83CA7"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10:00 </w:t>
            </w:r>
          </w:p>
        </w:tc>
        <w:tc>
          <w:tcPr>
            <w:tcW w:w="0" w:type="auto"/>
            <w:hideMark/>
          </w:tcPr>
          <w:p w14:paraId="726B7D26"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60</w:t>
            </w:r>
          </w:p>
        </w:tc>
        <w:tc>
          <w:tcPr>
            <w:tcW w:w="0" w:type="auto"/>
            <w:hideMark/>
          </w:tcPr>
          <w:p w14:paraId="20AD1AA2"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LH-201</w:t>
            </w:r>
          </w:p>
        </w:tc>
        <w:tc>
          <w:tcPr>
            <w:tcW w:w="0" w:type="auto"/>
            <w:hideMark/>
          </w:tcPr>
          <w:p w14:paraId="2BE38E32"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80</w:t>
            </w:r>
          </w:p>
        </w:tc>
        <w:tc>
          <w:tcPr>
            <w:tcW w:w="0" w:type="auto"/>
            <w:hideMark/>
          </w:tcPr>
          <w:p w14:paraId="53D2E9BB"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1AM17CS102</w:t>
            </w:r>
          </w:p>
        </w:tc>
        <w:tc>
          <w:tcPr>
            <w:tcW w:w="0" w:type="auto"/>
            <w:hideMark/>
          </w:tcPr>
          <w:p w14:paraId="6A3994E4"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TECHNICAL</w:t>
            </w:r>
          </w:p>
        </w:tc>
        <w:tc>
          <w:tcPr>
            <w:tcW w:w="0" w:type="auto"/>
            <w:hideMark/>
          </w:tcPr>
          <w:p w14:paraId="3E11CE10"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2</w:t>
            </w:r>
          </w:p>
        </w:tc>
        <w:tc>
          <w:tcPr>
            <w:tcW w:w="0" w:type="auto"/>
            <w:hideMark/>
          </w:tcPr>
          <w:p w14:paraId="4C1B107B"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YELLOW</w:t>
            </w:r>
          </w:p>
        </w:tc>
      </w:tr>
      <w:tr w:rsidR="00CA68EF" w:rsidRPr="00035921" w14:paraId="30959C0A" w14:textId="77777777" w:rsidTr="00A3228B">
        <w:trPr>
          <w:trHeight w:val="315"/>
          <w:jc w:val="center"/>
        </w:trPr>
        <w:tc>
          <w:tcPr>
            <w:cnfStyle w:val="001000000000" w:firstRow="0" w:lastRow="0" w:firstColumn="1" w:lastColumn="0" w:oddVBand="0" w:evenVBand="0" w:oddHBand="0" w:evenHBand="0" w:firstRowFirstColumn="0" w:firstRowLastColumn="0" w:lastRowFirstColumn="0" w:lastRowLastColumn="0"/>
            <w:tcW w:w="564" w:type="dxa"/>
            <w:tcBorders>
              <w:left w:val="none" w:sz="0" w:space="0" w:color="auto"/>
            </w:tcBorders>
            <w:hideMark/>
          </w:tcPr>
          <w:p w14:paraId="47B34D8A" w14:textId="77777777" w:rsidR="00CA68EF" w:rsidRPr="00035921" w:rsidRDefault="00CA68EF" w:rsidP="00CA68EF">
            <w:pPr>
              <w:rPr>
                <w:sz w:val="13"/>
                <w:szCs w:val="13"/>
              </w:rPr>
            </w:pPr>
            <w:r w:rsidRPr="77A32AC7">
              <w:rPr>
                <w:sz w:val="13"/>
                <w:szCs w:val="13"/>
              </w:rPr>
              <w:t>E1002</w:t>
            </w:r>
          </w:p>
        </w:tc>
        <w:tc>
          <w:tcPr>
            <w:tcW w:w="628" w:type="dxa"/>
            <w:hideMark/>
          </w:tcPr>
          <w:p w14:paraId="44B281DF" w14:textId="427B43F1" w:rsidR="00CA68EF" w:rsidRPr="00035921" w:rsidRDefault="00CA68EF" w:rsidP="00CA68EF">
            <w:pPr>
              <w:cnfStyle w:val="000000000000" w:firstRow="0" w:lastRow="0" w:firstColumn="0" w:lastColumn="0" w:oddVBand="0" w:evenVBand="0" w:oddHBand="0" w:evenHBand="0" w:firstRowFirstColumn="0" w:firstRowLastColumn="0" w:lastRowFirstColumn="0" w:lastRowLastColumn="0"/>
              <w:rPr>
                <w:sz w:val="13"/>
                <w:szCs w:val="13"/>
              </w:rPr>
            </w:pPr>
            <w:r w:rsidRPr="77A32AC7">
              <w:rPr>
                <w:sz w:val="13"/>
                <w:szCs w:val="13"/>
              </w:rPr>
              <w:t>Fashion show</w:t>
            </w:r>
          </w:p>
        </w:tc>
        <w:tc>
          <w:tcPr>
            <w:tcW w:w="578" w:type="dxa"/>
            <w:hideMark/>
          </w:tcPr>
          <w:p w14:paraId="0F2D2095" w14:textId="77777777" w:rsidR="00CA68EF" w:rsidRPr="00035921" w:rsidRDefault="00CA68EF" w:rsidP="00CA68EF">
            <w:pPr>
              <w:cnfStyle w:val="000000000000" w:firstRow="0" w:lastRow="0" w:firstColumn="0" w:lastColumn="0" w:oddVBand="0" w:evenVBand="0" w:oddHBand="0" w:evenHBand="0" w:firstRowFirstColumn="0" w:firstRowLastColumn="0" w:lastRowFirstColumn="0" w:lastRowLastColumn="0"/>
              <w:rPr>
                <w:sz w:val="13"/>
                <w:szCs w:val="13"/>
              </w:rPr>
            </w:pPr>
            <w:r w:rsidRPr="77A32AC7">
              <w:rPr>
                <w:sz w:val="13"/>
                <w:szCs w:val="13"/>
              </w:rPr>
              <w:t>2019-11-15</w:t>
            </w:r>
          </w:p>
        </w:tc>
        <w:tc>
          <w:tcPr>
            <w:tcW w:w="0" w:type="auto"/>
            <w:hideMark/>
          </w:tcPr>
          <w:p w14:paraId="51479C11" w14:textId="77777777" w:rsidR="00CA68EF" w:rsidRPr="00035921" w:rsidRDefault="00CA68EF" w:rsidP="00CA68EF">
            <w:pPr>
              <w:cnfStyle w:val="000000000000" w:firstRow="0" w:lastRow="0" w:firstColumn="0" w:lastColumn="0" w:oddVBand="0" w:evenVBand="0" w:oddHBand="0" w:evenHBand="0" w:firstRowFirstColumn="0" w:firstRowLastColumn="0" w:lastRowFirstColumn="0" w:lastRowLastColumn="0"/>
              <w:rPr>
                <w:sz w:val="13"/>
                <w:szCs w:val="13"/>
              </w:rPr>
            </w:pPr>
            <w:r w:rsidRPr="77A32AC7">
              <w:rPr>
                <w:sz w:val="13"/>
                <w:szCs w:val="13"/>
              </w:rPr>
              <w:t>17:00 </w:t>
            </w:r>
          </w:p>
        </w:tc>
        <w:tc>
          <w:tcPr>
            <w:tcW w:w="0" w:type="auto"/>
            <w:hideMark/>
          </w:tcPr>
          <w:p w14:paraId="433B0AE6" w14:textId="77777777" w:rsidR="00CA68EF" w:rsidRPr="00035921" w:rsidRDefault="00CA68EF" w:rsidP="00CA68EF">
            <w:pPr>
              <w:cnfStyle w:val="000000000000" w:firstRow="0" w:lastRow="0" w:firstColumn="0" w:lastColumn="0" w:oddVBand="0" w:evenVBand="0" w:oddHBand="0" w:evenHBand="0" w:firstRowFirstColumn="0" w:firstRowLastColumn="0" w:lastRowFirstColumn="0" w:lastRowLastColumn="0"/>
              <w:rPr>
                <w:sz w:val="13"/>
                <w:szCs w:val="13"/>
              </w:rPr>
            </w:pPr>
            <w:r w:rsidRPr="77A32AC7">
              <w:rPr>
                <w:sz w:val="13"/>
                <w:szCs w:val="13"/>
              </w:rPr>
              <w:t>15</w:t>
            </w:r>
          </w:p>
        </w:tc>
        <w:tc>
          <w:tcPr>
            <w:tcW w:w="0" w:type="auto"/>
            <w:hideMark/>
          </w:tcPr>
          <w:p w14:paraId="4B1DE169" w14:textId="77777777" w:rsidR="00CA68EF" w:rsidRPr="00035921" w:rsidRDefault="00CA68EF" w:rsidP="00CA68EF">
            <w:pPr>
              <w:cnfStyle w:val="000000000000" w:firstRow="0" w:lastRow="0" w:firstColumn="0" w:lastColumn="0" w:oddVBand="0" w:evenVBand="0" w:oddHBand="0" w:evenHBand="0" w:firstRowFirstColumn="0" w:firstRowLastColumn="0" w:lastRowFirstColumn="0" w:lastRowLastColumn="0"/>
              <w:rPr>
                <w:sz w:val="13"/>
                <w:szCs w:val="13"/>
              </w:rPr>
            </w:pPr>
            <w:r w:rsidRPr="77A32AC7">
              <w:rPr>
                <w:sz w:val="13"/>
                <w:szCs w:val="13"/>
              </w:rPr>
              <w:t>MAIN STAGE</w:t>
            </w:r>
          </w:p>
        </w:tc>
        <w:tc>
          <w:tcPr>
            <w:tcW w:w="0" w:type="auto"/>
            <w:hideMark/>
          </w:tcPr>
          <w:p w14:paraId="545D5A67" w14:textId="77777777" w:rsidR="00CA68EF" w:rsidRPr="00035921" w:rsidRDefault="00CA68EF" w:rsidP="00CA68EF">
            <w:pPr>
              <w:cnfStyle w:val="000000000000" w:firstRow="0" w:lastRow="0" w:firstColumn="0" w:lastColumn="0" w:oddVBand="0" w:evenVBand="0" w:oddHBand="0" w:evenHBand="0" w:firstRowFirstColumn="0" w:firstRowLastColumn="0" w:lastRowFirstColumn="0" w:lastRowLastColumn="0"/>
              <w:rPr>
                <w:sz w:val="13"/>
                <w:szCs w:val="13"/>
              </w:rPr>
            </w:pPr>
            <w:r w:rsidRPr="77A32AC7">
              <w:rPr>
                <w:sz w:val="13"/>
                <w:szCs w:val="13"/>
              </w:rPr>
              <w:t>800</w:t>
            </w:r>
          </w:p>
        </w:tc>
        <w:tc>
          <w:tcPr>
            <w:tcW w:w="0" w:type="auto"/>
            <w:hideMark/>
          </w:tcPr>
          <w:p w14:paraId="1C61F26B" w14:textId="77777777" w:rsidR="00CA68EF" w:rsidRPr="00035921" w:rsidRDefault="00CA68EF" w:rsidP="00CA68EF">
            <w:pPr>
              <w:cnfStyle w:val="000000000000" w:firstRow="0" w:lastRow="0" w:firstColumn="0" w:lastColumn="0" w:oddVBand="0" w:evenVBand="0" w:oddHBand="0" w:evenHBand="0" w:firstRowFirstColumn="0" w:firstRowLastColumn="0" w:lastRowFirstColumn="0" w:lastRowLastColumn="0"/>
              <w:rPr>
                <w:sz w:val="13"/>
                <w:szCs w:val="13"/>
              </w:rPr>
            </w:pPr>
            <w:r w:rsidRPr="77A32AC7">
              <w:rPr>
                <w:sz w:val="13"/>
                <w:szCs w:val="13"/>
              </w:rPr>
              <w:t>1AM17CS103</w:t>
            </w:r>
          </w:p>
        </w:tc>
        <w:tc>
          <w:tcPr>
            <w:tcW w:w="0" w:type="auto"/>
            <w:hideMark/>
          </w:tcPr>
          <w:p w14:paraId="610BBE98" w14:textId="77777777" w:rsidR="00CA68EF" w:rsidRPr="00035921" w:rsidRDefault="00CA68EF" w:rsidP="00CA68EF">
            <w:pPr>
              <w:cnfStyle w:val="000000000000" w:firstRow="0" w:lastRow="0" w:firstColumn="0" w:lastColumn="0" w:oddVBand="0" w:evenVBand="0" w:oddHBand="0" w:evenHBand="0" w:firstRowFirstColumn="0" w:firstRowLastColumn="0" w:lastRowFirstColumn="0" w:lastRowLastColumn="0"/>
              <w:rPr>
                <w:sz w:val="13"/>
                <w:szCs w:val="13"/>
              </w:rPr>
            </w:pPr>
            <w:r w:rsidRPr="77A32AC7">
              <w:rPr>
                <w:sz w:val="13"/>
                <w:szCs w:val="13"/>
              </w:rPr>
              <w:t>MAIN STAGE</w:t>
            </w:r>
          </w:p>
        </w:tc>
        <w:tc>
          <w:tcPr>
            <w:tcW w:w="0" w:type="auto"/>
            <w:hideMark/>
          </w:tcPr>
          <w:p w14:paraId="1A9BBC0A" w14:textId="77777777" w:rsidR="00CA68EF" w:rsidRPr="00035921" w:rsidRDefault="00CA68EF" w:rsidP="00CA68EF">
            <w:pPr>
              <w:cnfStyle w:val="000000000000" w:firstRow="0" w:lastRow="0" w:firstColumn="0" w:lastColumn="0" w:oddVBand="0" w:evenVBand="0" w:oddHBand="0" w:evenHBand="0" w:firstRowFirstColumn="0" w:firstRowLastColumn="0" w:lastRowFirstColumn="0" w:lastRowLastColumn="0"/>
              <w:rPr>
                <w:sz w:val="13"/>
                <w:szCs w:val="13"/>
              </w:rPr>
            </w:pPr>
            <w:r w:rsidRPr="77A32AC7">
              <w:rPr>
                <w:sz w:val="13"/>
                <w:szCs w:val="13"/>
              </w:rPr>
              <w:t>8</w:t>
            </w:r>
          </w:p>
        </w:tc>
        <w:tc>
          <w:tcPr>
            <w:tcW w:w="0" w:type="auto"/>
            <w:hideMark/>
          </w:tcPr>
          <w:p w14:paraId="638997E8" w14:textId="77777777" w:rsidR="00CA68EF" w:rsidRPr="00035921" w:rsidRDefault="00CA68EF" w:rsidP="00CA68EF">
            <w:pPr>
              <w:cnfStyle w:val="000000000000" w:firstRow="0" w:lastRow="0" w:firstColumn="0" w:lastColumn="0" w:oddVBand="0" w:evenVBand="0" w:oddHBand="0" w:evenHBand="0" w:firstRowFirstColumn="0" w:firstRowLastColumn="0" w:lastRowFirstColumn="0" w:lastRowLastColumn="0"/>
              <w:rPr>
                <w:sz w:val="13"/>
                <w:szCs w:val="13"/>
              </w:rPr>
            </w:pPr>
            <w:r w:rsidRPr="77A32AC7">
              <w:rPr>
                <w:sz w:val="13"/>
                <w:szCs w:val="13"/>
              </w:rPr>
              <w:t>RED</w:t>
            </w:r>
          </w:p>
        </w:tc>
      </w:tr>
      <w:tr w:rsidR="00CA68EF" w:rsidRPr="00035921" w14:paraId="7155BEA3" w14:textId="77777777" w:rsidTr="00A3228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64" w:type="dxa"/>
            <w:tcBorders>
              <w:left w:val="none" w:sz="0" w:space="0" w:color="auto"/>
            </w:tcBorders>
            <w:hideMark/>
          </w:tcPr>
          <w:p w14:paraId="768FEFAA" w14:textId="77777777" w:rsidR="00CA68EF" w:rsidRPr="00035921" w:rsidRDefault="00CA68EF" w:rsidP="00CA68EF">
            <w:pPr>
              <w:rPr>
                <w:sz w:val="13"/>
                <w:szCs w:val="13"/>
              </w:rPr>
            </w:pPr>
            <w:r w:rsidRPr="77A32AC7">
              <w:rPr>
                <w:sz w:val="13"/>
                <w:szCs w:val="13"/>
              </w:rPr>
              <w:t>E1003</w:t>
            </w:r>
          </w:p>
        </w:tc>
        <w:tc>
          <w:tcPr>
            <w:tcW w:w="628" w:type="dxa"/>
            <w:hideMark/>
          </w:tcPr>
          <w:p w14:paraId="0AEA4A44"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Group singing</w:t>
            </w:r>
          </w:p>
        </w:tc>
        <w:tc>
          <w:tcPr>
            <w:tcW w:w="578" w:type="dxa"/>
            <w:hideMark/>
          </w:tcPr>
          <w:p w14:paraId="592FCFC5"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2019-11-15</w:t>
            </w:r>
          </w:p>
        </w:tc>
        <w:tc>
          <w:tcPr>
            <w:tcW w:w="0" w:type="auto"/>
            <w:hideMark/>
          </w:tcPr>
          <w:p w14:paraId="1A4293D5"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10:00 </w:t>
            </w:r>
          </w:p>
        </w:tc>
        <w:tc>
          <w:tcPr>
            <w:tcW w:w="0" w:type="auto"/>
            <w:hideMark/>
          </w:tcPr>
          <w:p w14:paraId="072E0F00"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7</w:t>
            </w:r>
          </w:p>
        </w:tc>
        <w:tc>
          <w:tcPr>
            <w:tcW w:w="0" w:type="auto"/>
            <w:hideMark/>
          </w:tcPr>
          <w:p w14:paraId="0D022475"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MAIN STAGE</w:t>
            </w:r>
          </w:p>
        </w:tc>
        <w:tc>
          <w:tcPr>
            <w:tcW w:w="0" w:type="auto"/>
            <w:hideMark/>
          </w:tcPr>
          <w:p w14:paraId="263D4B7C"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400</w:t>
            </w:r>
          </w:p>
        </w:tc>
        <w:tc>
          <w:tcPr>
            <w:tcW w:w="0" w:type="auto"/>
            <w:hideMark/>
          </w:tcPr>
          <w:p w14:paraId="1885A99E"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1AM17CS104</w:t>
            </w:r>
          </w:p>
        </w:tc>
        <w:tc>
          <w:tcPr>
            <w:tcW w:w="0" w:type="auto"/>
            <w:hideMark/>
          </w:tcPr>
          <w:p w14:paraId="65DA1756"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MAIN STAGE</w:t>
            </w:r>
          </w:p>
        </w:tc>
        <w:tc>
          <w:tcPr>
            <w:tcW w:w="0" w:type="auto"/>
            <w:hideMark/>
          </w:tcPr>
          <w:p w14:paraId="7ABE1D79"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5</w:t>
            </w:r>
          </w:p>
        </w:tc>
        <w:tc>
          <w:tcPr>
            <w:tcW w:w="0" w:type="auto"/>
            <w:hideMark/>
          </w:tcPr>
          <w:p w14:paraId="6A7DA5FD"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RED</w:t>
            </w:r>
          </w:p>
        </w:tc>
      </w:tr>
      <w:tr w:rsidR="00CA68EF" w:rsidRPr="00035921" w14:paraId="28F3C31E" w14:textId="77777777" w:rsidTr="00A3228B">
        <w:trPr>
          <w:trHeight w:val="315"/>
          <w:jc w:val="center"/>
        </w:trPr>
        <w:tc>
          <w:tcPr>
            <w:cnfStyle w:val="001000000000" w:firstRow="0" w:lastRow="0" w:firstColumn="1" w:lastColumn="0" w:oddVBand="0" w:evenVBand="0" w:oddHBand="0" w:evenHBand="0" w:firstRowFirstColumn="0" w:firstRowLastColumn="0" w:lastRowFirstColumn="0" w:lastRowLastColumn="0"/>
            <w:tcW w:w="564" w:type="dxa"/>
            <w:tcBorders>
              <w:left w:val="none" w:sz="0" w:space="0" w:color="auto"/>
            </w:tcBorders>
            <w:hideMark/>
          </w:tcPr>
          <w:p w14:paraId="017F6A5B" w14:textId="77777777" w:rsidR="00CA68EF" w:rsidRPr="00035921" w:rsidRDefault="00CA68EF" w:rsidP="00CA68EF">
            <w:pPr>
              <w:rPr>
                <w:sz w:val="13"/>
                <w:szCs w:val="13"/>
              </w:rPr>
            </w:pPr>
            <w:r w:rsidRPr="77A32AC7">
              <w:rPr>
                <w:sz w:val="13"/>
                <w:szCs w:val="13"/>
              </w:rPr>
              <w:t>E1004</w:t>
            </w:r>
          </w:p>
        </w:tc>
        <w:tc>
          <w:tcPr>
            <w:tcW w:w="628" w:type="dxa"/>
            <w:hideMark/>
          </w:tcPr>
          <w:p w14:paraId="101FD158" w14:textId="77777777" w:rsidR="00CA68EF" w:rsidRPr="00035921" w:rsidRDefault="00CA68EF" w:rsidP="00CA68EF">
            <w:pPr>
              <w:cnfStyle w:val="000000000000" w:firstRow="0" w:lastRow="0" w:firstColumn="0" w:lastColumn="0" w:oddVBand="0" w:evenVBand="0" w:oddHBand="0" w:evenHBand="0" w:firstRowFirstColumn="0" w:firstRowLastColumn="0" w:lastRowFirstColumn="0" w:lastRowLastColumn="0"/>
              <w:rPr>
                <w:sz w:val="13"/>
                <w:szCs w:val="13"/>
              </w:rPr>
            </w:pPr>
            <w:r w:rsidRPr="77A32AC7">
              <w:rPr>
                <w:sz w:val="13"/>
                <w:szCs w:val="13"/>
              </w:rPr>
              <w:t>Group dance</w:t>
            </w:r>
          </w:p>
        </w:tc>
        <w:tc>
          <w:tcPr>
            <w:tcW w:w="578" w:type="dxa"/>
            <w:hideMark/>
          </w:tcPr>
          <w:p w14:paraId="2FAEDDDC" w14:textId="77777777" w:rsidR="00CA68EF" w:rsidRPr="00035921" w:rsidRDefault="00CA68EF" w:rsidP="00CA68EF">
            <w:pPr>
              <w:cnfStyle w:val="000000000000" w:firstRow="0" w:lastRow="0" w:firstColumn="0" w:lastColumn="0" w:oddVBand="0" w:evenVBand="0" w:oddHBand="0" w:evenHBand="0" w:firstRowFirstColumn="0" w:firstRowLastColumn="0" w:lastRowFirstColumn="0" w:lastRowLastColumn="0"/>
              <w:rPr>
                <w:sz w:val="13"/>
                <w:szCs w:val="13"/>
              </w:rPr>
            </w:pPr>
            <w:r w:rsidRPr="77A32AC7">
              <w:rPr>
                <w:sz w:val="13"/>
                <w:szCs w:val="13"/>
              </w:rPr>
              <w:t>2019-11-15</w:t>
            </w:r>
          </w:p>
        </w:tc>
        <w:tc>
          <w:tcPr>
            <w:tcW w:w="0" w:type="auto"/>
            <w:hideMark/>
          </w:tcPr>
          <w:p w14:paraId="62820B70" w14:textId="77777777" w:rsidR="00CA68EF" w:rsidRPr="00035921" w:rsidRDefault="00CA68EF" w:rsidP="00CA68EF">
            <w:pPr>
              <w:cnfStyle w:val="000000000000" w:firstRow="0" w:lastRow="0" w:firstColumn="0" w:lastColumn="0" w:oddVBand="0" w:evenVBand="0" w:oddHBand="0" w:evenHBand="0" w:firstRowFirstColumn="0" w:firstRowLastColumn="0" w:lastRowFirstColumn="0" w:lastRowLastColumn="0"/>
              <w:rPr>
                <w:sz w:val="13"/>
                <w:szCs w:val="13"/>
              </w:rPr>
            </w:pPr>
            <w:r w:rsidRPr="77A32AC7">
              <w:rPr>
                <w:sz w:val="13"/>
                <w:szCs w:val="13"/>
              </w:rPr>
              <w:t>11:00 </w:t>
            </w:r>
          </w:p>
        </w:tc>
        <w:tc>
          <w:tcPr>
            <w:tcW w:w="0" w:type="auto"/>
            <w:hideMark/>
          </w:tcPr>
          <w:p w14:paraId="31FDA6F6" w14:textId="77777777" w:rsidR="00CA68EF" w:rsidRPr="00035921" w:rsidRDefault="00CA68EF" w:rsidP="00CA68EF">
            <w:pPr>
              <w:cnfStyle w:val="000000000000" w:firstRow="0" w:lastRow="0" w:firstColumn="0" w:lastColumn="0" w:oddVBand="0" w:evenVBand="0" w:oddHBand="0" w:evenHBand="0" w:firstRowFirstColumn="0" w:firstRowLastColumn="0" w:lastRowFirstColumn="0" w:lastRowLastColumn="0"/>
              <w:rPr>
                <w:sz w:val="13"/>
                <w:szCs w:val="13"/>
              </w:rPr>
            </w:pPr>
            <w:r w:rsidRPr="77A32AC7">
              <w:rPr>
                <w:sz w:val="13"/>
                <w:szCs w:val="13"/>
              </w:rPr>
              <w:t>7</w:t>
            </w:r>
          </w:p>
        </w:tc>
        <w:tc>
          <w:tcPr>
            <w:tcW w:w="0" w:type="auto"/>
            <w:hideMark/>
          </w:tcPr>
          <w:p w14:paraId="6AFAF04D" w14:textId="77777777" w:rsidR="00CA68EF" w:rsidRPr="00035921" w:rsidRDefault="00CA68EF" w:rsidP="00CA68EF">
            <w:pPr>
              <w:cnfStyle w:val="000000000000" w:firstRow="0" w:lastRow="0" w:firstColumn="0" w:lastColumn="0" w:oddVBand="0" w:evenVBand="0" w:oddHBand="0" w:evenHBand="0" w:firstRowFirstColumn="0" w:firstRowLastColumn="0" w:lastRowFirstColumn="0" w:lastRowLastColumn="0"/>
              <w:rPr>
                <w:sz w:val="13"/>
                <w:szCs w:val="13"/>
              </w:rPr>
            </w:pPr>
            <w:r w:rsidRPr="77A32AC7">
              <w:rPr>
                <w:sz w:val="13"/>
                <w:szCs w:val="13"/>
              </w:rPr>
              <w:t>MAIN STAGE</w:t>
            </w:r>
          </w:p>
        </w:tc>
        <w:tc>
          <w:tcPr>
            <w:tcW w:w="0" w:type="auto"/>
            <w:hideMark/>
          </w:tcPr>
          <w:p w14:paraId="37E19802" w14:textId="77777777" w:rsidR="00CA68EF" w:rsidRPr="00035921" w:rsidRDefault="00CA68EF" w:rsidP="00CA68EF">
            <w:pPr>
              <w:cnfStyle w:val="000000000000" w:firstRow="0" w:lastRow="0" w:firstColumn="0" w:lastColumn="0" w:oddVBand="0" w:evenVBand="0" w:oddHBand="0" w:evenHBand="0" w:firstRowFirstColumn="0" w:firstRowLastColumn="0" w:lastRowFirstColumn="0" w:lastRowLastColumn="0"/>
              <w:rPr>
                <w:sz w:val="13"/>
                <w:szCs w:val="13"/>
              </w:rPr>
            </w:pPr>
            <w:r w:rsidRPr="77A32AC7">
              <w:rPr>
                <w:sz w:val="13"/>
                <w:szCs w:val="13"/>
              </w:rPr>
              <w:t>500</w:t>
            </w:r>
          </w:p>
        </w:tc>
        <w:tc>
          <w:tcPr>
            <w:tcW w:w="0" w:type="auto"/>
            <w:hideMark/>
          </w:tcPr>
          <w:p w14:paraId="64915D11" w14:textId="77777777" w:rsidR="00CA68EF" w:rsidRPr="00035921" w:rsidRDefault="00CA68EF" w:rsidP="00CA68EF">
            <w:pPr>
              <w:cnfStyle w:val="000000000000" w:firstRow="0" w:lastRow="0" w:firstColumn="0" w:lastColumn="0" w:oddVBand="0" w:evenVBand="0" w:oddHBand="0" w:evenHBand="0" w:firstRowFirstColumn="0" w:firstRowLastColumn="0" w:lastRowFirstColumn="0" w:lastRowLastColumn="0"/>
              <w:rPr>
                <w:sz w:val="13"/>
                <w:szCs w:val="13"/>
              </w:rPr>
            </w:pPr>
            <w:r w:rsidRPr="77A32AC7">
              <w:rPr>
                <w:sz w:val="13"/>
                <w:szCs w:val="13"/>
              </w:rPr>
              <w:t>1AM17CS105</w:t>
            </w:r>
          </w:p>
        </w:tc>
        <w:tc>
          <w:tcPr>
            <w:tcW w:w="0" w:type="auto"/>
            <w:hideMark/>
          </w:tcPr>
          <w:p w14:paraId="647793E8" w14:textId="77777777" w:rsidR="00CA68EF" w:rsidRPr="00035921" w:rsidRDefault="00CA68EF" w:rsidP="00CA68EF">
            <w:pPr>
              <w:cnfStyle w:val="000000000000" w:firstRow="0" w:lastRow="0" w:firstColumn="0" w:lastColumn="0" w:oddVBand="0" w:evenVBand="0" w:oddHBand="0" w:evenHBand="0" w:firstRowFirstColumn="0" w:firstRowLastColumn="0" w:lastRowFirstColumn="0" w:lastRowLastColumn="0"/>
              <w:rPr>
                <w:sz w:val="13"/>
                <w:szCs w:val="13"/>
              </w:rPr>
            </w:pPr>
            <w:r w:rsidRPr="77A32AC7">
              <w:rPr>
                <w:sz w:val="13"/>
                <w:szCs w:val="13"/>
              </w:rPr>
              <w:t>MAIN STAGE</w:t>
            </w:r>
          </w:p>
        </w:tc>
        <w:tc>
          <w:tcPr>
            <w:tcW w:w="0" w:type="auto"/>
            <w:hideMark/>
          </w:tcPr>
          <w:p w14:paraId="5A721860" w14:textId="77777777" w:rsidR="00CA68EF" w:rsidRPr="00035921" w:rsidRDefault="00CA68EF" w:rsidP="00CA68EF">
            <w:pPr>
              <w:cnfStyle w:val="000000000000" w:firstRow="0" w:lastRow="0" w:firstColumn="0" w:lastColumn="0" w:oddVBand="0" w:evenVBand="0" w:oddHBand="0" w:evenHBand="0" w:firstRowFirstColumn="0" w:firstRowLastColumn="0" w:lastRowFirstColumn="0" w:lastRowLastColumn="0"/>
              <w:rPr>
                <w:sz w:val="13"/>
                <w:szCs w:val="13"/>
              </w:rPr>
            </w:pPr>
            <w:r w:rsidRPr="77A32AC7">
              <w:rPr>
                <w:sz w:val="13"/>
                <w:szCs w:val="13"/>
              </w:rPr>
              <w:t>6</w:t>
            </w:r>
          </w:p>
        </w:tc>
        <w:tc>
          <w:tcPr>
            <w:tcW w:w="0" w:type="auto"/>
            <w:hideMark/>
          </w:tcPr>
          <w:p w14:paraId="661E06B2" w14:textId="77777777" w:rsidR="00CA68EF" w:rsidRPr="00035921" w:rsidRDefault="00CA68EF" w:rsidP="00CA68EF">
            <w:pPr>
              <w:cnfStyle w:val="000000000000" w:firstRow="0" w:lastRow="0" w:firstColumn="0" w:lastColumn="0" w:oddVBand="0" w:evenVBand="0" w:oddHBand="0" w:evenHBand="0" w:firstRowFirstColumn="0" w:firstRowLastColumn="0" w:lastRowFirstColumn="0" w:lastRowLastColumn="0"/>
              <w:rPr>
                <w:sz w:val="13"/>
                <w:szCs w:val="13"/>
              </w:rPr>
            </w:pPr>
            <w:r w:rsidRPr="77A32AC7">
              <w:rPr>
                <w:sz w:val="13"/>
                <w:szCs w:val="13"/>
              </w:rPr>
              <w:t>RED</w:t>
            </w:r>
          </w:p>
        </w:tc>
      </w:tr>
      <w:tr w:rsidR="00CA68EF" w:rsidRPr="00035921" w14:paraId="6E8CA199" w14:textId="77777777" w:rsidTr="00A3228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64" w:type="dxa"/>
            <w:tcBorders>
              <w:left w:val="none" w:sz="0" w:space="0" w:color="auto"/>
              <w:bottom w:val="none" w:sz="0" w:space="0" w:color="auto"/>
            </w:tcBorders>
            <w:hideMark/>
          </w:tcPr>
          <w:p w14:paraId="2A911151" w14:textId="77777777" w:rsidR="00CA68EF" w:rsidRPr="00035921" w:rsidRDefault="00CA68EF" w:rsidP="00CA68EF">
            <w:pPr>
              <w:rPr>
                <w:sz w:val="13"/>
                <w:szCs w:val="13"/>
              </w:rPr>
            </w:pPr>
            <w:r w:rsidRPr="77A32AC7">
              <w:rPr>
                <w:sz w:val="13"/>
                <w:szCs w:val="13"/>
              </w:rPr>
              <w:t>E1005</w:t>
            </w:r>
          </w:p>
        </w:tc>
        <w:tc>
          <w:tcPr>
            <w:tcW w:w="628" w:type="dxa"/>
            <w:hideMark/>
          </w:tcPr>
          <w:p w14:paraId="1A522BD7"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Solo singing</w:t>
            </w:r>
          </w:p>
        </w:tc>
        <w:tc>
          <w:tcPr>
            <w:tcW w:w="578" w:type="dxa"/>
            <w:hideMark/>
          </w:tcPr>
          <w:p w14:paraId="5D68A1A8"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2019-11-15</w:t>
            </w:r>
          </w:p>
        </w:tc>
        <w:tc>
          <w:tcPr>
            <w:tcW w:w="0" w:type="auto"/>
            <w:hideMark/>
          </w:tcPr>
          <w:p w14:paraId="120E9FF9"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12:00 </w:t>
            </w:r>
          </w:p>
        </w:tc>
        <w:tc>
          <w:tcPr>
            <w:tcW w:w="0" w:type="auto"/>
            <w:hideMark/>
          </w:tcPr>
          <w:p w14:paraId="561BC32F"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5</w:t>
            </w:r>
          </w:p>
        </w:tc>
        <w:tc>
          <w:tcPr>
            <w:tcW w:w="0" w:type="auto"/>
            <w:hideMark/>
          </w:tcPr>
          <w:p w14:paraId="021BD6F7"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MAIN STAGE</w:t>
            </w:r>
          </w:p>
        </w:tc>
        <w:tc>
          <w:tcPr>
            <w:tcW w:w="0" w:type="auto"/>
            <w:hideMark/>
          </w:tcPr>
          <w:p w14:paraId="011282FF"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100</w:t>
            </w:r>
          </w:p>
        </w:tc>
        <w:tc>
          <w:tcPr>
            <w:tcW w:w="0" w:type="auto"/>
            <w:hideMark/>
          </w:tcPr>
          <w:p w14:paraId="3E382C22"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1AM17CS106</w:t>
            </w:r>
          </w:p>
        </w:tc>
        <w:tc>
          <w:tcPr>
            <w:tcW w:w="0" w:type="auto"/>
            <w:hideMark/>
          </w:tcPr>
          <w:p w14:paraId="4015D1C6"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MAIN STAGE</w:t>
            </w:r>
          </w:p>
        </w:tc>
        <w:tc>
          <w:tcPr>
            <w:tcW w:w="0" w:type="auto"/>
            <w:hideMark/>
          </w:tcPr>
          <w:p w14:paraId="201D5D7E"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1</w:t>
            </w:r>
          </w:p>
        </w:tc>
        <w:tc>
          <w:tcPr>
            <w:tcW w:w="0" w:type="auto"/>
            <w:hideMark/>
          </w:tcPr>
          <w:p w14:paraId="219865F8" w14:textId="77777777" w:rsidR="00CA68EF" w:rsidRPr="00035921" w:rsidRDefault="00CA68EF" w:rsidP="00CA68EF">
            <w:pPr>
              <w:cnfStyle w:val="000000100000" w:firstRow="0" w:lastRow="0" w:firstColumn="0" w:lastColumn="0" w:oddVBand="0" w:evenVBand="0" w:oddHBand="1" w:evenHBand="0" w:firstRowFirstColumn="0" w:firstRowLastColumn="0" w:lastRowFirstColumn="0" w:lastRowLastColumn="0"/>
              <w:rPr>
                <w:sz w:val="13"/>
                <w:szCs w:val="13"/>
              </w:rPr>
            </w:pPr>
            <w:r w:rsidRPr="77A32AC7">
              <w:rPr>
                <w:sz w:val="13"/>
                <w:szCs w:val="13"/>
              </w:rPr>
              <w:t>RED</w:t>
            </w:r>
          </w:p>
        </w:tc>
      </w:tr>
    </w:tbl>
    <w:p w14:paraId="04AD87F5" w14:textId="77777777" w:rsidR="004D2915" w:rsidRDefault="004D2915" w:rsidP="004D2915">
      <w:pPr>
        <w:spacing w:line="360" w:lineRule="auto"/>
        <w:jc w:val="center"/>
        <w:rPr>
          <w:sz w:val="32"/>
          <w:szCs w:val="32"/>
        </w:rPr>
      </w:pPr>
    </w:p>
    <w:p w14:paraId="14460B62" w14:textId="77777777" w:rsidR="00AB1AAE" w:rsidRPr="000872F3" w:rsidRDefault="00AB1AAE" w:rsidP="004D2915">
      <w:pPr>
        <w:spacing w:line="360" w:lineRule="auto"/>
        <w:jc w:val="center"/>
        <w:rPr>
          <w:sz w:val="32"/>
          <w:szCs w:val="32"/>
        </w:rPr>
      </w:pPr>
    </w:p>
    <w:p w14:paraId="34C6FC75" w14:textId="2F6C4312" w:rsidR="00F77096" w:rsidRPr="004C7400" w:rsidRDefault="00F77096" w:rsidP="004C7400">
      <w:pPr>
        <w:spacing w:after="200"/>
        <w:jc w:val="center"/>
        <w:rPr>
          <w:sz w:val="20"/>
          <w:szCs w:val="20"/>
          <w:lang w:val="en"/>
        </w:rPr>
      </w:pPr>
      <w:r w:rsidRPr="004C7400">
        <w:rPr>
          <w:sz w:val="20"/>
          <w:szCs w:val="20"/>
          <w:lang w:val="en"/>
        </w:rPr>
        <w:t>Table 3.3</w:t>
      </w:r>
      <w:r w:rsidR="00AB1AAE" w:rsidRPr="004C7400">
        <w:rPr>
          <w:sz w:val="20"/>
          <w:szCs w:val="20"/>
          <w:lang w:val="en"/>
        </w:rPr>
        <w:t xml:space="preserve"> RULES TABLE</w:t>
      </w:r>
    </w:p>
    <w:tbl>
      <w:tblPr>
        <w:tblStyle w:val="GridTable5Dark-Accent5"/>
        <w:tblW w:w="5736" w:type="dxa"/>
        <w:jc w:val="center"/>
        <w:tblLook w:val="04A0" w:firstRow="1" w:lastRow="0" w:firstColumn="1" w:lastColumn="0" w:noHBand="0" w:noVBand="1"/>
      </w:tblPr>
      <w:tblGrid>
        <w:gridCol w:w="682"/>
        <w:gridCol w:w="1151"/>
        <w:gridCol w:w="3903"/>
      </w:tblGrid>
      <w:tr w:rsidR="00CA68EF" w:rsidRPr="00ED230E" w14:paraId="75B17502" w14:textId="77777777" w:rsidTr="00F77096">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right w:val="none" w:sz="0" w:space="0" w:color="auto"/>
            </w:tcBorders>
            <w:hideMark/>
          </w:tcPr>
          <w:p w14:paraId="18E4516D" w14:textId="77777777" w:rsidR="00CA68EF" w:rsidRPr="00ED230E" w:rsidRDefault="00CA68EF" w:rsidP="00CA68EF">
            <w:pPr>
              <w:rPr>
                <w:sz w:val="16"/>
                <w:szCs w:val="16"/>
              </w:rPr>
            </w:pPr>
            <w:r w:rsidRPr="77A32AC7">
              <w:rPr>
                <w:sz w:val="16"/>
                <w:szCs w:val="16"/>
              </w:rPr>
              <w:t>E_ID</w:t>
            </w:r>
          </w:p>
        </w:tc>
        <w:tc>
          <w:tcPr>
            <w:tcW w:w="0" w:type="auto"/>
            <w:tcBorders>
              <w:top w:val="none" w:sz="0" w:space="0" w:color="auto"/>
              <w:left w:val="none" w:sz="0" w:space="0" w:color="auto"/>
              <w:right w:val="none" w:sz="0" w:space="0" w:color="auto"/>
            </w:tcBorders>
            <w:hideMark/>
          </w:tcPr>
          <w:p w14:paraId="0A1475ED" w14:textId="77777777" w:rsidR="00CA68EF" w:rsidRPr="00ED230E" w:rsidRDefault="00CA68EF" w:rsidP="00CA68EF">
            <w:pPr>
              <w:jc w:val="right"/>
              <w:cnfStyle w:val="100000000000" w:firstRow="1" w:lastRow="0" w:firstColumn="0" w:lastColumn="0" w:oddVBand="0" w:evenVBand="0" w:oddHBand="0" w:evenHBand="0" w:firstRowFirstColumn="0" w:firstRowLastColumn="0" w:lastRowFirstColumn="0" w:lastRowLastColumn="0"/>
              <w:rPr>
                <w:sz w:val="16"/>
                <w:szCs w:val="16"/>
              </w:rPr>
            </w:pPr>
            <w:r w:rsidRPr="77A32AC7">
              <w:rPr>
                <w:sz w:val="16"/>
                <w:szCs w:val="16"/>
              </w:rPr>
              <w:t>RULE_NO</w:t>
            </w:r>
          </w:p>
        </w:tc>
        <w:tc>
          <w:tcPr>
            <w:tcW w:w="0" w:type="auto"/>
            <w:tcBorders>
              <w:top w:val="none" w:sz="0" w:space="0" w:color="auto"/>
              <w:left w:val="none" w:sz="0" w:space="0" w:color="auto"/>
              <w:right w:val="none" w:sz="0" w:space="0" w:color="auto"/>
            </w:tcBorders>
            <w:hideMark/>
          </w:tcPr>
          <w:p w14:paraId="4DFCC8D5" w14:textId="5F49BCE1" w:rsidR="00CA68EF" w:rsidRPr="00ED230E" w:rsidRDefault="00CA68EF" w:rsidP="00CA68EF">
            <w:pPr>
              <w:cnfStyle w:val="100000000000" w:firstRow="1" w:lastRow="0" w:firstColumn="0" w:lastColumn="0" w:oddVBand="0" w:evenVBand="0" w:oddHBand="0" w:evenHBand="0" w:firstRowFirstColumn="0" w:firstRowLastColumn="0" w:lastRowFirstColumn="0" w:lastRowLastColumn="0"/>
              <w:rPr>
                <w:color w:val="000000"/>
                <w:sz w:val="16"/>
                <w:szCs w:val="16"/>
              </w:rPr>
            </w:pPr>
            <w:r w:rsidRPr="77A32AC7">
              <w:rPr>
                <w:sz w:val="16"/>
                <w:szCs w:val="16"/>
              </w:rPr>
              <w:t>RULES</w:t>
            </w:r>
          </w:p>
        </w:tc>
      </w:tr>
      <w:tr w:rsidR="00CA68EF" w:rsidRPr="00ED230E" w14:paraId="2A045393" w14:textId="77777777" w:rsidTr="00F770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33E2C191" w14:textId="77777777" w:rsidR="00CA68EF" w:rsidRPr="00ED230E" w:rsidRDefault="00CA68EF" w:rsidP="00CA68EF">
            <w:pPr>
              <w:jc w:val="right"/>
              <w:rPr>
                <w:sz w:val="16"/>
                <w:szCs w:val="16"/>
              </w:rPr>
            </w:pPr>
            <w:r w:rsidRPr="77A32AC7">
              <w:rPr>
                <w:sz w:val="16"/>
                <w:szCs w:val="16"/>
              </w:rPr>
              <w:t>1</w:t>
            </w:r>
          </w:p>
        </w:tc>
        <w:tc>
          <w:tcPr>
            <w:tcW w:w="0" w:type="auto"/>
            <w:shd w:val="clear" w:color="auto" w:fill="4472C4" w:themeFill="accent5"/>
            <w:hideMark/>
          </w:tcPr>
          <w:p w14:paraId="1D28AAA0" w14:textId="77777777" w:rsidR="00CA68EF" w:rsidRPr="00ED230E" w:rsidRDefault="00CA68EF" w:rsidP="00CA68EF">
            <w:pPr>
              <w:jc w:val="right"/>
              <w:cnfStyle w:val="000000100000" w:firstRow="0" w:lastRow="0" w:firstColumn="0" w:lastColumn="0" w:oddVBand="0" w:evenVBand="0" w:oddHBand="1" w:evenHBand="0" w:firstRowFirstColumn="0" w:firstRowLastColumn="0" w:lastRowFirstColumn="0" w:lastRowLastColumn="0"/>
              <w:rPr>
                <w:color w:val="FFFFFF" w:themeColor="background1"/>
                <w:sz w:val="16"/>
                <w:szCs w:val="16"/>
              </w:rPr>
            </w:pPr>
            <w:r w:rsidRPr="77A32AC7">
              <w:rPr>
                <w:color w:val="FFFFFF" w:themeColor="background1"/>
                <w:sz w:val="16"/>
                <w:szCs w:val="16"/>
              </w:rPr>
              <w:t>1</w:t>
            </w:r>
          </w:p>
        </w:tc>
        <w:tc>
          <w:tcPr>
            <w:tcW w:w="0" w:type="auto"/>
            <w:shd w:val="clear" w:color="auto" w:fill="D9E2F3" w:themeFill="accent5" w:themeFillTint="33"/>
            <w:hideMark/>
          </w:tcPr>
          <w:p w14:paraId="3C267286" w14:textId="77777777" w:rsidR="00CA68EF" w:rsidRPr="00ED230E" w:rsidRDefault="00CA68EF" w:rsidP="00CA68EF">
            <w:pPr>
              <w:cnfStyle w:val="000000100000" w:firstRow="0" w:lastRow="0" w:firstColumn="0" w:lastColumn="0" w:oddVBand="0" w:evenVBand="0" w:oddHBand="1" w:evenHBand="0" w:firstRowFirstColumn="0" w:firstRowLastColumn="0" w:lastRowFirstColumn="0" w:lastRowLastColumn="0"/>
              <w:rPr>
                <w:color w:val="000000"/>
                <w:sz w:val="16"/>
                <w:szCs w:val="16"/>
              </w:rPr>
            </w:pPr>
            <w:r w:rsidRPr="77A32AC7">
              <w:rPr>
                <w:color w:val="000000" w:themeColor="text1"/>
                <w:sz w:val="16"/>
                <w:szCs w:val="16"/>
              </w:rPr>
              <w:t>The team should complete the task in given time</w:t>
            </w:r>
          </w:p>
        </w:tc>
      </w:tr>
      <w:tr w:rsidR="00CA68EF" w:rsidRPr="00ED230E" w14:paraId="4326A6EE" w14:textId="77777777" w:rsidTr="00F77096">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03070087" w14:textId="77777777" w:rsidR="00CA68EF" w:rsidRPr="00ED230E" w:rsidRDefault="00CA68EF" w:rsidP="00CA68EF">
            <w:pPr>
              <w:jc w:val="right"/>
              <w:rPr>
                <w:sz w:val="16"/>
                <w:szCs w:val="16"/>
              </w:rPr>
            </w:pPr>
            <w:r w:rsidRPr="77A32AC7">
              <w:rPr>
                <w:sz w:val="16"/>
                <w:szCs w:val="16"/>
              </w:rPr>
              <w:t>1</w:t>
            </w:r>
          </w:p>
        </w:tc>
        <w:tc>
          <w:tcPr>
            <w:tcW w:w="0" w:type="auto"/>
            <w:shd w:val="clear" w:color="auto" w:fill="4472C4" w:themeFill="accent5"/>
            <w:hideMark/>
          </w:tcPr>
          <w:p w14:paraId="3EABF184" w14:textId="77777777" w:rsidR="00CA68EF" w:rsidRPr="00ED230E" w:rsidRDefault="00CA68EF" w:rsidP="00CA68EF">
            <w:pPr>
              <w:jc w:val="right"/>
              <w:cnfStyle w:val="000000000000" w:firstRow="0" w:lastRow="0" w:firstColumn="0" w:lastColumn="0" w:oddVBand="0" w:evenVBand="0" w:oddHBand="0" w:evenHBand="0" w:firstRowFirstColumn="0" w:firstRowLastColumn="0" w:lastRowFirstColumn="0" w:lastRowLastColumn="0"/>
              <w:rPr>
                <w:color w:val="FFFFFF" w:themeColor="background1"/>
                <w:sz w:val="16"/>
                <w:szCs w:val="16"/>
              </w:rPr>
            </w:pPr>
            <w:r w:rsidRPr="77A32AC7">
              <w:rPr>
                <w:color w:val="FFFFFF" w:themeColor="background1"/>
                <w:sz w:val="16"/>
                <w:szCs w:val="16"/>
              </w:rPr>
              <w:t>2</w:t>
            </w:r>
          </w:p>
        </w:tc>
        <w:tc>
          <w:tcPr>
            <w:tcW w:w="0" w:type="auto"/>
            <w:hideMark/>
          </w:tcPr>
          <w:p w14:paraId="655D30D1" w14:textId="6B8BE52F" w:rsidR="00CA68EF" w:rsidRPr="00ED230E" w:rsidRDefault="00CA68EF" w:rsidP="00CA68EF">
            <w:pPr>
              <w:cnfStyle w:val="000000000000" w:firstRow="0" w:lastRow="0" w:firstColumn="0" w:lastColumn="0" w:oddVBand="0" w:evenVBand="0" w:oddHBand="0" w:evenHBand="0" w:firstRowFirstColumn="0" w:firstRowLastColumn="0" w:lastRowFirstColumn="0" w:lastRowLastColumn="0"/>
              <w:rPr>
                <w:color w:val="000000"/>
                <w:sz w:val="16"/>
                <w:szCs w:val="16"/>
              </w:rPr>
            </w:pPr>
            <w:r w:rsidRPr="77A32AC7">
              <w:rPr>
                <w:color w:val="000000" w:themeColor="text1"/>
                <w:sz w:val="16"/>
                <w:szCs w:val="16"/>
              </w:rPr>
              <w:t>No usage of internet</w:t>
            </w:r>
          </w:p>
        </w:tc>
      </w:tr>
      <w:tr w:rsidR="00CA68EF" w:rsidRPr="00ED230E" w14:paraId="11A2AFB2" w14:textId="77777777" w:rsidTr="00F770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3CDECC9B" w14:textId="77777777" w:rsidR="00CA68EF" w:rsidRPr="00ED230E" w:rsidRDefault="00CA68EF" w:rsidP="00CA68EF">
            <w:pPr>
              <w:jc w:val="right"/>
              <w:rPr>
                <w:sz w:val="16"/>
                <w:szCs w:val="16"/>
              </w:rPr>
            </w:pPr>
            <w:r w:rsidRPr="77A32AC7">
              <w:rPr>
                <w:sz w:val="16"/>
                <w:szCs w:val="16"/>
              </w:rPr>
              <w:t>2</w:t>
            </w:r>
          </w:p>
        </w:tc>
        <w:tc>
          <w:tcPr>
            <w:tcW w:w="0" w:type="auto"/>
            <w:shd w:val="clear" w:color="auto" w:fill="4472C4" w:themeFill="accent5"/>
            <w:hideMark/>
          </w:tcPr>
          <w:p w14:paraId="4A5C2F79" w14:textId="77777777" w:rsidR="00CA68EF" w:rsidRPr="00ED230E" w:rsidRDefault="00CA68EF" w:rsidP="00CA68EF">
            <w:pPr>
              <w:jc w:val="right"/>
              <w:cnfStyle w:val="000000100000" w:firstRow="0" w:lastRow="0" w:firstColumn="0" w:lastColumn="0" w:oddVBand="0" w:evenVBand="0" w:oddHBand="1" w:evenHBand="0" w:firstRowFirstColumn="0" w:firstRowLastColumn="0" w:lastRowFirstColumn="0" w:lastRowLastColumn="0"/>
              <w:rPr>
                <w:color w:val="FFFFFF" w:themeColor="background1"/>
                <w:sz w:val="16"/>
                <w:szCs w:val="16"/>
              </w:rPr>
            </w:pPr>
            <w:r w:rsidRPr="77A32AC7">
              <w:rPr>
                <w:color w:val="FFFFFF" w:themeColor="background1"/>
                <w:sz w:val="16"/>
                <w:szCs w:val="16"/>
              </w:rPr>
              <w:t>1</w:t>
            </w:r>
          </w:p>
        </w:tc>
        <w:tc>
          <w:tcPr>
            <w:tcW w:w="0" w:type="auto"/>
            <w:shd w:val="clear" w:color="auto" w:fill="D9E2F3" w:themeFill="accent5" w:themeFillTint="33"/>
            <w:hideMark/>
          </w:tcPr>
          <w:p w14:paraId="4D9614A4" w14:textId="77777777" w:rsidR="00CA68EF" w:rsidRPr="00ED230E" w:rsidRDefault="00CA68EF" w:rsidP="00CA68EF">
            <w:pPr>
              <w:cnfStyle w:val="000000100000" w:firstRow="0" w:lastRow="0" w:firstColumn="0" w:lastColumn="0" w:oddVBand="0" w:evenVBand="0" w:oddHBand="1" w:evenHBand="0" w:firstRowFirstColumn="0" w:firstRowLastColumn="0" w:lastRowFirstColumn="0" w:lastRowLastColumn="0"/>
              <w:rPr>
                <w:color w:val="000000"/>
                <w:sz w:val="16"/>
                <w:szCs w:val="16"/>
              </w:rPr>
            </w:pPr>
            <w:r w:rsidRPr="77A32AC7">
              <w:rPr>
                <w:color w:val="000000" w:themeColor="text1"/>
                <w:sz w:val="16"/>
                <w:szCs w:val="16"/>
              </w:rPr>
              <w:t>The team must not use any vulgar clothes</w:t>
            </w:r>
          </w:p>
        </w:tc>
      </w:tr>
      <w:tr w:rsidR="00CA68EF" w:rsidRPr="00ED230E" w14:paraId="4DF5DA91" w14:textId="77777777" w:rsidTr="00F77096">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293B0A85" w14:textId="77777777" w:rsidR="00CA68EF" w:rsidRPr="00ED230E" w:rsidRDefault="00CA68EF" w:rsidP="00CA68EF">
            <w:pPr>
              <w:jc w:val="right"/>
              <w:rPr>
                <w:sz w:val="16"/>
                <w:szCs w:val="16"/>
              </w:rPr>
            </w:pPr>
            <w:r w:rsidRPr="77A32AC7">
              <w:rPr>
                <w:sz w:val="16"/>
                <w:szCs w:val="16"/>
              </w:rPr>
              <w:t>2</w:t>
            </w:r>
          </w:p>
        </w:tc>
        <w:tc>
          <w:tcPr>
            <w:tcW w:w="0" w:type="auto"/>
            <w:shd w:val="clear" w:color="auto" w:fill="4472C4" w:themeFill="accent5"/>
            <w:hideMark/>
          </w:tcPr>
          <w:p w14:paraId="590F5566" w14:textId="77777777" w:rsidR="00CA68EF" w:rsidRPr="00ED230E" w:rsidRDefault="00CA68EF" w:rsidP="00CA68EF">
            <w:pPr>
              <w:jc w:val="right"/>
              <w:cnfStyle w:val="000000000000" w:firstRow="0" w:lastRow="0" w:firstColumn="0" w:lastColumn="0" w:oddVBand="0" w:evenVBand="0" w:oddHBand="0" w:evenHBand="0" w:firstRowFirstColumn="0" w:firstRowLastColumn="0" w:lastRowFirstColumn="0" w:lastRowLastColumn="0"/>
              <w:rPr>
                <w:color w:val="FFFFFF" w:themeColor="background1"/>
                <w:sz w:val="16"/>
                <w:szCs w:val="16"/>
              </w:rPr>
            </w:pPr>
            <w:r w:rsidRPr="77A32AC7">
              <w:rPr>
                <w:color w:val="FFFFFF" w:themeColor="background1"/>
                <w:sz w:val="16"/>
                <w:szCs w:val="16"/>
              </w:rPr>
              <w:t>2</w:t>
            </w:r>
          </w:p>
        </w:tc>
        <w:tc>
          <w:tcPr>
            <w:tcW w:w="0" w:type="auto"/>
            <w:hideMark/>
          </w:tcPr>
          <w:p w14:paraId="3C4C1607" w14:textId="77777777" w:rsidR="00CA68EF" w:rsidRPr="00ED230E" w:rsidRDefault="00CA68EF" w:rsidP="00CA68EF">
            <w:pPr>
              <w:cnfStyle w:val="000000000000" w:firstRow="0" w:lastRow="0" w:firstColumn="0" w:lastColumn="0" w:oddVBand="0" w:evenVBand="0" w:oddHBand="0" w:evenHBand="0" w:firstRowFirstColumn="0" w:firstRowLastColumn="0" w:lastRowFirstColumn="0" w:lastRowLastColumn="0"/>
              <w:rPr>
                <w:color w:val="000000"/>
                <w:sz w:val="16"/>
                <w:szCs w:val="16"/>
              </w:rPr>
            </w:pPr>
            <w:r w:rsidRPr="77A32AC7">
              <w:rPr>
                <w:color w:val="000000" w:themeColor="text1"/>
                <w:sz w:val="16"/>
                <w:szCs w:val="16"/>
              </w:rPr>
              <w:t>Should be based on some theme</w:t>
            </w:r>
          </w:p>
        </w:tc>
      </w:tr>
      <w:tr w:rsidR="00CA68EF" w:rsidRPr="00ED230E" w14:paraId="3DEEBB2F" w14:textId="77777777" w:rsidTr="00F770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6BCEC636" w14:textId="77777777" w:rsidR="00CA68EF" w:rsidRPr="00ED230E" w:rsidRDefault="00CA68EF" w:rsidP="00CA68EF">
            <w:pPr>
              <w:jc w:val="right"/>
              <w:rPr>
                <w:sz w:val="16"/>
                <w:szCs w:val="16"/>
              </w:rPr>
            </w:pPr>
            <w:r w:rsidRPr="77A32AC7">
              <w:rPr>
                <w:sz w:val="16"/>
                <w:szCs w:val="16"/>
              </w:rPr>
              <w:t>2</w:t>
            </w:r>
          </w:p>
        </w:tc>
        <w:tc>
          <w:tcPr>
            <w:tcW w:w="0" w:type="auto"/>
            <w:shd w:val="clear" w:color="auto" w:fill="4472C4" w:themeFill="accent5"/>
            <w:hideMark/>
          </w:tcPr>
          <w:p w14:paraId="76970824" w14:textId="77777777" w:rsidR="00CA68EF" w:rsidRPr="00ED230E" w:rsidRDefault="00CA68EF" w:rsidP="00CA68EF">
            <w:pPr>
              <w:jc w:val="right"/>
              <w:cnfStyle w:val="000000100000" w:firstRow="0" w:lastRow="0" w:firstColumn="0" w:lastColumn="0" w:oddVBand="0" w:evenVBand="0" w:oddHBand="1" w:evenHBand="0" w:firstRowFirstColumn="0" w:firstRowLastColumn="0" w:lastRowFirstColumn="0" w:lastRowLastColumn="0"/>
              <w:rPr>
                <w:color w:val="FFFFFF" w:themeColor="background1"/>
                <w:sz w:val="16"/>
                <w:szCs w:val="16"/>
              </w:rPr>
            </w:pPr>
            <w:r w:rsidRPr="77A32AC7">
              <w:rPr>
                <w:color w:val="FFFFFF" w:themeColor="background1"/>
                <w:sz w:val="16"/>
                <w:szCs w:val="16"/>
              </w:rPr>
              <w:t>3</w:t>
            </w:r>
          </w:p>
        </w:tc>
        <w:tc>
          <w:tcPr>
            <w:tcW w:w="0" w:type="auto"/>
            <w:shd w:val="clear" w:color="auto" w:fill="D9E2F3" w:themeFill="accent5" w:themeFillTint="33"/>
            <w:hideMark/>
          </w:tcPr>
          <w:p w14:paraId="1B20371B" w14:textId="77777777" w:rsidR="00CA68EF" w:rsidRPr="00ED230E" w:rsidRDefault="00CA68EF" w:rsidP="00CA68EF">
            <w:pPr>
              <w:cnfStyle w:val="000000100000" w:firstRow="0" w:lastRow="0" w:firstColumn="0" w:lastColumn="0" w:oddVBand="0" w:evenVBand="0" w:oddHBand="1" w:evenHBand="0" w:firstRowFirstColumn="0" w:firstRowLastColumn="0" w:lastRowFirstColumn="0" w:lastRowLastColumn="0"/>
              <w:rPr>
                <w:color w:val="000000"/>
                <w:sz w:val="16"/>
                <w:szCs w:val="16"/>
              </w:rPr>
            </w:pPr>
            <w:r w:rsidRPr="77A32AC7">
              <w:rPr>
                <w:color w:val="000000" w:themeColor="text1"/>
                <w:sz w:val="16"/>
                <w:szCs w:val="16"/>
              </w:rPr>
              <w:t>Maximum of 8 persons in a team</w:t>
            </w:r>
          </w:p>
        </w:tc>
      </w:tr>
      <w:tr w:rsidR="00CA68EF" w:rsidRPr="00ED230E" w14:paraId="5257DBB9" w14:textId="77777777" w:rsidTr="00F77096">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0A8FD2A5" w14:textId="77777777" w:rsidR="00CA68EF" w:rsidRPr="00ED230E" w:rsidRDefault="00CA68EF" w:rsidP="00CA68EF">
            <w:pPr>
              <w:jc w:val="right"/>
              <w:rPr>
                <w:sz w:val="16"/>
                <w:szCs w:val="16"/>
              </w:rPr>
            </w:pPr>
            <w:r w:rsidRPr="77A32AC7">
              <w:rPr>
                <w:sz w:val="16"/>
                <w:szCs w:val="16"/>
              </w:rPr>
              <w:t>3</w:t>
            </w:r>
          </w:p>
        </w:tc>
        <w:tc>
          <w:tcPr>
            <w:tcW w:w="0" w:type="auto"/>
            <w:shd w:val="clear" w:color="auto" w:fill="4472C4" w:themeFill="accent5"/>
            <w:hideMark/>
          </w:tcPr>
          <w:p w14:paraId="4A90ABE1" w14:textId="77777777" w:rsidR="00CA68EF" w:rsidRPr="00ED230E" w:rsidRDefault="00CA68EF" w:rsidP="00CA68EF">
            <w:pPr>
              <w:jc w:val="right"/>
              <w:cnfStyle w:val="000000000000" w:firstRow="0" w:lastRow="0" w:firstColumn="0" w:lastColumn="0" w:oddVBand="0" w:evenVBand="0" w:oddHBand="0" w:evenHBand="0" w:firstRowFirstColumn="0" w:firstRowLastColumn="0" w:lastRowFirstColumn="0" w:lastRowLastColumn="0"/>
              <w:rPr>
                <w:color w:val="FFFFFF" w:themeColor="background1"/>
                <w:sz w:val="16"/>
                <w:szCs w:val="16"/>
              </w:rPr>
            </w:pPr>
            <w:r w:rsidRPr="77A32AC7">
              <w:rPr>
                <w:color w:val="FFFFFF" w:themeColor="background1"/>
                <w:sz w:val="16"/>
                <w:szCs w:val="16"/>
              </w:rPr>
              <w:t>1</w:t>
            </w:r>
          </w:p>
        </w:tc>
        <w:tc>
          <w:tcPr>
            <w:tcW w:w="0" w:type="auto"/>
            <w:hideMark/>
          </w:tcPr>
          <w:p w14:paraId="2B1EA976" w14:textId="77777777" w:rsidR="00CA68EF" w:rsidRPr="00ED230E" w:rsidRDefault="00CA68EF" w:rsidP="00CA68EF">
            <w:pPr>
              <w:cnfStyle w:val="000000000000" w:firstRow="0" w:lastRow="0" w:firstColumn="0" w:lastColumn="0" w:oddVBand="0" w:evenVBand="0" w:oddHBand="0" w:evenHBand="0" w:firstRowFirstColumn="0" w:firstRowLastColumn="0" w:lastRowFirstColumn="0" w:lastRowLastColumn="0"/>
              <w:rPr>
                <w:color w:val="000000"/>
                <w:sz w:val="16"/>
                <w:szCs w:val="16"/>
              </w:rPr>
            </w:pPr>
            <w:r w:rsidRPr="77A32AC7">
              <w:rPr>
                <w:color w:val="000000" w:themeColor="text1"/>
                <w:sz w:val="16"/>
                <w:szCs w:val="16"/>
              </w:rPr>
              <w:t>To be completed in given time</w:t>
            </w:r>
          </w:p>
        </w:tc>
      </w:tr>
      <w:tr w:rsidR="00CA68EF" w:rsidRPr="00ED230E" w14:paraId="0D1749E9" w14:textId="77777777" w:rsidTr="00F770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0F952978" w14:textId="77777777" w:rsidR="00CA68EF" w:rsidRPr="00ED230E" w:rsidRDefault="00CA68EF" w:rsidP="00CA68EF">
            <w:pPr>
              <w:jc w:val="right"/>
              <w:rPr>
                <w:sz w:val="16"/>
                <w:szCs w:val="16"/>
              </w:rPr>
            </w:pPr>
            <w:r w:rsidRPr="77A32AC7">
              <w:rPr>
                <w:sz w:val="16"/>
                <w:szCs w:val="16"/>
              </w:rPr>
              <w:t>3</w:t>
            </w:r>
          </w:p>
        </w:tc>
        <w:tc>
          <w:tcPr>
            <w:tcW w:w="0" w:type="auto"/>
            <w:shd w:val="clear" w:color="auto" w:fill="4472C4" w:themeFill="accent5"/>
            <w:hideMark/>
          </w:tcPr>
          <w:p w14:paraId="68648B3A" w14:textId="77777777" w:rsidR="00CA68EF" w:rsidRPr="00ED230E" w:rsidRDefault="00CA68EF" w:rsidP="00CA68EF">
            <w:pPr>
              <w:jc w:val="right"/>
              <w:cnfStyle w:val="000000100000" w:firstRow="0" w:lastRow="0" w:firstColumn="0" w:lastColumn="0" w:oddVBand="0" w:evenVBand="0" w:oddHBand="1" w:evenHBand="0" w:firstRowFirstColumn="0" w:firstRowLastColumn="0" w:lastRowFirstColumn="0" w:lastRowLastColumn="0"/>
              <w:rPr>
                <w:color w:val="FFFFFF" w:themeColor="background1"/>
                <w:sz w:val="16"/>
                <w:szCs w:val="16"/>
              </w:rPr>
            </w:pPr>
            <w:r w:rsidRPr="77A32AC7">
              <w:rPr>
                <w:color w:val="FFFFFF" w:themeColor="background1"/>
                <w:sz w:val="16"/>
                <w:szCs w:val="16"/>
              </w:rPr>
              <w:t>2</w:t>
            </w:r>
          </w:p>
        </w:tc>
        <w:tc>
          <w:tcPr>
            <w:tcW w:w="0" w:type="auto"/>
            <w:shd w:val="clear" w:color="auto" w:fill="D9E2F3" w:themeFill="accent5" w:themeFillTint="33"/>
            <w:hideMark/>
          </w:tcPr>
          <w:p w14:paraId="743E1778" w14:textId="77777777" w:rsidR="00CA68EF" w:rsidRPr="00ED230E" w:rsidRDefault="00CA68EF" w:rsidP="00CA68EF">
            <w:pPr>
              <w:cnfStyle w:val="000000100000" w:firstRow="0" w:lastRow="0" w:firstColumn="0" w:lastColumn="0" w:oddVBand="0" w:evenVBand="0" w:oddHBand="1" w:evenHBand="0" w:firstRowFirstColumn="0" w:firstRowLastColumn="0" w:lastRowFirstColumn="0" w:lastRowLastColumn="0"/>
              <w:rPr>
                <w:color w:val="000000"/>
                <w:sz w:val="16"/>
                <w:szCs w:val="16"/>
              </w:rPr>
            </w:pPr>
            <w:r w:rsidRPr="77A32AC7">
              <w:rPr>
                <w:color w:val="000000" w:themeColor="text1"/>
                <w:sz w:val="16"/>
                <w:szCs w:val="16"/>
              </w:rPr>
              <w:t>Maximum of 6 persons in a team</w:t>
            </w:r>
          </w:p>
        </w:tc>
      </w:tr>
      <w:tr w:rsidR="00CA68EF" w:rsidRPr="00ED230E" w14:paraId="2309DC0F" w14:textId="77777777" w:rsidTr="00F77096">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hideMark/>
          </w:tcPr>
          <w:p w14:paraId="517B3819" w14:textId="77777777" w:rsidR="00CA68EF" w:rsidRPr="00ED230E" w:rsidRDefault="00CA68EF" w:rsidP="00CA68EF">
            <w:pPr>
              <w:jc w:val="right"/>
              <w:rPr>
                <w:sz w:val="16"/>
                <w:szCs w:val="16"/>
              </w:rPr>
            </w:pPr>
            <w:r w:rsidRPr="77A32AC7">
              <w:rPr>
                <w:sz w:val="16"/>
                <w:szCs w:val="16"/>
              </w:rPr>
              <w:t>3</w:t>
            </w:r>
          </w:p>
        </w:tc>
        <w:tc>
          <w:tcPr>
            <w:tcW w:w="0" w:type="auto"/>
            <w:shd w:val="clear" w:color="auto" w:fill="4472C4" w:themeFill="accent5"/>
            <w:hideMark/>
          </w:tcPr>
          <w:p w14:paraId="7F2409B8" w14:textId="77777777" w:rsidR="00CA68EF" w:rsidRPr="00ED230E" w:rsidRDefault="00CA68EF" w:rsidP="00CA68EF">
            <w:pPr>
              <w:jc w:val="right"/>
              <w:cnfStyle w:val="000000000000" w:firstRow="0" w:lastRow="0" w:firstColumn="0" w:lastColumn="0" w:oddVBand="0" w:evenVBand="0" w:oddHBand="0" w:evenHBand="0" w:firstRowFirstColumn="0" w:firstRowLastColumn="0" w:lastRowFirstColumn="0" w:lastRowLastColumn="0"/>
              <w:rPr>
                <w:color w:val="FFFFFF" w:themeColor="background1"/>
                <w:sz w:val="16"/>
                <w:szCs w:val="16"/>
              </w:rPr>
            </w:pPr>
            <w:r w:rsidRPr="77A32AC7">
              <w:rPr>
                <w:color w:val="FFFFFF" w:themeColor="background1"/>
                <w:sz w:val="16"/>
                <w:szCs w:val="16"/>
              </w:rPr>
              <w:t>3</w:t>
            </w:r>
          </w:p>
        </w:tc>
        <w:tc>
          <w:tcPr>
            <w:tcW w:w="0" w:type="auto"/>
            <w:hideMark/>
          </w:tcPr>
          <w:p w14:paraId="2495D49A" w14:textId="1E327890" w:rsidR="00CA68EF" w:rsidRPr="00ED230E" w:rsidRDefault="00CA68EF" w:rsidP="00CA68EF">
            <w:pPr>
              <w:cnfStyle w:val="000000000000" w:firstRow="0" w:lastRow="0" w:firstColumn="0" w:lastColumn="0" w:oddVBand="0" w:evenVBand="0" w:oddHBand="0" w:evenHBand="0" w:firstRowFirstColumn="0" w:firstRowLastColumn="0" w:lastRowFirstColumn="0" w:lastRowLastColumn="0"/>
              <w:rPr>
                <w:color w:val="000000"/>
                <w:sz w:val="16"/>
                <w:szCs w:val="16"/>
              </w:rPr>
            </w:pPr>
            <w:r w:rsidRPr="77A32AC7">
              <w:rPr>
                <w:color w:val="000000" w:themeColor="text1"/>
                <w:sz w:val="16"/>
                <w:szCs w:val="16"/>
              </w:rPr>
              <w:t xml:space="preserve">To get </w:t>
            </w:r>
            <w:r w:rsidR="008F49B5" w:rsidRPr="000872F3">
              <w:rPr>
                <w:color w:val="000000" w:themeColor="text1"/>
                <w:sz w:val="16"/>
                <w:szCs w:val="16"/>
              </w:rPr>
              <w:t>their</w:t>
            </w:r>
            <w:r w:rsidRPr="77A32AC7">
              <w:rPr>
                <w:color w:val="000000" w:themeColor="text1"/>
                <w:sz w:val="16"/>
                <w:szCs w:val="16"/>
              </w:rPr>
              <w:t xml:space="preserve"> own </w:t>
            </w:r>
            <w:proofErr w:type="spellStart"/>
            <w:r w:rsidRPr="77A32AC7">
              <w:rPr>
                <w:color w:val="000000" w:themeColor="text1"/>
                <w:sz w:val="16"/>
                <w:szCs w:val="16"/>
              </w:rPr>
              <w:t>bgms</w:t>
            </w:r>
            <w:proofErr w:type="spellEnd"/>
          </w:p>
        </w:tc>
      </w:tr>
      <w:tr w:rsidR="00CA68EF" w:rsidRPr="00ED230E" w14:paraId="2F2699CA" w14:textId="77777777" w:rsidTr="00F770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tcBorders>
            <w:hideMark/>
          </w:tcPr>
          <w:p w14:paraId="4C4BE332" w14:textId="77777777" w:rsidR="00CA68EF" w:rsidRPr="00ED230E" w:rsidRDefault="00CA68EF" w:rsidP="00CA68EF">
            <w:pPr>
              <w:jc w:val="right"/>
              <w:rPr>
                <w:sz w:val="16"/>
                <w:szCs w:val="16"/>
              </w:rPr>
            </w:pPr>
            <w:r w:rsidRPr="77A32AC7">
              <w:rPr>
                <w:sz w:val="16"/>
                <w:szCs w:val="16"/>
              </w:rPr>
              <w:t>4</w:t>
            </w:r>
          </w:p>
        </w:tc>
        <w:tc>
          <w:tcPr>
            <w:tcW w:w="0" w:type="auto"/>
            <w:shd w:val="clear" w:color="auto" w:fill="4472C4" w:themeFill="accent5"/>
            <w:hideMark/>
          </w:tcPr>
          <w:p w14:paraId="1657D467" w14:textId="77777777" w:rsidR="00CA68EF" w:rsidRPr="00ED230E" w:rsidRDefault="00CA68EF" w:rsidP="00CA68EF">
            <w:pPr>
              <w:jc w:val="right"/>
              <w:cnfStyle w:val="000000100000" w:firstRow="0" w:lastRow="0" w:firstColumn="0" w:lastColumn="0" w:oddVBand="0" w:evenVBand="0" w:oddHBand="1" w:evenHBand="0" w:firstRowFirstColumn="0" w:firstRowLastColumn="0" w:lastRowFirstColumn="0" w:lastRowLastColumn="0"/>
              <w:rPr>
                <w:color w:val="FFFFFF" w:themeColor="background1"/>
                <w:sz w:val="16"/>
                <w:szCs w:val="16"/>
              </w:rPr>
            </w:pPr>
            <w:r w:rsidRPr="77A32AC7">
              <w:rPr>
                <w:color w:val="FFFFFF" w:themeColor="background1"/>
                <w:sz w:val="16"/>
                <w:szCs w:val="16"/>
              </w:rPr>
              <w:t>1</w:t>
            </w:r>
          </w:p>
        </w:tc>
        <w:tc>
          <w:tcPr>
            <w:tcW w:w="0" w:type="auto"/>
            <w:shd w:val="clear" w:color="auto" w:fill="D9E2F3" w:themeFill="accent5" w:themeFillTint="33"/>
            <w:hideMark/>
          </w:tcPr>
          <w:p w14:paraId="427C21B9" w14:textId="77777777" w:rsidR="00CA68EF" w:rsidRPr="00ED230E" w:rsidRDefault="00CA68EF" w:rsidP="00CA68EF">
            <w:pPr>
              <w:cnfStyle w:val="000000100000" w:firstRow="0" w:lastRow="0" w:firstColumn="0" w:lastColumn="0" w:oddVBand="0" w:evenVBand="0" w:oddHBand="1" w:evenHBand="0" w:firstRowFirstColumn="0" w:firstRowLastColumn="0" w:lastRowFirstColumn="0" w:lastRowLastColumn="0"/>
              <w:rPr>
                <w:color w:val="000000"/>
                <w:sz w:val="16"/>
                <w:szCs w:val="16"/>
              </w:rPr>
            </w:pPr>
            <w:r w:rsidRPr="77A32AC7">
              <w:rPr>
                <w:color w:val="000000" w:themeColor="text1"/>
                <w:sz w:val="16"/>
                <w:szCs w:val="16"/>
              </w:rPr>
              <w:t>To be completed in given time</w:t>
            </w:r>
          </w:p>
        </w:tc>
      </w:tr>
    </w:tbl>
    <w:p w14:paraId="3530EAE9" w14:textId="77777777" w:rsidR="00E452B3" w:rsidRDefault="00E452B3" w:rsidP="00D45FFA">
      <w:pPr>
        <w:rPr>
          <w:b/>
          <w:bCs/>
          <w:sz w:val="32"/>
          <w:szCs w:val="32"/>
        </w:rPr>
      </w:pPr>
    </w:p>
    <w:p w14:paraId="580603FE" w14:textId="4D78CAE7" w:rsidR="00D45FFA" w:rsidRDefault="00D45FFA" w:rsidP="00C0131C">
      <w:pPr>
        <w:pStyle w:val="Heading2"/>
        <w:numPr>
          <w:ilvl w:val="0"/>
          <w:numId w:val="0"/>
        </w:numPr>
        <w:rPr>
          <w:b w:val="0"/>
        </w:rPr>
      </w:pPr>
      <w:bookmarkStart w:id="12" w:name="_Toc26195421"/>
      <w:r>
        <w:t>3.</w:t>
      </w:r>
      <w:r w:rsidR="00DE2A7E" w:rsidRPr="00A04561">
        <w:t>3</w:t>
      </w:r>
      <w:r w:rsidRPr="00A04561">
        <w:t xml:space="preserve"> TRIGGERS</w:t>
      </w:r>
      <w:bookmarkEnd w:id="12"/>
    </w:p>
    <w:p w14:paraId="0C1D25A6" w14:textId="77777777" w:rsidR="00E32FED" w:rsidRPr="00BD6B11" w:rsidRDefault="00E32FED" w:rsidP="00BD6B11"/>
    <w:p w14:paraId="19645771" w14:textId="265FF9C0" w:rsidR="00D45FFA" w:rsidRPr="00BD6B11" w:rsidRDefault="00E32FED" w:rsidP="00876437">
      <w:pPr>
        <w:spacing w:line="360" w:lineRule="auto"/>
        <w:jc w:val="both"/>
      </w:pPr>
      <w:r w:rsidRPr="00BD6B11">
        <w:t>A trigger is a stored procedure in database which automatically invokes whenever a special event in the database occurs. For example, a trigger can be invoked when a row is inserted into a specified table or when certain table columns are being updated.</w:t>
      </w:r>
    </w:p>
    <w:p w14:paraId="4AFCFFD5" w14:textId="66EF7A59" w:rsidR="00E32FED" w:rsidRPr="00BD6B11" w:rsidRDefault="00E32FED" w:rsidP="00876437">
      <w:pPr>
        <w:spacing w:line="360" w:lineRule="auto"/>
        <w:jc w:val="both"/>
      </w:pPr>
    </w:p>
    <w:p w14:paraId="372EA3FF" w14:textId="7B27B29D" w:rsidR="00E32FED" w:rsidRPr="004C7400" w:rsidRDefault="00E32FED" w:rsidP="004C7400">
      <w:pPr>
        <w:rPr>
          <w:b/>
        </w:rPr>
      </w:pPr>
      <w:r w:rsidRPr="0029585A">
        <w:rPr>
          <w:b/>
        </w:rPr>
        <w:t>BEFORE and AFTER of Trigger:</w:t>
      </w:r>
      <w:r w:rsidRPr="00BD6B11">
        <w:br/>
        <w:t>BEFORE triggers run the trigger action before the triggering statement is run.</w:t>
      </w:r>
      <w:r w:rsidRPr="00BD6B11">
        <w:br/>
        <w:t>AFTER triggers run the trigger action after the triggering statement is run.</w:t>
      </w:r>
    </w:p>
    <w:p w14:paraId="0C359EB9" w14:textId="4B5DB25C" w:rsidR="00E32FED" w:rsidRPr="00BD6B11" w:rsidRDefault="00DE2A7E" w:rsidP="00CD271C">
      <w:pPr>
        <w:spacing w:line="360" w:lineRule="auto"/>
        <w:jc w:val="both"/>
      </w:pPr>
      <w:r>
        <w:rPr>
          <w:b/>
          <w:bCs/>
          <w:sz w:val="32"/>
          <w:szCs w:val="32"/>
        </w:rPr>
        <w:t xml:space="preserve"> </w:t>
      </w:r>
    </w:p>
    <w:p w14:paraId="5D0A7C3E" w14:textId="36202384" w:rsidR="00D45FFA" w:rsidRPr="00BD6B11" w:rsidRDefault="00D45FFA" w:rsidP="00BD6B11"/>
    <w:p w14:paraId="07B42BB9" w14:textId="77777777" w:rsidR="004D2915" w:rsidRPr="000872F3" w:rsidRDefault="004D2915" w:rsidP="00A3228B">
      <w:pPr>
        <w:shd w:val="clear" w:color="auto" w:fill="F2F2F2" w:themeFill="background1" w:themeFillShade="F2"/>
        <w:rPr>
          <w:sz w:val="22"/>
          <w:szCs w:val="22"/>
        </w:rPr>
      </w:pPr>
      <w:r w:rsidRPr="000872F3">
        <w:rPr>
          <w:sz w:val="22"/>
          <w:szCs w:val="22"/>
        </w:rPr>
        <w:t>CREATE TRIGGER `ENCRYPT_INSERT` BEFORE INSERT ON `auth`</w:t>
      </w:r>
    </w:p>
    <w:p w14:paraId="194C043F" w14:textId="3D02F63A" w:rsidR="00A3228B" w:rsidRPr="000872F3" w:rsidRDefault="004D2915" w:rsidP="00A3228B">
      <w:pPr>
        <w:shd w:val="clear" w:color="auto" w:fill="F2F2F2" w:themeFill="background1" w:themeFillShade="F2"/>
        <w:rPr>
          <w:sz w:val="22"/>
          <w:szCs w:val="22"/>
        </w:rPr>
      </w:pPr>
      <w:r w:rsidRPr="000872F3">
        <w:rPr>
          <w:sz w:val="22"/>
          <w:szCs w:val="22"/>
        </w:rPr>
        <w:t xml:space="preserve"> FOR EACH ROW SET </w:t>
      </w:r>
      <w:proofErr w:type="spellStart"/>
      <w:proofErr w:type="gramStart"/>
      <w:r w:rsidRPr="000872F3">
        <w:rPr>
          <w:sz w:val="22"/>
          <w:szCs w:val="22"/>
        </w:rPr>
        <w:t>new.</w:t>
      </w:r>
      <w:r w:rsidRPr="000872F3">
        <w:rPr>
          <w:rStyle w:val="SubtitleChar"/>
          <w:rFonts w:ascii="Times New Roman" w:hAnsi="Times New Roman" w:cs="Times New Roman"/>
        </w:rPr>
        <w:t>PASSWORD</w:t>
      </w:r>
      <w:proofErr w:type="spellEnd"/>
      <w:proofErr w:type="gramEnd"/>
      <w:r w:rsidRPr="000872F3">
        <w:rPr>
          <w:sz w:val="22"/>
          <w:szCs w:val="22"/>
        </w:rPr>
        <w:t xml:space="preserve"> = AES_ENCRYPT(</w:t>
      </w:r>
      <w:proofErr w:type="spellStart"/>
      <w:r w:rsidRPr="000872F3">
        <w:rPr>
          <w:sz w:val="22"/>
          <w:szCs w:val="22"/>
        </w:rPr>
        <w:t>new.PASSWORD</w:t>
      </w:r>
      <w:proofErr w:type="spellEnd"/>
      <w:r w:rsidRPr="000872F3">
        <w:rPr>
          <w:sz w:val="22"/>
          <w:szCs w:val="22"/>
        </w:rPr>
        <w:t>, '</w:t>
      </w:r>
      <w:proofErr w:type="spellStart"/>
      <w:r w:rsidRPr="000872F3">
        <w:rPr>
          <w:sz w:val="22"/>
          <w:szCs w:val="22"/>
        </w:rPr>
        <w:t>nish</w:t>
      </w:r>
      <w:proofErr w:type="spellEnd"/>
      <w:r w:rsidRPr="000872F3">
        <w:rPr>
          <w:sz w:val="22"/>
          <w:szCs w:val="22"/>
        </w:rPr>
        <w:t>')</w:t>
      </w:r>
    </w:p>
    <w:p w14:paraId="3EAF9C84" w14:textId="77777777" w:rsidR="00A3228B" w:rsidRPr="000872F3" w:rsidRDefault="00A3228B" w:rsidP="00BD6B11"/>
    <w:p w14:paraId="20BC4B99" w14:textId="00ABD8A0" w:rsidR="004D2915" w:rsidRPr="000872F3" w:rsidRDefault="00F054DB" w:rsidP="00CD271C">
      <w:pPr>
        <w:spacing w:line="360" w:lineRule="auto"/>
        <w:jc w:val="both"/>
      </w:pPr>
      <w:r w:rsidRPr="000872F3">
        <w:t>The ab</w:t>
      </w:r>
      <w:r w:rsidR="00A3228B" w:rsidRPr="000872F3">
        <w:t xml:space="preserve">ove trigger is executed after a new record is added to the auth table. It </w:t>
      </w:r>
      <w:r w:rsidR="00DB00A7" w:rsidRPr="000872F3">
        <w:t xml:space="preserve">executes </w:t>
      </w:r>
      <w:r w:rsidR="00DB00A7" w:rsidRPr="000872F3">
        <w:rPr>
          <w:rStyle w:val="SubtitleChar"/>
          <w:rFonts w:ascii="Times New Roman" w:hAnsi="Times New Roman" w:cs="Times New Roman"/>
        </w:rPr>
        <w:t>AES_</w:t>
      </w:r>
      <w:proofErr w:type="gramStart"/>
      <w:r w:rsidR="00DB00A7" w:rsidRPr="000872F3">
        <w:rPr>
          <w:rStyle w:val="SubtitleChar"/>
          <w:rFonts w:ascii="Times New Roman" w:hAnsi="Times New Roman" w:cs="Times New Roman"/>
        </w:rPr>
        <w:t>ENCRYPT(</w:t>
      </w:r>
      <w:proofErr w:type="gramEnd"/>
      <w:r w:rsidR="00DB00A7" w:rsidRPr="000872F3">
        <w:rPr>
          <w:rStyle w:val="SubtitleChar"/>
          <w:rFonts w:ascii="Times New Roman" w:hAnsi="Times New Roman" w:cs="Times New Roman"/>
        </w:rPr>
        <w:t>)</w:t>
      </w:r>
      <w:r w:rsidR="00DB00A7" w:rsidRPr="000872F3">
        <w:t xml:space="preserve"> function on the entered password using the given encryption key and stores the encrypted result in the table.</w:t>
      </w:r>
    </w:p>
    <w:p w14:paraId="1FB8F90E" w14:textId="77777777" w:rsidR="00A3228B" w:rsidRPr="000872F3" w:rsidRDefault="00A3228B" w:rsidP="00BD6B11"/>
    <w:p w14:paraId="72ACF45C"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CREATE TRIGGER `TRANSACT` AFTER INSERT ON `registration`</w:t>
      </w:r>
    </w:p>
    <w:p w14:paraId="542913FB" w14:textId="061BA33A" w:rsidR="00D45FFA"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FOR EACH ROW INSERT INTO </w:t>
      </w:r>
      <w:proofErr w:type="gramStart"/>
      <w:r w:rsidRPr="000872F3">
        <w:rPr>
          <w:rFonts w:ascii="Times New Roman" w:hAnsi="Times New Roman" w:cs="Times New Roman"/>
        </w:rPr>
        <w:t>transactions(</w:t>
      </w:r>
      <w:proofErr w:type="gramEnd"/>
      <w:r w:rsidRPr="000872F3">
        <w:rPr>
          <w:rFonts w:ascii="Times New Roman" w:hAnsi="Times New Roman" w:cs="Times New Roman"/>
        </w:rPr>
        <w:t xml:space="preserve">R_ID, AMOUNT) VALUES(NEW.R_ID, (SELECT PRICE FROM events WHERE </w:t>
      </w:r>
      <w:proofErr w:type="spellStart"/>
      <w:r w:rsidRPr="000872F3">
        <w:rPr>
          <w:rFonts w:ascii="Times New Roman" w:hAnsi="Times New Roman" w:cs="Times New Roman"/>
        </w:rPr>
        <w:t>events.E_ID</w:t>
      </w:r>
      <w:proofErr w:type="spellEnd"/>
      <w:r w:rsidRPr="000872F3">
        <w:rPr>
          <w:rFonts w:ascii="Times New Roman" w:hAnsi="Times New Roman" w:cs="Times New Roman"/>
        </w:rPr>
        <w:t>=NEW.E_ID))</w:t>
      </w:r>
    </w:p>
    <w:p w14:paraId="6D519DA4" w14:textId="77777777" w:rsidR="00A3228B" w:rsidRPr="000872F3" w:rsidRDefault="00A3228B" w:rsidP="00BD6B11"/>
    <w:p w14:paraId="00C21ACB" w14:textId="16208D03" w:rsidR="004D2915" w:rsidRPr="00BD6B11" w:rsidRDefault="00A3228B" w:rsidP="00CD271C">
      <w:pPr>
        <w:spacing w:line="360" w:lineRule="auto"/>
        <w:jc w:val="both"/>
      </w:pPr>
      <w:r w:rsidRPr="00BD6B11">
        <w:t xml:space="preserve">The above trigger is executed when a new record in the registration table is </w:t>
      </w:r>
      <w:r w:rsidR="00DB00A7" w:rsidRPr="00BD6B11">
        <w:t>added. This trigger inserts a new record in the transactions table containing the same R_ID as the new registration and Registration fee from events table for the respective E_ID.</w:t>
      </w:r>
    </w:p>
    <w:p w14:paraId="51FC9450" w14:textId="77777777" w:rsidR="004D2915" w:rsidRPr="00DB00A7" w:rsidRDefault="004D2915" w:rsidP="00A3228B"/>
    <w:p w14:paraId="7670DD0B" w14:textId="77777777" w:rsidR="00F054DB" w:rsidRPr="00BD6B11" w:rsidRDefault="00F054DB" w:rsidP="00BD6B11"/>
    <w:p w14:paraId="157B39A6" w14:textId="47CCB616" w:rsidR="00E32FED" w:rsidRPr="00BD6B11" w:rsidRDefault="00C30D24" w:rsidP="00D82350">
      <w:pPr>
        <w:pStyle w:val="Heading2"/>
        <w:numPr>
          <w:ilvl w:val="0"/>
          <w:numId w:val="0"/>
        </w:numPr>
      </w:pPr>
      <w:bookmarkStart w:id="13" w:name="_Toc26195422"/>
      <w:r>
        <w:lastRenderedPageBreak/>
        <w:t>3.4 Procedures</w:t>
      </w:r>
      <w:bookmarkEnd w:id="13"/>
    </w:p>
    <w:p w14:paraId="1C5C9229" w14:textId="480520B2" w:rsidR="00E32FED" w:rsidRPr="00BD6B11" w:rsidRDefault="00E32FED" w:rsidP="00CD271C">
      <w:pPr>
        <w:spacing w:line="360" w:lineRule="auto"/>
        <w:jc w:val="both"/>
      </w:pPr>
      <w:r w:rsidRPr="00BD6B11">
        <w:t>Stored Procedures are created to perform one or more DML operations on Database. It is nothing but the group of SQL statements that accepts some input in the form of parameters and performs some task and may or may not returns a value.</w:t>
      </w:r>
    </w:p>
    <w:p w14:paraId="48B1D3AC" w14:textId="45E18CB9" w:rsidR="00E32FED" w:rsidRPr="00BD6B11" w:rsidRDefault="00E32FED" w:rsidP="004C7400">
      <w:pPr>
        <w:spacing w:line="360" w:lineRule="auto"/>
        <w:jc w:val="both"/>
      </w:pPr>
      <w:r w:rsidRPr="00BD6B11">
        <w:t>The most important part is parameters. Parameters are used to pass values to the Procedure. There are 3 different types of parameters, they are as follows: </w:t>
      </w:r>
    </w:p>
    <w:p w14:paraId="0BD4BFC4" w14:textId="77777777" w:rsidR="00D82350" w:rsidRPr="00E32FED" w:rsidRDefault="00D82350" w:rsidP="00E32FED"/>
    <w:p w14:paraId="69123929" w14:textId="46B1197D" w:rsidR="00E32FED" w:rsidRPr="00BD6B11" w:rsidRDefault="00E32FED" w:rsidP="00CD271C">
      <w:pPr>
        <w:spacing w:line="360" w:lineRule="auto"/>
        <w:jc w:val="both"/>
      </w:pPr>
      <w:r w:rsidRPr="00C936AF">
        <w:rPr>
          <w:b/>
        </w:rPr>
        <w:t>IN:</w:t>
      </w:r>
      <w:r w:rsidRPr="00BD6B11">
        <w:br/>
        <w:t xml:space="preserve">This is the Default Parameter for the procedure. It always </w:t>
      </w:r>
      <w:r w:rsidR="00D82350" w:rsidRPr="00BD6B11">
        <w:t>receives</w:t>
      </w:r>
      <w:r w:rsidRPr="00BD6B11">
        <w:t xml:space="preserve"> the values from calling program.</w:t>
      </w:r>
    </w:p>
    <w:p w14:paraId="7B27C543" w14:textId="77777777" w:rsidR="00E32FED" w:rsidRPr="00BD6B11" w:rsidRDefault="00E32FED" w:rsidP="00CD271C">
      <w:pPr>
        <w:spacing w:line="360" w:lineRule="auto"/>
        <w:jc w:val="both"/>
      </w:pPr>
      <w:r w:rsidRPr="00C936AF">
        <w:rPr>
          <w:b/>
        </w:rPr>
        <w:t>OUT:</w:t>
      </w:r>
      <w:r w:rsidRPr="00BD6B11">
        <w:br/>
        <w:t>This parameter always sends the values to the calling program.</w:t>
      </w:r>
    </w:p>
    <w:p w14:paraId="3A13EDB8" w14:textId="6A9608B6" w:rsidR="00E32FED" w:rsidRPr="00BD6B11" w:rsidRDefault="00E32FED" w:rsidP="004C7400">
      <w:pPr>
        <w:spacing w:line="360" w:lineRule="auto"/>
        <w:jc w:val="both"/>
      </w:pPr>
      <w:r w:rsidRPr="00C936AF">
        <w:rPr>
          <w:b/>
        </w:rPr>
        <w:t>IN OUT:</w:t>
      </w:r>
      <w:r w:rsidRPr="00BD6B11">
        <w:br/>
        <w:t>This parameter performs both the operations. It Receives value from as well as sends the values to the calling program.</w:t>
      </w:r>
    </w:p>
    <w:p w14:paraId="14C02303" w14:textId="77777777" w:rsidR="00A3228B" w:rsidRDefault="00A3228B" w:rsidP="00A3228B">
      <w:pPr>
        <w:rPr>
          <w:b/>
          <w:bCs/>
          <w:sz w:val="32"/>
          <w:szCs w:val="32"/>
        </w:rPr>
      </w:pPr>
    </w:p>
    <w:p w14:paraId="4C1A65E4" w14:textId="319E1F49" w:rsidR="004D2915" w:rsidRDefault="004D2915" w:rsidP="004D2915">
      <w:pPr>
        <w:rPr>
          <w:b/>
          <w:sz w:val="28"/>
          <w:szCs w:val="28"/>
        </w:rPr>
      </w:pPr>
      <w:r w:rsidRPr="00E56569">
        <w:rPr>
          <w:b/>
          <w:sz w:val="28"/>
          <w:szCs w:val="28"/>
        </w:rPr>
        <w:t>REGISTER</w:t>
      </w:r>
    </w:p>
    <w:p w14:paraId="04DBA5B3" w14:textId="77777777" w:rsidR="00E56569" w:rsidRPr="00E56569" w:rsidRDefault="00E56569" w:rsidP="00E56569">
      <w:pPr>
        <w:rPr>
          <w:b/>
          <w:bCs/>
          <w:sz w:val="28"/>
          <w:szCs w:val="28"/>
        </w:rPr>
      </w:pPr>
    </w:p>
    <w:p w14:paraId="01412681" w14:textId="1250757B" w:rsidR="00EB7484" w:rsidRPr="00DB00A7" w:rsidRDefault="00EB7484" w:rsidP="00CD271C">
      <w:pPr>
        <w:spacing w:line="360" w:lineRule="auto"/>
        <w:jc w:val="both"/>
      </w:pPr>
      <w:r w:rsidRPr="00DB00A7">
        <w:t xml:space="preserve">If USN is not present in students table then add student </w:t>
      </w:r>
      <w:r w:rsidR="00E56569">
        <w:t>USN</w:t>
      </w:r>
      <w:r w:rsidR="00F054DB" w:rsidRPr="00DB00A7">
        <w:t>,</w:t>
      </w:r>
      <w:r w:rsidRPr="00DB00A7">
        <w:t xml:space="preserve"> </w:t>
      </w:r>
      <w:r w:rsidR="00F054DB" w:rsidRPr="00DB00A7">
        <w:t>n</w:t>
      </w:r>
      <w:r w:rsidRPr="00DB00A7">
        <w:t xml:space="preserve">ame, </w:t>
      </w:r>
      <w:r w:rsidR="00F054DB" w:rsidRPr="00DB00A7">
        <w:t>p</w:t>
      </w:r>
      <w:r w:rsidRPr="00DB00A7">
        <w:t xml:space="preserve">hone, </w:t>
      </w:r>
      <w:r w:rsidR="008F49B5" w:rsidRPr="000872F3">
        <w:t>S</w:t>
      </w:r>
      <w:r w:rsidRPr="000872F3">
        <w:t>em</w:t>
      </w:r>
      <w:r w:rsidR="008F49B5" w:rsidRPr="000872F3">
        <w:t>.</w:t>
      </w:r>
      <w:r w:rsidRPr="000872F3">
        <w:t>,</w:t>
      </w:r>
      <w:r w:rsidRPr="00DB00A7">
        <w:t xml:space="preserve"> section, department.</w:t>
      </w:r>
    </w:p>
    <w:p w14:paraId="7A49C844" w14:textId="4F6DE527" w:rsidR="004F398D" w:rsidRDefault="00EB7484" w:rsidP="00CD271C">
      <w:pPr>
        <w:spacing w:line="360" w:lineRule="auto"/>
        <w:jc w:val="both"/>
      </w:pPr>
      <w:r w:rsidRPr="00DB00A7">
        <w:t>If th</w:t>
      </w:r>
      <w:r w:rsidR="00F054DB" w:rsidRPr="00DB00A7">
        <w:t xml:space="preserve">e </w:t>
      </w:r>
      <w:r w:rsidR="004D2915">
        <w:t>USN</w:t>
      </w:r>
      <w:r w:rsidR="00F054DB" w:rsidRPr="00DB00A7">
        <w:t xml:space="preserve">, </w:t>
      </w:r>
      <w:r w:rsidR="00C27320">
        <w:t>E_ID</w:t>
      </w:r>
      <w:r w:rsidR="00F054DB" w:rsidRPr="00DB00A7">
        <w:t xml:space="preserve"> </w:t>
      </w:r>
      <w:r w:rsidRPr="00DB00A7">
        <w:t>pair does not exist in the registration table then</w:t>
      </w:r>
    </w:p>
    <w:p w14:paraId="1C464BB4" w14:textId="6800B46B" w:rsidR="00EB7484" w:rsidRDefault="00C27320" w:rsidP="00CD271C">
      <w:pPr>
        <w:pStyle w:val="ListParagraph"/>
        <w:numPr>
          <w:ilvl w:val="0"/>
          <w:numId w:val="27"/>
        </w:numPr>
        <w:spacing w:line="360" w:lineRule="auto"/>
        <w:jc w:val="both"/>
      </w:pPr>
      <w:r>
        <w:t>A</w:t>
      </w:r>
      <w:r w:rsidR="00EB7484" w:rsidRPr="00DB00A7">
        <w:t>dd to registration as</w:t>
      </w:r>
      <w:r w:rsidR="00F054DB" w:rsidRPr="00DB00A7">
        <w:t xml:space="preserve"> </w:t>
      </w:r>
      <w:r>
        <w:t>E_ID</w:t>
      </w:r>
      <w:r w:rsidR="00F054DB" w:rsidRPr="00DB00A7">
        <w:t xml:space="preserve">, </w:t>
      </w:r>
      <w:r w:rsidR="004D2915">
        <w:t>USN</w:t>
      </w:r>
      <w:r w:rsidR="00F054DB" w:rsidRPr="00DB00A7">
        <w:t xml:space="preserve">, </w:t>
      </w:r>
      <w:r>
        <w:t>DESK</w:t>
      </w:r>
      <w:r w:rsidR="00F054DB" w:rsidRPr="00DB00A7">
        <w:t>_</w:t>
      </w:r>
      <w:r w:rsidR="004D2915">
        <w:t>USN</w:t>
      </w:r>
      <w:r w:rsidR="00F054DB" w:rsidRPr="00DB00A7">
        <w:t>.</w:t>
      </w:r>
      <w:r w:rsidR="00A3228B">
        <w:t xml:space="preserve"> </w:t>
      </w:r>
    </w:p>
    <w:p w14:paraId="2B9AE2E2" w14:textId="6BEC24A6" w:rsidR="00A3228B" w:rsidRDefault="00A3228B" w:rsidP="00CD271C">
      <w:pPr>
        <w:pStyle w:val="ListParagraph"/>
        <w:numPr>
          <w:ilvl w:val="0"/>
          <w:numId w:val="27"/>
        </w:numPr>
        <w:spacing w:line="360" w:lineRule="auto"/>
        <w:jc w:val="both"/>
      </w:pPr>
      <w:r>
        <w:t>Trigger will add transaction automatically as pending if not it will show error as duplicate registration.</w:t>
      </w:r>
    </w:p>
    <w:p w14:paraId="5D46E4EC" w14:textId="229EDDF1" w:rsidR="00A3228B" w:rsidRDefault="004F398D" w:rsidP="00CD271C">
      <w:pPr>
        <w:pStyle w:val="ListParagraph"/>
        <w:numPr>
          <w:ilvl w:val="0"/>
          <w:numId w:val="27"/>
        </w:numPr>
        <w:spacing w:line="360" w:lineRule="auto"/>
        <w:jc w:val="both"/>
      </w:pPr>
      <w:r>
        <w:t xml:space="preserve">The transaction is updated as amount, mode as payment and status as ‘paid’ where R_ID </w:t>
      </w:r>
      <w:r w:rsidR="004D2915">
        <w:t>=</w:t>
      </w:r>
      <w:r>
        <w:t>R_ID.</w:t>
      </w:r>
    </w:p>
    <w:p w14:paraId="3612E626" w14:textId="228A2937" w:rsidR="004F398D" w:rsidRDefault="004F398D" w:rsidP="00CD271C">
      <w:pPr>
        <w:pStyle w:val="ListParagraph"/>
        <w:numPr>
          <w:ilvl w:val="0"/>
          <w:numId w:val="27"/>
        </w:numPr>
        <w:spacing w:line="360" w:lineRule="auto"/>
        <w:jc w:val="both"/>
      </w:pPr>
      <w:r>
        <w:t>Display the R_ID for the corresponding registration.</w:t>
      </w:r>
    </w:p>
    <w:p w14:paraId="709705F4" w14:textId="1C44C2BA" w:rsidR="00F054DB" w:rsidRDefault="004F398D" w:rsidP="00CD271C">
      <w:pPr>
        <w:spacing w:line="360" w:lineRule="auto"/>
        <w:jc w:val="both"/>
      </w:pPr>
      <w:r>
        <w:t>If the above statements become false then it will give error message saying “Duplicate registration”.</w:t>
      </w:r>
    </w:p>
    <w:p w14:paraId="1D181F5E" w14:textId="77777777" w:rsidR="004F398D" w:rsidRPr="00EB7484" w:rsidRDefault="004F398D" w:rsidP="004D2915">
      <w:pPr>
        <w:rPr>
          <w:sz w:val="32"/>
          <w:szCs w:val="32"/>
        </w:rPr>
      </w:pPr>
    </w:p>
    <w:p w14:paraId="5882D472"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DELIMITER $$</w:t>
      </w:r>
    </w:p>
    <w:p w14:paraId="2E1D1067"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CREATE DEFINER=`</w:t>
      </w:r>
      <w:proofErr w:type="spellStart"/>
      <w:r w:rsidRPr="000872F3">
        <w:rPr>
          <w:rFonts w:ascii="Times New Roman" w:hAnsi="Times New Roman" w:cs="Times New Roman"/>
        </w:rPr>
        <w:t>root`@`localhost</w:t>
      </w:r>
      <w:proofErr w:type="spellEnd"/>
      <w:r w:rsidRPr="000872F3">
        <w:rPr>
          <w:rFonts w:ascii="Times New Roman" w:hAnsi="Times New Roman" w:cs="Times New Roman"/>
        </w:rPr>
        <w:t>` PROCEDURE `REGISTER`(IN `_E_ID` INT(11), IN `_USN` VARCHAR(20), IN `_NAME` VARCHAR(20), IN `_PHONE` VARCHAR(20), IN `_SEM` INT(11), IN `_SECTION` VARCHAR(20), IN `_PAY` VARCHAR(20), IN `_DESKUSN` VARCHAR(20), IN `_DEPT` VARCHAR(20))</w:t>
      </w:r>
    </w:p>
    <w:p w14:paraId="2C0B03FB"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MODIFIES SQL DATA</w:t>
      </w:r>
    </w:p>
    <w:p w14:paraId="3DA46F61"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lastRenderedPageBreak/>
        <w:t>BEGIN</w:t>
      </w:r>
    </w:p>
    <w:p w14:paraId="6851A2BE"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DECLARE _COUNT </w:t>
      </w:r>
      <w:proofErr w:type="gramStart"/>
      <w:r w:rsidRPr="000872F3">
        <w:rPr>
          <w:rFonts w:ascii="Times New Roman" w:hAnsi="Times New Roman" w:cs="Times New Roman"/>
        </w:rPr>
        <w:t>INT(</w:t>
      </w:r>
      <w:proofErr w:type="gramEnd"/>
      <w:r w:rsidRPr="000872F3">
        <w:rPr>
          <w:rFonts w:ascii="Times New Roman" w:hAnsi="Times New Roman" w:cs="Times New Roman"/>
        </w:rPr>
        <w:t>11);</w:t>
      </w:r>
    </w:p>
    <w:p w14:paraId="1EDD504E"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DECLARE _R_ID </w:t>
      </w:r>
      <w:proofErr w:type="gramStart"/>
      <w:r w:rsidRPr="000872F3">
        <w:rPr>
          <w:rFonts w:ascii="Times New Roman" w:hAnsi="Times New Roman" w:cs="Times New Roman"/>
        </w:rPr>
        <w:t>INT(</w:t>
      </w:r>
      <w:proofErr w:type="gramEnd"/>
      <w:r w:rsidRPr="000872F3">
        <w:rPr>
          <w:rFonts w:ascii="Times New Roman" w:hAnsi="Times New Roman" w:cs="Times New Roman"/>
        </w:rPr>
        <w:t>11);</w:t>
      </w:r>
    </w:p>
    <w:p w14:paraId="2B5E8ECA"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DECLARE _EXISTCOUNT </w:t>
      </w:r>
      <w:proofErr w:type="gramStart"/>
      <w:r w:rsidRPr="000872F3">
        <w:rPr>
          <w:rFonts w:ascii="Times New Roman" w:hAnsi="Times New Roman" w:cs="Times New Roman"/>
        </w:rPr>
        <w:t>INT(</w:t>
      </w:r>
      <w:proofErr w:type="gramEnd"/>
      <w:r w:rsidRPr="000872F3">
        <w:rPr>
          <w:rFonts w:ascii="Times New Roman" w:hAnsi="Times New Roman" w:cs="Times New Roman"/>
        </w:rPr>
        <w:t>11);</w:t>
      </w:r>
    </w:p>
    <w:p w14:paraId="659895AD"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SELECT</w:t>
      </w:r>
    </w:p>
    <w:p w14:paraId="29B2F3D4"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w:t>
      </w:r>
      <w:proofErr w:type="gramStart"/>
      <w:r w:rsidRPr="000872F3">
        <w:rPr>
          <w:rFonts w:ascii="Times New Roman" w:hAnsi="Times New Roman" w:cs="Times New Roman"/>
        </w:rPr>
        <w:t>COUNT(</w:t>
      </w:r>
      <w:proofErr w:type="gramEnd"/>
      <w:r w:rsidRPr="000872F3">
        <w:rPr>
          <w:rFonts w:ascii="Times New Roman" w:hAnsi="Times New Roman" w:cs="Times New Roman"/>
        </w:rPr>
        <w:t>*)</w:t>
      </w:r>
    </w:p>
    <w:p w14:paraId="5140C7A8"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w:t>
      </w:r>
      <w:r w:rsidRPr="000872F3">
        <w:rPr>
          <w:rFonts w:ascii="Times New Roman" w:hAnsi="Times New Roman" w:cs="Times New Roman"/>
        </w:rPr>
        <w:tab/>
        <w:t>INTO _COUNT</w:t>
      </w:r>
    </w:p>
    <w:p w14:paraId="3D386859"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FROM</w:t>
      </w:r>
    </w:p>
    <w:p w14:paraId="380802E3"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students</w:t>
      </w:r>
    </w:p>
    <w:p w14:paraId="26638F2A"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WHERE</w:t>
      </w:r>
    </w:p>
    <w:p w14:paraId="547809C9"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USN = _USN;</w:t>
      </w:r>
    </w:p>
    <w:p w14:paraId="1C1C4175" w14:textId="77777777" w:rsidR="004D2915" w:rsidRPr="000872F3" w:rsidRDefault="004D2915" w:rsidP="004F398D">
      <w:pPr>
        <w:pStyle w:val="Subtitle"/>
        <w:rPr>
          <w:rFonts w:ascii="Times New Roman" w:hAnsi="Times New Roman" w:cs="Times New Roman"/>
        </w:rPr>
      </w:pPr>
    </w:p>
    <w:p w14:paraId="0307EC64"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IF (_COUNT = 0) THEN</w:t>
      </w:r>
    </w:p>
    <w:p w14:paraId="6204655C"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INSERT INTO </w:t>
      </w:r>
      <w:proofErr w:type="gramStart"/>
      <w:r w:rsidRPr="000872F3">
        <w:rPr>
          <w:rFonts w:ascii="Times New Roman" w:hAnsi="Times New Roman" w:cs="Times New Roman"/>
        </w:rPr>
        <w:t>students(</w:t>
      </w:r>
      <w:proofErr w:type="gramEnd"/>
    </w:p>
    <w:p w14:paraId="5DB15AA1"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USN,</w:t>
      </w:r>
    </w:p>
    <w:p w14:paraId="77EECC05"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NAME,</w:t>
      </w:r>
    </w:p>
    <w:p w14:paraId="1F15CD7C"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PHONE,</w:t>
      </w:r>
    </w:p>
    <w:p w14:paraId="2278D6A8"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SEM,</w:t>
      </w:r>
    </w:p>
    <w:p w14:paraId="10CF9EE3"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SECTION,</w:t>
      </w:r>
    </w:p>
    <w:p w14:paraId="080F1241"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DEPT</w:t>
      </w:r>
    </w:p>
    <w:p w14:paraId="453C0C66"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w:t>
      </w:r>
    </w:p>
    <w:p w14:paraId="2BB47528" w14:textId="77777777" w:rsidR="004D2915" w:rsidRPr="000872F3" w:rsidRDefault="004D2915" w:rsidP="004F398D">
      <w:pPr>
        <w:pStyle w:val="Subtitle"/>
        <w:rPr>
          <w:rFonts w:ascii="Times New Roman" w:hAnsi="Times New Roman" w:cs="Times New Roman"/>
        </w:rPr>
      </w:pPr>
      <w:proofErr w:type="gramStart"/>
      <w:r w:rsidRPr="000872F3">
        <w:rPr>
          <w:rFonts w:ascii="Times New Roman" w:hAnsi="Times New Roman" w:cs="Times New Roman"/>
        </w:rPr>
        <w:t>VALUES(</w:t>
      </w:r>
      <w:proofErr w:type="gramEnd"/>
    </w:p>
    <w:p w14:paraId="44FF39AD"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_USN,</w:t>
      </w:r>
    </w:p>
    <w:p w14:paraId="0E5479E4"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_NAME,</w:t>
      </w:r>
    </w:p>
    <w:p w14:paraId="59D4E3B6"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_PHONE,</w:t>
      </w:r>
    </w:p>
    <w:p w14:paraId="5730ACAF"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_SEM,</w:t>
      </w:r>
    </w:p>
    <w:p w14:paraId="015DA12D"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_SECTION,</w:t>
      </w:r>
    </w:p>
    <w:p w14:paraId="7FFCE887"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_DEPT</w:t>
      </w:r>
    </w:p>
    <w:p w14:paraId="24717131"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w:t>
      </w:r>
    </w:p>
    <w:p w14:paraId="2F102444"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END IF;</w:t>
      </w:r>
    </w:p>
    <w:p w14:paraId="194C18C6"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SELECT </w:t>
      </w:r>
      <w:proofErr w:type="gramStart"/>
      <w:r w:rsidRPr="000872F3">
        <w:rPr>
          <w:rFonts w:ascii="Times New Roman" w:hAnsi="Times New Roman" w:cs="Times New Roman"/>
        </w:rPr>
        <w:t>COUNT(</w:t>
      </w:r>
      <w:proofErr w:type="gramEnd"/>
      <w:r w:rsidRPr="000872F3">
        <w:rPr>
          <w:rFonts w:ascii="Times New Roman" w:hAnsi="Times New Roman" w:cs="Times New Roman"/>
        </w:rPr>
        <w:t>*) INTO _EXISTCOUNT FROM registration WHERE USN=_USN AND E_ID=_E_ID;</w:t>
      </w:r>
    </w:p>
    <w:p w14:paraId="175F3621"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IF (_EXISTCOUNT = 0) THEN</w:t>
      </w:r>
    </w:p>
    <w:p w14:paraId="3AAC4D6E"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INSERT INTO </w:t>
      </w:r>
      <w:proofErr w:type="gramStart"/>
      <w:r w:rsidRPr="000872F3">
        <w:rPr>
          <w:rFonts w:ascii="Times New Roman" w:hAnsi="Times New Roman" w:cs="Times New Roman"/>
        </w:rPr>
        <w:t>registration(</w:t>
      </w:r>
      <w:proofErr w:type="gramEnd"/>
      <w:r w:rsidRPr="000872F3">
        <w:rPr>
          <w:rFonts w:ascii="Times New Roman" w:hAnsi="Times New Roman" w:cs="Times New Roman"/>
        </w:rPr>
        <w:t>E_ID, USN, DESK_USN)</w:t>
      </w:r>
    </w:p>
    <w:p w14:paraId="7F234CB3" w14:textId="77777777" w:rsidR="004D2915" w:rsidRPr="000872F3" w:rsidRDefault="004D2915" w:rsidP="004F398D">
      <w:pPr>
        <w:pStyle w:val="Subtitle"/>
        <w:rPr>
          <w:rFonts w:ascii="Times New Roman" w:hAnsi="Times New Roman" w:cs="Times New Roman"/>
        </w:rPr>
      </w:pPr>
      <w:proofErr w:type="gramStart"/>
      <w:r w:rsidRPr="000872F3">
        <w:rPr>
          <w:rFonts w:ascii="Times New Roman" w:hAnsi="Times New Roman" w:cs="Times New Roman"/>
        </w:rPr>
        <w:t>VALUES(</w:t>
      </w:r>
      <w:proofErr w:type="gramEnd"/>
      <w:r w:rsidRPr="000872F3">
        <w:rPr>
          <w:rFonts w:ascii="Times New Roman" w:hAnsi="Times New Roman" w:cs="Times New Roman"/>
        </w:rPr>
        <w:t>_E_ID, _USN, _DESKUSN);</w:t>
      </w:r>
    </w:p>
    <w:p w14:paraId="084263C5" w14:textId="77777777" w:rsidR="004D2915" w:rsidRPr="000872F3" w:rsidRDefault="004D2915" w:rsidP="004F398D">
      <w:pPr>
        <w:pStyle w:val="Subtitle"/>
        <w:rPr>
          <w:rFonts w:ascii="Times New Roman" w:hAnsi="Times New Roman" w:cs="Times New Roman"/>
        </w:rPr>
      </w:pPr>
    </w:p>
    <w:p w14:paraId="75FA300A"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SELECT</w:t>
      </w:r>
    </w:p>
    <w:p w14:paraId="1A11E7AC"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R_ID</w:t>
      </w:r>
    </w:p>
    <w:p w14:paraId="3BF164A9"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INTO _R_ID</w:t>
      </w:r>
    </w:p>
    <w:p w14:paraId="36AF838F"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FROM</w:t>
      </w:r>
    </w:p>
    <w:p w14:paraId="0656C877"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registration</w:t>
      </w:r>
    </w:p>
    <w:p w14:paraId="4A552398"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WHERE</w:t>
      </w:r>
    </w:p>
    <w:p w14:paraId="3F43580F"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E_ID = _E_ID AND USN = _USN </w:t>
      </w:r>
    </w:p>
    <w:p w14:paraId="15960920"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ORDER BY `TIMESTAMP` LIMIT </w:t>
      </w:r>
      <w:proofErr w:type="gramStart"/>
      <w:r w:rsidRPr="000872F3">
        <w:rPr>
          <w:rFonts w:ascii="Times New Roman" w:hAnsi="Times New Roman" w:cs="Times New Roman"/>
        </w:rPr>
        <w:t>1 ;</w:t>
      </w:r>
      <w:proofErr w:type="gramEnd"/>
    </w:p>
    <w:p w14:paraId="37E8C3A7" w14:textId="77777777" w:rsidR="004D2915" w:rsidRPr="000872F3" w:rsidRDefault="004D2915" w:rsidP="004F398D">
      <w:pPr>
        <w:pStyle w:val="Subtitle"/>
        <w:rPr>
          <w:rFonts w:ascii="Times New Roman" w:hAnsi="Times New Roman" w:cs="Times New Roman"/>
        </w:rPr>
      </w:pPr>
    </w:p>
    <w:p w14:paraId="77A6ABE4"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UPDATE</w:t>
      </w:r>
    </w:p>
    <w:p w14:paraId="501D3BF1"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transactions</w:t>
      </w:r>
    </w:p>
    <w:p w14:paraId="0C917EF8"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SET</w:t>
      </w:r>
    </w:p>
    <w:p w14:paraId="44C0B195"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`MODE` = _PAY,</w:t>
      </w:r>
    </w:p>
    <w:p w14:paraId="2F697187"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`STATUS` = 'PAID'</w:t>
      </w:r>
    </w:p>
    <w:p w14:paraId="7B351E0F"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WHERE</w:t>
      </w:r>
    </w:p>
    <w:p w14:paraId="3FCF135F"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R_ID = _R_ID;</w:t>
      </w:r>
    </w:p>
    <w:p w14:paraId="0626E8F9"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 xml:space="preserve">    SELECT _R_ID LIMIT 1;</w:t>
      </w:r>
    </w:p>
    <w:p w14:paraId="1DC45A8C"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ELSE</w:t>
      </w:r>
    </w:p>
    <w:p w14:paraId="10D26848"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ab/>
        <w:t>SIGNAL SQLSTATE '45000'</w:t>
      </w:r>
    </w:p>
    <w:p w14:paraId="72F74734"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lastRenderedPageBreak/>
        <w:t xml:space="preserve">            SET MESSAGE_TEXT = 'Duplicate registration for USN, E_ID pair';</w:t>
      </w:r>
    </w:p>
    <w:p w14:paraId="137386D0"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END IF;</w:t>
      </w:r>
    </w:p>
    <w:p w14:paraId="520782D9" w14:textId="77777777" w:rsidR="004D2915" w:rsidRPr="000872F3" w:rsidRDefault="004D2915" w:rsidP="004F398D">
      <w:pPr>
        <w:pStyle w:val="Subtitle"/>
        <w:rPr>
          <w:rFonts w:ascii="Times New Roman" w:hAnsi="Times New Roman" w:cs="Times New Roman"/>
        </w:rPr>
      </w:pPr>
      <w:r w:rsidRPr="000872F3">
        <w:rPr>
          <w:rFonts w:ascii="Times New Roman" w:hAnsi="Times New Roman" w:cs="Times New Roman"/>
        </w:rPr>
        <w:t>END$$</w:t>
      </w:r>
    </w:p>
    <w:p w14:paraId="107E9761" w14:textId="78B67CD5" w:rsidR="004D2915" w:rsidRPr="000872F3" w:rsidRDefault="004D2915" w:rsidP="004F398D">
      <w:pPr>
        <w:pStyle w:val="Subtitle"/>
        <w:rPr>
          <w:rFonts w:ascii="Times New Roman" w:hAnsi="Times New Roman" w:cs="Times New Roman"/>
        </w:rPr>
      </w:pPr>
      <w:proofErr w:type="gramStart"/>
      <w:r w:rsidRPr="000872F3">
        <w:rPr>
          <w:rFonts w:ascii="Times New Roman" w:hAnsi="Times New Roman" w:cs="Times New Roman"/>
        </w:rPr>
        <w:t>DELIMITER ;</w:t>
      </w:r>
      <w:proofErr w:type="gramEnd"/>
    </w:p>
    <w:p w14:paraId="2E110802" w14:textId="77777777" w:rsidR="00CD271C" w:rsidRPr="000872F3" w:rsidRDefault="00CD271C" w:rsidP="002F47D7">
      <w:pPr>
        <w:rPr>
          <w:b/>
          <w:bCs/>
          <w:sz w:val="32"/>
          <w:szCs w:val="32"/>
        </w:rPr>
      </w:pPr>
    </w:p>
    <w:p w14:paraId="2CEC30FD" w14:textId="78EA61E6" w:rsidR="004D2915" w:rsidRPr="004C7400" w:rsidRDefault="004D2915" w:rsidP="004D2915">
      <w:pPr>
        <w:rPr>
          <w:b/>
          <w:sz w:val="28"/>
          <w:szCs w:val="28"/>
        </w:rPr>
      </w:pPr>
      <w:r w:rsidRPr="004C7400">
        <w:rPr>
          <w:b/>
          <w:sz w:val="28"/>
          <w:szCs w:val="28"/>
        </w:rPr>
        <w:t>Login</w:t>
      </w:r>
    </w:p>
    <w:p w14:paraId="5EA78C83" w14:textId="77777777" w:rsidR="004D2915" w:rsidRPr="000872F3" w:rsidRDefault="004D2915" w:rsidP="00C27320">
      <w:pPr>
        <w:pStyle w:val="Subtitle"/>
        <w:rPr>
          <w:rFonts w:ascii="Times New Roman" w:hAnsi="Times New Roman" w:cs="Times New Roman"/>
        </w:rPr>
      </w:pPr>
      <w:r w:rsidRPr="000872F3">
        <w:rPr>
          <w:rFonts w:ascii="Times New Roman" w:hAnsi="Times New Roman" w:cs="Times New Roman"/>
        </w:rPr>
        <w:t>DELIMITER $$</w:t>
      </w:r>
    </w:p>
    <w:p w14:paraId="5CC6691C" w14:textId="77777777" w:rsidR="004D2915" w:rsidRPr="000872F3" w:rsidRDefault="004D2915" w:rsidP="00C27320">
      <w:pPr>
        <w:pStyle w:val="Subtitle"/>
        <w:rPr>
          <w:rFonts w:ascii="Times New Roman" w:hAnsi="Times New Roman" w:cs="Times New Roman"/>
        </w:rPr>
      </w:pPr>
      <w:r w:rsidRPr="000872F3">
        <w:rPr>
          <w:rFonts w:ascii="Times New Roman" w:hAnsi="Times New Roman" w:cs="Times New Roman"/>
        </w:rPr>
        <w:t>CREATE DEFINER=`</w:t>
      </w:r>
      <w:proofErr w:type="spellStart"/>
      <w:r w:rsidRPr="000872F3">
        <w:rPr>
          <w:rFonts w:ascii="Times New Roman" w:hAnsi="Times New Roman" w:cs="Times New Roman"/>
        </w:rPr>
        <w:t>root`@`localhost</w:t>
      </w:r>
      <w:proofErr w:type="spellEnd"/>
      <w:r w:rsidRPr="000872F3">
        <w:rPr>
          <w:rFonts w:ascii="Times New Roman" w:hAnsi="Times New Roman" w:cs="Times New Roman"/>
        </w:rPr>
        <w:t>` PROCEDURE `LOGIN</w:t>
      </w:r>
      <w:proofErr w:type="gramStart"/>
      <w:r w:rsidRPr="000872F3">
        <w:rPr>
          <w:rFonts w:ascii="Times New Roman" w:hAnsi="Times New Roman" w:cs="Times New Roman"/>
        </w:rPr>
        <w:t>`(</w:t>
      </w:r>
      <w:proofErr w:type="gramEnd"/>
      <w:r w:rsidRPr="000872F3">
        <w:rPr>
          <w:rFonts w:ascii="Times New Roman" w:hAnsi="Times New Roman" w:cs="Times New Roman"/>
        </w:rPr>
        <w:t>IN `_USN` VARCHAR(11), IN `PASS` VARCHAR(30))</w:t>
      </w:r>
    </w:p>
    <w:p w14:paraId="42BB4A1D" w14:textId="77777777" w:rsidR="004D2915" w:rsidRPr="000872F3" w:rsidRDefault="004D2915" w:rsidP="00C27320">
      <w:pPr>
        <w:pStyle w:val="Subtitle"/>
        <w:rPr>
          <w:rFonts w:ascii="Times New Roman" w:hAnsi="Times New Roman" w:cs="Times New Roman"/>
        </w:rPr>
      </w:pPr>
      <w:r w:rsidRPr="000872F3">
        <w:rPr>
          <w:rFonts w:ascii="Times New Roman" w:hAnsi="Times New Roman" w:cs="Times New Roman"/>
        </w:rPr>
        <w:t xml:space="preserve">    READS SQL DATA</w:t>
      </w:r>
    </w:p>
    <w:p w14:paraId="26170670" w14:textId="77777777" w:rsidR="004D2915" w:rsidRPr="000872F3" w:rsidRDefault="004D2915" w:rsidP="00C27320">
      <w:pPr>
        <w:pStyle w:val="Subtitle"/>
        <w:rPr>
          <w:rFonts w:ascii="Times New Roman" w:hAnsi="Times New Roman" w:cs="Times New Roman"/>
        </w:rPr>
      </w:pPr>
      <w:r w:rsidRPr="000872F3">
        <w:rPr>
          <w:rFonts w:ascii="Times New Roman" w:hAnsi="Times New Roman" w:cs="Times New Roman"/>
        </w:rPr>
        <w:t>BEGIN</w:t>
      </w:r>
    </w:p>
    <w:p w14:paraId="5C5ED09A" w14:textId="77777777" w:rsidR="004D2915" w:rsidRPr="000872F3" w:rsidRDefault="004D2915" w:rsidP="00C27320">
      <w:pPr>
        <w:pStyle w:val="Subtitle"/>
        <w:rPr>
          <w:rFonts w:ascii="Times New Roman" w:hAnsi="Times New Roman" w:cs="Times New Roman"/>
        </w:rPr>
      </w:pPr>
    </w:p>
    <w:p w14:paraId="3C757C96" w14:textId="77777777" w:rsidR="004D2915" w:rsidRPr="000872F3" w:rsidRDefault="004D2915" w:rsidP="00C27320">
      <w:pPr>
        <w:pStyle w:val="Subtitle"/>
        <w:rPr>
          <w:rFonts w:ascii="Times New Roman" w:hAnsi="Times New Roman" w:cs="Times New Roman"/>
        </w:rPr>
      </w:pPr>
      <w:r w:rsidRPr="000872F3">
        <w:rPr>
          <w:rFonts w:ascii="Times New Roman" w:hAnsi="Times New Roman" w:cs="Times New Roman"/>
        </w:rPr>
        <w:t>IF ((SELECT AES_</w:t>
      </w:r>
      <w:proofErr w:type="gramStart"/>
      <w:r w:rsidRPr="000872F3">
        <w:rPr>
          <w:rFonts w:ascii="Times New Roman" w:hAnsi="Times New Roman" w:cs="Times New Roman"/>
        </w:rPr>
        <w:t>ENCRYPT(</w:t>
      </w:r>
      <w:proofErr w:type="gramEnd"/>
      <w:r w:rsidRPr="000872F3">
        <w:rPr>
          <w:rFonts w:ascii="Times New Roman" w:hAnsi="Times New Roman" w:cs="Times New Roman"/>
        </w:rPr>
        <w:t>PASS, '</w:t>
      </w:r>
      <w:proofErr w:type="spellStart"/>
      <w:r w:rsidRPr="000872F3">
        <w:rPr>
          <w:rFonts w:ascii="Times New Roman" w:hAnsi="Times New Roman" w:cs="Times New Roman"/>
        </w:rPr>
        <w:t>nish</w:t>
      </w:r>
      <w:proofErr w:type="spellEnd"/>
      <w:r w:rsidRPr="000872F3">
        <w:rPr>
          <w:rFonts w:ascii="Times New Roman" w:hAnsi="Times New Roman" w:cs="Times New Roman"/>
        </w:rPr>
        <w:t>') AS `PASSWORD`) = (SELECT `PASSWORD` FROM `auth` WHERE `USN`=_USN)) THEN</w:t>
      </w:r>
    </w:p>
    <w:p w14:paraId="02395BC4" w14:textId="77777777" w:rsidR="004D2915" w:rsidRPr="000872F3" w:rsidRDefault="004D2915" w:rsidP="00C27320">
      <w:pPr>
        <w:pStyle w:val="Subtitle"/>
        <w:rPr>
          <w:rFonts w:ascii="Times New Roman" w:hAnsi="Times New Roman" w:cs="Times New Roman"/>
        </w:rPr>
      </w:pPr>
      <w:r w:rsidRPr="000872F3">
        <w:rPr>
          <w:rFonts w:ascii="Times New Roman" w:hAnsi="Times New Roman" w:cs="Times New Roman"/>
        </w:rPr>
        <w:t>SELECT true AS RESPONSE;</w:t>
      </w:r>
    </w:p>
    <w:p w14:paraId="6D821670" w14:textId="77777777" w:rsidR="004D2915" w:rsidRPr="000872F3" w:rsidRDefault="004D2915" w:rsidP="00C27320">
      <w:pPr>
        <w:pStyle w:val="Subtitle"/>
        <w:rPr>
          <w:rFonts w:ascii="Times New Roman" w:hAnsi="Times New Roman" w:cs="Times New Roman"/>
        </w:rPr>
      </w:pPr>
      <w:r w:rsidRPr="000872F3">
        <w:rPr>
          <w:rFonts w:ascii="Times New Roman" w:hAnsi="Times New Roman" w:cs="Times New Roman"/>
        </w:rPr>
        <w:t>ELSE</w:t>
      </w:r>
    </w:p>
    <w:p w14:paraId="32A3B549" w14:textId="77777777" w:rsidR="004D2915" w:rsidRPr="000872F3" w:rsidRDefault="004D2915" w:rsidP="00C27320">
      <w:pPr>
        <w:pStyle w:val="Subtitle"/>
        <w:rPr>
          <w:rFonts w:ascii="Times New Roman" w:hAnsi="Times New Roman" w:cs="Times New Roman"/>
        </w:rPr>
      </w:pPr>
      <w:r w:rsidRPr="000872F3">
        <w:rPr>
          <w:rFonts w:ascii="Times New Roman" w:hAnsi="Times New Roman" w:cs="Times New Roman"/>
        </w:rPr>
        <w:t>SELECT false AS RESPONSE;</w:t>
      </w:r>
    </w:p>
    <w:p w14:paraId="4D6E7FF8" w14:textId="77777777" w:rsidR="004D2915" w:rsidRPr="000872F3" w:rsidRDefault="004D2915" w:rsidP="00C27320">
      <w:pPr>
        <w:pStyle w:val="Subtitle"/>
        <w:rPr>
          <w:rFonts w:ascii="Times New Roman" w:hAnsi="Times New Roman" w:cs="Times New Roman"/>
        </w:rPr>
      </w:pPr>
      <w:r w:rsidRPr="000872F3">
        <w:rPr>
          <w:rFonts w:ascii="Times New Roman" w:hAnsi="Times New Roman" w:cs="Times New Roman"/>
        </w:rPr>
        <w:t>END IF;</w:t>
      </w:r>
    </w:p>
    <w:p w14:paraId="23302DC1" w14:textId="77777777" w:rsidR="004D2915" w:rsidRPr="000872F3" w:rsidRDefault="004D2915" w:rsidP="00C27320">
      <w:pPr>
        <w:pStyle w:val="Subtitle"/>
        <w:rPr>
          <w:rFonts w:ascii="Times New Roman" w:hAnsi="Times New Roman" w:cs="Times New Roman"/>
        </w:rPr>
      </w:pPr>
      <w:r w:rsidRPr="000872F3">
        <w:rPr>
          <w:rFonts w:ascii="Times New Roman" w:hAnsi="Times New Roman" w:cs="Times New Roman"/>
        </w:rPr>
        <w:t>END$$</w:t>
      </w:r>
    </w:p>
    <w:p w14:paraId="6E37AC10" w14:textId="6DBA3593" w:rsidR="004D2915" w:rsidRPr="000872F3" w:rsidRDefault="004D2915" w:rsidP="00C27320">
      <w:pPr>
        <w:pStyle w:val="Subtitle"/>
        <w:rPr>
          <w:rFonts w:ascii="Times New Roman" w:hAnsi="Times New Roman" w:cs="Times New Roman"/>
        </w:rPr>
      </w:pPr>
      <w:proofErr w:type="gramStart"/>
      <w:r w:rsidRPr="000872F3">
        <w:rPr>
          <w:rFonts w:ascii="Times New Roman" w:hAnsi="Times New Roman" w:cs="Times New Roman"/>
        </w:rPr>
        <w:t>DELIMITER ;</w:t>
      </w:r>
      <w:proofErr w:type="gramEnd"/>
    </w:p>
    <w:p w14:paraId="231CB8E8" w14:textId="77777777" w:rsidR="00A3228B" w:rsidRPr="000872F3" w:rsidRDefault="00A3228B" w:rsidP="004D2915">
      <w:pPr>
        <w:spacing w:line="360" w:lineRule="auto"/>
        <w:jc w:val="both"/>
      </w:pPr>
    </w:p>
    <w:p w14:paraId="263A84A3" w14:textId="590ECC88" w:rsidR="004D2915" w:rsidRPr="004C7400" w:rsidRDefault="004D2915" w:rsidP="004C7400">
      <w:pPr>
        <w:rPr>
          <w:b/>
          <w:sz w:val="28"/>
          <w:szCs w:val="28"/>
        </w:rPr>
      </w:pPr>
      <w:r w:rsidRPr="004C7400">
        <w:rPr>
          <w:b/>
          <w:sz w:val="28"/>
          <w:szCs w:val="28"/>
        </w:rPr>
        <w:t>Change password</w:t>
      </w:r>
    </w:p>
    <w:p w14:paraId="27C96FC0" w14:textId="75D0D344" w:rsidR="004D2915" w:rsidRPr="000872F3" w:rsidRDefault="004D2915" w:rsidP="00C27320">
      <w:pPr>
        <w:pStyle w:val="Subtitle"/>
        <w:rPr>
          <w:rFonts w:ascii="Times New Roman" w:hAnsi="Times New Roman" w:cs="Times New Roman"/>
        </w:rPr>
      </w:pPr>
    </w:p>
    <w:p w14:paraId="6905C4BB" w14:textId="77777777" w:rsidR="004D2915" w:rsidRPr="000872F3" w:rsidRDefault="004D2915" w:rsidP="00C27320">
      <w:pPr>
        <w:pStyle w:val="Subtitle"/>
        <w:rPr>
          <w:rFonts w:ascii="Times New Roman" w:hAnsi="Times New Roman" w:cs="Times New Roman"/>
        </w:rPr>
      </w:pPr>
      <w:r w:rsidRPr="000872F3">
        <w:rPr>
          <w:rFonts w:ascii="Times New Roman" w:hAnsi="Times New Roman" w:cs="Times New Roman"/>
        </w:rPr>
        <w:t>DELIMITER $$</w:t>
      </w:r>
    </w:p>
    <w:p w14:paraId="1D591ECA" w14:textId="77777777" w:rsidR="004D2915" w:rsidRPr="000872F3" w:rsidRDefault="004D2915" w:rsidP="00C27320">
      <w:pPr>
        <w:pStyle w:val="Subtitle"/>
        <w:rPr>
          <w:rFonts w:ascii="Times New Roman" w:hAnsi="Times New Roman" w:cs="Times New Roman"/>
        </w:rPr>
      </w:pPr>
      <w:r w:rsidRPr="000872F3">
        <w:rPr>
          <w:rFonts w:ascii="Times New Roman" w:hAnsi="Times New Roman" w:cs="Times New Roman"/>
        </w:rPr>
        <w:t>CREATE DEFINER=`</w:t>
      </w:r>
      <w:proofErr w:type="spellStart"/>
      <w:r w:rsidRPr="000872F3">
        <w:rPr>
          <w:rFonts w:ascii="Times New Roman" w:hAnsi="Times New Roman" w:cs="Times New Roman"/>
        </w:rPr>
        <w:t>root`@`localhost</w:t>
      </w:r>
      <w:proofErr w:type="spellEnd"/>
      <w:r w:rsidRPr="000872F3">
        <w:rPr>
          <w:rFonts w:ascii="Times New Roman" w:hAnsi="Times New Roman" w:cs="Times New Roman"/>
        </w:rPr>
        <w:t>` PROCEDURE `CHANGEPASS</w:t>
      </w:r>
      <w:proofErr w:type="gramStart"/>
      <w:r w:rsidRPr="000872F3">
        <w:rPr>
          <w:rFonts w:ascii="Times New Roman" w:hAnsi="Times New Roman" w:cs="Times New Roman"/>
        </w:rPr>
        <w:t>`(</w:t>
      </w:r>
      <w:proofErr w:type="gramEnd"/>
      <w:r w:rsidRPr="000872F3">
        <w:rPr>
          <w:rFonts w:ascii="Times New Roman" w:hAnsi="Times New Roman" w:cs="Times New Roman"/>
        </w:rPr>
        <w:t>IN `_USN` VARCHAR(11), IN `OLDPASS` VARCHAR(30), IN `NEWPASS` VARCHAR(30))</w:t>
      </w:r>
    </w:p>
    <w:p w14:paraId="7EFEF196" w14:textId="77777777" w:rsidR="004D2915" w:rsidRPr="000872F3" w:rsidRDefault="004D2915" w:rsidP="00C27320">
      <w:pPr>
        <w:pStyle w:val="Subtitle"/>
        <w:rPr>
          <w:rFonts w:ascii="Times New Roman" w:hAnsi="Times New Roman" w:cs="Times New Roman"/>
        </w:rPr>
      </w:pPr>
      <w:r w:rsidRPr="000872F3">
        <w:rPr>
          <w:rFonts w:ascii="Times New Roman" w:hAnsi="Times New Roman" w:cs="Times New Roman"/>
        </w:rPr>
        <w:t xml:space="preserve">    MODIFIES SQL DATA</w:t>
      </w:r>
    </w:p>
    <w:p w14:paraId="15870F44" w14:textId="77777777" w:rsidR="004D2915" w:rsidRPr="000872F3" w:rsidRDefault="004D2915" w:rsidP="00C27320">
      <w:pPr>
        <w:pStyle w:val="Subtitle"/>
        <w:rPr>
          <w:rFonts w:ascii="Times New Roman" w:hAnsi="Times New Roman" w:cs="Times New Roman"/>
        </w:rPr>
      </w:pPr>
      <w:r w:rsidRPr="000872F3">
        <w:rPr>
          <w:rFonts w:ascii="Times New Roman" w:hAnsi="Times New Roman" w:cs="Times New Roman"/>
        </w:rPr>
        <w:t>BEGIN</w:t>
      </w:r>
    </w:p>
    <w:p w14:paraId="79615C45" w14:textId="77777777" w:rsidR="004D2915" w:rsidRPr="000872F3" w:rsidRDefault="004D2915" w:rsidP="00C27320">
      <w:pPr>
        <w:pStyle w:val="Subtitle"/>
        <w:rPr>
          <w:rFonts w:ascii="Times New Roman" w:hAnsi="Times New Roman" w:cs="Times New Roman"/>
        </w:rPr>
      </w:pPr>
    </w:p>
    <w:p w14:paraId="271DC897" w14:textId="77777777" w:rsidR="004D2915" w:rsidRPr="000872F3" w:rsidRDefault="004D2915" w:rsidP="00C27320">
      <w:pPr>
        <w:pStyle w:val="Subtitle"/>
        <w:rPr>
          <w:rFonts w:ascii="Times New Roman" w:hAnsi="Times New Roman" w:cs="Times New Roman"/>
        </w:rPr>
      </w:pPr>
      <w:r w:rsidRPr="000872F3">
        <w:rPr>
          <w:rFonts w:ascii="Times New Roman" w:hAnsi="Times New Roman" w:cs="Times New Roman"/>
        </w:rPr>
        <w:t>IF ((SELECT AES_ENCRYPT(OLDPASS,'</w:t>
      </w:r>
      <w:proofErr w:type="spellStart"/>
      <w:r w:rsidRPr="000872F3">
        <w:rPr>
          <w:rFonts w:ascii="Times New Roman" w:hAnsi="Times New Roman" w:cs="Times New Roman"/>
        </w:rPr>
        <w:t>nish</w:t>
      </w:r>
      <w:proofErr w:type="spellEnd"/>
      <w:r w:rsidRPr="000872F3">
        <w:rPr>
          <w:rFonts w:ascii="Times New Roman" w:hAnsi="Times New Roman" w:cs="Times New Roman"/>
        </w:rPr>
        <w:t>') AS `PASSWORD`) = (SELECT `PASSWORD` FROM auth WHERE USN=_USN)) THEN</w:t>
      </w:r>
    </w:p>
    <w:p w14:paraId="3CA516B5" w14:textId="77777777" w:rsidR="004D2915" w:rsidRPr="000872F3" w:rsidRDefault="004D2915" w:rsidP="00C27320">
      <w:pPr>
        <w:pStyle w:val="Subtitle"/>
        <w:rPr>
          <w:rFonts w:ascii="Times New Roman" w:hAnsi="Times New Roman" w:cs="Times New Roman"/>
        </w:rPr>
      </w:pPr>
      <w:r w:rsidRPr="000872F3">
        <w:rPr>
          <w:rFonts w:ascii="Times New Roman" w:hAnsi="Times New Roman" w:cs="Times New Roman"/>
        </w:rPr>
        <w:tab/>
        <w:t>UPDATE auth SET `PASSWORD`= AES_ENCRYPT(NEWPASS,'</w:t>
      </w:r>
      <w:proofErr w:type="spellStart"/>
      <w:r w:rsidRPr="000872F3">
        <w:rPr>
          <w:rFonts w:ascii="Times New Roman" w:hAnsi="Times New Roman" w:cs="Times New Roman"/>
        </w:rPr>
        <w:t>nish</w:t>
      </w:r>
      <w:proofErr w:type="spellEnd"/>
      <w:r w:rsidRPr="000872F3">
        <w:rPr>
          <w:rFonts w:ascii="Times New Roman" w:hAnsi="Times New Roman" w:cs="Times New Roman"/>
        </w:rPr>
        <w:t>') WHERE USN=_USN;</w:t>
      </w:r>
    </w:p>
    <w:p w14:paraId="2464ED08" w14:textId="77777777" w:rsidR="004D2915" w:rsidRPr="000872F3" w:rsidRDefault="004D2915" w:rsidP="00C27320">
      <w:pPr>
        <w:pStyle w:val="Subtitle"/>
        <w:rPr>
          <w:rFonts w:ascii="Times New Roman" w:hAnsi="Times New Roman" w:cs="Times New Roman"/>
        </w:rPr>
      </w:pPr>
      <w:r w:rsidRPr="000872F3">
        <w:rPr>
          <w:rFonts w:ascii="Times New Roman" w:hAnsi="Times New Roman" w:cs="Times New Roman"/>
        </w:rPr>
        <w:t>ELSE</w:t>
      </w:r>
    </w:p>
    <w:p w14:paraId="4EE60620" w14:textId="77777777" w:rsidR="004D2915" w:rsidRPr="000872F3" w:rsidRDefault="004D2915" w:rsidP="00C27320">
      <w:pPr>
        <w:pStyle w:val="Subtitle"/>
        <w:rPr>
          <w:rFonts w:ascii="Times New Roman" w:hAnsi="Times New Roman" w:cs="Times New Roman"/>
        </w:rPr>
      </w:pPr>
      <w:r w:rsidRPr="000872F3">
        <w:rPr>
          <w:rFonts w:ascii="Times New Roman" w:hAnsi="Times New Roman" w:cs="Times New Roman"/>
        </w:rPr>
        <w:tab/>
        <w:t>SIGNAL SQLSTATE '45000' SET MESSAGE_TEXT = 'Incorrect Password. Please check the old password you have entered.';</w:t>
      </w:r>
    </w:p>
    <w:p w14:paraId="6985D8A2" w14:textId="77777777" w:rsidR="004D2915" w:rsidRPr="000872F3" w:rsidRDefault="004D2915" w:rsidP="00C27320">
      <w:pPr>
        <w:pStyle w:val="Subtitle"/>
        <w:rPr>
          <w:rFonts w:ascii="Times New Roman" w:hAnsi="Times New Roman" w:cs="Times New Roman"/>
        </w:rPr>
      </w:pPr>
      <w:r w:rsidRPr="000872F3">
        <w:rPr>
          <w:rFonts w:ascii="Times New Roman" w:hAnsi="Times New Roman" w:cs="Times New Roman"/>
        </w:rPr>
        <w:t>END IF;</w:t>
      </w:r>
    </w:p>
    <w:p w14:paraId="4ED4A4FA" w14:textId="77777777" w:rsidR="004D2915" w:rsidRPr="000872F3" w:rsidRDefault="004D2915" w:rsidP="00C27320">
      <w:pPr>
        <w:pStyle w:val="Subtitle"/>
        <w:rPr>
          <w:rFonts w:ascii="Times New Roman" w:hAnsi="Times New Roman" w:cs="Times New Roman"/>
        </w:rPr>
      </w:pPr>
      <w:r w:rsidRPr="000872F3">
        <w:rPr>
          <w:rFonts w:ascii="Times New Roman" w:hAnsi="Times New Roman" w:cs="Times New Roman"/>
        </w:rPr>
        <w:t>END$$</w:t>
      </w:r>
    </w:p>
    <w:p w14:paraId="6745D295" w14:textId="4EC9FAC3" w:rsidR="004D2915" w:rsidRPr="000872F3" w:rsidRDefault="004D2915" w:rsidP="00C27320">
      <w:pPr>
        <w:pStyle w:val="Subtitle"/>
        <w:rPr>
          <w:rFonts w:ascii="Times New Roman" w:hAnsi="Times New Roman" w:cs="Times New Roman"/>
        </w:rPr>
      </w:pPr>
      <w:proofErr w:type="gramStart"/>
      <w:r w:rsidRPr="000872F3">
        <w:rPr>
          <w:rFonts w:ascii="Times New Roman" w:hAnsi="Times New Roman" w:cs="Times New Roman"/>
        </w:rPr>
        <w:t>DELIMITER ;</w:t>
      </w:r>
      <w:proofErr w:type="gramEnd"/>
    </w:p>
    <w:p w14:paraId="3B772C62" w14:textId="7D716FB6" w:rsidR="00D45FFA" w:rsidRDefault="00D45FFA" w:rsidP="00D45FFA">
      <w:pPr>
        <w:rPr>
          <w:b/>
          <w:bCs/>
          <w:sz w:val="32"/>
          <w:szCs w:val="32"/>
        </w:rPr>
      </w:pPr>
    </w:p>
    <w:p w14:paraId="2A93CA55" w14:textId="61CFA2BD" w:rsidR="00D45FFA" w:rsidRDefault="00D45FFA" w:rsidP="00D45FFA">
      <w:pPr>
        <w:rPr>
          <w:b/>
          <w:bCs/>
          <w:sz w:val="32"/>
          <w:szCs w:val="32"/>
        </w:rPr>
      </w:pPr>
    </w:p>
    <w:p w14:paraId="7B19552E" w14:textId="4B2137C7" w:rsidR="00D45FFA" w:rsidRDefault="00D45FFA" w:rsidP="00D45FFA">
      <w:pPr>
        <w:rPr>
          <w:b/>
          <w:bCs/>
          <w:sz w:val="32"/>
          <w:szCs w:val="32"/>
        </w:rPr>
      </w:pPr>
    </w:p>
    <w:p w14:paraId="0E98824A" w14:textId="52BABBE0" w:rsidR="00D45FFA" w:rsidRDefault="00D45FFA" w:rsidP="00D45FFA">
      <w:pPr>
        <w:rPr>
          <w:b/>
          <w:bCs/>
          <w:sz w:val="32"/>
          <w:szCs w:val="32"/>
        </w:rPr>
      </w:pPr>
    </w:p>
    <w:p w14:paraId="60C65C03" w14:textId="34C4BE8D" w:rsidR="004C7400" w:rsidRDefault="004C7400" w:rsidP="00D45FFA">
      <w:pPr>
        <w:rPr>
          <w:b/>
          <w:bCs/>
          <w:sz w:val="32"/>
          <w:szCs w:val="32"/>
        </w:rPr>
      </w:pPr>
    </w:p>
    <w:p w14:paraId="7ACEEA6E" w14:textId="6F047B8A" w:rsidR="004C7400" w:rsidRDefault="004C7400" w:rsidP="00D45FFA">
      <w:pPr>
        <w:rPr>
          <w:b/>
          <w:bCs/>
          <w:sz w:val="32"/>
          <w:szCs w:val="32"/>
        </w:rPr>
      </w:pPr>
    </w:p>
    <w:p w14:paraId="1A044775" w14:textId="313623C1" w:rsidR="004C7400" w:rsidRDefault="004C7400" w:rsidP="00D45FFA">
      <w:pPr>
        <w:rPr>
          <w:b/>
          <w:bCs/>
          <w:sz w:val="32"/>
          <w:szCs w:val="32"/>
        </w:rPr>
      </w:pPr>
    </w:p>
    <w:p w14:paraId="05066B33" w14:textId="624B2CF6" w:rsidR="004C7400" w:rsidRDefault="004C7400" w:rsidP="00D45FFA">
      <w:pPr>
        <w:rPr>
          <w:b/>
          <w:bCs/>
          <w:sz w:val="32"/>
          <w:szCs w:val="32"/>
        </w:rPr>
      </w:pPr>
    </w:p>
    <w:p w14:paraId="7908C45D" w14:textId="60620C4F" w:rsidR="004C7400" w:rsidRDefault="004C7400" w:rsidP="00D45FFA">
      <w:pPr>
        <w:rPr>
          <w:b/>
          <w:bCs/>
          <w:sz w:val="32"/>
          <w:szCs w:val="32"/>
        </w:rPr>
      </w:pPr>
    </w:p>
    <w:p w14:paraId="2C7F1B87" w14:textId="77777777" w:rsidR="004C7400" w:rsidRDefault="004C7400" w:rsidP="00D45FFA">
      <w:pPr>
        <w:rPr>
          <w:b/>
          <w:bCs/>
          <w:sz w:val="32"/>
          <w:szCs w:val="32"/>
        </w:rPr>
      </w:pPr>
    </w:p>
    <w:p w14:paraId="1A699FCC" w14:textId="77777777" w:rsidR="00243739" w:rsidRDefault="00243739" w:rsidP="00D45FFA">
      <w:pPr>
        <w:rPr>
          <w:b/>
          <w:sz w:val="32"/>
          <w:szCs w:val="32"/>
        </w:rPr>
      </w:pPr>
    </w:p>
    <w:p w14:paraId="14EB5827" w14:textId="69ED45B1" w:rsidR="00CA68EF" w:rsidRPr="00CF1E32" w:rsidRDefault="00CA68EF" w:rsidP="00CF1E32">
      <w:pPr>
        <w:spacing w:line="360" w:lineRule="auto"/>
        <w:jc w:val="both"/>
        <w:rPr>
          <w:sz w:val="26"/>
          <w:szCs w:val="26"/>
        </w:rPr>
      </w:pPr>
      <w:r>
        <w:rPr>
          <w:b/>
          <w:sz w:val="32"/>
          <w:szCs w:val="32"/>
        </w:rPr>
        <w:t>Chapter 4</w:t>
      </w:r>
    </w:p>
    <w:p w14:paraId="23A18512" w14:textId="77777777" w:rsidR="00CA68EF" w:rsidRDefault="00CA68EF" w:rsidP="00CA68EF">
      <w:pPr>
        <w:pStyle w:val="Heading1"/>
      </w:pPr>
      <w:bookmarkStart w:id="14" w:name="_Toc26195423"/>
      <w:r>
        <w:t>IMPLEMENTATION AND CODING</w:t>
      </w:r>
      <w:bookmarkEnd w:id="14"/>
    </w:p>
    <w:p w14:paraId="067AC029" w14:textId="77777777" w:rsidR="00CA68EF" w:rsidRPr="00A04561" w:rsidRDefault="00CA68EF">
      <w:pPr>
        <w:rPr>
          <w:b/>
          <w:sz w:val="32"/>
          <w:szCs w:val="32"/>
        </w:rPr>
      </w:pPr>
    </w:p>
    <w:p w14:paraId="35859101" w14:textId="3C998680" w:rsidR="004E28D6" w:rsidRDefault="009029EC" w:rsidP="00035571">
      <w:pPr>
        <w:pStyle w:val="Heading2"/>
        <w:numPr>
          <w:ilvl w:val="0"/>
          <w:numId w:val="0"/>
        </w:numPr>
      </w:pPr>
      <w:bookmarkStart w:id="15" w:name="_Toc26195424"/>
      <w:r w:rsidRPr="00A04561">
        <w:t xml:space="preserve">4.1 </w:t>
      </w:r>
      <w:r w:rsidR="00502AFC">
        <w:t>Source Code</w:t>
      </w:r>
      <w:bookmarkEnd w:id="15"/>
    </w:p>
    <w:p w14:paraId="2C74A42E" w14:textId="0754EC78" w:rsidR="004E28D6" w:rsidRPr="00AB5D99" w:rsidRDefault="004E28D6" w:rsidP="004E28D6">
      <w:pPr>
        <w:pStyle w:val="Heading4"/>
        <w:rPr>
          <w:rFonts w:ascii="Times New Roman" w:hAnsi="Times New Roman" w:cs="Times New Roman"/>
        </w:rPr>
      </w:pPr>
      <w:r w:rsidRPr="00AB5D99">
        <w:rPr>
          <w:rFonts w:ascii="Times New Roman" w:hAnsi="Times New Roman" w:cs="Times New Roman"/>
        </w:rPr>
        <w:t>FILE: main.js</w:t>
      </w:r>
    </w:p>
    <w:p w14:paraId="7277AAF4"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const path = require('path')</w:t>
      </w:r>
    </w:p>
    <w:p w14:paraId="73E6498D" w14:textId="77777777" w:rsidR="004E28D6" w:rsidRPr="000F3117" w:rsidRDefault="004E28D6" w:rsidP="004E28D6">
      <w:pPr>
        <w:pStyle w:val="Subtitle"/>
        <w:rPr>
          <w:rFonts w:ascii="Times New Roman" w:hAnsi="Times New Roman" w:cs="Times New Roman"/>
        </w:rPr>
      </w:pPr>
    </w:p>
    <w:p w14:paraId="64A08A4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const {</w:t>
      </w:r>
    </w:p>
    <w:p w14:paraId="7DE4A5F8"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t>app,</w:t>
      </w:r>
    </w:p>
    <w:p w14:paraId="47C00A7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BrowserWindow</w:t>
      </w:r>
      <w:proofErr w:type="spellEnd"/>
      <w:r w:rsidRPr="000F3117">
        <w:rPr>
          <w:rFonts w:ascii="Times New Roman" w:hAnsi="Times New Roman" w:cs="Times New Roman"/>
        </w:rPr>
        <w:t>,</w:t>
      </w:r>
    </w:p>
    <w:p w14:paraId="2D5D4188"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t>dialog,</w:t>
      </w:r>
    </w:p>
    <w:p w14:paraId="6DA7C5E3"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ipcMain</w:t>
      </w:r>
      <w:proofErr w:type="spellEnd"/>
      <w:r w:rsidRPr="000F3117">
        <w:rPr>
          <w:rFonts w:ascii="Times New Roman" w:hAnsi="Times New Roman" w:cs="Times New Roman"/>
        </w:rPr>
        <w:t>,</w:t>
      </w:r>
    </w:p>
    <w:p w14:paraId="585F7A3E"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 require('electron')</w:t>
      </w:r>
    </w:p>
    <w:p w14:paraId="61E18233" w14:textId="77777777" w:rsidR="004E28D6" w:rsidRPr="000F3117" w:rsidRDefault="004E28D6" w:rsidP="004E28D6">
      <w:pPr>
        <w:pStyle w:val="Subtitle"/>
        <w:rPr>
          <w:rFonts w:ascii="Times New Roman" w:hAnsi="Times New Roman" w:cs="Times New Roman"/>
        </w:rPr>
      </w:pPr>
    </w:p>
    <w:p w14:paraId="234CCB07"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require('electron-reload</w:t>
      </w:r>
      <w:proofErr w:type="gramStart"/>
      <w:r w:rsidRPr="000F3117">
        <w:rPr>
          <w:rFonts w:ascii="Times New Roman" w:hAnsi="Times New Roman" w:cs="Times New Roman"/>
        </w:rPr>
        <w:t>')(</w:t>
      </w:r>
      <w:proofErr w:type="gramEnd"/>
      <w:r w:rsidRPr="000F3117">
        <w:rPr>
          <w:rFonts w:ascii="Times New Roman" w:hAnsi="Times New Roman" w:cs="Times New Roman"/>
        </w:rPr>
        <w:t>__</w:t>
      </w:r>
      <w:proofErr w:type="spellStart"/>
      <w:r w:rsidRPr="000F3117">
        <w:rPr>
          <w:rFonts w:ascii="Times New Roman" w:hAnsi="Times New Roman" w:cs="Times New Roman"/>
        </w:rPr>
        <w:t>dirname</w:t>
      </w:r>
      <w:proofErr w:type="spellEnd"/>
      <w:r w:rsidRPr="000F3117">
        <w:rPr>
          <w:rFonts w:ascii="Times New Roman" w:hAnsi="Times New Roman" w:cs="Times New Roman"/>
        </w:rPr>
        <w:t>, {</w:t>
      </w:r>
    </w:p>
    <w:p w14:paraId="54157F9E"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electron: require(`${__</w:t>
      </w:r>
      <w:proofErr w:type="spellStart"/>
      <w:r w:rsidRPr="000F3117">
        <w:rPr>
          <w:rFonts w:ascii="Times New Roman" w:hAnsi="Times New Roman" w:cs="Times New Roman"/>
        </w:rPr>
        <w:t>dirname</w:t>
      </w:r>
      <w:proofErr w:type="spellEnd"/>
      <w:r w:rsidRPr="000F3117">
        <w:rPr>
          <w:rFonts w:ascii="Times New Roman" w:hAnsi="Times New Roman" w:cs="Times New Roman"/>
        </w:rPr>
        <w:t>}/</w:t>
      </w:r>
      <w:proofErr w:type="spellStart"/>
      <w:r w:rsidRPr="000F3117">
        <w:rPr>
          <w:rFonts w:ascii="Times New Roman" w:hAnsi="Times New Roman" w:cs="Times New Roman"/>
        </w:rPr>
        <w:t>node_modules</w:t>
      </w:r>
      <w:proofErr w:type="spellEnd"/>
      <w:r w:rsidRPr="000F3117">
        <w:rPr>
          <w:rFonts w:ascii="Times New Roman" w:hAnsi="Times New Roman" w:cs="Times New Roman"/>
        </w:rPr>
        <w:t>/electron`)</w:t>
      </w:r>
    </w:p>
    <w:p w14:paraId="57CDB374"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w:t>
      </w:r>
    </w:p>
    <w:p w14:paraId="096A47EE" w14:textId="77777777" w:rsidR="004E28D6" w:rsidRPr="000F3117" w:rsidRDefault="004E28D6" w:rsidP="004E28D6">
      <w:pPr>
        <w:pStyle w:val="Subtitle"/>
        <w:rPr>
          <w:rFonts w:ascii="Times New Roman" w:hAnsi="Times New Roman" w:cs="Times New Roman"/>
        </w:rPr>
      </w:pPr>
    </w:p>
    <w:p w14:paraId="4D562052"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let </w:t>
      </w:r>
      <w:proofErr w:type="spellStart"/>
      <w:r w:rsidRPr="000F3117">
        <w:rPr>
          <w:rFonts w:ascii="Times New Roman" w:hAnsi="Times New Roman" w:cs="Times New Roman"/>
        </w:rPr>
        <w:t>loginWin</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eventWin</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viewEventWin</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userWin</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loginUSN</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aboutWin</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isAdmin</w:t>
      </w:r>
      <w:proofErr w:type="spellEnd"/>
      <w:r w:rsidRPr="000F3117">
        <w:rPr>
          <w:rFonts w:ascii="Times New Roman" w:hAnsi="Times New Roman" w:cs="Times New Roman"/>
        </w:rPr>
        <w:t xml:space="preserve"> = false</w:t>
      </w:r>
    </w:p>
    <w:p w14:paraId="7C22BFBA"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const Window = require(</w:t>
      </w:r>
      <w:proofErr w:type="gramStart"/>
      <w:r w:rsidRPr="000F3117">
        <w:rPr>
          <w:rFonts w:ascii="Times New Roman" w:hAnsi="Times New Roman" w:cs="Times New Roman"/>
        </w:rPr>
        <w:t>'./</w:t>
      </w:r>
      <w:proofErr w:type="spellStart"/>
      <w:proofErr w:type="gramEnd"/>
      <w:r w:rsidRPr="000F3117">
        <w:rPr>
          <w:rFonts w:ascii="Times New Roman" w:hAnsi="Times New Roman" w:cs="Times New Roman"/>
        </w:rPr>
        <w:t>js</w:t>
      </w:r>
      <w:proofErr w:type="spellEnd"/>
      <w:r w:rsidRPr="000F3117">
        <w:rPr>
          <w:rFonts w:ascii="Times New Roman" w:hAnsi="Times New Roman" w:cs="Times New Roman"/>
        </w:rPr>
        <w:t>/Window')</w:t>
      </w:r>
    </w:p>
    <w:p w14:paraId="5C224FE2" w14:textId="77777777" w:rsidR="004E28D6" w:rsidRPr="000F3117" w:rsidRDefault="004E28D6" w:rsidP="004E28D6">
      <w:pPr>
        <w:pStyle w:val="Subtitle"/>
        <w:rPr>
          <w:rFonts w:ascii="Times New Roman" w:hAnsi="Times New Roman" w:cs="Times New Roman"/>
        </w:rPr>
      </w:pPr>
    </w:p>
    <w:p w14:paraId="2B5F811F"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const </w:t>
      </w:r>
      <w:proofErr w:type="spellStart"/>
      <w:r w:rsidRPr="000F3117">
        <w:rPr>
          <w:rFonts w:ascii="Times New Roman" w:hAnsi="Times New Roman" w:cs="Times New Roman"/>
        </w:rPr>
        <w:t>db</w:t>
      </w:r>
      <w:proofErr w:type="spellEnd"/>
      <w:r w:rsidRPr="000F3117">
        <w:rPr>
          <w:rFonts w:ascii="Times New Roman" w:hAnsi="Times New Roman" w:cs="Times New Roman"/>
        </w:rPr>
        <w:t xml:space="preserve"> = require(</w:t>
      </w:r>
      <w:proofErr w:type="gramStart"/>
      <w:r w:rsidRPr="000F3117">
        <w:rPr>
          <w:rFonts w:ascii="Times New Roman" w:hAnsi="Times New Roman" w:cs="Times New Roman"/>
        </w:rPr>
        <w:t>'./</w:t>
      </w:r>
      <w:proofErr w:type="spellStart"/>
      <w:proofErr w:type="gramEnd"/>
      <w:r w:rsidRPr="000F3117">
        <w:rPr>
          <w:rFonts w:ascii="Times New Roman" w:hAnsi="Times New Roman" w:cs="Times New Roman"/>
        </w:rPr>
        <w:t>js</w:t>
      </w:r>
      <w:proofErr w:type="spellEnd"/>
      <w:r w:rsidRPr="000F3117">
        <w:rPr>
          <w:rFonts w:ascii="Times New Roman" w:hAnsi="Times New Roman" w:cs="Times New Roman"/>
        </w:rPr>
        <w:t>/</w:t>
      </w:r>
      <w:proofErr w:type="spellStart"/>
      <w:r w:rsidRPr="000F3117">
        <w:rPr>
          <w:rFonts w:ascii="Times New Roman" w:hAnsi="Times New Roman" w:cs="Times New Roman"/>
        </w:rPr>
        <w:t>db</w:t>
      </w:r>
      <w:proofErr w:type="spellEnd"/>
      <w:r w:rsidRPr="000F3117">
        <w:rPr>
          <w:rFonts w:ascii="Times New Roman" w:hAnsi="Times New Roman" w:cs="Times New Roman"/>
        </w:rPr>
        <w:t>')</w:t>
      </w:r>
    </w:p>
    <w:p w14:paraId="09E94AF2"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const </w:t>
      </w:r>
      <w:proofErr w:type="spellStart"/>
      <w:r w:rsidRPr="000F3117">
        <w:rPr>
          <w:rFonts w:ascii="Times New Roman" w:hAnsi="Times New Roman" w:cs="Times New Roman"/>
        </w:rPr>
        <w:t>showError</w:t>
      </w:r>
      <w:proofErr w:type="spellEnd"/>
      <w:r w:rsidRPr="000F3117">
        <w:rPr>
          <w:rFonts w:ascii="Times New Roman" w:hAnsi="Times New Roman" w:cs="Times New Roman"/>
        </w:rPr>
        <w:t xml:space="preserve"> = require(</w:t>
      </w:r>
      <w:proofErr w:type="gramStart"/>
      <w:r w:rsidRPr="000F3117">
        <w:rPr>
          <w:rFonts w:ascii="Times New Roman" w:hAnsi="Times New Roman" w:cs="Times New Roman"/>
        </w:rPr>
        <w:t>'./</w:t>
      </w:r>
      <w:proofErr w:type="spellStart"/>
      <w:proofErr w:type="gramEnd"/>
      <w:r w:rsidRPr="000F3117">
        <w:rPr>
          <w:rFonts w:ascii="Times New Roman" w:hAnsi="Times New Roman" w:cs="Times New Roman"/>
        </w:rPr>
        <w:t>js</w:t>
      </w:r>
      <w:proofErr w:type="spellEnd"/>
      <w:r w:rsidRPr="000F3117">
        <w:rPr>
          <w:rFonts w:ascii="Times New Roman" w:hAnsi="Times New Roman" w:cs="Times New Roman"/>
        </w:rPr>
        <w:t>/</w:t>
      </w:r>
      <w:proofErr w:type="spellStart"/>
      <w:r w:rsidRPr="000F3117">
        <w:rPr>
          <w:rFonts w:ascii="Times New Roman" w:hAnsi="Times New Roman" w:cs="Times New Roman"/>
        </w:rPr>
        <w:t>showError</w:t>
      </w:r>
      <w:proofErr w:type="spellEnd"/>
      <w:r w:rsidRPr="000F3117">
        <w:rPr>
          <w:rFonts w:ascii="Times New Roman" w:hAnsi="Times New Roman" w:cs="Times New Roman"/>
        </w:rPr>
        <w:t>')</w:t>
      </w:r>
    </w:p>
    <w:p w14:paraId="55ECE0BB" w14:textId="77777777" w:rsidR="004E28D6" w:rsidRPr="000F3117" w:rsidRDefault="004E28D6" w:rsidP="004E28D6">
      <w:pPr>
        <w:pStyle w:val="Subtitle"/>
        <w:rPr>
          <w:rFonts w:ascii="Times New Roman" w:hAnsi="Times New Roman" w:cs="Times New Roman"/>
        </w:rPr>
      </w:pPr>
    </w:p>
    <w:p w14:paraId="7B765653" w14:textId="77777777" w:rsidR="004E28D6" w:rsidRPr="000F3117" w:rsidRDefault="004E28D6" w:rsidP="004E28D6">
      <w:pPr>
        <w:pStyle w:val="Subtitle"/>
        <w:rPr>
          <w:rFonts w:ascii="Times New Roman" w:hAnsi="Times New Roman" w:cs="Times New Roman"/>
        </w:rPr>
      </w:pPr>
    </w:p>
    <w:p w14:paraId="05DA99AE" w14:textId="77777777" w:rsidR="004E28D6" w:rsidRPr="000F3117" w:rsidRDefault="004E28D6" w:rsidP="004E28D6">
      <w:pPr>
        <w:pStyle w:val="Subtitle"/>
        <w:rPr>
          <w:rFonts w:ascii="Times New Roman" w:hAnsi="Times New Roman" w:cs="Times New Roman"/>
        </w:rPr>
      </w:pPr>
      <w:proofErr w:type="spellStart"/>
      <w:r w:rsidRPr="000F3117">
        <w:rPr>
          <w:rFonts w:ascii="Times New Roman" w:hAnsi="Times New Roman" w:cs="Times New Roman"/>
        </w:rPr>
        <w:t>createWindow</w:t>
      </w:r>
      <w:proofErr w:type="spellEnd"/>
      <w:r w:rsidRPr="000F3117">
        <w:rPr>
          <w:rFonts w:ascii="Times New Roman" w:hAnsi="Times New Roman" w:cs="Times New Roman"/>
        </w:rPr>
        <w:t xml:space="preserve"> = () =&gt; {</w:t>
      </w:r>
    </w:p>
    <w:p w14:paraId="2E464E8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t>const {screen} = require('electron')</w:t>
      </w:r>
    </w:p>
    <w:p w14:paraId="5A3E575F"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t xml:space="preserve">var dimensions = </w:t>
      </w:r>
      <w:proofErr w:type="spellStart"/>
      <w:proofErr w:type="gramStart"/>
      <w:r w:rsidRPr="000F3117">
        <w:rPr>
          <w:rFonts w:ascii="Times New Roman" w:hAnsi="Times New Roman" w:cs="Times New Roman"/>
        </w:rPr>
        <w:t>screen.getPrimaryDisplay</w:t>
      </w:r>
      <w:proofErr w:type="spellEnd"/>
      <w:proofErr w:type="gramEnd"/>
      <w:r w:rsidRPr="000F3117">
        <w:rPr>
          <w:rFonts w:ascii="Times New Roman" w:hAnsi="Times New Roman" w:cs="Times New Roman"/>
        </w:rPr>
        <w:t xml:space="preserve">().size, </w:t>
      </w:r>
      <w:proofErr w:type="spellStart"/>
      <w:r w:rsidRPr="000F3117">
        <w:rPr>
          <w:rFonts w:ascii="Times New Roman" w:hAnsi="Times New Roman" w:cs="Times New Roman"/>
        </w:rPr>
        <w:t>zFactor</w:t>
      </w:r>
      <w:proofErr w:type="spellEnd"/>
      <w:r w:rsidRPr="000F3117">
        <w:rPr>
          <w:rFonts w:ascii="Times New Roman" w:hAnsi="Times New Roman" w:cs="Times New Roman"/>
        </w:rPr>
        <w:t xml:space="preserve"> = 1440/</w:t>
      </w:r>
      <w:proofErr w:type="spellStart"/>
      <w:r w:rsidRPr="000F3117">
        <w:rPr>
          <w:rFonts w:ascii="Times New Roman" w:hAnsi="Times New Roman" w:cs="Times New Roman"/>
        </w:rPr>
        <w:t>dimensions.width</w:t>
      </w:r>
      <w:proofErr w:type="spellEnd"/>
      <w:r w:rsidRPr="000F3117">
        <w:rPr>
          <w:rFonts w:ascii="Times New Roman" w:hAnsi="Times New Roman" w:cs="Times New Roman"/>
        </w:rPr>
        <w:t>;</w:t>
      </w:r>
    </w:p>
    <w:p w14:paraId="24AAAD4E" w14:textId="77777777" w:rsidR="004E28D6" w:rsidRPr="000F3117" w:rsidRDefault="004E28D6" w:rsidP="004E28D6">
      <w:pPr>
        <w:pStyle w:val="Subtitle"/>
        <w:rPr>
          <w:rFonts w:ascii="Times New Roman" w:hAnsi="Times New Roman" w:cs="Times New Roman"/>
        </w:rPr>
      </w:pPr>
    </w:p>
    <w:p w14:paraId="42C7625A"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loginWin</w:t>
      </w:r>
      <w:proofErr w:type="spellEnd"/>
      <w:r w:rsidRPr="000F3117">
        <w:rPr>
          <w:rFonts w:ascii="Times New Roman" w:hAnsi="Times New Roman" w:cs="Times New Roman"/>
        </w:rPr>
        <w:t xml:space="preserve"> = new </w:t>
      </w:r>
      <w:proofErr w:type="gramStart"/>
      <w:r w:rsidRPr="000F3117">
        <w:rPr>
          <w:rFonts w:ascii="Times New Roman" w:hAnsi="Times New Roman" w:cs="Times New Roman"/>
        </w:rPr>
        <w:t>Window(</w:t>
      </w:r>
      <w:proofErr w:type="gramEnd"/>
      <w:r w:rsidRPr="000F3117">
        <w:rPr>
          <w:rFonts w:ascii="Times New Roman" w:hAnsi="Times New Roman" w:cs="Times New Roman"/>
        </w:rPr>
        <w:t>{</w:t>
      </w:r>
    </w:p>
    <w:p w14:paraId="7614E87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file: 'index.html',</w:t>
      </w:r>
    </w:p>
    <w:p w14:paraId="1B261769"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 xml:space="preserve">zoom: </w:t>
      </w:r>
      <w:proofErr w:type="spellStart"/>
      <w:r w:rsidRPr="000F3117">
        <w:rPr>
          <w:rFonts w:ascii="Times New Roman" w:hAnsi="Times New Roman" w:cs="Times New Roman"/>
        </w:rPr>
        <w:t>zFactor</w:t>
      </w:r>
      <w:proofErr w:type="spellEnd"/>
      <w:r w:rsidRPr="000F3117">
        <w:rPr>
          <w:rFonts w:ascii="Times New Roman" w:hAnsi="Times New Roman" w:cs="Times New Roman"/>
        </w:rPr>
        <w:t>,</w:t>
      </w:r>
    </w:p>
    <w:p w14:paraId="1F5CE167"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width: 700,</w:t>
      </w:r>
    </w:p>
    <w:p w14:paraId="493FE01E"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height: 500,</w:t>
      </w:r>
    </w:p>
    <w:p w14:paraId="3285C57A"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t>})</w:t>
      </w:r>
    </w:p>
    <w:p w14:paraId="50F5A659" w14:textId="77777777" w:rsidR="004E28D6" w:rsidRPr="000F3117" w:rsidRDefault="004E28D6" w:rsidP="004E28D6">
      <w:pPr>
        <w:pStyle w:val="Subtitle"/>
        <w:rPr>
          <w:rFonts w:ascii="Times New Roman" w:hAnsi="Times New Roman" w:cs="Times New Roman"/>
        </w:rPr>
      </w:pPr>
    </w:p>
    <w:p w14:paraId="7AFB73AE"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loginWin.once</w:t>
      </w:r>
      <w:proofErr w:type="spellEnd"/>
      <w:r w:rsidRPr="000F3117">
        <w:rPr>
          <w:rFonts w:ascii="Times New Roman" w:hAnsi="Times New Roman" w:cs="Times New Roman"/>
        </w:rPr>
        <w:t>('show', () =&gt; {</w:t>
      </w:r>
    </w:p>
    <w:p w14:paraId="1B91C1C4"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proofErr w:type="spellStart"/>
      <w:proofErr w:type="gramStart"/>
      <w:r w:rsidRPr="000F3117">
        <w:rPr>
          <w:rFonts w:ascii="Times New Roman" w:hAnsi="Times New Roman" w:cs="Times New Roman"/>
        </w:rPr>
        <w:t>db.connect</w:t>
      </w:r>
      <w:proofErr w:type="spellEnd"/>
      <w:proofErr w:type="gramEnd"/>
      <w:r w:rsidRPr="000F3117">
        <w:rPr>
          <w:rFonts w:ascii="Times New Roman" w:hAnsi="Times New Roman" w:cs="Times New Roman"/>
        </w:rPr>
        <w:t xml:space="preserve">((err) =&gt; {if (err) </w:t>
      </w:r>
      <w:proofErr w:type="spellStart"/>
      <w:r w:rsidRPr="000F3117">
        <w:rPr>
          <w:rFonts w:ascii="Times New Roman" w:hAnsi="Times New Roman" w:cs="Times New Roman"/>
        </w:rPr>
        <w:t>showError</w:t>
      </w:r>
      <w:proofErr w:type="spellEnd"/>
      <w:r w:rsidRPr="000F3117">
        <w:rPr>
          <w:rFonts w:ascii="Times New Roman" w:hAnsi="Times New Roman" w:cs="Times New Roman"/>
        </w:rPr>
        <w:t>(err)});</w:t>
      </w:r>
    </w:p>
    <w:p w14:paraId="41C330E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t>})</w:t>
      </w:r>
    </w:p>
    <w:p w14:paraId="7836F5CF" w14:textId="77777777" w:rsidR="004E28D6" w:rsidRPr="000F3117" w:rsidRDefault="004E28D6" w:rsidP="004E28D6">
      <w:pPr>
        <w:pStyle w:val="Subtitle"/>
        <w:rPr>
          <w:rFonts w:ascii="Times New Roman" w:hAnsi="Times New Roman" w:cs="Times New Roman"/>
        </w:rPr>
      </w:pPr>
    </w:p>
    <w:p w14:paraId="6F8110BD"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ipcMain.on</w:t>
      </w:r>
      <w:proofErr w:type="spellEnd"/>
      <w:r w:rsidRPr="000F3117">
        <w:rPr>
          <w:rFonts w:ascii="Times New Roman" w:hAnsi="Times New Roman" w:cs="Times New Roman"/>
        </w:rPr>
        <w:t xml:space="preserve">('event-window', (e, </w:t>
      </w:r>
      <w:proofErr w:type="spellStart"/>
      <w:r w:rsidRPr="000F3117">
        <w:rPr>
          <w:rFonts w:ascii="Times New Roman" w:hAnsi="Times New Roman" w:cs="Times New Roman"/>
        </w:rPr>
        <w:t>usn</w:t>
      </w:r>
      <w:proofErr w:type="spellEnd"/>
      <w:r w:rsidRPr="000F3117">
        <w:rPr>
          <w:rFonts w:ascii="Times New Roman" w:hAnsi="Times New Roman" w:cs="Times New Roman"/>
        </w:rPr>
        <w:t>) =&gt; {</w:t>
      </w:r>
    </w:p>
    <w:p w14:paraId="456C1D5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if </w:t>
      </w:r>
      <w:proofErr w:type="gramStart"/>
      <w:r w:rsidRPr="000F3117">
        <w:rPr>
          <w:rFonts w:ascii="Times New Roman" w:hAnsi="Times New Roman" w:cs="Times New Roman"/>
        </w:rPr>
        <w:t>(!</w:t>
      </w:r>
      <w:proofErr w:type="spellStart"/>
      <w:r w:rsidRPr="000F3117">
        <w:rPr>
          <w:rFonts w:ascii="Times New Roman" w:hAnsi="Times New Roman" w:cs="Times New Roman"/>
        </w:rPr>
        <w:t>eventWin</w:t>
      </w:r>
      <w:proofErr w:type="spellEnd"/>
      <w:proofErr w:type="gramEnd"/>
      <w:r w:rsidRPr="000F3117">
        <w:rPr>
          <w:rFonts w:ascii="Times New Roman" w:hAnsi="Times New Roman" w:cs="Times New Roman"/>
        </w:rPr>
        <w:t>) {</w:t>
      </w:r>
    </w:p>
    <w:p w14:paraId="5FAD939A"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eventWin</w:t>
      </w:r>
      <w:proofErr w:type="spellEnd"/>
      <w:r w:rsidRPr="000F3117">
        <w:rPr>
          <w:rFonts w:ascii="Times New Roman" w:hAnsi="Times New Roman" w:cs="Times New Roman"/>
        </w:rPr>
        <w:t xml:space="preserve">= new </w:t>
      </w:r>
      <w:proofErr w:type="gramStart"/>
      <w:r w:rsidRPr="000F3117">
        <w:rPr>
          <w:rFonts w:ascii="Times New Roman" w:hAnsi="Times New Roman" w:cs="Times New Roman"/>
        </w:rPr>
        <w:t>Window(</w:t>
      </w:r>
      <w:proofErr w:type="gramEnd"/>
      <w:r w:rsidRPr="000F3117">
        <w:rPr>
          <w:rFonts w:ascii="Times New Roman" w:hAnsi="Times New Roman" w:cs="Times New Roman"/>
        </w:rPr>
        <w:t>{</w:t>
      </w:r>
    </w:p>
    <w:p w14:paraId="2104595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 xml:space="preserve">  file: 'events.html',</w:t>
      </w:r>
    </w:p>
    <w:p w14:paraId="3EE4CCCE"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 xml:space="preserve">  zoom: </w:t>
      </w:r>
      <w:proofErr w:type="spellStart"/>
      <w:r w:rsidRPr="000F3117">
        <w:rPr>
          <w:rFonts w:ascii="Times New Roman" w:hAnsi="Times New Roman" w:cs="Times New Roman"/>
        </w:rPr>
        <w:t>zFactor</w:t>
      </w:r>
      <w:proofErr w:type="spellEnd"/>
      <w:r w:rsidRPr="000F3117">
        <w:rPr>
          <w:rFonts w:ascii="Times New Roman" w:hAnsi="Times New Roman" w:cs="Times New Roman"/>
        </w:rPr>
        <w:t>,</w:t>
      </w:r>
    </w:p>
    <w:p w14:paraId="6A91BF05"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 xml:space="preserve">  width: 1079,</w:t>
      </w:r>
    </w:p>
    <w:p w14:paraId="745A07E4"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t>height: 720,</w:t>
      </w:r>
    </w:p>
    <w:p w14:paraId="3CEDB74E"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 xml:space="preserve">parent: </w:t>
      </w:r>
      <w:proofErr w:type="spellStart"/>
      <w:r w:rsidRPr="000F3117">
        <w:rPr>
          <w:rFonts w:ascii="Times New Roman" w:hAnsi="Times New Roman" w:cs="Times New Roman"/>
        </w:rPr>
        <w:t>loginWin</w:t>
      </w:r>
      <w:proofErr w:type="spellEnd"/>
    </w:p>
    <w:p w14:paraId="069E0062"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
    <w:p w14:paraId="7681694B" w14:textId="77777777" w:rsidR="004E28D6" w:rsidRPr="000F3117" w:rsidRDefault="004E28D6" w:rsidP="004E28D6">
      <w:pPr>
        <w:pStyle w:val="Subtitle"/>
        <w:rPr>
          <w:rFonts w:ascii="Times New Roman" w:hAnsi="Times New Roman" w:cs="Times New Roman"/>
        </w:rPr>
      </w:pPr>
    </w:p>
    <w:p w14:paraId="5DB15D34"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t xml:space="preserve">  </w:t>
      </w:r>
      <w:proofErr w:type="spellStart"/>
      <w:r w:rsidRPr="000F3117">
        <w:rPr>
          <w:rFonts w:ascii="Times New Roman" w:hAnsi="Times New Roman" w:cs="Times New Roman"/>
        </w:rPr>
        <w:t>loginUSN</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usn</w:t>
      </w:r>
      <w:proofErr w:type="spellEnd"/>
    </w:p>
    <w:p w14:paraId="78517093" w14:textId="77777777" w:rsidR="004E28D6" w:rsidRPr="000F3117" w:rsidRDefault="004E28D6" w:rsidP="004E28D6">
      <w:pPr>
        <w:pStyle w:val="Subtitle"/>
        <w:rPr>
          <w:rFonts w:ascii="Times New Roman" w:hAnsi="Times New Roman" w:cs="Times New Roman"/>
        </w:rPr>
      </w:pPr>
    </w:p>
    <w:p w14:paraId="6758ABB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t xml:space="preserve">  </w:t>
      </w:r>
      <w:proofErr w:type="spellStart"/>
      <w:r w:rsidRPr="000F3117">
        <w:rPr>
          <w:rFonts w:ascii="Times New Roman" w:hAnsi="Times New Roman" w:cs="Times New Roman"/>
        </w:rPr>
        <w:t>eventWin.once</w:t>
      </w:r>
      <w:proofErr w:type="spellEnd"/>
      <w:r w:rsidRPr="000F3117">
        <w:rPr>
          <w:rFonts w:ascii="Times New Roman" w:hAnsi="Times New Roman" w:cs="Times New Roman"/>
        </w:rPr>
        <w:t>('show', () =&gt; {</w:t>
      </w:r>
    </w:p>
    <w:p w14:paraId="4FBF7B8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proofErr w:type="gramStart"/>
      <w:r w:rsidRPr="000F3117">
        <w:rPr>
          <w:rFonts w:ascii="Times New Roman" w:hAnsi="Times New Roman" w:cs="Times New Roman"/>
        </w:rPr>
        <w:t>db.query</w:t>
      </w:r>
      <w:proofErr w:type="spellEnd"/>
      <w:proofErr w:type="gramEnd"/>
      <w:r w:rsidRPr="000F3117">
        <w:rPr>
          <w:rFonts w:ascii="Times New Roman" w:hAnsi="Times New Roman" w:cs="Times New Roman"/>
        </w:rPr>
        <w:t>(`SELECT ROLE as ROLE FROM coordinators where USN = \'${</w:t>
      </w:r>
      <w:proofErr w:type="spellStart"/>
      <w:r w:rsidRPr="000F3117">
        <w:rPr>
          <w:rFonts w:ascii="Times New Roman" w:hAnsi="Times New Roman" w:cs="Times New Roman"/>
        </w:rPr>
        <w:t>loginUSN</w:t>
      </w:r>
      <w:proofErr w:type="spellEnd"/>
      <w:r w:rsidRPr="000F3117">
        <w:rPr>
          <w:rFonts w:ascii="Times New Roman" w:hAnsi="Times New Roman" w:cs="Times New Roman"/>
        </w:rPr>
        <w:t>}\' `, function(err, result, fields) {</w:t>
      </w:r>
    </w:p>
    <w:p w14:paraId="7FF35FF4"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if (err) </w:t>
      </w:r>
      <w:proofErr w:type="spellStart"/>
      <w:r w:rsidRPr="000F3117">
        <w:rPr>
          <w:rFonts w:ascii="Times New Roman" w:hAnsi="Times New Roman" w:cs="Times New Roman"/>
        </w:rPr>
        <w:t>showError</w:t>
      </w:r>
      <w:proofErr w:type="spellEnd"/>
      <w:r w:rsidRPr="000F3117">
        <w:rPr>
          <w:rFonts w:ascii="Times New Roman" w:hAnsi="Times New Roman" w:cs="Times New Roman"/>
        </w:rPr>
        <w:t>(err)</w:t>
      </w:r>
    </w:p>
    <w:p w14:paraId="36B51963"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else </w:t>
      </w:r>
      <w:proofErr w:type="spellStart"/>
      <w:r w:rsidRPr="000F3117">
        <w:rPr>
          <w:rFonts w:ascii="Times New Roman" w:hAnsi="Times New Roman" w:cs="Times New Roman"/>
        </w:rPr>
        <w:t>isAdmin</w:t>
      </w:r>
      <w:proofErr w:type="spellEnd"/>
      <w:r w:rsidRPr="000F3117">
        <w:rPr>
          <w:rFonts w:ascii="Times New Roman" w:hAnsi="Times New Roman" w:cs="Times New Roman"/>
        </w:rPr>
        <w:t xml:space="preserve"> = (result[</w:t>
      </w:r>
      <w:proofErr w:type="gramStart"/>
      <w:r w:rsidRPr="000F3117">
        <w:rPr>
          <w:rFonts w:ascii="Times New Roman" w:hAnsi="Times New Roman" w:cs="Times New Roman"/>
        </w:rPr>
        <w:t>0][</w:t>
      </w:r>
      <w:proofErr w:type="gramEnd"/>
      <w:r w:rsidRPr="000F3117">
        <w:rPr>
          <w:rFonts w:ascii="Times New Roman" w:hAnsi="Times New Roman" w:cs="Times New Roman"/>
        </w:rPr>
        <w:t>'ROLE'] != "Coordinator") ? true : false;</w:t>
      </w:r>
    </w:p>
    <w:p w14:paraId="5C9BCDA5"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602D153F"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proofErr w:type="gramStart"/>
      <w:r w:rsidRPr="000F3117">
        <w:rPr>
          <w:rFonts w:ascii="Times New Roman" w:hAnsi="Times New Roman" w:cs="Times New Roman"/>
        </w:rPr>
        <w:t>db.query</w:t>
      </w:r>
      <w:proofErr w:type="spellEnd"/>
      <w:proofErr w:type="gramEnd"/>
      <w:r w:rsidRPr="000F3117">
        <w:rPr>
          <w:rFonts w:ascii="Times New Roman" w:hAnsi="Times New Roman" w:cs="Times New Roman"/>
        </w:rPr>
        <w:t>("SELECT E_ID,NAME,CATEGORY,COLOR FROM events order by case when category = 'MAIN STAGE' then 0 else 1 end, category ", function(err, result, fields) {</w:t>
      </w:r>
    </w:p>
    <w:p w14:paraId="3C94F7B7"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if (err) </w:t>
      </w:r>
      <w:proofErr w:type="spellStart"/>
      <w:r w:rsidRPr="000F3117">
        <w:rPr>
          <w:rFonts w:ascii="Times New Roman" w:hAnsi="Times New Roman" w:cs="Times New Roman"/>
        </w:rPr>
        <w:t>showError</w:t>
      </w:r>
      <w:proofErr w:type="spellEnd"/>
      <w:r w:rsidRPr="000F3117">
        <w:rPr>
          <w:rFonts w:ascii="Times New Roman" w:hAnsi="Times New Roman" w:cs="Times New Roman"/>
        </w:rPr>
        <w:t>(err)</w:t>
      </w:r>
    </w:p>
    <w:p w14:paraId="39EFFB8D"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else </w:t>
      </w:r>
      <w:proofErr w:type="spellStart"/>
      <w:proofErr w:type="gramStart"/>
      <w:r w:rsidRPr="000F3117">
        <w:rPr>
          <w:rFonts w:ascii="Times New Roman" w:hAnsi="Times New Roman" w:cs="Times New Roman"/>
        </w:rPr>
        <w:t>eventWin.webContents.send</w:t>
      </w:r>
      <w:proofErr w:type="spellEnd"/>
      <w:proofErr w:type="gramEnd"/>
      <w:r w:rsidRPr="000F3117">
        <w:rPr>
          <w:rFonts w:ascii="Times New Roman" w:hAnsi="Times New Roman" w:cs="Times New Roman"/>
        </w:rPr>
        <w:t xml:space="preserve">('events', result , </w:t>
      </w:r>
      <w:proofErr w:type="spellStart"/>
      <w:r w:rsidRPr="000F3117">
        <w:rPr>
          <w:rFonts w:ascii="Times New Roman" w:hAnsi="Times New Roman" w:cs="Times New Roman"/>
        </w:rPr>
        <w:t>isAdmin</w:t>
      </w:r>
      <w:proofErr w:type="spellEnd"/>
      <w:r w:rsidRPr="000F3117">
        <w:rPr>
          <w:rFonts w:ascii="Times New Roman" w:hAnsi="Times New Roman" w:cs="Times New Roman"/>
        </w:rPr>
        <w:t>)</w:t>
      </w:r>
    </w:p>
    <w:p w14:paraId="4692226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6F3F46AC"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t>});</w:t>
      </w:r>
    </w:p>
    <w:p w14:paraId="69873296" w14:textId="77777777" w:rsidR="004E28D6" w:rsidRPr="000F3117" w:rsidRDefault="004E28D6" w:rsidP="004E28D6">
      <w:pPr>
        <w:pStyle w:val="Subtitle"/>
        <w:rPr>
          <w:rFonts w:ascii="Times New Roman" w:hAnsi="Times New Roman" w:cs="Times New Roman"/>
        </w:rPr>
      </w:pPr>
    </w:p>
    <w:p w14:paraId="02AC994F"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 cleanup</w:t>
      </w:r>
    </w:p>
    <w:p w14:paraId="328225FF"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eventWin.on</w:t>
      </w:r>
      <w:proofErr w:type="spellEnd"/>
      <w:r w:rsidRPr="000F3117">
        <w:rPr>
          <w:rFonts w:ascii="Times New Roman" w:hAnsi="Times New Roman" w:cs="Times New Roman"/>
        </w:rPr>
        <w:t>('closed', () =&gt; {</w:t>
      </w:r>
    </w:p>
    <w:p w14:paraId="45F8674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eventWin</w:t>
      </w:r>
      <w:proofErr w:type="spellEnd"/>
      <w:r w:rsidRPr="000F3117">
        <w:rPr>
          <w:rFonts w:ascii="Times New Roman" w:hAnsi="Times New Roman" w:cs="Times New Roman"/>
        </w:rPr>
        <w:t xml:space="preserve"> = null</w:t>
      </w:r>
    </w:p>
    <w:p w14:paraId="659DFB42"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
    <w:p w14:paraId="78BCFA3A"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
    <w:p w14:paraId="04D86874"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
    <w:p w14:paraId="7D2BD479" w14:textId="77777777" w:rsidR="004E28D6" w:rsidRPr="000F3117" w:rsidRDefault="004E28D6" w:rsidP="004E28D6">
      <w:pPr>
        <w:pStyle w:val="Subtitle"/>
        <w:rPr>
          <w:rFonts w:ascii="Times New Roman" w:hAnsi="Times New Roman" w:cs="Times New Roman"/>
        </w:rPr>
      </w:pPr>
    </w:p>
    <w:p w14:paraId="158317DA"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ipcMain.on</w:t>
      </w:r>
      <w:proofErr w:type="spellEnd"/>
      <w:r w:rsidRPr="000F3117">
        <w:rPr>
          <w:rFonts w:ascii="Times New Roman" w:hAnsi="Times New Roman" w:cs="Times New Roman"/>
        </w:rPr>
        <w:t>('view-event-window', (e, id) =&gt; {</w:t>
      </w:r>
    </w:p>
    <w:p w14:paraId="6136BD44"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 xml:space="preserve">if </w:t>
      </w:r>
      <w:proofErr w:type="gramStart"/>
      <w:r w:rsidRPr="000F3117">
        <w:rPr>
          <w:rFonts w:ascii="Times New Roman" w:hAnsi="Times New Roman" w:cs="Times New Roman"/>
        </w:rPr>
        <w:t>(!</w:t>
      </w:r>
      <w:proofErr w:type="spellStart"/>
      <w:r w:rsidRPr="000F3117">
        <w:rPr>
          <w:rFonts w:ascii="Times New Roman" w:hAnsi="Times New Roman" w:cs="Times New Roman"/>
        </w:rPr>
        <w:t>viewEventWin</w:t>
      </w:r>
      <w:proofErr w:type="spellEnd"/>
      <w:proofErr w:type="gramEnd"/>
      <w:r w:rsidRPr="000F3117">
        <w:rPr>
          <w:rFonts w:ascii="Times New Roman" w:hAnsi="Times New Roman" w:cs="Times New Roman"/>
        </w:rPr>
        <w:t>) {</w:t>
      </w:r>
    </w:p>
    <w:p w14:paraId="0C07C6F4"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viewEventWin</w:t>
      </w:r>
      <w:proofErr w:type="spellEnd"/>
      <w:r w:rsidRPr="000F3117">
        <w:rPr>
          <w:rFonts w:ascii="Times New Roman" w:hAnsi="Times New Roman" w:cs="Times New Roman"/>
        </w:rPr>
        <w:t xml:space="preserve"> = new </w:t>
      </w:r>
      <w:proofErr w:type="gramStart"/>
      <w:r w:rsidRPr="000F3117">
        <w:rPr>
          <w:rFonts w:ascii="Times New Roman" w:hAnsi="Times New Roman" w:cs="Times New Roman"/>
        </w:rPr>
        <w:t>Window(</w:t>
      </w:r>
      <w:proofErr w:type="gramEnd"/>
      <w:r w:rsidRPr="000F3117">
        <w:rPr>
          <w:rFonts w:ascii="Times New Roman" w:hAnsi="Times New Roman" w:cs="Times New Roman"/>
        </w:rPr>
        <w:t>{</w:t>
      </w:r>
    </w:p>
    <w:p w14:paraId="21682BAD"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file: 'view_event.html',</w:t>
      </w:r>
    </w:p>
    <w:p w14:paraId="346045B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zoom: </w:t>
      </w:r>
      <w:proofErr w:type="spellStart"/>
      <w:r w:rsidRPr="000F3117">
        <w:rPr>
          <w:rFonts w:ascii="Times New Roman" w:hAnsi="Times New Roman" w:cs="Times New Roman"/>
        </w:rPr>
        <w:t>zFactor</w:t>
      </w:r>
      <w:proofErr w:type="spellEnd"/>
      <w:r w:rsidRPr="000F3117">
        <w:rPr>
          <w:rFonts w:ascii="Times New Roman" w:hAnsi="Times New Roman" w:cs="Times New Roman"/>
        </w:rPr>
        <w:t>,</w:t>
      </w:r>
    </w:p>
    <w:p w14:paraId="6C5E79D4"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width: 800,</w:t>
      </w:r>
    </w:p>
    <w:p w14:paraId="7F74B4BF"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height: 680,</w:t>
      </w:r>
    </w:p>
    <w:p w14:paraId="3B46F19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parent: </w:t>
      </w:r>
      <w:proofErr w:type="spellStart"/>
      <w:r w:rsidRPr="000F3117">
        <w:rPr>
          <w:rFonts w:ascii="Times New Roman" w:hAnsi="Times New Roman" w:cs="Times New Roman"/>
        </w:rPr>
        <w:t>eventWin</w:t>
      </w:r>
      <w:proofErr w:type="spellEnd"/>
      <w:r w:rsidRPr="000F3117">
        <w:rPr>
          <w:rFonts w:ascii="Times New Roman" w:hAnsi="Times New Roman" w:cs="Times New Roman"/>
        </w:rPr>
        <w:t>,</w:t>
      </w:r>
    </w:p>
    <w:p w14:paraId="2BAFA8A4"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0CE5738C" w14:textId="77777777" w:rsidR="004E28D6" w:rsidRPr="000F3117" w:rsidRDefault="004E28D6" w:rsidP="004E28D6">
      <w:pPr>
        <w:pStyle w:val="Subtitle"/>
        <w:rPr>
          <w:rFonts w:ascii="Times New Roman" w:hAnsi="Times New Roman" w:cs="Times New Roman"/>
        </w:rPr>
      </w:pPr>
    </w:p>
    <w:p w14:paraId="598E7EC6"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viewEventWin.once</w:t>
      </w:r>
      <w:proofErr w:type="spellEnd"/>
      <w:r w:rsidRPr="000F3117">
        <w:rPr>
          <w:rFonts w:ascii="Times New Roman" w:hAnsi="Times New Roman" w:cs="Times New Roman"/>
        </w:rPr>
        <w:t>('show', () =&gt; {</w:t>
      </w:r>
    </w:p>
    <w:p w14:paraId="4AA2659E"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proofErr w:type="gramStart"/>
      <w:r w:rsidRPr="000F3117">
        <w:rPr>
          <w:rFonts w:ascii="Times New Roman" w:hAnsi="Times New Roman" w:cs="Times New Roman"/>
        </w:rPr>
        <w:t>db.query</w:t>
      </w:r>
      <w:proofErr w:type="spellEnd"/>
      <w:proofErr w:type="gramEnd"/>
      <w:r w:rsidRPr="000F3117">
        <w:rPr>
          <w:rFonts w:ascii="Times New Roman" w:hAnsi="Times New Roman" w:cs="Times New Roman"/>
        </w:rPr>
        <w:t xml:space="preserve">(`SELECT e.* , s.name  as a, </w:t>
      </w:r>
      <w:proofErr w:type="spellStart"/>
      <w:r w:rsidRPr="000F3117">
        <w:rPr>
          <w:rFonts w:ascii="Times New Roman" w:hAnsi="Times New Roman" w:cs="Times New Roman"/>
        </w:rPr>
        <w:t>s.phone</w:t>
      </w:r>
      <w:proofErr w:type="spellEnd"/>
      <w:r w:rsidRPr="000F3117">
        <w:rPr>
          <w:rFonts w:ascii="Times New Roman" w:hAnsi="Times New Roman" w:cs="Times New Roman"/>
        </w:rPr>
        <w:t xml:space="preserve"> as b FROM events e, coordinators c, students s WHERE E_ID=\'${id}\' and </w:t>
      </w:r>
      <w:proofErr w:type="spellStart"/>
      <w:r w:rsidRPr="000F3117">
        <w:rPr>
          <w:rFonts w:ascii="Times New Roman" w:hAnsi="Times New Roman" w:cs="Times New Roman"/>
        </w:rPr>
        <w:t>e.COORDINATOR</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c.usn</w:t>
      </w:r>
      <w:proofErr w:type="spellEnd"/>
      <w:r w:rsidRPr="000F3117">
        <w:rPr>
          <w:rFonts w:ascii="Times New Roman" w:hAnsi="Times New Roman" w:cs="Times New Roman"/>
        </w:rPr>
        <w:t xml:space="preserve"> and </w:t>
      </w:r>
      <w:proofErr w:type="spellStart"/>
      <w:r w:rsidRPr="000F3117">
        <w:rPr>
          <w:rFonts w:ascii="Times New Roman" w:hAnsi="Times New Roman" w:cs="Times New Roman"/>
        </w:rPr>
        <w:t>s.usn</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e.COORDINATOR</w:t>
      </w:r>
      <w:proofErr w:type="spellEnd"/>
      <w:r w:rsidRPr="000F3117">
        <w:rPr>
          <w:rFonts w:ascii="Times New Roman" w:hAnsi="Times New Roman" w:cs="Times New Roman"/>
        </w:rPr>
        <w:t>`, function(err, result, fields) {</w:t>
      </w:r>
    </w:p>
    <w:p w14:paraId="5321499F"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if (err) </w:t>
      </w:r>
      <w:proofErr w:type="spellStart"/>
      <w:r w:rsidRPr="000F3117">
        <w:rPr>
          <w:rFonts w:ascii="Times New Roman" w:hAnsi="Times New Roman" w:cs="Times New Roman"/>
        </w:rPr>
        <w:t>showError</w:t>
      </w:r>
      <w:proofErr w:type="spellEnd"/>
      <w:r w:rsidRPr="000F3117">
        <w:rPr>
          <w:rFonts w:ascii="Times New Roman" w:hAnsi="Times New Roman" w:cs="Times New Roman"/>
        </w:rPr>
        <w:t>(err)</w:t>
      </w:r>
    </w:p>
    <w:p w14:paraId="3F122FD4"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else </w:t>
      </w:r>
      <w:proofErr w:type="spellStart"/>
      <w:proofErr w:type="gramStart"/>
      <w:r w:rsidRPr="000F3117">
        <w:rPr>
          <w:rFonts w:ascii="Times New Roman" w:hAnsi="Times New Roman" w:cs="Times New Roman"/>
        </w:rPr>
        <w:t>viewEventWin.webContents.send</w:t>
      </w:r>
      <w:proofErr w:type="spellEnd"/>
      <w:proofErr w:type="gramEnd"/>
      <w:r w:rsidRPr="000F3117">
        <w:rPr>
          <w:rFonts w:ascii="Times New Roman" w:hAnsi="Times New Roman" w:cs="Times New Roman"/>
        </w:rPr>
        <w:t xml:space="preserve">('view-event', result, </w:t>
      </w:r>
      <w:proofErr w:type="spellStart"/>
      <w:r w:rsidRPr="000F3117">
        <w:rPr>
          <w:rFonts w:ascii="Times New Roman" w:hAnsi="Times New Roman" w:cs="Times New Roman"/>
        </w:rPr>
        <w:t>loginUSN</w:t>
      </w:r>
      <w:proofErr w:type="spellEnd"/>
      <w:r w:rsidRPr="000F3117">
        <w:rPr>
          <w:rFonts w:ascii="Times New Roman" w:hAnsi="Times New Roman" w:cs="Times New Roman"/>
        </w:rPr>
        <w:t>)</w:t>
      </w:r>
    </w:p>
    <w:p w14:paraId="37C1B467"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1D32ABD6"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3BF6F11B" w14:textId="77777777" w:rsidR="004E28D6" w:rsidRPr="000F3117" w:rsidRDefault="004E28D6" w:rsidP="004E28D6">
      <w:pPr>
        <w:pStyle w:val="Subtitle"/>
        <w:rPr>
          <w:rFonts w:ascii="Times New Roman" w:hAnsi="Times New Roman" w:cs="Times New Roman"/>
        </w:rPr>
      </w:pPr>
    </w:p>
    <w:p w14:paraId="0B8C73C6"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cleanup</w:t>
      </w:r>
    </w:p>
    <w:p w14:paraId="26423A0A"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viewEventWin.on</w:t>
      </w:r>
      <w:proofErr w:type="spellEnd"/>
      <w:r w:rsidRPr="000F3117">
        <w:rPr>
          <w:rFonts w:ascii="Times New Roman" w:hAnsi="Times New Roman" w:cs="Times New Roman"/>
        </w:rPr>
        <w:t>('closed', () =&gt; {</w:t>
      </w:r>
    </w:p>
    <w:p w14:paraId="55B95392"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viewEventWin</w:t>
      </w:r>
      <w:proofErr w:type="spellEnd"/>
      <w:r w:rsidRPr="000F3117">
        <w:rPr>
          <w:rFonts w:ascii="Times New Roman" w:hAnsi="Times New Roman" w:cs="Times New Roman"/>
        </w:rPr>
        <w:t xml:space="preserve"> = null</w:t>
      </w:r>
    </w:p>
    <w:p w14:paraId="41C7DBE2"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2B4B50C2"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w:t>
      </w:r>
    </w:p>
    <w:p w14:paraId="0365EC49"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t>})</w:t>
      </w:r>
    </w:p>
    <w:p w14:paraId="78265CC5" w14:textId="77777777" w:rsidR="004E28D6" w:rsidRPr="000F3117" w:rsidRDefault="004E28D6" w:rsidP="004E28D6">
      <w:pPr>
        <w:pStyle w:val="Subtitle"/>
        <w:rPr>
          <w:rFonts w:ascii="Times New Roman" w:hAnsi="Times New Roman" w:cs="Times New Roman"/>
        </w:rPr>
      </w:pPr>
    </w:p>
    <w:p w14:paraId="72C1F0DE"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ipcMain.on</w:t>
      </w:r>
      <w:proofErr w:type="spellEnd"/>
      <w:r w:rsidRPr="000F3117">
        <w:rPr>
          <w:rFonts w:ascii="Times New Roman" w:hAnsi="Times New Roman" w:cs="Times New Roman"/>
        </w:rPr>
        <w:t>('edit-event-window', (e, id) =&gt; {</w:t>
      </w:r>
    </w:p>
    <w:p w14:paraId="154265DE"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t xml:space="preserve">if </w:t>
      </w:r>
      <w:proofErr w:type="gramStart"/>
      <w:r w:rsidRPr="000F3117">
        <w:rPr>
          <w:rFonts w:ascii="Times New Roman" w:hAnsi="Times New Roman" w:cs="Times New Roman"/>
        </w:rPr>
        <w:t>(!</w:t>
      </w:r>
      <w:proofErr w:type="spellStart"/>
      <w:r w:rsidRPr="000F3117">
        <w:rPr>
          <w:rFonts w:ascii="Times New Roman" w:hAnsi="Times New Roman" w:cs="Times New Roman"/>
        </w:rPr>
        <w:t>viewEventWin</w:t>
      </w:r>
      <w:proofErr w:type="spellEnd"/>
      <w:proofErr w:type="gramEnd"/>
      <w:r w:rsidRPr="000F3117">
        <w:rPr>
          <w:rFonts w:ascii="Times New Roman" w:hAnsi="Times New Roman" w:cs="Times New Roman"/>
        </w:rPr>
        <w:t>) {</w:t>
      </w:r>
    </w:p>
    <w:p w14:paraId="2F4ABACF"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viewEventWin</w:t>
      </w:r>
      <w:proofErr w:type="spellEnd"/>
      <w:r w:rsidRPr="000F3117">
        <w:rPr>
          <w:rFonts w:ascii="Times New Roman" w:hAnsi="Times New Roman" w:cs="Times New Roman"/>
        </w:rPr>
        <w:t xml:space="preserve"> = new </w:t>
      </w:r>
      <w:proofErr w:type="gramStart"/>
      <w:r w:rsidRPr="000F3117">
        <w:rPr>
          <w:rFonts w:ascii="Times New Roman" w:hAnsi="Times New Roman" w:cs="Times New Roman"/>
        </w:rPr>
        <w:t>Window(</w:t>
      </w:r>
      <w:proofErr w:type="gramEnd"/>
      <w:r w:rsidRPr="000F3117">
        <w:rPr>
          <w:rFonts w:ascii="Times New Roman" w:hAnsi="Times New Roman" w:cs="Times New Roman"/>
        </w:rPr>
        <w:t>{</w:t>
      </w:r>
    </w:p>
    <w:p w14:paraId="60ED63C6"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file: 'edit_event.html',</w:t>
      </w:r>
    </w:p>
    <w:p w14:paraId="0E199533"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zoom: </w:t>
      </w:r>
      <w:proofErr w:type="spellStart"/>
      <w:r w:rsidRPr="000F3117">
        <w:rPr>
          <w:rFonts w:ascii="Times New Roman" w:hAnsi="Times New Roman" w:cs="Times New Roman"/>
        </w:rPr>
        <w:t>zFactor</w:t>
      </w:r>
      <w:proofErr w:type="spellEnd"/>
      <w:r w:rsidRPr="000F3117">
        <w:rPr>
          <w:rFonts w:ascii="Times New Roman" w:hAnsi="Times New Roman" w:cs="Times New Roman"/>
        </w:rPr>
        <w:t>,</w:t>
      </w:r>
    </w:p>
    <w:p w14:paraId="067D7915"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width: 620,</w:t>
      </w:r>
    </w:p>
    <w:p w14:paraId="169ACCE9"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lastRenderedPageBreak/>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height: 530,</w:t>
      </w:r>
    </w:p>
    <w:p w14:paraId="4BB3B58D"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parent: </w:t>
      </w:r>
      <w:proofErr w:type="spellStart"/>
      <w:r w:rsidRPr="000F3117">
        <w:rPr>
          <w:rFonts w:ascii="Times New Roman" w:hAnsi="Times New Roman" w:cs="Times New Roman"/>
        </w:rPr>
        <w:t>eventWin</w:t>
      </w:r>
      <w:proofErr w:type="spellEnd"/>
    </w:p>
    <w:p w14:paraId="4848B0D2"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27B456E3" w14:textId="77777777" w:rsidR="004E28D6" w:rsidRPr="000F3117" w:rsidRDefault="004E28D6" w:rsidP="004E28D6">
      <w:pPr>
        <w:pStyle w:val="Subtitle"/>
        <w:rPr>
          <w:rFonts w:ascii="Times New Roman" w:hAnsi="Times New Roman" w:cs="Times New Roman"/>
        </w:rPr>
      </w:pPr>
    </w:p>
    <w:p w14:paraId="4C75F9D6"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viewEventWin.once</w:t>
      </w:r>
      <w:proofErr w:type="spellEnd"/>
      <w:r w:rsidRPr="000F3117">
        <w:rPr>
          <w:rFonts w:ascii="Times New Roman" w:hAnsi="Times New Roman" w:cs="Times New Roman"/>
        </w:rPr>
        <w:t>('show', () =&gt; {</w:t>
      </w:r>
    </w:p>
    <w:p w14:paraId="64FE697F"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(id != 'add') ? </w:t>
      </w:r>
      <w:proofErr w:type="spellStart"/>
      <w:r w:rsidRPr="000F3117">
        <w:rPr>
          <w:rFonts w:ascii="Times New Roman" w:hAnsi="Times New Roman" w:cs="Times New Roman"/>
        </w:rPr>
        <w:t>db.query</w:t>
      </w:r>
      <w:proofErr w:type="spellEnd"/>
      <w:r w:rsidRPr="000F3117">
        <w:rPr>
          <w:rFonts w:ascii="Times New Roman" w:hAnsi="Times New Roman" w:cs="Times New Roman"/>
        </w:rPr>
        <w:t xml:space="preserve">(`SELECT e.* , s.name  as a, </w:t>
      </w:r>
      <w:proofErr w:type="spellStart"/>
      <w:r w:rsidRPr="000F3117">
        <w:rPr>
          <w:rFonts w:ascii="Times New Roman" w:hAnsi="Times New Roman" w:cs="Times New Roman"/>
        </w:rPr>
        <w:t>s.phone</w:t>
      </w:r>
      <w:proofErr w:type="spellEnd"/>
      <w:r w:rsidRPr="000F3117">
        <w:rPr>
          <w:rFonts w:ascii="Times New Roman" w:hAnsi="Times New Roman" w:cs="Times New Roman"/>
        </w:rPr>
        <w:t xml:space="preserve"> as b FROM events e, coordinators c, students s WHERE E_ID=\'${id}\' and </w:t>
      </w:r>
      <w:proofErr w:type="spellStart"/>
      <w:r w:rsidRPr="000F3117">
        <w:rPr>
          <w:rFonts w:ascii="Times New Roman" w:hAnsi="Times New Roman" w:cs="Times New Roman"/>
        </w:rPr>
        <w:t>e.COORDINATOR</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c.usn</w:t>
      </w:r>
      <w:proofErr w:type="spellEnd"/>
      <w:r w:rsidRPr="000F3117">
        <w:rPr>
          <w:rFonts w:ascii="Times New Roman" w:hAnsi="Times New Roman" w:cs="Times New Roman"/>
        </w:rPr>
        <w:t xml:space="preserve"> and </w:t>
      </w:r>
      <w:proofErr w:type="spellStart"/>
      <w:r w:rsidRPr="000F3117">
        <w:rPr>
          <w:rFonts w:ascii="Times New Roman" w:hAnsi="Times New Roman" w:cs="Times New Roman"/>
        </w:rPr>
        <w:t>s.usn</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e.COORDINATOR</w:t>
      </w:r>
      <w:proofErr w:type="spellEnd"/>
      <w:r w:rsidRPr="000F3117">
        <w:rPr>
          <w:rFonts w:ascii="Times New Roman" w:hAnsi="Times New Roman" w:cs="Times New Roman"/>
        </w:rPr>
        <w:t>`, function(err, result, fields) {</w:t>
      </w:r>
    </w:p>
    <w:p w14:paraId="0F22166A"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if (err) </w:t>
      </w:r>
      <w:proofErr w:type="spellStart"/>
      <w:r w:rsidRPr="000F3117">
        <w:rPr>
          <w:rFonts w:ascii="Times New Roman" w:hAnsi="Times New Roman" w:cs="Times New Roman"/>
        </w:rPr>
        <w:t>showError</w:t>
      </w:r>
      <w:proofErr w:type="spellEnd"/>
      <w:r w:rsidRPr="000F3117">
        <w:rPr>
          <w:rFonts w:ascii="Times New Roman" w:hAnsi="Times New Roman" w:cs="Times New Roman"/>
        </w:rPr>
        <w:t>(err)</w:t>
      </w:r>
    </w:p>
    <w:p w14:paraId="29C29BDA"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else </w:t>
      </w:r>
      <w:proofErr w:type="spellStart"/>
      <w:proofErr w:type="gramStart"/>
      <w:r w:rsidRPr="000F3117">
        <w:rPr>
          <w:rFonts w:ascii="Times New Roman" w:hAnsi="Times New Roman" w:cs="Times New Roman"/>
        </w:rPr>
        <w:t>viewEventWin.webContents.send</w:t>
      </w:r>
      <w:proofErr w:type="spellEnd"/>
      <w:proofErr w:type="gramEnd"/>
      <w:r w:rsidRPr="000F3117">
        <w:rPr>
          <w:rFonts w:ascii="Times New Roman" w:hAnsi="Times New Roman" w:cs="Times New Roman"/>
        </w:rPr>
        <w:t>('edit-event', result[0])</w:t>
      </w:r>
    </w:p>
    <w:p w14:paraId="29E1CEA4"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roofErr w:type="gramStart"/>
      <w:r w:rsidRPr="000F3117">
        <w:rPr>
          <w:rFonts w:ascii="Times New Roman" w:hAnsi="Times New Roman" w:cs="Times New Roman"/>
        </w:rPr>
        <w:t>) :</w:t>
      </w:r>
      <w:proofErr w:type="gramEnd"/>
      <w:r w:rsidRPr="000F3117">
        <w:rPr>
          <w:rFonts w:ascii="Times New Roman" w:hAnsi="Times New Roman" w:cs="Times New Roman"/>
        </w:rPr>
        <w:t xml:space="preserve"> </w:t>
      </w:r>
      <w:proofErr w:type="spellStart"/>
      <w:r w:rsidRPr="000F3117">
        <w:rPr>
          <w:rFonts w:ascii="Times New Roman" w:hAnsi="Times New Roman" w:cs="Times New Roman"/>
        </w:rPr>
        <w:t>viewEventWin.webContents.send</w:t>
      </w:r>
      <w:proofErr w:type="spellEnd"/>
      <w:r w:rsidRPr="000F3117">
        <w:rPr>
          <w:rFonts w:ascii="Times New Roman" w:hAnsi="Times New Roman" w:cs="Times New Roman"/>
        </w:rPr>
        <w:t>('edit-event')</w:t>
      </w:r>
    </w:p>
    <w:p w14:paraId="56C1384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4D97E4D0" w14:textId="77777777" w:rsidR="004E28D6" w:rsidRPr="000F3117" w:rsidRDefault="004E28D6" w:rsidP="004E28D6">
      <w:pPr>
        <w:pStyle w:val="Subtitle"/>
        <w:rPr>
          <w:rFonts w:ascii="Times New Roman" w:hAnsi="Times New Roman" w:cs="Times New Roman"/>
        </w:rPr>
      </w:pPr>
    </w:p>
    <w:p w14:paraId="5731D92D"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cleanup</w:t>
      </w:r>
    </w:p>
    <w:p w14:paraId="2E65767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viewEventWin.on</w:t>
      </w:r>
      <w:proofErr w:type="spellEnd"/>
      <w:r w:rsidRPr="000F3117">
        <w:rPr>
          <w:rFonts w:ascii="Times New Roman" w:hAnsi="Times New Roman" w:cs="Times New Roman"/>
        </w:rPr>
        <w:t>('closed', () =&gt; {</w:t>
      </w:r>
    </w:p>
    <w:p w14:paraId="057F0C14"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 </w:t>
      </w:r>
      <w:proofErr w:type="spellStart"/>
      <w:r w:rsidRPr="000F3117">
        <w:rPr>
          <w:rFonts w:ascii="Times New Roman" w:hAnsi="Times New Roman" w:cs="Times New Roman"/>
        </w:rPr>
        <w:t>viewEventWin</w:t>
      </w:r>
      <w:proofErr w:type="spellEnd"/>
      <w:r w:rsidRPr="000F3117">
        <w:rPr>
          <w:rFonts w:ascii="Times New Roman" w:hAnsi="Times New Roman" w:cs="Times New Roman"/>
        </w:rPr>
        <w:t xml:space="preserve"> = null</w:t>
      </w:r>
    </w:p>
    <w:p w14:paraId="75FF020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 </w:t>
      </w:r>
      <w:proofErr w:type="spellStart"/>
      <w:proofErr w:type="gramStart"/>
      <w:r w:rsidRPr="000F3117">
        <w:rPr>
          <w:rFonts w:ascii="Times New Roman" w:hAnsi="Times New Roman" w:cs="Times New Roman"/>
        </w:rPr>
        <w:t>db.query</w:t>
      </w:r>
      <w:proofErr w:type="spellEnd"/>
      <w:proofErr w:type="gramEnd"/>
      <w:r w:rsidRPr="000F3117">
        <w:rPr>
          <w:rFonts w:ascii="Times New Roman" w:hAnsi="Times New Roman" w:cs="Times New Roman"/>
        </w:rPr>
        <w:t>(`SELECT ROLE as ROLE FROM coordinators where USN = \'${</w:t>
      </w:r>
      <w:proofErr w:type="spellStart"/>
      <w:r w:rsidRPr="000F3117">
        <w:rPr>
          <w:rFonts w:ascii="Times New Roman" w:hAnsi="Times New Roman" w:cs="Times New Roman"/>
        </w:rPr>
        <w:t>loginUSN</w:t>
      </w:r>
      <w:proofErr w:type="spellEnd"/>
      <w:r w:rsidRPr="000F3117">
        <w:rPr>
          <w:rFonts w:ascii="Times New Roman" w:hAnsi="Times New Roman" w:cs="Times New Roman"/>
        </w:rPr>
        <w:t>}\' `, function(err, result, fields) {</w:t>
      </w:r>
    </w:p>
    <w:p w14:paraId="52FCB6AE"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if (err) </w:t>
      </w:r>
      <w:proofErr w:type="spellStart"/>
      <w:r w:rsidRPr="000F3117">
        <w:rPr>
          <w:rFonts w:ascii="Times New Roman" w:hAnsi="Times New Roman" w:cs="Times New Roman"/>
        </w:rPr>
        <w:t>showError</w:t>
      </w:r>
      <w:proofErr w:type="spellEnd"/>
      <w:r w:rsidRPr="000F3117">
        <w:rPr>
          <w:rFonts w:ascii="Times New Roman" w:hAnsi="Times New Roman" w:cs="Times New Roman"/>
        </w:rPr>
        <w:t>(err)</w:t>
      </w:r>
    </w:p>
    <w:p w14:paraId="43F914A4"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else </w:t>
      </w:r>
      <w:proofErr w:type="spellStart"/>
      <w:r w:rsidRPr="000F3117">
        <w:rPr>
          <w:rFonts w:ascii="Times New Roman" w:hAnsi="Times New Roman" w:cs="Times New Roman"/>
        </w:rPr>
        <w:t>isAdmin</w:t>
      </w:r>
      <w:proofErr w:type="spellEnd"/>
      <w:r w:rsidRPr="000F3117">
        <w:rPr>
          <w:rFonts w:ascii="Times New Roman" w:hAnsi="Times New Roman" w:cs="Times New Roman"/>
        </w:rPr>
        <w:t xml:space="preserve"> = (result[</w:t>
      </w:r>
      <w:proofErr w:type="gramStart"/>
      <w:r w:rsidRPr="000F3117">
        <w:rPr>
          <w:rFonts w:ascii="Times New Roman" w:hAnsi="Times New Roman" w:cs="Times New Roman"/>
        </w:rPr>
        <w:t>0][</w:t>
      </w:r>
      <w:proofErr w:type="gramEnd"/>
      <w:r w:rsidRPr="000F3117">
        <w:rPr>
          <w:rFonts w:ascii="Times New Roman" w:hAnsi="Times New Roman" w:cs="Times New Roman"/>
        </w:rPr>
        <w:t>'ROLE'] != "Coordinator") ? true : false;</w:t>
      </w:r>
    </w:p>
    <w:p w14:paraId="4599B2D7"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346EC516"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proofErr w:type="gramStart"/>
      <w:r w:rsidRPr="000F3117">
        <w:rPr>
          <w:rFonts w:ascii="Times New Roman" w:hAnsi="Times New Roman" w:cs="Times New Roman"/>
        </w:rPr>
        <w:t>db.query</w:t>
      </w:r>
      <w:proofErr w:type="spellEnd"/>
      <w:proofErr w:type="gramEnd"/>
      <w:r w:rsidRPr="000F3117">
        <w:rPr>
          <w:rFonts w:ascii="Times New Roman" w:hAnsi="Times New Roman" w:cs="Times New Roman"/>
        </w:rPr>
        <w:t>("SELECT E_ID,NAME,CATEGORY,COLOR FROM events order by case when category = 'MAIN STAGE' then 0 else 1 end, category ", function(err, result, fields) {</w:t>
      </w:r>
    </w:p>
    <w:p w14:paraId="188BB4D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if (err) </w:t>
      </w:r>
      <w:proofErr w:type="spellStart"/>
      <w:r w:rsidRPr="000F3117">
        <w:rPr>
          <w:rFonts w:ascii="Times New Roman" w:hAnsi="Times New Roman" w:cs="Times New Roman"/>
        </w:rPr>
        <w:t>showError</w:t>
      </w:r>
      <w:proofErr w:type="spellEnd"/>
      <w:r w:rsidRPr="000F3117">
        <w:rPr>
          <w:rFonts w:ascii="Times New Roman" w:hAnsi="Times New Roman" w:cs="Times New Roman"/>
        </w:rPr>
        <w:t>(err)</w:t>
      </w:r>
    </w:p>
    <w:p w14:paraId="42A43E8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else </w:t>
      </w:r>
      <w:proofErr w:type="spellStart"/>
      <w:proofErr w:type="gramStart"/>
      <w:r w:rsidRPr="000F3117">
        <w:rPr>
          <w:rFonts w:ascii="Times New Roman" w:hAnsi="Times New Roman" w:cs="Times New Roman"/>
        </w:rPr>
        <w:t>eventWin.webContents.send</w:t>
      </w:r>
      <w:proofErr w:type="spellEnd"/>
      <w:proofErr w:type="gramEnd"/>
      <w:r w:rsidRPr="000F3117">
        <w:rPr>
          <w:rFonts w:ascii="Times New Roman" w:hAnsi="Times New Roman" w:cs="Times New Roman"/>
        </w:rPr>
        <w:t xml:space="preserve">('events', result , </w:t>
      </w:r>
      <w:proofErr w:type="spellStart"/>
      <w:r w:rsidRPr="000F3117">
        <w:rPr>
          <w:rFonts w:ascii="Times New Roman" w:hAnsi="Times New Roman" w:cs="Times New Roman"/>
        </w:rPr>
        <w:t>isAdmin</w:t>
      </w:r>
      <w:proofErr w:type="spellEnd"/>
      <w:r w:rsidRPr="000F3117">
        <w:rPr>
          <w:rFonts w:ascii="Times New Roman" w:hAnsi="Times New Roman" w:cs="Times New Roman"/>
        </w:rPr>
        <w:t>)</w:t>
      </w:r>
    </w:p>
    <w:p w14:paraId="3200301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4C40C049"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6B1D8EA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t>}</w:t>
      </w:r>
    </w:p>
    <w:p w14:paraId="67F595B8"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t>})</w:t>
      </w:r>
    </w:p>
    <w:p w14:paraId="537DAEF3" w14:textId="77777777" w:rsidR="004E28D6" w:rsidRPr="000F3117" w:rsidRDefault="004E28D6" w:rsidP="004E28D6">
      <w:pPr>
        <w:pStyle w:val="Subtitle"/>
        <w:rPr>
          <w:rFonts w:ascii="Times New Roman" w:hAnsi="Times New Roman" w:cs="Times New Roman"/>
        </w:rPr>
      </w:pPr>
    </w:p>
    <w:p w14:paraId="17AD8AD4"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ipcMain.on</w:t>
      </w:r>
      <w:proofErr w:type="spellEnd"/>
      <w:r w:rsidRPr="000F3117">
        <w:rPr>
          <w:rFonts w:ascii="Times New Roman" w:hAnsi="Times New Roman" w:cs="Times New Roman"/>
        </w:rPr>
        <w:t>('user-window', () =&gt; {</w:t>
      </w:r>
    </w:p>
    <w:p w14:paraId="77B3A5BA"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t xml:space="preserve">if </w:t>
      </w:r>
      <w:proofErr w:type="gramStart"/>
      <w:r w:rsidRPr="000F3117">
        <w:rPr>
          <w:rFonts w:ascii="Times New Roman" w:hAnsi="Times New Roman" w:cs="Times New Roman"/>
        </w:rPr>
        <w:t>(!</w:t>
      </w:r>
      <w:proofErr w:type="spellStart"/>
      <w:r w:rsidRPr="000F3117">
        <w:rPr>
          <w:rFonts w:ascii="Times New Roman" w:hAnsi="Times New Roman" w:cs="Times New Roman"/>
        </w:rPr>
        <w:t>userWin</w:t>
      </w:r>
      <w:proofErr w:type="spellEnd"/>
      <w:proofErr w:type="gramEnd"/>
      <w:r w:rsidRPr="000F3117">
        <w:rPr>
          <w:rFonts w:ascii="Times New Roman" w:hAnsi="Times New Roman" w:cs="Times New Roman"/>
        </w:rPr>
        <w:t>) {</w:t>
      </w:r>
    </w:p>
    <w:p w14:paraId="41E9D20C"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userWin</w:t>
      </w:r>
      <w:proofErr w:type="spellEnd"/>
      <w:r w:rsidRPr="000F3117">
        <w:rPr>
          <w:rFonts w:ascii="Times New Roman" w:hAnsi="Times New Roman" w:cs="Times New Roman"/>
        </w:rPr>
        <w:t xml:space="preserve"> = new </w:t>
      </w:r>
      <w:proofErr w:type="gramStart"/>
      <w:r w:rsidRPr="000F3117">
        <w:rPr>
          <w:rFonts w:ascii="Times New Roman" w:hAnsi="Times New Roman" w:cs="Times New Roman"/>
        </w:rPr>
        <w:t>Window(</w:t>
      </w:r>
      <w:proofErr w:type="gramEnd"/>
      <w:r w:rsidRPr="000F3117">
        <w:rPr>
          <w:rFonts w:ascii="Times New Roman" w:hAnsi="Times New Roman" w:cs="Times New Roman"/>
        </w:rPr>
        <w:t>{</w:t>
      </w:r>
    </w:p>
    <w:p w14:paraId="422BEB67"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file: 'user.html',</w:t>
      </w:r>
    </w:p>
    <w:p w14:paraId="29F2AE7A"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zoom: </w:t>
      </w:r>
      <w:proofErr w:type="spellStart"/>
      <w:r w:rsidRPr="000F3117">
        <w:rPr>
          <w:rFonts w:ascii="Times New Roman" w:hAnsi="Times New Roman" w:cs="Times New Roman"/>
        </w:rPr>
        <w:t>zFactor</w:t>
      </w:r>
      <w:proofErr w:type="spellEnd"/>
      <w:r w:rsidRPr="000F3117">
        <w:rPr>
          <w:rFonts w:ascii="Times New Roman" w:hAnsi="Times New Roman" w:cs="Times New Roman"/>
        </w:rPr>
        <w:t>,</w:t>
      </w:r>
    </w:p>
    <w:p w14:paraId="5E1C52EA"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width: 300,</w:t>
      </w:r>
    </w:p>
    <w:p w14:paraId="7FA5B79E"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height: 350,</w:t>
      </w:r>
    </w:p>
    <w:p w14:paraId="138215B9"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parent: </w:t>
      </w:r>
      <w:proofErr w:type="spellStart"/>
      <w:r w:rsidRPr="000F3117">
        <w:rPr>
          <w:rFonts w:ascii="Times New Roman" w:hAnsi="Times New Roman" w:cs="Times New Roman"/>
        </w:rPr>
        <w:t>eventWin</w:t>
      </w:r>
      <w:proofErr w:type="spellEnd"/>
    </w:p>
    <w:p w14:paraId="00880E49"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7E98C335" w14:textId="77777777" w:rsidR="004E28D6" w:rsidRPr="000F3117" w:rsidRDefault="004E28D6" w:rsidP="004E28D6">
      <w:pPr>
        <w:pStyle w:val="Subtitle"/>
        <w:rPr>
          <w:rFonts w:ascii="Times New Roman" w:hAnsi="Times New Roman" w:cs="Times New Roman"/>
        </w:rPr>
      </w:pPr>
    </w:p>
    <w:p w14:paraId="4585CD67"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userWin.once</w:t>
      </w:r>
      <w:proofErr w:type="spellEnd"/>
      <w:r w:rsidRPr="000F3117">
        <w:rPr>
          <w:rFonts w:ascii="Times New Roman" w:hAnsi="Times New Roman" w:cs="Times New Roman"/>
        </w:rPr>
        <w:t>('show', () =&gt; {</w:t>
      </w:r>
    </w:p>
    <w:p w14:paraId="3925C54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proofErr w:type="gramStart"/>
      <w:r w:rsidRPr="000F3117">
        <w:rPr>
          <w:rFonts w:ascii="Times New Roman" w:hAnsi="Times New Roman" w:cs="Times New Roman"/>
        </w:rPr>
        <w:t>db.query</w:t>
      </w:r>
      <w:proofErr w:type="spellEnd"/>
      <w:proofErr w:type="gramEnd"/>
      <w:r w:rsidRPr="000F3117">
        <w:rPr>
          <w:rFonts w:ascii="Times New Roman" w:hAnsi="Times New Roman" w:cs="Times New Roman"/>
        </w:rPr>
        <w:t xml:space="preserve">(`SELECT  * FROM auth </w:t>
      </w:r>
      <w:proofErr w:type="spellStart"/>
      <w:r w:rsidRPr="000F3117">
        <w:rPr>
          <w:rFonts w:ascii="Times New Roman" w:hAnsi="Times New Roman" w:cs="Times New Roman"/>
        </w:rPr>
        <w:t>a,coordinators</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c,students</w:t>
      </w:r>
      <w:proofErr w:type="spellEnd"/>
      <w:r w:rsidRPr="000F3117">
        <w:rPr>
          <w:rFonts w:ascii="Times New Roman" w:hAnsi="Times New Roman" w:cs="Times New Roman"/>
        </w:rPr>
        <w:t xml:space="preserve"> s WHERE </w:t>
      </w:r>
      <w:proofErr w:type="spellStart"/>
      <w:r w:rsidRPr="000F3117">
        <w:rPr>
          <w:rFonts w:ascii="Times New Roman" w:hAnsi="Times New Roman" w:cs="Times New Roman"/>
        </w:rPr>
        <w:t>a.USN</w:t>
      </w:r>
      <w:proofErr w:type="spellEnd"/>
      <w:r w:rsidRPr="000F3117">
        <w:rPr>
          <w:rFonts w:ascii="Times New Roman" w:hAnsi="Times New Roman" w:cs="Times New Roman"/>
        </w:rPr>
        <w:t>=\'${</w:t>
      </w:r>
      <w:proofErr w:type="spellStart"/>
      <w:r w:rsidRPr="000F3117">
        <w:rPr>
          <w:rFonts w:ascii="Times New Roman" w:hAnsi="Times New Roman" w:cs="Times New Roman"/>
        </w:rPr>
        <w:t>loginUSN</w:t>
      </w:r>
      <w:proofErr w:type="spellEnd"/>
      <w:r w:rsidRPr="000F3117">
        <w:rPr>
          <w:rFonts w:ascii="Times New Roman" w:hAnsi="Times New Roman" w:cs="Times New Roman"/>
        </w:rPr>
        <w:t xml:space="preserve">}\' and </w:t>
      </w:r>
      <w:proofErr w:type="spellStart"/>
      <w:r w:rsidRPr="000F3117">
        <w:rPr>
          <w:rFonts w:ascii="Times New Roman" w:hAnsi="Times New Roman" w:cs="Times New Roman"/>
        </w:rPr>
        <w:t>a.USN</w:t>
      </w:r>
      <w:proofErr w:type="spellEnd"/>
      <w:r w:rsidRPr="000F3117">
        <w:rPr>
          <w:rFonts w:ascii="Times New Roman" w:hAnsi="Times New Roman" w:cs="Times New Roman"/>
        </w:rPr>
        <w:t>=</w:t>
      </w:r>
      <w:proofErr w:type="spellStart"/>
      <w:r w:rsidRPr="000F3117">
        <w:rPr>
          <w:rFonts w:ascii="Times New Roman" w:hAnsi="Times New Roman" w:cs="Times New Roman"/>
        </w:rPr>
        <w:t>c.USN</w:t>
      </w:r>
      <w:proofErr w:type="spellEnd"/>
      <w:r w:rsidRPr="000F3117">
        <w:rPr>
          <w:rFonts w:ascii="Times New Roman" w:hAnsi="Times New Roman" w:cs="Times New Roman"/>
        </w:rPr>
        <w:t xml:space="preserve"> and </w:t>
      </w:r>
      <w:proofErr w:type="spellStart"/>
      <w:r w:rsidRPr="000F3117">
        <w:rPr>
          <w:rFonts w:ascii="Times New Roman" w:hAnsi="Times New Roman" w:cs="Times New Roman"/>
        </w:rPr>
        <w:t>a.USN</w:t>
      </w:r>
      <w:proofErr w:type="spellEnd"/>
      <w:r w:rsidRPr="000F3117">
        <w:rPr>
          <w:rFonts w:ascii="Times New Roman" w:hAnsi="Times New Roman" w:cs="Times New Roman"/>
        </w:rPr>
        <w:t>=</w:t>
      </w:r>
      <w:proofErr w:type="spellStart"/>
      <w:r w:rsidRPr="000F3117">
        <w:rPr>
          <w:rFonts w:ascii="Times New Roman" w:hAnsi="Times New Roman" w:cs="Times New Roman"/>
        </w:rPr>
        <w:t>s.USN</w:t>
      </w:r>
      <w:proofErr w:type="spellEnd"/>
      <w:r w:rsidRPr="000F3117">
        <w:rPr>
          <w:rFonts w:ascii="Times New Roman" w:hAnsi="Times New Roman" w:cs="Times New Roman"/>
        </w:rPr>
        <w:t>`, function(err, result, fields) {</w:t>
      </w:r>
    </w:p>
    <w:p w14:paraId="790D2A79"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if (err) </w:t>
      </w:r>
      <w:proofErr w:type="spellStart"/>
      <w:r w:rsidRPr="000F3117">
        <w:rPr>
          <w:rFonts w:ascii="Times New Roman" w:hAnsi="Times New Roman" w:cs="Times New Roman"/>
        </w:rPr>
        <w:t>showError</w:t>
      </w:r>
      <w:proofErr w:type="spellEnd"/>
      <w:r w:rsidRPr="000F3117">
        <w:rPr>
          <w:rFonts w:ascii="Times New Roman" w:hAnsi="Times New Roman" w:cs="Times New Roman"/>
        </w:rPr>
        <w:t>(err)</w:t>
      </w:r>
    </w:p>
    <w:p w14:paraId="09235853"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else </w:t>
      </w:r>
      <w:proofErr w:type="spellStart"/>
      <w:proofErr w:type="gramStart"/>
      <w:r w:rsidRPr="000F3117">
        <w:rPr>
          <w:rFonts w:ascii="Times New Roman" w:hAnsi="Times New Roman" w:cs="Times New Roman"/>
        </w:rPr>
        <w:t>userWin.webContents.send</w:t>
      </w:r>
      <w:proofErr w:type="spellEnd"/>
      <w:proofErr w:type="gramEnd"/>
      <w:r w:rsidRPr="000F3117">
        <w:rPr>
          <w:rFonts w:ascii="Times New Roman" w:hAnsi="Times New Roman" w:cs="Times New Roman"/>
        </w:rPr>
        <w:t>('view-user', result[0])</w:t>
      </w:r>
    </w:p>
    <w:p w14:paraId="2C001F14"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1BB4FB37"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09162242" w14:textId="77777777" w:rsidR="004E28D6" w:rsidRPr="000F3117" w:rsidRDefault="004E28D6" w:rsidP="004E28D6">
      <w:pPr>
        <w:pStyle w:val="Subtitle"/>
        <w:rPr>
          <w:rFonts w:ascii="Times New Roman" w:hAnsi="Times New Roman" w:cs="Times New Roman"/>
        </w:rPr>
      </w:pPr>
    </w:p>
    <w:p w14:paraId="312CF713"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cleanup</w:t>
      </w:r>
    </w:p>
    <w:p w14:paraId="250F571D"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userWin.on</w:t>
      </w:r>
      <w:proofErr w:type="spellEnd"/>
      <w:r w:rsidRPr="000F3117">
        <w:rPr>
          <w:rFonts w:ascii="Times New Roman" w:hAnsi="Times New Roman" w:cs="Times New Roman"/>
        </w:rPr>
        <w:t>('closed', () =&gt; {</w:t>
      </w:r>
    </w:p>
    <w:p w14:paraId="588DCAC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userWin</w:t>
      </w:r>
      <w:proofErr w:type="spellEnd"/>
      <w:r w:rsidRPr="000F3117">
        <w:rPr>
          <w:rFonts w:ascii="Times New Roman" w:hAnsi="Times New Roman" w:cs="Times New Roman"/>
        </w:rPr>
        <w:t xml:space="preserve"> = null</w:t>
      </w:r>
    </w:p>
    <w:p w14:paraId="52A81213"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14CA3314"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t>}</w:t>
      </w:r>
    </w:p>
    <w:p w14:paraId="2C16476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t>})</w:t>
      </w:r>
    </w:p>
    <w:p w14:paraId="6DBD2828" w14:textId="77777777" w:rsidR="004E28D6" w:rsidRPr="000F3117" w:rsidRDefault="004E28D6" w:rsidP="004E28D6">
      <w:pPr>
        <w:pStyle w:val="Subtitle"/>
        <w:rPr>
          <w:rFonts w:ascii="Times New Roman" w:hAnsi="Times New Roman" w:cs="Times New Roman"/>
        </w:rPr>
      </w:pPr>
    </w:p>
    <w:p w14:paraId="0CBA7128"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lastRenderedPageBreak/>
        <w:tab/>
      </w:r>
      <w:proofErr w:type="spellStart"/>
      <w:r w:rsidRPr="000F3117">
        <w:rPr>
          <w:rFonts w:ascii="Times New Roman" w:hAnsi="Times New Roman" w:cs="Times New Roman"/>
        </w:rPr>
        <w:t>ipcMain.on</w:t>
      </w:r>
      <w:proofErr w:type="spellEnd"/>
      <w:r w:rsidRPr="000F3117">
        <w:rPr>
          <w:rFonts w:ascii="Times New Roman" w:hAnsi="Times New Roman" w:cs="Times New Roman"/>
        </w:rPr>
        <w:t>('edit-user-window', (e, id) =&gt; {</w:t>
      </w:r>
    </w:p>
    <w:p w14:paraId="6793D14A"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t xml:space="preserve">if </w:t>
      </w:r>
      <w:proofErr w:type="gramStart"/>
      <w:r w:rsidRPr="000F3117">
        <w:rPr>
          <w:rFonts w:ascii="Times New Roman" w:hAnsi="Times New Roman" w:cs="Times New Roman"/>
        </w:rPr>
        <w:t>(!</w:t>
      </w:r>
      <w:proofErr w:type="spellStart"/>
      <w:r w:rsidRPr="000F3117">
        <w:rPr>
          <w:rFonts w:ascii="Times New Roman" w:hAnsi="Times New Roman" w:cs="Times New Roman"/>
        </w:rPr>
        <w:t>userWin</w:t>
      </w:r>
      <w:proofErr w:type="spellEnd"/>
      <w:proofErr w:type="gramEnd"/>
      <w:r w:rsidRPr="000F3117">
        <w:rPr>
          <w:rFonts w:ascii="Times New Roman" w:hAnsi="Times New Roman" w:cs="Times New Roman"/>
        </w:rPr>
        <w:t>) {</w:t>
      </w:r>
    </w:p>
    <w:p w14:paraId="2CD0E1D8"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userWin</w:t>
      </w:r>
      <w:proofErr w:type="spellEnd"/>
      <w:r w:rsidRPr="000F3117">
        <w:rPr>
          <w:rFonts w:ascii="Times New Roman" w:hAnsi="Times New Roman" w:cs="Times New Roman"/>
        </w:rPr>
        <w:t xml:space="preserve"> = new </w:t>
      </w:r>
      <w:proofErr w:type="gramStart"/>
      <w:r w:rsidRPr="000F3117">
        <w:rPr>
          <w:rFonts w:ascii="Times New Roman" w:hAnsi="Times New Roman" w:cs="Times New Roman"/>
        </w:rPr>
        <w:t>Window(</w:t>
      </w:r>
      <w:proofErr w:type="gramEnd"/>
      <w:r w:rsidRPr="000F3117">
        <w:rPr>
          <w:rFonts w:ascii="Times New Roman" w:hAnsi="Times New Roman" w:cs="Times New Roman"/>
        </w:rPr>
        <w:t>{</w:t>
      </w:r>
    </w:p>
    <w:p w14:paraId="6474ECC4"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file: 'edit_user.html',</w:t>
      </w:r>
    </w:p>
    <w:p w14:paraId="74ABF81C"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zoom: </w:t>
      </w:r>
      <w:proofErr w:type="spellStart"/>
      <w:r w:rsidRPr="000F3117">
        <w:rPr>
          <w:rFonts w:ascii="Times New Roman" w:hAnsi="Times New Roman" w:cs="Times New Roman"/>
        </w:rPr>
        <w:t>zFactor</w:t>
      </w:r>
      <w:proofErr w:type="spellEnd"/>
      <w:r w:rsidRPr="000F3117">
        <w:rPr>
          <w:rFonts w:ascii="Times New Roman" w:hAnsi="Times New Roman" w:cs="Times New Roman"/>
        </w:rPr>
        <w:t>,</w:t>
      </w:r>
    </w:p>
    <w:p w14:paraId="045A535F"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width: 740,</w:t>
      </w:r>
    </w:p>
    <w:p w14:paraId="183D071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height: 620,</w:t>
      </w:r>
    </w:p>
    <w:p w14:paraId="784654FF"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parent: </w:t>
      </w:r>
      <w:proofErr w:type="spellStart"/>
      <w:r w:rsidRPr="000F3117">
        <w:rPr>
          <w:rFonts w:ascii="Times New Roman" w:hAnsi="Times New Roman" w:cs="Times New Roman"/>
        </w:rPr>
        <w:t>eventWin</w:t>
      </w:r>
      <w:proofErr w:type="spellEnd"/>
    </w:p>
    <w:p w14:paraId="3D37B1B3"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1CA8EBA2" w14:textId="77777777" w:rsidR="004E28D6" w:rsidRPr="000F3117" w:rsidRDefault="004E28D6" w:rsidP="004E28D6">
      <w:pPr>
        <w:pStyle w:val="Subtitle"/>
        <w:rPr>
          <w:rFonts w:ascii="Times New Roman" w:hAnsi="Times New Roman" w:cs="Times New Roman"/>
        </w:rPr>
      </w:pPr>
    </w:p>
    <w:p w14:paraId="176463E5"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userWin.once</w:t>
      </w:r>
      <w:proofErr w:type="spellEnd"/>
      <w:r w:rsidRPr="000F3117">
        <w:rPr>
          <w:rFonts w:ascii="Times New Roman" w:hAnsi="Times New Roman" w:cs="Times New Roman"/>
        </w:rPr>
        <w:t>('show', () =&gt; {</w:t>
      </w:r>
    </w:p>
    <w:p w14:paraId="01590AF5"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proofErr w:type="gramStart"/>
      <w:r w:rsidRPr="000F3117">
        <w:rPr>
          <w:rFonts w:ascii="Times New Roman" w:hAnsi="Times New Roman" w:cs="Times New Roman"/>
        </w:rPr>
        <w:t>db.query</w:t>
      </w:r>
      <w:proofErr w:type="spellEnd"/>
      <w:proofErr w:type="gramEnd"/>
      <w:r w:rsidRPr="000F3117">
        <w:rPr>
          <w:rFonts w:ascii="Times New Roman" w:hAnsi="Times New Roman" w:cs="Times New Roman"/>
        </w:rPr>
        <w:t xml:space="preserve">(`SELECT  * FROM auth </w:t>
      </w:r>
      <w:proofErr w:type="spellStart"/>
      <w:r w:rsidRPr="000F3117">
        <w:rPr>
          <w:rFonts w:ascii="Times New Roman" w:hAnsi="Times New Roman" w:cs="Times New Roman"/>
        </w:rPr>
        <w:t>a,coordinators</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c,students</w:t>
      </w:r>
      <w:proofErr w:type="spellEnd"/>
      <w:r w:rsidRPr="000F3117">
        <w:rPr>
          <w:rFonts w:ascii="Times New Roman" w:hAnsi="Times New Roman" w:cs="Times New Roman"/>
        </w:rPr>
        <w:t xml:space="preserve"> s WHERE </w:t>
      </w:r>
      <w:proofErr w:type="spellStart"/>
      <w:r w:rsidRPr="000F3117">
        <w:rPr>
          <w:rFonts w:ascii="Times New Roman" w:hAnsi="Times New Roman" w:cs="Times New Roman"/>
        </w:rPr>
        <w:t>a.USN</w:t>
      </w:r>
      <w:proofErr w:type="spellEnd"/>
      <w:r w:rsidRPr="000F3117">
        <w:rPr>
          <w:rFonts w:ascii="Times New Roman" w:hAnsi="Times New Roman" w:cs="Times New Roman"/>
        </w:rPr>
        <w:t>=\'${</w:t>
      </w:r>
      <w:proofErr w:type="spellStart"/>
      <w:r w:rsidRPr="000F3117">
        <w:rPr>
          <w:rFonts w:ascii="Times New Roman" w:hAnsi="Times New Roman" w:cs="Times New Roman"/>
        </w:rPr>
        <w:t>loginUSN</w:t>
      </w:r>
      <w:proofErr w:type="spellEnd"/>
      <w:r w:rsidRPr="000F3117">
        <w:rPr>
          <w:rFonts w:ascii="Times New Roman" w:hAnsi="Times New Roman" w:cs="Times New Roman"/>
        </w:rPr>
        <w:t xml:space="preserve">}\' and </w:t>
      </w:r>
      <w:proofErr w:type="spellStart"/>
      <w:r w:rsidRPr="000F3117">
        <w:rPr>
          <w:rFonts w:ascii="Times New Roman" w:hAnsi="Times New Roman" w:cs="Times New Roman"/>
        </w:rPr>
        <w:t>a.USN</w:t>
      </w:r>
      <w:proofErr w:type="spellEnd"/>
      <w:r w:rsidRPr="000F3117">
        <w:rPr>
          <w:rFonts w:ascii="Times New Roman" w:hAnsi="Times New Roman" w:cs="Times New Roman"/>
        </w:rPr>
        <w:t>=</w:t>
      </w:r>
      <w:proofErr w:type="spellStart"/>
      <w:r w:rsidRPr="000F3117">
        <w:rPr>
          <w:rFonts w:ascii="Times New Roman" w:hAnsi="Times New Roman" w:cs="Times New Roman"/>
        </w:rPr>
        <w:t>c.USN</w:t>
      </w:r>
      <w:proofErr w:type="spellEnd"/>
      <w:r w:rsidRPr="000F3117">
        <w:rPr>
          <w:rFonts w:ascii="Times New Roman" w:hAnsi="Times New Roman" w:cs="Times New Roman"/>
        </w:rPr>
        <w:t xml:space="preserve"> and </w:t>
      </w:r>
      <w:proofErr w:type="spellStart"/>
      <w:r w:rsidRPr="000F3117">
        <w:rPr>
          <w:rFonts w:ascii="Times New Roman" w:hAnsi="Times New Roman" w:cs="Times New Roman"/>
        </w:rPr>
        <w:t>a.USN</w:t>
      </w:r>
      <w:proofErr w:type="spellEnd"/>
      <w:r w:rsidRPr="000F3117">
        <w:rPr>
          <w:rFonts w:ascii="Times New Roman" w:hAnsi="Times New Roman" w:cs="Times New Roman"/>
        </w:rPr>
        <w:t>=</w:t>
      </w:r>
      <w:proofErr w:type="spellStart"/>
      <w:r w:rsidRPr="000F3117">
        <w:rPr>
          <w:rFonts w:ascii="Times New Roman" w:hAnsi="Times New Roman" w:cs="Times New Roman"/>
        </w:rPr>
        <w:t>s.USN</w:t>
      </w:r>
      <w:proofErr w:type="spellEnd"/>
      <w:r w:rsidRPr="000F3117">
        <w:rPr>
          <w:rFonts w:ascii="Times New Roman" w:hAnsi="Times New Roman" w:cs="Times New Roman"/>
        </w:rPr>
        <w:t>`, function(err, result, fields) {</w:t>
      </w:r>
    </w:p>
    <w:p w14:paraId="50060669"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if (err) </w:t>
      </w:r>
      <w:proofErr w:type="spellStart"/>
      <w:r w:rsidRPr="000F3117">
        <w:rPr>
          <w:rFonts w:ascii="Times New Roman" w:hAnsi="Times New Roman" w:cs="Times New Roman"/>
        </w:rPr>
        <w:t>showError</w:t>
      </w:r>
      <w:proofErr w:type="spellEnd"/>
      <w:r w:rsidRPr="000F3117">
        <w:rPr>
          <w:rFonts w:ascii="Times New Roman" w:hAnsi="Times New Roman" w:cs="Times New Roman"/>
        </w:rPr>
        <w:t>(err)</w:t>
      </w:r>
    </w:p>
    <w:p w14:paraId="1230C6D6"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else </w:t>
      </w:r>
      <w:proofErr w:type="spellStart"/>
      <w:proofErr w:type="gramStart"/>
      <w:r w:rsidRPr="000F3117">
        <w:rPr>
          <w:rFonts w:ascii="Times New Roman" w:hAnsi="Times New Roman" w:cs="Times New Roman"/>
        </w:rPr>
        <w:t>userWin.webContents.send</w:t>
      </w:r>
      <w:proofErr w:type="spellEnd"/>
      <w:proofErr w:type="gramEnd"/>
      <w:r w:rsidRPr="000F3117">
        <w:rPr>
          <w:rFonts w:ascii="Times New Roman" w:hAnsi="Times New Roman" w:cs="Times New Roman"/>
        </w:rPr>
        <w:t>('edit-user', result[0])</w:t>
      </w:r>
    </w:p>
    <w:p w14:paraId="7448B2C4"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23FEFDC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085B2081" w14:textId="77777777" w:rsidR="004E28D6" w:rsidRPr="000F3117" w:rsidRDefault="004E28D6" w:rsidP="004E28D6">
      <w:pPr>
        <w:pStyle w:val="Subtitle"/>
        <w:rPr>
          <w:rFonts w:ascii="Times New Roman" w:hAnsi="Times New Roman" w:cs="Times New Roman"/>
        </w:rPr>
      </w:pPr>
    </w:p>
    <w:p w14:paraId="2AFA9A7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cleanup</w:t>
      </w:r>
    </w:p>
    <w:p w14:paraId="6B051B33"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userWin.on</w:t>
      </w:r>
      <w:proofErr w:type="spellEnd"/>
      <w:r w:rsidRPr="000F3117">
        <w:rPr>
          <w:rFonts w:ascii="Times New Roman" w:hAnsi="Times New Roman" w:cs="Times New Roman"/>
        </w:rPr>
        <w:t>('closed', () =&gt; {</w:t>
      </w:r>
    </w:p>
    <w:p w14:paraId="3DF16E69"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userWin</w:t>
      </w:r>
      <w:proofErr w:type="spellEnd"/>
      <w:r w:rsidRPr="000F3117">
        <w:rPr>
          <w:rFonts w:ascii="Times New Roman" w:hAnsi="Times New Roman" w:cs="Times New Roman"/>
        </w:rPr>
        <w:t xml:space="preserve"> = null</w:t>
      </w:r>
    </w:p>
    <w:p w14:paraId="722587C9"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24D71B77"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t>}</w:t>
      </w:r>
    </w:p>
    <w:p w14:paraId="6B45580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t>})</w:t>
      </w:r>
    </w:p>
    <w:p w14:paraId="5E4E0BE8" w14:textId="77777777" w:rsidR="004E28D6" w:rsidRPr="000F3117" w:rsidRDefault="004E28D6" w:rsidP="004E28D6">
      <w:pPr>
        <w:pStyle w:val="Subtitle"/>
        <w:rPr>
          <w:rFonts w:ascii="Times New Roman" w:hAnsi="Times New Roman" w:cs="Times New Roman"/>
        </w:rPr>
      </w:pPr>
    </w:p>
    <w:p w14:paraId="732BB2B2"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ipcMain.on</w:t>
      </w:r>
      <w:proofErr w:type="spellEnd"/>
      <w:r w:rsidRPr="000F3117">
        <w:rPr>
          <w:rFonts w:ascii="Times New Roman" w:hAnsi="Times New Roman" w:cs="Times New Roman"/>
        </w:rPr>
        <w:t>('about-window', () =&gt; {</w:t>
      </w:r>
    </w:p>
    <w:p w14:paraId="6E735AAF"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t xml:space="preserve">if </w:t>
      </w:r>
      <w:proofErr w:type="gramStart"/>
      <w:r w:rsidRPr="000F3117">
        <w:rPr>
          <w:rFonts w:ascii="Times New Roman" w:hAnsi="Times New Roman" w:cs="Times New Roman"/>
        </w:rPr>
        <w:t>(!</w:t>
      </w:r>
      <w:proofErr w:type="spellStart"/>
      <w:r w:rsidRPr="000F3117">
        <w:rPr>
          <w:rFonts w:ascii="Times New Roman" w:hAnsi="Times New Roman" w:cs="Times New Roman"/>
        </w:rPr>
        <w:t>aboutWin</w:t>
      </w:r>
      <w:proofErr w:type="spellEnd"/>
      <w:proofErr w:type="gramEnd"/>
      <w:r w:rsidRPr="000F3117">
        <w:rPr>
          <w:rFonts w:ascii="Times New Roman" w:hAnsi="Times New Roman" w:cs="Times New Roman"/>
        </w:rPr>
        <w:t>) {</w:t>
      </w:r>
    </w:p>
    <w:p w14:paraId="5A6AEDE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aboutWin</w:t>
      </w:r>
      <w:proofErr w:type="spellEnd"/>
      <w:r w:rsidRPr="000F3117">
        <w:rPr>
          <w:rFonts w:ascii="Times New Roman" w:hAnsi="Times New Roman" w:cs="Times New Roman"/>
        </w:rPr>
        <w:t xml:space="preserve"> = new </w:t>
      </w:r>
      <w:proofErr w:type="gramStart"/>
      <w:r w:rsidRPr="000F3117">
        <w:rPr>
          <w:rFonts w:ascii="Times New Roman" w:hAnsi="Times New Roman" w:cs="Times New Roman"/>
        </w:rPr>
        <w:t>Window(</w:t>
      </w:r>
      <w:proofErr w:type="gramEnd"/>
      <w:r w:rsidRPr="000F3117">
        <w:rPr>
          <w:rFonts w:ascii="Times New Roman" w:hAnsi="Times New Roman" w:cs="Times New Roman"/>
        </w:rPr>
        <w:t>{</w:t>
      </w:r>
    </w:p>
    <w:p w14:paraId="53347F6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file: 'about.html',</w:t>
      </w:r>
    </w:p>
    <w:p w14:paraId="20090BEE"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zoom: </w:t>
      </w:r>
      <w:proofErr w:type="spellStart"/>
      <w:r w:rsidRPr="000F3117">
        <w:rPr>
          <w:rFonts w:ascii="Times New Roman" w:hAnsi="Times New Roman" w:cs="Times New Roman"/>
        </w:rPr>
        <w:t>zFactor</w:t>
      </w:r>
      <w:proofErr w:type="spellEnd"/>
      <w:r w:rsidRPr="000F3117">
        <w:rPr>
          <w:rFonts w:ascii="Times New Roman" w:hAnsi="Times New Roman" w:cs="Times New Roman"/>
        </w:rPr>
        <w:t>,</w:t>
      </w:r>
    </w:p>
    <w:p w14:paraId="161B7E0F"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width: 450,</w:t>
      </w:r>
    </w:p>
    <w:p w14:paraId="37BFBBB3"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height: 350,</w:t>
      </w:r>
    </w:p>
    <w:p w14:paraId="519088FC"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parent: </w:t>
      </w:r>
      <w:proofErr w:type="spellStart"/>
      <w:r w:rsidRPr="000F3117">
        <w:rPr>
          <w:rFonts w:ascii="Times New Roman" w:hAnsi="Times New Roman" w:cs="Times New Roman"/>
        </w:rPr>
        <w:t>loginWin</w:t>
      </w:r>
      <w:proofErr w:type="spellEnd"/>
    </w:p>
    <w:p w14:paraId="30E405E9"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36C397BB" w14:textId="77777777" w:rsidR="004E28D6" w:rsidRPr="000F3117" w:rsidRDefault="004E28D6" w:rsidP="004E28D6">
      <w:pPr>
        <w:pStyle w:val="Subtitle"/>
        <w:rPr>
          <w:rFonts w:ascii="Times New Roman" w:hAnsi="Times New Roman" w:cs="Times New Roman"/>
        </w:rPr>
      </w:pPr>
    </w:p>
    <w:p w14:paraId="08A0C3D8"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cleanup</w:t>
      </w:r>
    </w:p>
    <w:p w14:paraId="1A85DFF5"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aboutWin.on</w:t>
      </w:r>
      <w:proofErr w:type="spellEnd"/>
      <w:r w:rsidRPr="000F3117">
        <w:rPr>
          <w:rFonts w:ascii="Times New Roman" w:hAnsi="Times New Roman" w:cs="Times New Roman"/>
        </w:rPr>
        <w:t>('closed', () =&gt; {</w:t>
      </w:r>
    </w:p>
    <w:p w14:paraId="1CED6D1C"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aboutWin</w:t>
      </w:r>
      <w:proofErr w:type="spellEnd"/>
      <w:r w:rsidRPr="000F3117">
        <w:rPr>
          <w:rFonts w:ascii="Times New Roman" w:hAnsi="Times New Roman" w:cs="Times New Roman"/>
        </w:rPr>
        <w:t xml:space="preserve"> = null</w:t>
      </w:r>
    </w:p>
    <w:p w14:paraId="5B7F7A0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44783FFF"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t>}</w:t>
      </w:r>
    </w:p>
    <w:p w14:paraId="543BE5FD"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t>})</w:t>
      </w:r>
    </w:p>
    <w:p w14:paraId="18F2F846" w14:textId="77777777" w:rsidR="004E28D6" w:rsidRPr="000F3117" w:rsidRDefault="004E28D6" w:rsidP="004E28D6">
      <w:pPr>
        <w:pStyle w:val="Subtitle"/>
        <w:rPr>
          <w:rFonts w:ascii="Times New Roman" w:hAnsi="Times New Roman" w:cs="Times New Roman"/>
        </w:rPr>
      </w:pPr>
    </w:p>
    <w:p w14:paraId="3C2B5558"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loginWin.on</w:t>
      </w:r>
      <w:proofErr w:type="spellEnd"/>
      <w:r w:rsidRPr="000F3117">
        <w:rPr>
          <w:rFonts w:ascii="Times New Roman" w:hAnsi="Times New Roman" w:cs="Times New Roman"/>
        </w:rPr>
        <w:t>('closed', () =&gt; {</w:t>
      </w:r>
    </w:p>
    <w:p w14:paraId="6575E87C"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loginWin</w:t>
      </w:r>
      <w:proofErr w:type="spellEnd"/>
      <w:r w:rsidRPr="000F3117">
        <w:rPr>
          <w:rFonts w:ascii="Times New Roman" w:hAnsi="Times New Roman" w:cs="Times New Roman"/>
        </w:rPr>
        <w:t xml:space="preserve"> = null</w:t>
      </w:r>
    </w:p>
    <w:p w14:paraId="7764BCE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t>})</w:t>
      </w:r>
    </w:p>
    <w:p w14:paraId="6EAEE9CA"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w:t>
      </w:r>
    </w:p>
    <w:p w14:paraId="474BD382" w14:textId="77777777" w:rsidR="004E28D6" w:rsidRPr="000F3117" w:rsidRDefault="004E28D6" w:rsidP="004E28D6">
      <w:pPr>
        <w:pStyle w:val="Subtitle"/>
        <w:rPr>
          <w:rFonts w:ascii="Times New Roman" w:hAnsi="Times New Roman" w:cs="Times New Roman"/>
        </w:rPr>
      </w:pPr>
    </w:p>
    <w:p w14:paraId="42FDF612" w14:textId="77777777" w:rsidR="004E28D6" w:rsidRPr="000F3117" w:rsidRDefault="004E28D6" w:rsidP="004E28D6">
      <w:pPr>
        <w:pStyle w:val="Subtitle"/>
        <w:rPr>
          <w:rFonts w:ascii="Times New Roman" w:hAnsi="Times New Roman" w:cs="Times New Roman"/>
        </w:rPr>
      </w:pPr>
      <w:proofErr w:type="spellStart"/>
      <w:proofErr w:type="gramStart"/>
      <w:r w:rsidRPr="000F3117">
        <w:rPr>
          <w:rFonts w:ascii="Times New Roman" w:hAnsi="Times New Roman" w:cs="Times New Roman"/>
        </w:rPr>
        <w:t>app.on</w:t>
      </w:r>
      <w:proofErr w:type="spellEnd"/>
      <w:proofErr w:type="gramEnd"/>
      <w:r w:rsidRPr="000F3117">
        <w:rPr>
          <w:rFonts w:ascii="Times New Roman" w:hAnsi="Times New Roman" w:cs="Times New Roman"/>
        </w:rPr>
        <w:t xml:space="preserve">('ready', </w:t>
      </w:r>
      <w:proofErr w:type="spellStart"/>
      <w:r w:rsidRPr="000F3117">
        <w:rPr>
          <w:rFonts w:ascii="Times New Roman" w:hAnsi="Times New Roman" w:cs="Times New Roman"/>
        </w:rPr>
        <w:t>createWindow</w:t>
      </w:r>
      <w:proofErr w:type="spellEnd"/>
      <w:r w:rsidRPr="000F3117">
        <w:rPr>
          <w:rFonts w:ascii="Times New Roman" w:hAnsi="Times New Roman" w:cs="Times New Roman"/>
        </w:rPr>
        <w:t>)</w:t>
      </w:r>
    </w:p>
    <w:p w14:paraId="23D5F432" w14:textId="77777777" w:rsidR="004E28D6" w:rsidRPr="000F3117" w:rsidRDefault="004E28D6" w:rsidP="004E28D6">
      <w:pPr>
        <w:pStyle w:val="Subtitle"/>
        <w:rPr>
          <w:rFonts w:ascii="Times New Roman" w:hAnsi="Times New Roman" w:cs="Times New Roman"/>
        </w:rPr>
      </w:pPr>
    </w:p>
    <w:p w14:paraId="6205EBF7" w14:textId="77777777" w:rsidR="004E28D6" w:rsidRPr="000F3117" w:rsidRDefault="004E28D6" w:rsidP="004E28D6">
      <w:pPr>
        <w:pStyle w:val="Subtitle"/>
        <w:rPr>
          <w:rFonts w:ascii="Times New Roman" w:hAnsi="Times New Roman" w:cs="Times New Roman"/>
        </w:rPr>
      </w:pPr>
      <w:proofErr w:type="spellStart"/>
      <w:proofErr w:type="gramStart"/>
      <w:r w:rsidRPr="000F3117">
        <w:rPr>
          <w:rFonts w:ascii="Times New Roman" w:hAnsi="Times New Roman" w:cs="Times New Roman"/>
        </w:rPr>
        <w:t>app.on</w:t>
      </w:r>
      <w:proofErr w:type="spellEnd"/>
      <w:proofErr w:type="gramEnd"/>
      <w:r w:rsidRPr="000F3117">
        <w:rPr>
          <w:rFonts w:ascii="Times New Roman" w:hAnsi="Times New Roman" w:cs="Times New Roman"/>
        </w:rPr>
        <w:t>('window-all-closed', () =&gt; {</w:t>
      </w:r>
    </w:p>
    <w:p w14:paraId="183A5FB7"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proofErr w:type="spellStart"/>
      <w:proofErr w:type="gramStart"/>
      <w:r w:rsidRPr="000F3117">
        <w:rPr>
          <w:rFonts w:ascii="Times New Roman" w:hAnsi="Times New Roman" w:cs="Times New Roman"/>
        </w:rPr>
        <w:t>app.quit</w:t>
      </w:r>
      <w:proofErr w:type="spellEnd"/>
      <w:proofErr w:type="gramEnd"/>
      <w:r w:rsidRPr="000F3117">
        <w:rPr>
          <w:rFonts w:ascii="Times New Roman" w:hAnsi="Times New Roman" w:cs="Times New Roman"/>
        </w:rPr>
        <w:t>()</w:t>
      </w:r>
    </w:p>
    <w:p w14:paraId="60006CDE" w14:textId="6C33E43A"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w:t>
      </w:r>
    </w:p>
    <w:p w14:paraId="1DC7698D" w14:textId="504ADF52" w:rsidR="004E28D6" w:rsidRPr="000F3117" w:rsidRDefault="004E28D6" w:rsidP="00710F46">
      <w:pPr>
        <w:pStyle w:val="Subtitle"/>
        <w:rPr>
          <w:rFonts w:ascii="Times New Roman" w:hAnsi="Times New Roman" w:cs="Times New Roman"/>
        </w:rPr>
      </w:pPr>
    </w:p>
    <w:p w14:paraId="63662A26" w14:textId="37F4C74F" w:rsidR="004E28D6" w:rsidRPr="00AB5D99" w:rsidRDefault="004E28D6" w:rsidP="00710F46">
      <w:pPr>
        <w:pStyle w:val="Subtitle"/>
        <w:rPr>
          <w:rFonts w:ascii="Times New Roman" w:hAnsi="Times New Roman" w:cs="Times New Roman"/>
        </w:rPr>
      </w:pPr>
      <w:r w:rsidRPr="00AB5D99">
        <w:rPr>
          <w:rFonts w:ascii="Times New Roman" w:hAnsi="Times New Roman" w:cs="Times New Roman"/>
        </w:rPr>
        <w:t>FILE: db.js</w:t>
      </w:r>
    </w:p>
    <w:p w14:paraId="4497741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var </w:t>
      </w:r>
      <w:proofErr w:type="spellStart"/>
      <w:r w:rsidRPr="000F3117">
        <w:rPr>
          <w:rFonts w:ascii="Times New Roman" w:hAnsi="Times New Roman" w:cs="Times New Roman"/>
        </w:rPr>
        <w:t>mysql</w:t>
      </w:r>
      <w:proofErr w:type="spellEnd"/>
      <w:r w:rsidRPr="000F3117">
        <w:rPr>
          <w:rFonts w:ascii="Times New Roman" w:hAnsi="Times New Roman" w:cs="Times New Roman"/>
        </w:rPr>
        <w:t xml:space="preserve"> = require('</w:t>
      </w:r>
      <w:proofErr w:type="spellStart"/>
      <w:r w:rsidRPr="000F3117">
        <w:rPr>
          <w:rFonts w:ascii="Times New Roman" w:hAnsi="Times New Roman" w:cs="Times New Roman"/>
        </w:rPr>
        <w:t>mysql</w:t>
      </w:r>
      <w:proofErr w:type="spellEnd"/>
      <w:r w:rsidRPr="000F3117">
        <w:rPr>
          <w:rFonts w:ascii="Times New Roman" w:hAnsi="Times New Roman" w:cs="Times New Roman"/>
        </w:rPr>
        <w:t>');</w:t>
      </w:r>
    </w:p>
    <w:p w14:paraId="014DF8A5" w14:textId="77777777" w:rsidR="004E28D6" w:rsidRPr="000F3117" w:rsidRDefault="004E28D6" w:rsidP="004E28D6">
      <w:pPr>
        <w:pStyle w:val="Subtitle"/>
        <w:rPr>
          <w:rFonts w:ascii="Times New Roman" w:hAnsi="Times New Roman" w:cs="Times New Roman"/>
        </w:rPr>
      </w:pPr>
    </w:p>
    <w:p w14:paraId="27487456" w14:textId="77777777" w:rsidR="004E28D6" w:rsidRPr="000F3117" w:rsidRDefault="004E28D6" w:rsidP="004E28D6">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db</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mysql.createConnection</w:t>
      </w:r>
      <w:proofErr w:type="spellEnd"/>
      <w:r w:rsidRPr="000F3117">
        <w:rPr>
          <w:rFonts w:ascii="Times New Roman" w:hAnsi="Times New Roman" w:cs="Times New Roman"/>
        </w:rPr>
        <w:t>({</w:t>
      </w:r>
    </w:p>
    <w:p w14:paraId="21A3C908"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t>host: "localhost",</w:t>
      </w:r>
    </w:p>
    <w:p w14:paraId="2364095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t>user: "root",</w:t>
      </w:r>
    </w:p>
    <w:p w14:paraId="4FC63C9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t>password: "",</w:t>
      </w:r>
    </w:p>
    <w:p w14:paraId="030FF625"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t>database: "</w:t>
      </w:r>
      <w:proofErr w:type="spellStart"/>
      <w:r w:rsidRPr="000F3117">
        <w:rPr>
          <w:rFonts w:ascii="Times New Roman" w:hAnsi="Times New Roman" w:cs="Times New Roman"/>
        </w:rPr>
        <w:t>frontdesk</w:t>
      </w:r>
      <w:proofErr w:type="spellEnd"/>
      <w:r w:rsidRPr="000F3117">
        <w:rPr>
          <w:rFonts w:ascii="Times New Roman" w:hAnsi="Times New Roman" w:cs="Times New Roman"/>
        </w:rPr>
        <w:t>"</w:t>
      </w:r>
    </w:p>
    <w:p w14:paraId="16628D8F"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w:t>
      </w:r>
    </w:p>
    <w:p w14:paraId="5DDD6F8E" w14:textId="77777777" w:rsidR="004E28D6" w:rsidRPr="000F3117" w:rsidRDefault="004E28D6" w:rsidP="004E28D6">
      <w:pPr>
        <w:pStyle w:val="Subtitle"/>
        <w:rPr>
          <w:rFonts w:ascii="Times New Roman" w:hAnsi="Times New Roman" w:cs="Times New Roman"/>
        </w:rPr>
      </w:pPr>
    </w:p>
    <w:p w14:paraId="448EEDAD" w14:textId="09B922EC" w:rsidR="004E28D6" w:rsidRPr="000F3117" w:rsidRDefault="004E28D6" w:rsidP="004E28D6">
      <w:pPr>
        <w:pStyle w:val="Subtitle"/>
        <w:rPr>
          <w:rFonts w:ascii="Times New Roman" w:hAnsi="Times New Roman" w:cs="Times New Roman"/>
        </w:rPr>
      </w:pPr>
      <w:proofErr w:type="spellStart"/>
      <w:r w:rsidRPr="000F3117">
        <w:rPr>
          <w:rFonts w:ascii="Times New Roman" w:hAnsi="Times New Roman" w:cs="Times New Roman"/>
        </w:rPr>
        <w:t>module.exports</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db</w:t>
      </w:r>
      <w:proofErr w:type="spellEnd"/>
      <w:r w:rsidRPr="000F3117">
        <w:rPr>
          <w:rFonts w:ascii="Times New Roman" w:hAnsi="Times New Roman" w:cs="Times New Roman"/>
        </w:rPr>
        <w:t>;</w:t>
      </w:r>
    </w:p>
    <w:p w14:paraId="1E7D7D58" w14:textId="4F3E68FE" w:rsidR="004E28D6" w:rsidRDefault="004E28D6" w:rsidP="004E28D6">
      <w:pPr>
        <w:rPr>
          <w:lang w:val="en-IN"/>
        </w:rPr>
      </w:pPr>
    </w:p>
    <w:p w14:paraId="284EB1D1" w14:textId="5AE69E33" w:rsidR="004E28D6" w:rsidRPr="00AB5D99" w:rsidRDefault="004E28D6" w:rsidP="004E28D6">
      <w:pPr>
        <w:pStyle w:val="Heading4"/>
        <w:rPr>
          <w:rFonts w:ascii="Times New Roman" w:hAnsi="Times New Roman" w:cs="Times New Roman"/>
          <w:lang w:val="en-IN"/>
        </w:rPr>
      </w:pPr>
      <w:r w:rsidRPr="00AB5D99">
        <w:rPr>
          <w:rFonts w:ascii="Times New Roman" w:hAnsi="Times New Roman" w:cs="Times New Roman"/>
          <w:lang w:val="en-IN"/>
        </w:rPr>
        <w:t>FILE: edit_event.js</w:t>
      </w:r>
    </w:p>
    <w:p w14:paraId="597FF8B8"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'use strict'</w:t>
      </w:r>
    </w:p>
    <w:p w14:paraId="1D75834D" w14:textId="77777777" w:rsidR="004E28D6" w:rsidRPr="000F3117" w:rsidRDefault="004E28D6" w:rsidP="004E28D6">
      <w:pPr>
        <w:pStyle w:val="Subtitle"/>
        <w:rPr>
          <w:rFonts w:ascii="Times New Roman" w:hAnsi="Times New Roman" w:cs="Times New Roman"/>
        </w:rPr>
      </w:pPr>
    </w:p>
    <w:p w14:paraId="403AD1AD" w14:textId="77777777" w:rsidR="004E28D6" w:rsidRPr="000F3117" w:rsidRDefault="004E28D6" w:rsidP="004E28D6">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ipcRenderer</w:t>
      </w:r>
      <w:proofErr w:type="spellEnd"/>
      <w:r w:rsidRPr="000F3117">
        <w:rPr>
          <w:rFonts w:ascii="Times New Roman" w:hAnsi="Times New Roman" w:cs="Times New Roman"/>
        </w:rPr>
        <w:t>, remote } = require('electron')</w:t>
      </w:r>
    </w:p>
    <w:p w14:paraId="2B8AB63C" w14:textId="77777777" w:rsidR="004E28D6" w:rsidRPr="000F3117" w:rsidRDefault="004E28D6" w:rsidP="004E28D6">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db</w:t>
      </w:r>
      <w:proofErr w:type="spellEnd"/>
      <w:r w:rsidRPr="000F3117">
        <w:rPr>
          <w:rFonts w:ascii="Times New Roman" w:hAnsi="Times New Roman" w:cs="Times New Roman"/>
        </w:rPr>
        <w:t xml:space="preserve"> = require('./</w:t>
      </w:r>
      <w:proofErr w:type="spellStart"/>
      <w:r w:rsidRPr="000F3117">
        <w:rPr>
          <w:rFonts w:ascii="Times New Roman" w:hAnsi="Times New Roman" w:cs="Times New Roman"/>
        </w:rPr>
        <w:t>js</w:t>
      </w:r>
      <w:proofErr w:type="spellEnd"/>
      <w:r w:rsidRPr="000F3117">
        <w:rPr>
          <w:rFonts w:ascii="Times New Roman" w:hAnsi="Times New Roman" w:cs="Times New Roman"/>
        </w:rPr>
        <w:t>/</w:t>
      </w:r>
      <w:proofErr w:type="spellStart"/>
      <w:r w:rsidRPr="000F3117">
        <w:rPr>
          <w:rFonts w:ascii="Times New Roman" w:hAnsi="Times New Roman" w:cs="Times New Roman"/>
        </w:rPr>
        <w:t>db</w:t>
      </w:r>
      <w:proofErr w:type="spellEnd"/>
      <w:r w:rsidRPr="000F3117">
        <w:rPr>
          <w:rFonts w:ascii="Times New Roman" w:hAnsi="Times New Roman" w:cs="Times New Roman"/>
        </w:rPr>
        <w:t>')</w:t>
      </w:r>
    </w:p>
    <w:p w14:paraId="037DF437" w14:textId="77777777" w:rsidR="004E28D6" w:rsidRPr="000F3117" w:rsidRDefault="004E28D6" w:rsidP="004E28D6">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showError</w:t>
      </w:r>
      <w:proofErr w:type="spellEnd"/>
      <w:r w:rsidRPr="000F3117">
        <w:rPr>
          <w:rFonts w:ascii="Times New Roman" w:hAnsi="Times New Roman" w:cs="Times New Roman"/>
        </w:rPr>
        <w:t xml:space="preserve"> = require('./</w:t>
      </w:r>
      <w:proofErr w:type="spellStart"/>
      <w:r w:rsidRPr="000F3117">
        <w:rPr>
          <w:rFonts w:ascii="Times New Roman" w:hAnsi="Times New Roman" w:cs="Times New Roman"/>
        </w:rPr>
        <w:t>js</w:t>
      </w:r>
      <w:proofErr w:type="spellEnd"/>
      <w:r w:rsidRPr="000F3117">
        <w:rPr>
          <w:rFonts w:ascii="Times New Roman" w:hAnsi="Times New Roman" w:cs="Times New Roman"/>
        </w:rPr>
        <w:t>/</w:t>
      </w:r>
      <w:proofErr w:type="spellStart"/>
      <w:r w:rsidRPr="000F3117">
        <w:rPr>
          <w:rFonts w:ascii="Times New Roman" w:hAnsi="Times New Roman" w:cs="Times New Roman"/>
        </w:rPr>
        <w:t>showError</w:t>
      </w:r>
      <w:proofErr w:type="spellEnd"/>
      <w:r w:rsidRPr="000F3117">
        <w:rPr>
          <w:rFonts w:ascii="Times New Roman" w:hAnsi="Times New Roman" w:cs="Times New Roman"/>
        </w:rPr>
        <w:t>')</w:t>
      </w:r>
    </w:p>
    <w:p w14:paraId="120EA259" w14:textId="77777777" w:rsidR="004E28D6" w:rsidRPr="000F3117" w:rsidRDefault="004E28D6" w:rsidP="004E28D6">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moment = require('moment');</w:t>
      </w:r>
    </w:p>
    <w:p w14:paraId="5676E4EE" w14:textId="77777777" w:rsidR="004E28D6" w:rsidRPr="000F3117" w:rsidRDefault="004E28D6" w:rsidP="004E28D6">
      <w:pPr>
        <w:pStyle w:val="Subtitle"/>
        <w:rPr>
          <w:rFonts w:ascii="Times New Roman" w:hAnsi="Times New Roman" w:cs="Times New Roman"/>
        </w:rPr>
      </w:pPr>
    </w:p>
    <w:p w14:paraId="2A396BEF" w14:textId="77777777" w:rsidR="004E28D6" w:rsidRPr="000F3117" w:rsidRDefault="004E28D6" w:rsidP="004E28D6">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setValue</w:t>
      </w:r>
      <w:proofErr w:type="spellEnd"/>
      <w:r w:rsidRPr="000F3117">
        <w:rPr>
          <w:rFonts w:ascii="Times New Roman" w:hAnsi="Times New Roman" w:cs="Times New Roman"/>
        </w:rPr>
        <w:t xml:space="preserve"> = (field, value) =&gt; {</w:t>
      </w:r>
    </w:p>
    <w:p w14:paraId="77EE71C2"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(field).value = value;</w:t>
      </w:r>
    </w:p>
    <w:p w14:paraId="118F19B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w:t>
      </w:r>
    </w:p>
    <w:p w14:paraId="39D9324E" w14:textId="77777777" w:rsidR="004E28D6" w:rsidRPr="000F3117" w:rsidRDefault="004E28D6" w:rsidP="004E28D6">
      <w:pPr>
        <w:pStyle w:val="Subtitle"/>
        <w:rPr>
          <w:rFonts w:ascii="Times New Roman" w:hAnsi="Times New Roman" w:cs="Times New Roman"/>
        </w:rPr>
      </w:pPr>
    </w:p>
    <w:p w14:paraId="5C6BAB1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let </w:t>
      </w:r>
      <w:proofErr w:type="spellStart"/>
      <w:r w:rsidRPr="000F3117">
        <w:rPr>
          <w:rFonts w:ascii="Times New Roman" w:hAnsi="Times New Roman" w:cs="Times New Roman"/>
        </w:rPr>
        <w:t>color</w:t>
      </w:r>
      <w:proofErr w:type="spellEnd"/>
      <w:r w:rsidRPr="000F3117">
        <w:rPr>
          <w:rFonts w:ascii="Times New Roman" w:hAnsi="Times New Roman" w:cs="Times New Roman"/>
        </w:rPr>
        <w:t xml:space="preserve"> = ''</w:t>
      </w:r>
    </w:p>
    <w:p w14:paraId="299023AB" w14:textId="77777777" w:rsidR="004E28D6" w:rsidRPr="000F3117" w:rsidRDefault="004E28D6" w:rsidP="004E28D6">
      <w:pPr>
        <w:pStyle w:val="Subtitle"/>
        <w:rPr>
          <w:rFonts w:ascii="Times New Roman" w:hAnsi="Times New Roman" w:cs="Times New Roman"/>
        </w:rPr>
      </w:pPr>
    </w:p>
    <w:p w14:paraId="19B53070" w14:textId="77777777" w:rsidR="004E28D6" w:rsidRPr="000F3117" w:rsidRDefault="004E28D6" w:rsidP="004E28D6">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setColor</w:t>
      </w:r>
      <w:proofErr w:type="spellEnd"/>
      <w:r w:rsidRPr="000F3117">
        <w:rPr>
          <w:rFonts w:ascii="Times New Roman" w:hAnsi="Times New Roman" w:cs="Times New Roman"/>
        </w:rPr>
        <w:t xml:space="preserve"> = () =&gt; {</w:t>
      </w:r>
    </w:p>
    <w:p w14:paraId="570FFFF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document.getElementById('body').querySelectorAll('.item-container').forEach(i =&gt; {</w:t>
      </w:r>
    </w:p>
    <w:p w14:paraId="1BDAB6CA"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i.style.width</w:t>
      </w:r>
      <w:proofErr w:type="spellEnd"/>
      <w:r w:rsidRPr="000F3117">
        <w:rPr>
          <w:rFonts w:ascii="Times New Roman" w:hAnsi="Times New Roman" w:cs="Times New Roman"/>
        </w:rPr>
        <w:t xml:space="preserve"> = '60px'</w:t>
      </w:r>
    </w:p>
    <w:p w14:paraId="30A32EFD"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i.style.height</w:t>
      </w:r>
      <w:proofErr w:type="spellEnd"/>
      <w:r w:rsidRPr="000F3117">
        <w:rPr>
          <w:rFonts w:ascii="Times New Roman" w:hAnsi="Times New Roman" w:cs="Times New Roman"/>
        </w:rPr>
        <w:t xml:space="preserve"> = '40px'</w:t>
      </w:r>
    </w:p>
    <w:p w14:paraId="7F4E5DF2"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i.style.border</w:t>
      </w:r>
      <w:proofErr w:type="spellEnd"/>
      <w:r w:rsidRPr="000F3117">
        <w:rPr>
          <w:rFonts w:ascii="Times New Roman" w:hAnsi="Times New Roman" w:cs="Times New Roman"/>
        </w:rPr>
        <w:t xml:space="preserve"> = '0px'</w:t>
      </w:r>
    </w:p>
    <w:p w14:paraId="7C771C66"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
    <w:p w14:paraId="00896F44"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let </w:t>
      </w:r>
      <w:proofErr w:type="spellStart"/>
      <w:r w:rsidRPr="000F3117">
        <w:rPr>
          <w:rFonts w:ascii="Times New Roman" w:hAnsi="Times New Roman" w:cs="Times New Roman"/>
        </w:rPr>
        <w:t>selectedItem</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color</w:t>
      </w:r>
      <w:proofErr w:type="spellEnd"/>
      <w:r w:rsidRPr="000F3117">
        <w:rPr>
          <w:rFonts w:ascii="Times New Roman" w:hAnsi="Times New Roman" w:cs="Times New Roman"/>
        </w:rPr>
        <w:t>);</w:t>
      </w:r>
    </w:p>
    <w:p w14:paraId="337E4112"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selectedItem.style.border</w:t>
      </w:r>
      <w:proofErr w:type="spellEnd"/>
      <w:r w:rsidRPr="000F3117">
        <w:rPr>
          <w:rFonts w:ascii="Times New Roman" w:hAnsi="Times New Roman" w:cs="Times New Roman"/>
        </w:rPr>
        <w:t xml:space="preserve"> = '5px solid #E6672F'</w:t>
      </w:r>
    </w:p>
    <w:p w14:paraId="0D93205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selectedItem.style.width</w:t>
      </w:r>
      <w:proofErr w:type="spellEnd"/>
      <w:r w:rsidRPr="000F3117">
        <w:rPr>
          <w:rFonts w:ascii="Times New Roman" w:hAnsi="Times New Roman" w:cs="Times New Roman"/>
        </w:rPr>
        <w:t xml:space="preserve"> = '63px'</w:t>
      </w:r>
    </w:p>
    <w:p w14:paraId="604B7B0F"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selectedItem.style.height</w:t>
      </w:r>
      <w:proofErr w:type="spellEnd"/>
      <w:r w:rsidRPr="000F3117">
        <w:rPr>
          <w:rFonts w:ascii="Times New Roman" w:hAnsi="Times New Roman" w:cs="Times New Roman"/>
        </w:rPr>
        <w:t xml:space="preserve"> = '43px'</w:t>
      </w:r>
    </w:p>
    <w:p w14:paraId="4ABCD669"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w:t>
      </w:r>
    </w:p>
    <w:p w14:paraId="497A6824" w14:textId="77777777" w:rsidR="004E28D6" w:rsidRPr="000F3117" w:rsidRDefault="004E28D6" w:rsidP="004E28D6">
      <w:pPr>
        <w:pStyle w:val="Subtitle"/>
        <w:rPr>
          <w:rFonts w:ascii="Times New Roman" w:hAnsi="Times New Roman" w:cs="Times New Roman"/>
        </w:rPr>
      </w:pPr>
    </w:p>
    <w:p w14:paraId="77F9F96D" w14:textId="77777777" w:rsidR="004E28D6" w:rsidRPr="000F3117" w:rsidRDefault="004E28D6" w:rsidP="004E28D6">
      <w:pPr>
        <w:pStyle w:val="Subtitle"/>
        <w:rPr>
          <w:rFonts w:ascii="Times New Roman" w:hAnsi="Times New Roman" w:cs="Times New Roman"/>
        </w:rPr>
      </w:pPr>
      <w:proofErr w:type="spellStart"/>
      <w:r w:rsidRPr="000F3117">
        <w:rPr>
          <w:rFonts w:ascii="Times New Roman" w:hAnsi="Times New Roman" w:cs="Times New Roman"/>
        </w:rPr>
        <w:t>ipcRenderer.on</w:t>
      </w:r>
      <w:proofErr w:type="spellEnd"/>
      <w:r w:rsidRPr="000F3117">
        <w:rPr>
          <w:rFonts w:ascii="Times New Roman" w:hAnsi="Times New Roman" w:cs="Times New Roman"/>
        </w:rPr>
        <w:t xml:space="preserve">('edit-event', (e, </w:t>
      </w:r>
      <w:proofErr w:type="spellStart"/>
      <w:r w:rsidRPr="000F3117">
        <w:rPr>
          <w:rFonts w:ascii="Times New Roman" w:hAnsi="Times New Roman" w:cs="Times New Roman"/>
        </w:rPr>
        <w:t>eventData</w:t>
      </w:r>
      <w:proofErr w:type="spellEnd"/>
      <w:r w:rsidRPr="000F3117">
        <w:rPr>
          <w:rFonts w:ascii="Times New Roman" w:hAnsi="Times New Roman" w:cs="Times New Roman"/>
        </w:rPr>
        <w:t>) =&gt; {</w:t>
      </w:r>
    </w:p>
    <w:p w14:paraId="4BE2CE52" w14:textId="77777777" w:rsidR="004E28D6" w:rsidRPr="000F3117" w:rsidRDefault="004E28D6" w:rsidP="004E28D6">
      <w:pPr>
        <w:pStyle w:val="Subtitle"/>
        <w:rPr>
          <w:rFonts w:ascii="Times New Roman" w:hAnsi="Times New Roman" w:cs="Times New Roman"/>
        </w:rPr>
      </w:pPr>
    </w:p>
    <w:p w14:paraId="57120637"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if(!</w:t>
      </w:r>
      <w:proofErr w:type="spellStart"/>
      <w:r w:rsidRPr="000F3117">
        <w:rPr>
          <w:rFonts w:ascii="Times New Roman" w:hAnsi="Times New Roman" w:cs="Times New Roman"/>
        </w:rPr>
        <w:t>eventData</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('header').</w:t>
      </w:r>
      <w:proofErr w:type="spellStart"/>
      <w:r w:rsidRPr="000F3117">
        <w:rPr>
          <w:rFonts w:ascii="Times New Roman" w:hAnsi="Times New Roman" w:cs="Times New Roman"/>
        </w:rPr>
        <w:t>innerHTML</w:t>
      </w:r>
      <w:proofErr w:type="spellEnd"/>
      <w:r w:rsidRPr="000F3117">
        <w:rPr>
          <w:rFonts w:ascii="Times New Roman" w:hAnsi="Times New Roman" w:cs="Times New Roman"/>
        </w:rPr>
        <w:t xml:space="preserve"> = 'Add Event'</w:t>
      </w:r>
    </w:p>
    <w:p w14:paraId="6985516E"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else {</w:t>
      </w:r>
    </w:p>
    <w:p w14:paraId="3A91E6E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setValue</w:t>
      </w:r>
      <w:proofErr w:type="spellEnd"/>
      <w:r w:rsidRPr="000F3117">
        <w:rPr>
          <w:rFonts w:ascii="Times New Roman" w:hAnsi="Times New Roman" w:cs="Times New Roman"/>
        </w:rPr>
        <w:t>('name',</w:t>
      </w:r>
      <w:proofErr w:type="spellStart"/>
      <w:r w:rsidRPr="000F3117">
        <w:rPr>
          <w:rFonts w:ascii="Times New Roman" w:hAnsi="Times New Roman" w:cs="Times New Roman"/>
        </w:rPr>
        <w:t>eventData</w:t>
      </w:r>
      <w:proofErr w:type="spellEnd"/>
      <w:r w:rsidRPr="000F3117">
        <w:rPr>
          <w:rFonts w:ascii="Times New Roman" w:hAnsi="Times New Roman" w:cs="Times New Roman"/>
        </w:rPr>
        <w:t>['NAME'])</w:t>
      </w:r>
    </w:p>
    <w:p w14:paraId="0A5485D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setValue</w:t>
      </w:r>
      <w:proofErr w:type="spellEnd"/>
      <w:r w:rsidRPr="000F3117">
        <w:rPr>
          <w:rFonts w:ascii="Times New Roman" w:hAnsi="Times New Roman" w:cs="Times New Roman"/>
        </w:rPr>
        <w:t>('category',</w:t>
      </w:r>
      <w:proofErr w:type="spellStart"/>
      <w:r w:rsidRPr="000F3117">
        <w:rPr>
          <w:rFonts w:ascii="Times New Roman" w:hAnsi="Times New Roman" w:cs="Times New Roman"/>
        </w:rPr>
        <w:t>eventData</w:t>
      </w:r>
      <w:proofErr w:type="spellEnd"/>
      <w:r w:rsidRPr="000F3117">
        <w:rPr>
          <w:rFonts w:ascii="Times New Roman" w:hAnsi="Times New Roman" w:cs="Times New Roman"/>
        </w:rPr>
        <w:t>['CATEGORY'])</w:t>
      </w:r>
    </w:p>
    <w:p w14:paraId="679E382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setValue</w:t>
      </w:r>
      <w:proofErr w:type="spellEnd"/>
      <w:r w:rsidRPr="000F3117">
        <w:rPr>
          <w:rFonts w:ascii="Times New Roman" w:hAnsi="Times New Roman" w:cs="Times New Roman"/>
        </w:rPr>
        <w:t>('venue',</w:t>
      </w:r>
      <w:proofErr w:type="spellStart"/>
      <w:r w:rsidRPr="000F3117">
        <w:rPr>
          <w:rFonts w:ascii="Times New Roman" w:hAnsi="Times New Roman" w:cs="Times New Roman"/>
        </w:rPr>
        <w:t>eventData</w:t>
      </w:r>
      <w:proofErr w:type="spellEnd"/>
      <w:r w:rsidRPr="000F3117">
        <w:rPr>
          <w:rFonts w:ascii="Times New Roman" w:hAnsi="Times New Roman" w:cs="Times New Roman"/>
        </w:rPr>
        <w:t>['VENUE'])</w:t>
      </w:r>
    </w:p>
    <w:p w14:paraId="3BDC3357"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setValue</w:t>
      </w:r>
      <w:proofErr w:type="spellEnd"/>
      <w:r w:rsidRPr="000F3117">
        <w:rPr>
          <w:rFonts w:ascii="Times New Roman" w:hAnsi="Times New Roman" w:cs="Times New Roman"/>
        </w:rPr>
        <w:t>('price',</w:t>
      </w:r>
      <w:proofErr w:type="spellStart"/>
      <w:r w:rsidRPr="000F3117">
        <w:rPr>
          <w:rFonts w:ascii="Times New Roman" w:hAnsi="Times New Roman" w:cs="Times New Roman"/>
        </w:rPr>
        <w:t>eventData</w:t>
      </w:r>
      <w:proofErr w:type="spellEnd"/>
      <w:r w:rsidRPr="000F3117">
        <w:rPr>
          <w:rFonts w:ascii="Times New Roman" w:hAnsi="Times New Roman" w:cs="Times New Roman"/>
        </w:rPr>
        <w:t>['PRICE'])</w:t>
      </w:r>
    </w:p>
    <w:p w14:paraId="09AA52EC"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setValue</w:t>
      </w:r>
      <w:proofErr w:type="spellEnd"/>
      <w:r w:rsidRPr="000F3117">
        <w:rPr>
          <w:rFonts w:ascii="Times New Roman" w:hAnsi="Times New Roman" w:cs="Times New Roman"/>
        </w:rPr>
        <w:t>('count',</w:t>
      </w:r>
      <w:proofErr w:type="spellStart"/>
      <w:r w:rsidRPr="000F3117">
        <w:rPr>
          <w:rFonts w:ascii="Times New Roman" w:hAnsi="Times New Roman" w:cs="Times New Roman"/>
        </w:rPr>
        <w:t>eventData</w:t>
      </w:r>
      <w:proofErr w:type="spellEnd"/>
      <w:r w:rsidRPr="000F3117">
        <w:rPr>
          <w:rFonts w:ascii="Times New Roman" w:hAnsi="Times New Roman" w:cs="Times New Roman"/>
        </w:rPr>
        <w:t>['TEAM_COUNT'])</w:t>
      </w:r>
    </w:p>
    <w:p w14:paraId="663BD1B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setValue</w:t>
      </w:r>
      <w:proofErr w:type="spellEnd"/>
      <w:r w:rsidRPr="000F3117">
        <w:rPr>
          <w:rFonts w:ascii="Times New Roman" w:hAnsi="Times New Roman" w:cs="Times New Roman"/>
        </w:rPr>
        <w:t>('coordinator',</w:t>
      </w:r>
      <w:proofErr w:type="spellStart"/>
      <w:r w:rsidRPr="000F3117">
        <w:rPr>
          <w:rFonts w:ascii="Times New Roman" w:hAnsi="Times New Roman" w:cs="Times New Roman"/>
        </w:rPr>
        <w:t>eventData</w:t>
      </w:r>
      <w:proofErr w:type="spellEnd"/>
      <w:r w:rsidRPr="000F3117">
        <w:rPr>
          <w:rFonts w:ascii="Times New Roman" w:hAnsi="Times New Roman" w:cs="Times New Roman"/>
        </w:rPr>
        <w:t>['COORDINATOR'])</w:t>
      </w:r>
    </w:p>
    <w:p w14:paraId="1FE868B7"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setValue</w:t>
      </w:r>
      <w:proofErr w:type="spellEnd"/>
      <w:r w:rsidRPr="000F3117">
        <w:rPr>
          <w:rFonts w:ascii="Times New Roman" w:hAnsi="Times New Roman" w:cs="Times New Roman"/>
        </w:rPr>
        <w:t>('time', moment(</w:t>
      </w:r>
      <w:proofErr w:type="spellStart"/>
      <w:r w:rsidRPr="000F3117">
        <w:rPr>
          <w:rFonts w:ascii="Times New Roman" w:hAnsi="Times New Roman" w:cs="Times New Roman"/>
        </w:rPr>
        <w:t>eventData</w:t>
      </w:r>
      <w:proofErr w:type="spellEnd"/>
      <w:r w:rsidRPr="000F3117">
        <w:rPr>
          <w:rFonts w:ascii="Times New Roman" w:hAnsi="Times New Roman" w:cs="Times New Roman"/>
        </w:rPr>
        <w:t>['TIME'], "</w:t>
      </w:r>
      <w:proofErr w:type="spellStart"/>
      <w:r w:rsidRPr="000F3117">
        <w:rPr>
          <w:rFonts w:ascii="Times New Roman" w:hAnsi="Times New Roman" w:cs="Times New Roman"/>
        </w:rPr>
        <w:t>HH:mm:ss</w:t>
      </w:r>
      <w:proofErr w:type="spellEnd"/>
      <w:r w:rsidRPr="000F3117">
        <w:rPr>
          <w:rFonts w:ascii="Times New Roman" w:hAnsi="Times New Roman" w:cs="Times New Roman"/>
        </w:rPr>
        <w:t>", true).format("</w:t>
      </w:r>
      <w:proofErr w:type="spellStart"/>
      <w:r w:rsidRPr="000F3117">
        <w:rPr>
          <w:rFonts w:ascii="Times New Roman" w:hAnsi="Times New Roman" w:cs="Times New Roman"/>
        </w:rPr>
        <w:t>HH:mm:ss</w:t>
      </w:r>
      <w:proofErr w:type="spellEnd"/>
      <w:r w:rsidRPr="000F3117">
        <w:rPr>
          <w:rFonts w:ascii="Times New Roman" w:hAnsi="Times New Roman" w:cs="Times New Roman"/>
        </w:rPr>
        <w:t>"))</w:t>
      </w:r>
    </w:p>
    <w:p w14:paraId="32060029"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setValue</w:t>
      </w:r>
      <w:proofErr w:type="spellEnd"/>
      <w:r w:rsidRPr="000F3117">
        <w:rPr>
          <w:rFonts w:ascii="Times New Roman" w:hAnsi="Times New Roman" w:cs="Times New Roman"/>
        </w:rPr>
        <w:t>('date', moment(</w:t>
      </w:r>
      <w:proofErr w:type="spellStart"/>
      <w:r w:rsidRPr="000F3117">
        <w:rPr>
          <w:rFonts w:ascii="Times New Roman" w:hAnsi="Times New Roman" w:cs="Times New Roman"/>
        </w:rPr>
        <w:t>eventData</w:t>
      </w:r>
      <w:proofErr w:type="spellEnd"/>
      <w:r w:rsidRPr="000F3117">
        <w:rPr>
          <w:rFonts w:ascii="Times New Roman" w:hAnsi="Times New Roman" w:cs="Times New Roman"/>
        </w:rPr>
        <w:t>['DATE']).format("YYYY-MM-DD"))</w:t>
      </w:r>
    </w:p>
    <w:p w14:paraId="2B40E9E8"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setValue</w:t>
      </w:r>
      <w:proofErr w:type="spellEnd"/>
      <w:r w:rsidRPr="000F3117">
        <w:rPr>
          <w:rFonts w:ascii="Times New Roman" w:hAnsi="Times New Roman" w:cs="Times New Roman"/>
        </w:rPr>
        <w:t xml:space="preserve">('duration', </w:t>
      </w:r>
      <w:proofErr w:type="spellStart"/>
      <w:r w:rsidRPr="000F3117">
        <w:rPr>
          <w:rFonts w:ascii="Times New Roman" w:hAnsi="Times New Roman" w:cs="Times New Roman"/>
        </w:rPr>
        <w:t>eventData</w:t>
      </w:r>
      <w:proofErr w:type="spellEnd"/>
      <w:r w:rsidRPr="000F3117">
        <w:rPr>
          <w:rFonts w:ascii="Times New Roman" w:hAnsi="Times New Roman" w:cs="Times New Roman"/>
        </w:rPr>
        <w:t>['DURATION'])</w:t>
      </w:r>
    </w:p>
    <w:p w14:paraId="745A27E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color</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eventData</w:t>
      </w:r>
      <w:proofErr w:type="spellEnd"/>
      <w:r w:rsidRPr="000F3117">
        <w:rPr>
          <w:rFonts w:ascii="Times New Roman" w:hAnsi="Times New Roman" w:cs="Times New Roman"/>
        </w:rPr>
        <w:t>['COLOR'] || 'RED'</w:t>
      </w:r>
    </w:p>
    <w:p w14:paraId="41BA5CE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setColor</w:t>
      </w:r>
      <w:proofErr w:type="spellEnd"/>
      <w:r w:rsidRPr="000F3117">
        <w:rPr>
          <w:rFonts w:ascii="Times New Roman" w:hAnsi="Times New Roman" w:cs="Times New Roman"/>
        </w:rPr>
        <w:t>()</w:t>
      </w:r>
    </w:p>
    <w:p w14:paraId="2589FCF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
    <w:p w14:paraId="39BAE979"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document.getElementById('body').querySelectorAll('.item-container').forEach(i =&gt; {</w:t>
      </w:r>
    </w:p>
    <w:p w14:paraId="529B9AF3"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i.addEventListener</w:t>
      </w:r>
      <w:proofErr w:type="spellEnd"/>
      <w:r w:rsidRPr="000F3117">
        <w:rPr>
          <w:rFonts w:ascii="Times New Roman" w:hAnsi="Times New Roman" w:cs="Times New Roman"/>
        </w:rPr>
        <w:t>('click', (e) =&gt; {</w:t>
      </w:r>
    </w:p>
    <w:p w14:paraId="36944DDF"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lastRenderedPageBreak/>
        <w:t xml:space="preserve">            </w:t>
      </w:r>
      <w:proofErr w:type="spellStart"/>
      <w:r w:rsidRPr="000F3117">
        <w:rPr>
          <w:rFonts w:ascii="Times New Roman" w:hAnsi="Times New Roman" w:cs="Times New Roman"/>
        </w:rPr>
        <w:t>color</w:t>
      </w:r>
      <w:proofErr w:type="spellEnd"/>
      <w:r w:rsidRPr="000F3117">
        <w:rPr>
          <w:rFonts w:ascii="Times New Roman" w:hAnsi="Times New Roman" w:cs="Times New Roman"/>
        </w:rPr>
        <w:t xml:space="preserve"> = i.id;</w:t>
      </w:r>
    </w:p>
    <w:p w14:paraId="727C2592"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setColor</w:t>
      </w:r>
      <w:proofErr w:type="spellEnd"/>
      <w:r w:rsidRPr="000F3117">
        <w:rPr>
          <w:rFonts w:ascii="Times New Roman" w:hAnsi="Times New Roman" w:cs="Times New Roman"/>
        </w:rPr>
        <w:t>();</w:t>
      </w:r>
    </w:p>
    <w:p w14:paraId="1FBA4FC5"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
    <w:p w14:paraId="49930A9D"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
    <w:p w14:paraId="290AFEE8" w14:textId="77777777" w:rsidR="004E28D6" w:rsidRPr="000F3117" w:rsidRDefault="004E28D6" w:rsidP="004E28D6">
      <w:pPr>
        <w:pStyle w:val="Subtitle"/>
        <w:rPr>
          <w:rFonts w:ascii="Times New Roman" w:hAnsi="Times New Roman" w:cs="Times New Roman"/>
        </w:rPr>
      </w:pPr>
    </w:p>
    <w:p w14:paraId="25E1C3E7" w14:textId="77777777" w:rsidR="004E28D6" w:rsidRPr="000F3117" w:rsidRDefault="004E28D6" w:rsidP="004E28D6">
      <w:pPr>
        <w:pStyle w:val="Subtitle"/>
        <w:rPr>
          <w:rFonts w:ascii="Times New Roman" w:hAnsi="Times New Roman" w:cs="Times New Roman"/>
        </w:rPr>
      </w:pPr>
    </w:p>
    <w:p w14:paraId="6125428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('change2').</w:t>
      </w:r>
      <w:proofErr w:type="spellStart"/>
      <w:r w:rsidRPr="000F3117">
        <w:rPr>
          <w:rFonts w:ascii="Times New Roman" w:hAnsi="Times New Roman" w:cs="Times New Roman"/>
        </w:rPr>
        <w:t>addEventListener</w:t>
      </w:r>
      <w:proofErr w:type="spellEnd"/>
      <w:r w:rsidRPr="000F3117">
        <w:rPr>
          <w:rFonts w:ascii="Times New Roman" w:hAnsi="Times New Roman" w:cs="Times New Roman"/>
        </w:rPr>
        <w:t>('click', (e) =&gt; {</w:t>
      </w:r>
    </w:p>
    <w:p w14:paraId="6D76AF3A"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e.preventDefault</w:t>
      </w:r>
      <w:proofErr w:type="spellEnd"/>
      <w:r w:rsidRPr="000F3117">
        <w:rPr>
          <w:rFonts w:ascii="Times New Roman" w:hAnsi="Times New Roman" w:cs="Times New Roman"/>
        </w:rPr>
        <w:t>();</w:t>
      </w:r>
    </w:p>
    <w:p w14:paraId="7D2D3103" w14:textId="77777777" w:rsidR="004E28D6" w:rsidRPr="000F3117" w:rsidRDefault="004E28D6" w:rsidP="004E28D6">
      <w:pPr>
        <w:pStyle w:val="Subtitle"/>
        <w:rPr>
          <w:rFonts w:ascii="Times New Roman" w:hAnsi="Times New Roman" w:cs="Times New Roman"/>
        </w:rPr>
      </w:pPr>
    </w:p>
    <w:p w14:paraId="49BE447D"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db.query</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eventData</w:t>
      </w:r>
      <w:proofErr w:type="spellEnd"/>
      <w:r w:rsidRPr="000F3117">
        <w:rPr>
          <w:rFonts w:ascii="Times New Roman" w:hAnsi="Times New Roman" w:cs="Times New Roman"/>
        </w:rPr>
        <w:t xml:space="preserve"> ? `UPDATE events SET NAME =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("name").value}\', COLOR=\'${</w:t>
      </w:r>
      <w:proofErr w:type="spellStart"/>
      <w:r w:rsidRPr="000F3117">
        <w:rPr>
          <w:rFonts w:ascii="Times New Roman" w:hAnsi="Times New Roman" w:cs="Times New Roman"/>
        </w:rPr>
        <w:t>color</w:t>
      </w:r>
      <w:proofErr w:type="spellEnd"/>
      <w:r w:rsidRPr="000F3117">
        <w:rPr>
          <w:rFonts w:ascii="Times New Roman" w:hAnsi="Times New Roman" w:cs="Times New Roman"/>
        </w:rPr>
        <w:t>}\', TIME = \'${moment(</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("time").value , "</w:t>
      </w:r>
      <w:proofErr w:type="spellStart"/>
      <w:r w:rsidRPr="000F3117">
        <w:rPr>
          <w:rFonts w:ascii="Times New Roman" w:hAnsi="Times New Roman" w:cs="Times New Roman"/>
        </w:rPr>
        <w:t>HH:mm</w:t>
      </w:r>
      <w:proofErr w:type="spellEnd"/>
      <w:r w:rsidRPr="000F3117">
        <w:rPr>
          <w:rFonts w:ascii="Times New Roman" w:hAnsi="Times New Roman" w:cs="Times New Roman"/>
        </w:rPr>
        <w:t>", true).format("</w:t>
      </w:r>
      <w:proofErr w:type="spellStart"/>
      <w:r w:rsidRPr="000F3117">
        <w:rPr>
          <w:rFonts w:ascii="Times New Roman" w:hAnsi="Times New Roman" w:cs="Times New Roman"/>
        </w:rPr>
        <w:t>HH:mm:ss</w:t>
      </w:r>
      <w:proofErr w:type="spellEnd"/>
      <w:r w:rsidRPr="000F3117">
        <w:rPr>
          <w:rFonts w:ascii="Times New Roman" w:hAnsi="Times New Roman" w:cs="Times New Roman"/>
        </w:rPr>
        <w:t>")}\', DURATION =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("duration").value}, DATE =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("date").value}\', VENUE =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("venue").value}\', PRICE =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("price").value}\', COORDINATOR =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("coordinator").value}\', TEAM_COUNT =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("count").value}, CATEGORY =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("category").value}\' WHERE E_ID = ${</w:t>
      </w:r>
      <w:proofErr w:type="spellStart"/>
      <w:r w:rsidRPr="000F3117">
        <w:rPr>
          <w:rFonts w:ascii="Times New Roman" w:hAnsi="Times New Roman" w:cs="Times New Roman"/>
        </w:rPr>
        <w:t>eventData</w:t>
      </w:r>
      <w:proofErr w:type="spellEnd"/>
      <w:r w:rsidRPr="000F3117">
        <w:rPr>
          <w:rFonts w:ascii="Times New Roman" w:hAnsi="Times New Roman" w:cs="Times New Roman"/>
        </w:rPr>
        <w:t xml:space="preserve">["E_ID"]}` : </w:t>
      </w:r>
    </w:p>
    <w:p w14:paraId="235647C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`CALL ADDEVENT(\'${document.getElementById("name").value}\',\'${document.getElementById("date").value}\',\'${moment(document.getElementById("time").value , "</w:t>
      </w:r>
      <w:proofErr w:type="spellStart"/>
      <w:r w:rsidRPr="000F3117">
        <w:rPr>
          <w:rFonts w:ascii="Times New Roman" w:hAnsi="Times New Roman" w:cs="Times New Roman"/>
        </w:rPr>
        <w:t>HH:mm</w:t>
      </w:r>
      <w:proofErr w:type="spellEnd"/>
      <w:r w:rsidRPr="000F3117">
        <w:rPr>
          <w:rFonts w:ascii="Times New Roman" w:hAnsi="Times New Roman" w:cs="Times New Roman"/>
        </w:rPr>
        <w:t>", true).format("HH:mm:ss")}\',${document.getElementById("duration").value},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("venue").value}\',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("price").value}\',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("coordinator").value}\',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("category").value}\',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("count").value}, \'${</w:t>
      </w:r>
      <w:proofErr w:type="spellStart"/>
      <w:r w:rsidRPr="000F3117">
        <w:rPr>
          <w:rFonts w:ascii="Times New Roman" w:hAnsi="Times New Roman" w:cs="Times New Roman"/>
        </w:rPr>
        <w:t>color</w:t>
      </w:r>
      <w:proofErr w:type="spellEnd"/>
      <w:r w:rsidRPr="000F3117">
        <w:rPr>
          <w:rFonts w:ascii="Times New Roman" w:hAnsi="Times New Roman" w:cs="Times New Roman"/>
        </w:rPr>
        <w:t>}\')`, function(err, result, fields) {</w:t>
      </w:r>
    </w:p>
    <w:p w14:paraId="400B7082"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if (err) </w:t>
      </w:r>
      <w:proofErr w:type="spellStart"/>
      <w:r w:rsidRPr="000F3117">
        <w:rPr>
          <w:rFonts w:ascii="Times New Roman" w:hAnsi="Times New Roman" w:cs="Times New Roman"/>
        </w:rPr>
        <w:t>showError</w:t>
      </w:r>
      <w:proofErr w:type="spellEnd"/>
      <w:r w:rsidRPr="000F3117">
        <w:rPr>
          <w:rFonts w:ascii="Times New Roman" w:hAnsi="Times New Roman" w:cs="Times New Roman"/>
        </w:rPr>
        <w:t>(err)</w:t>
      </w:r>
    </w:p>
    <w:p w14:paraId="11E80A5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else{</w:t>
      </w:r>
    </w:p>
    <w:p w14:paraId="0DE065CC"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('body').</w:t>
      </w:r>
      <w:proofErr w:type="spellStart"/>
      <w:r w:rsidRPr="000F3117">
        <w:rPr>
          <w:rFonts w:ascii="Times New Roman" w:hAnsi="Times New Roman" w:cs="Times New Roman"/>
        </w:rPr>
        <w:t>innerHTML</w:t>
      </w:r>
      <w:proofErr w:type="spellEnd"/>
      <w:r w:rsidRPr="000F3117">
        <w:rPr>
          <w:rFonts w:ascii="Times New Roman" w:hAnsi="Times New Roman" w:cs="Times New Roman"/>
        </w:rPr>
        <w:t xml:space="preserve"> = "&lt;</w:t>
      </w:r>
      <w:proofErr w:type="spellStart"/>
      <w:r w:rsidRPr="000F3117">
        <w:rPr>
          <w:rFonts w:ascii="Times New Roman" w:hAnsi="Times New Roman" w:cs="Times New Roman"/>
        </w:rPr>
        <w:t>center</w:t>
      </w:r>
      <w:proofErr w:type="spellEnd"/>
      <w:r w:rsidRPr="000F3117">
        <w:rPr>
          <w:rFonts w:ascii="Times New Roman" w:hAnsi="Times New Roman" w:cs="Times New Roman"/>
        </w:rPr>
        <w:t>&gt;&lt;</w:t>
      </w:r>
      <w:proofErr w:type="spellStart"/>
      <w:r w:rsidRPr="000F3117">
        <w:rPr>
          <w:rFonts w:ascii="Times New Roman" w:hAnsi="Times New Roman" w:cs="Times New Roman"/>
        </w:rPr>
        <w:t>img</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src</w:t>
      </w:r>
      <w:proofErr w:type="spellEnd"/>
      <w:r w:rsidRPr="000F3117">
        <w:rPr>
          <w:rFonts w:ascii="Times New Roman" w:hAnsi="Times New Roman" w:cs="Times New Roman"/>
        </w:rPr>
        <w:t>=\"images/tick.gif\" alt=\"tick\" class=\"tick\" id=\"tick\" width=\"380px\" style=\"margin-top:60px;\"&gt;&lt;/</w:t>
      </w:r>
      <w:proofErr w:type="spellStart"/>
      <w:r w:rsidRPr="000F3117">
        <w:rPr>
          <w:rFonts w:ascii="Times New Roman" w:hAnsi="Times New Roman" w:cs="Times New Roman"/>
        </w:rPr>
        <w:t>center</w:t>
      </w:r>
      <w:proofErr w:type="spellEnd"/>
      <w:r w:rsidRPr="000F3117">
        <w:rPr>
          <w:rFonts w:ascii="Times New Roman" w:hAnsi="Times New Roman" w:cs="Times New Roman"/>
        </w:rPr>
        <w:t>&gt;"</w:t>
      </w:r>
    </w:p>
    <w:p w14:paraId="74AE0891" w14:textId="77777777" w:rsidR="004E28D6" w:rsidRPr="000F3117" w:rsidRDefault="004E28D6" w:rsidP="004E28D6">
      <w:pPr>
        <w:pStyle w:val="Subtitle"/>
        <w:rPr>
          <w:rFonts w:ascii="Times New Roman" w:hAnsi="Times New Roman" w:cs="Times New Roman"/>
        </w:rPr>
      </w:pPr>
    </w:p>
    <w:p w14:paraId="538B8B2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setTimeout</w:t>
      </w:r>
      <w:proofErr w:type="spellEnd"/>
      <w:r w:rsidRPr="000F3117">
        <w:rPr>
          <w:rFonts w:ascii="Times New Roman" w:hAnsi="Times New Roman" w:cs="Times New Roman"/>
        </w:rPr>
        <w:t>(function() {</w:t>
      </w:r>
    </w:p>
    <w:p w14:paraId="2B652C8F"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setInterval</w:t>
      </w:r>
      <w:proofErr w:type="spellEnd"/>
      <w:r w:rsidRPr="000F3117">
        <w:rPr>
          <w:rFonts w:ascii="Times New Roman" w:hAnsi="Times New Roman" w:cs="Times New Roman"/>
        </w:rPr>
        <w:t>(function() {</w:t>
      </w:r>
    </w:p>
    <w:p w14:paraId="636B2CEF"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$('#tick').</w:t>
      </w:r>
      <w:proofErr w:type="spellStart"/>
      <w:r w:rsidRPr="000F3117">
        <w:rPr>
          <w:rFonts w:ascii="Times New Roman" w:hAnsi="Times New Roman" w:cs="Times New Roman"/>
        </w:rPr>
        <w:t>attr</w:t>
      </w:r>
      <w:proofErr w:type="spellEnd"/>
      <w:r w:rsidRPr="000F3117">
        <w:rPr>
          <w:rFonts w:ascii="Times New Roman" w:hAnsi="Times New Roman" w:cs="Times New Roman"/>
        </w:rPr>
        <w:t>('</w:t>
      </w:r>
      <w:proofErr w:type="spellStart"/>
      <w:r w:rsidRPr="000F3117">
        <w:rPr>
          <w:rFonts w:ascii="Times New Roman" w:hAnsi="Times New Roman" w:cs="Times New Roman"/>
        </w:rPr>
        <w:t>src</w:t>
      </w:r>
      <w:proofErr w:type="spellEnd"/>
      <w:r w:rsidRPr="000F3117">
        <w:rPr>
          <w:rFonts w:ascii="Times New Roman" w:hAnsi="Times New Roman" w:cs="Times New Roman"/>
        </w:rPr>
        <w:t>', $('#tick').</w:t>
      </w:r>
      <w:proofErr w:type="spellStart"/>
      <w:r w:rsidRPr="000F3117">
        <w:rPr>
          <w:rFonts w:ascii="Times New Roman" w:hAnsi="Times New Roman" w:cs="Times New Roman"/>
        </w:rPr>
        <w:t>attr</w:t>
      </w:r>
      <w:proofErr w:type="spellEnd"/>
      <w:r w:rsidRPr="000F3117">
        <w:rPr>
          <w:rFonts w:ascii="Times New Roman" w:hAnsi="Times New Roman" w:cs="Times New Roman"/>
        </w:rPr>
        <w:t>('</w:t>
      </w:r>
      <w:proofErr w:type="spellStart"/>
      <w:r w:rsidRPr="000F3117">
        <w:rPr>
          <w:rFonts w:ascii="Times New Roman" w:hAnsi="Times New Roman" w:cs="Times New Roman"/>
        </w:rPr>
        <w:t>src</w:t>
      </w:r>
      <w:proofErr w:type="spellEnd"/>
      <w:r w:rsidRPr="000F3117">
        <w:rPr>
          <w:rFonts w:ascii="Times New Roman" w:hAnsi="Times New Roman" w:cs="Times New Roman"/>
        </w:rPr>
        <w:t>'))</w:t>
      </w:r>
    </w:p>
    <w:p w14:paraId="21A7B58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1)</w:t>
      </w:r>
    </w:p>
    <w:p w14:paraId="39EABFD3"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('body').</w:t>
      </w:r>
      <w:proofErr w:type="spellStart"/>
      <w:r w:rsidRPr="000F3117">
        <w:rPr>
          <w:rFonts w:ascii="Times New Roman" w:hAnsi="Times New Roman" w:cs="Times New Roman"/>
        </w:rPr>
        <w:t>className</w:t>
      </w:r>
      <w:proofErr w:type="spellEnd"/>
      <w:r w:rsidRPr="000F3117">
        <w:rPr>
          <w:rFonts w:ascii="Times New Roman" w:hAnsi="Times New Roman" w:cs="Times New Roman"/>
        </w:rPr>
        <w:t xml:space="preserve"> = 'hidden35';</w:t>
      </w:r>
    </w:p>
    <w:p w14:paraId="7DCDD0B3"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remote.getCurrentWindow</w:t>
      </w:r>
      <w:proofErr w:type="spellEnd"/>
      <w:r w:rsidRPr="000F3117">
        <w:rPr>
          <w:rFonts w:ascii="Times New Roman" w:hAnsi="Times New Roman" w:cs="Times New Roman"/>
        </w:rPr>
        <w:t>().close()</w:t>
      </w:r>
    </w:p>
    <w:p w14:paraId="5BCC551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1800)</w:t>
      </w:r>
    </w:p>
    <w:p w14:paraId="48E858B3"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
    <w:p w14:paraId="149F979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 </w:t>
      </w:r>
    </w:p>
    <w:p w14:paraId="49A4F06C" w14:textId="4FE099DC"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
    <w:p w14:paraId="5C4FFA78" w14:textId="6CB37349"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w:t>
      </w:r>
    </w:p>
    <w:p w14:paraId="3B5AAF68" w14:textId="63AAE4A8" w:rsidR="004E28D6" w:rsidRDefault="004E28D6" w:rsidP="004E28D6">
      <w:pPr>
        <w:pStyle w:val="Heading4"/>
        <w:rPr>
          <w:lang w:val="en-IN"/>
        </w:rPr>
      </w:pPr>
    </w:p>
    <w:p w14:paraId="2E12F82B" w14:textId="29874857" w:rsidR="004E28D6" w:rsidRPr="00AB5D99" w:rsidRDefault="004E28D6" w:rsidP="004E28D6">
      <w:pPr>
        <w:pStyle w:val="Heading4"/>
        <w:rPr>
          <w:rFonts w:ascii="Times New Roman" w:hAnsi="Times New Roman" w:cs="Times New Roman"/>
          <w:lang w:val="en-IN"/>
        </w:rPr>
      </w:pPr>
      <w:r w:rsidRPr="00AB5D99">
        <w:rPr>
          <w:rFonts w:ascii="Times New Roman" w:hAnsi="Times New Roman" w:cs="Times New Roman"/>
          <w:lang w:val="en-IN"/>
        </w:rPr>
        <w:t>FILE: edit_user.js</w:t>
      </w:r>
    </w:p>
    <w:p w14:paraId="09AF0C03"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'use strict'</w:t>
      </w:r>
    </w:p>
    <w:p w14:paraId="1B6C8989" w14:textId="77777777" w:rsidR="004E28D6" w:rsidRPr="000F3117" w:rsidRDefault="004E28D6" w:rsidP="004E28D6">
      <w:pPr>
        <w:pStyle w:val="Subtitle"/>
        <w:rPr>
          <w:rFonts w:ascii="Times New Roman" w:hAnsi="Times New Roman" w:cs="Times New Roman"/>
        </w:rPr>
      </w:pPr>
    </w:p>
    <w:p w14:paraId="2DE51A52" w14:textId="77777777" w:rsidR="004E28D6" w:rsidRPr="000F3117" w:rsidRDefault="004E28D6" w:rsidP="004E28D6">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ipcRenderer</w:t>
      </w:r>
      <w:proofErr w:type="spellEnd"/>
      <w:r w:rsidRPr="000F3117">
        <w:rPr>
          <w:rFonts w:ascii="Times New Roman" w:hAnsi="Times New Roman" w:cs="Times New Roman"/>
        </w:rPr>
        <w:t>, remote } = require('electron')</w:t>
      </w:r>
    </w:p>
    <w:p w14:paraId="492F958E" w14:textId="77777777" w:rsidR="004E28D6" w:rsidRPr="000F3117" w:rsidRDefault="004E28D6" w:rsidP="004E28D6">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db</w:t>
      </w:r>
      <w:proofErr w:type="spellEnd"/>
      <w:r w:rsidRPr="000F3117">
        <w:rPr>
          <w:rFonts w:ascii="Times New Roman" w:hAnsi="Times New Roman" w:cs="Times New Roman"/>
        </w:rPr>
        <w:t xml:space="preserve"> = require('./</w:t>
      </w:r>
      <w:proofErr w:type="spellStart"/>
      <w:r w:rsidRPr="000F3117">
        <w:rPr>
          <w:rFonts w:ascii="Times New Roman" w:hAnsi="Times New Roman" w:cs="Times New Roman"/>
        </w:rPr>
        <w:t>js</w:t>
      </w:r>
      <w:proofErr w:type="spellEnd"/>
      <w:r w:rsidRPr="000F3117">
        <w:rPr>
          <w:rFonts w:ascii="Times New Roman" w:hAnsi="Times New Roman" w:cs="Times New Roman"/>
        </w:rPr>
        <w:t>/</w:t>
      </w:r>
      <w:proofErr w:type="spellStart"/>
      <w:r w:rsidRPr="000F3117">
        <w:rPr>
          <w:rFonts w:ascii="Times New Roman" w:hAnsi="Times New Roman" w:cs="Times New Roman"/>
        </w:rPr>
        <w:t>db</w:t>
      </w:r>
      <w:proofErr w:type="spellEnd"/>
      <w:r w:rsidRPr="000F3117">
        <w:rPr>
          <w:rFonts w:ascii="Times New Roman" w:hAnsi="Times New Roman" w:cs="Times New Roman"/>
        </w:rPr>
        <w:t>')</w:t>
      </w:r>
    </w:p>
    <w:p w14:paraId="4189334A" w14:textId="77777777" w:rsidR="004E28D6" w:rsidRPr="000F3117" w:rsidRDefault="004E28D6" w:rsidP="004E28D6">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showError</w:t>
      </w:r>
      <w:proofErr w:type="spellEnd"/>
      <w:r w:rsidRPr="000F3117">
        <w:rPr>
          <w:rFonts w:ascii="Times New Roman" w:hAnsi="Times New Roman" w:cs="Times New Roman"/>
        </w:rPr>
        <w:t xml:space="preserve"> = require('./</w:t>
      </w:r>
      <w:proofErr w:type="spellStart"/>
      <w:r w:rsidRPr="000F3117">
        <w:rPr>
          <w:rFonts w:ascii="Times New Roman" w:hAnsi="Times New Roman" w:cs="Times New Roman"/>
        </w:rPr>
        <w:t>js</w:t>
      </w:r>
      <w:proofErr w:type="spellEnd"/>
      <w:r w:rsidRPr="000F3117">
        <w:rPr>
          <w:rFonts w:ascii="Times New Roman" w:hAnsi="Times New Roman" w:cs="Times New Roman"/>
        </w:rPr>
        <w:t>/</w:t>
      </w:r>
      <w:proofErr w:type="spellStart"/>
      <w:r w:rsidRPr="000F3117">
        <w:rPr>
          <w:rFonts w:ascii="Times New Roman" w:hAnsi="Times New Roman" w:cs="Times New Roman"/>
        </w:rPr>
        <w:t>showError</w:t>
      </w:r>
      <w:proofErr w:type="spellEnd"/>
      <w:r w:rsidRPr="000F3117">
        <w:rPr>
          <w:rFonts w:ascii="Times New Roman" w:hAnsi="Times New Roman" w:cs="Times New Roman"/>
        </w:rPr>
        <w:t>')</w:t>
      </w:r>
    </w:p>
    <w:p w14:paraId="47817B65" w14:textId="77777777" w:rsidR="004E28D6" w:rsidRPr="000F3117" w:rsidRDefault="004E28D6" w:rsidP="004E28D6">
      <w:pPr>
        <w:pStyle w:val="Subtitle"/>
        <w:rPr>
          <w:rFonts w:ascii="Times New Roman" w:hAnsi="Times New Roman" w:cs="Times New Roman"/>
        </w:rPr>
      </w:pPr>
    </w:p>
    <w:p w14:paraId="4D679F8B" w14:textId="77777777" w:rsidR="004E28D6" w:rsidRPr="000F3117" w:rsidRDefault="004E28D6" w:rsidP="004E28D6">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setValue</w:t>
      </w:r>
      <w:proofErr w:type="spellEnd"/>
      <w:r w:rsidRPr="000F3117">
        <w:rPr>
          <w:rFonts w:ascii="Times New Roman" w:hAnsi="Times New Roman" w:cs="Times New Roman"/>
        </w:rPr>
        <w:t xml:space="preserve"> = (field, value) =&gt; {</w:t>
      </w:r>
    </w:p>
    <w:p w14:paraId="1B6066C6"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(field).value = value;</w:t>
      </w:r>
    </w:p>
    <w:p w14:paraId="5C537426"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w:t>
      </w:r>
    </w:p>
    <w:p w14:paraId="089BB4D1" w14:textId="77777777" w:rsidR="004E28D6" w:rsidRPr="000F3117" w:rsidRDefault="004E28D6" w:rsidP="004E28D6">
      <w:pPr>
        <w:pStyle w:val="Subtitle"/>
        <w:rPr>
          <w:rFonts w:ascii="Times New Roman" w:hAnsi="Times New Roman" w:cs="Times New Roman"/>
        </w:rPr>
      </w:pPr>
    </w:p>
    <w:p w14:paraId="587475B0" w14:textId="77777777" w:rsidR="004E28D6" w:rsidRPr="000F3117" w:rsidRDefault="004E28D6" w:rsidP="004E28D6">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setText</w:t>
      </w:r>
      <w:proofErr w:type="spellEnd"/>
      <w:r w:rsidRPr="000F3117">
        <w:rPr>
          <w:rFonts w:ascii="Times New Roman" w:hAnsi="Times New Roman" w:cs="Times New Roman"/>
        </w:rPr>
        <w:t xml:space="preserve"> = (field, value) =&gt; {</w:t>
      </w:r>
    </w:p>
    <w:p w14:paraId="06D3D0E2"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(field).</w:t>
      </w:r>
      <w:proofErr w:type="spellStart"/>
      <w:r w:rsidRPr="000F3117">
        <w:rPr>
          <w:rFonts w:ascii="Times New Roman" w:hAnsi="Times New Roman" w:cs="Times New Roman"/>
        </w:rPr>
        <w:t>innerHTML</w:t>
      </w:r>
      <w:proofErr w:type="spellEnd"/>
      <w:r w:rsidRPr="000F3117">
        <w:rPr>
          <w:rFonts w:ascii="Times New Roman" w:hAnsi="Times New Roman" w:cs="Times New Roman"/>
        </w:rPr>
        <w:t xml:space="preserve"> = value;</w:t>
      </w:r>
    </w:p>
    <w:p w14:paraId="07012FD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w:t>
      </w:r>
    </w:p>
    <w:p w14:paraId="539423DD" w14:textId="77777777" w:rsidR="004E28D6" w:rsidRPr="000F3117" w:rsidRDefault="004E28D6" w:rsidP="004E28D6">
      <w:pPr>
        <w:pStyle w:val="Subtitle"/>
        <w:rPr>
          <w:rFonts w:ascii="Times New Roman" w:hAnsi="Times New Roman" w:cs="Times New Roman"/>
        </w:rPr>
      </w:pPr>
    </w:p>
    <w:p w14:paraId="7530C54D"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let </w:t>
      </w:r>
      <w:proofErr w:type="spellStart"/>
      <w:r w:rsidRPr="000F3117">
        <w:rPr>
          <w:rFonts w:ascii="Times New Roman" w:hAnsi="Times New Roman" w:cs="Times New Roman"/>
        </w:rPr>
        <w:t>userList</w:t>
      </w:r>
      <w:proofErr w:type="spellEnd"/>
      <w:r w:rsidRPr="000F3117">
        <w:rPr>
          <w:rFonts w:ascii="Times New Roman" w:hAnsi="Times New Roman" w:cs="Times New Roman"/>
        </w:rPr>
        <w:t xml:space="preserve"> = '', </w:t>
      </w:r>
      <w:proofErr w:type="spellStart"/>
      <w:r w:rsidRPr="000F3117">
        <w:rPr>
          <w:rFonts w:ascii="Times New Roman" w:hAnsi="Times New Roman" w:cs="Times New Roman"/>
        </w:rPr>
        <w:t>selectedUSN</w:t>
      </w:r>
      <w:proofErr w:type="spellEnd"/>
      <w:r w:rsidRPr="000F3117">
        <w:rPr>
          <w:rFonts w:ascii="Times New Roman" w:hAnsi="Times New Roman" w:cs="Times New Roman"/>
        </w:rPr>
        <w:t xml:space="preserve"> = '' , </w:t>
      </w:r>
      <w:proofErr w:type="spellStart"/>
      <w:r w:rsidRPr="000F3117">
        <w:rPr>
          <w:rFonts w:ascii="Times New Roman" w:hAnsi="Times New Roman" w:cs="Times New Roman"/>
        </w:rPr>
        <w:t>oldPass</w:t>
      </w:r>
      <w:proofErr w:type="spellEnd"/>
      <w:r w:rsidRPr="000F3117">
        <w:rPr>
          <w:rFonts w:ascii="Times New Roman" w:hAnsi="Times New Roman" w:cs="Times New Roman"/>
        </w:rPr>
        <w:t xml:space="preserve"> = ''</w:t>
      </w:r>
    </w:p>
    <w:p w14:paraId="6B0E0A04" w14:textId="77777777" w:rsidR="004E28D6" w:rsidRPr="000F3117" w:rsidRDefault="004E28D6" w:rsidP="004E28D6">
      <w:pPr>
        <w:pStyle w:val="Subtitle"/>
        <w:rPr>
          <w:rFonts w:ascii="Times New Roman" w:hAnsi="Times New Roman" w:cs="Times New Roman"/>
        </w:rPr>
      </w:pPr>
    </w:p>
    <w:p w14:paraId="14A31CCA" w14:textId="77777777" w:rsidR="004E28D6" w:rsidRPr="000F3117" w:rsidRDefault="004E28D6" w:rsidP="004E28D6">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viewEditUser</w:t>
      </w:r>
      <w:proofErr w:type="spellEnd"/>
      <w:r w:rsidRPr="000F3117">
        <w:rPr>
          <w:rFonts w:ascii="Times New Roman" w:hAnsi="Times New Roman" w:cs="Times New Roman"/>
        </w:rPr>
        <w:t xml:space="preserve"> = (user) =&gt; {</w:t>
      </w:r>
    </w:p>
    <w:p w14:paraId="5094230F"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selectedUSN</w:t>
      </w:r>
      <w:proofErr w:type="spellEnd"/>
      <w:r w:rsidRPr="000F3117">
        <w:rPr>
          <w:rFonts w:ascii="Times New Roman" w:hAnsi="Times New Roman" w:cs="Times New Roman"/>
        </w:rPr>
        <w:t xml:space="preserve"> = user['USN']</w:t>
      </w:r>
    </w:p>
    <w:p w14:paraId="5E11E0B2"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userInfo</w:t>
      </w:r>
      <w:proofErr w:type="spellEnd"/>
      <w:r w:rsidRPr="000F3117">
        <w:rPr>
          <w:rFonts w:ascii="Times New Roman" w:hAnsi="Times New Roman" w:cs="Times New Roman"/>
        </w:rPr>
        <w:t>').</w:t>
      </w:r>
      <w:proofErr w:type="spellStart"/>
      <w:r w:rsidRPr="000F3117">
        <w:rPr>
          <w:rFonts w:ascii="Times New Roman" w:hAnsi="Times New Roman" w:cs="Times New Roman"/>
        </w:rPr>
        <w:t>innerHTML</w:t>
      </w:r>
      <w:proofErr w:type="spellEnd"/>
      <w:r w:rsidRPr="000F3117">
        <w:rPr>
          <w:rFonts w:ascii="Times New Roman" w:hAnsi="Times New Roman" w:cs="Times New Roman"/>
        </w:rPr>
        <w:t xml:space="preserve"> = '&lt;b&gt;Edit Coordinator&lt;</w:t>
      </w:r>
      <w:proofErr w:type="spellStart"/>
      <w:r w:rsidRPr="000F3117">
        <w:rPr>
          <w:rFonts w:ascii="Times New Roman" w:hAnsi="Times New Roman" w:cs="Times New Roman"/>
        </w:rPr>
        <w:t>br</w:t>
      </w:r>
      <w:proofErr w:type="spellEnd"/>
      <w:r w:rsidRPr="000F3117">
        <w:rPr>
          <w:rFonts w:ascii="Times New Roman" w:hAnsi="Times New Roman" w:cs="Times New Roman"/>
        </w:rPr>
        <w:t>&gt;USN: &lt;/b&gt;' + user['USN']</w:t>
      </w:r>
    </w:p>
    <w:p w14:paraId="6EE5FC3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AllUsers</w:t>
      </w:r>
      <w:proofErr w:type="spellEnd"/>
      <w:r w:rsidRPr="000F3117">
        <w:rPr>
          <w:rFonts w:ascii="Times New Roman" w:hAnsi="Times New Roman" w:cs="Times New Roman"/>
        </w:rPr>
        <w:t>').</w:t>
      </w:r>
      <w:proofErr w:type="spellStart"/>
      <w:r w:rsidRPr="000F3117">
        <w:rPr>
          <w:rFonts w:ascii="Times New Roman" w:hAnsi="Times New Roman" w:cs="Times New Roman"/>
        </w:rPr>
        <w:t>style.display</w:t>
      </w:r>
      <w:proofErr w:type="spellEnd"/>
      <w:r w:rsidRPr="000F3117">
        <w:rPr>
          <w:rFonts w:ascii="Times New Roman" w:hAnsi="Times New Roman" w:cs="Times New Roman"/>
        </w:rPr>
        <w:t xml:space="preserve"> = 'none'</w:t>
      </w:r>
    </w:p>
    <w:p w14:paraId="080A4F09"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changeForm</w:t>
      </w:r>
      <w:proofErr w:type="spellEnd"/>
      <w:r w:rsidRPr="000F3117">
        <w:rPr>
          <w:rFonts w:ascii="Times New Roman" w:hAnsi="Times New Roman" w:cs="Times New Roman"/>
        </w:rPr>
        <w:t>').</w:t>
      </w:r>
      <w:proofErr w:type="spellStart"/>
      <w:r w:rsidRPr="000F3117">
        <w:rPr>
          <w:rFonts w:ascii="Times New Roman" w:hAnsi="Times New Roman" w:cs="Times New Roman"/>
        </w:rPr>
        <w:t>style.display</w:t>
      </w:r>
      <w:proofErr w:type="spellEnd"/>
      <w:r w:rsidRPr="000F3117">
        <w:rPr>
          <w:rFonts w:ascii="Times New Roman" w:hAnsi="Times New Roman" w:cs="Times New Roman"/>
        </w:rPr>
        <w:t xml:space="preserve"> = 'block'</w:t>
      </w:r>
    </w:p>
    <w:p w14:paraId="0E86B974" w14:textId="77777777" w:rsidR="004E28D6" w:rsidRPr="000F3117" w:rsidRDefault="004E28D6" w:rsidP="004E28D6">
      <w:pPr>
        <w:pStyle w:val="Subtitle"/>
        <w:rPr>
          <w:rFonts w:ascii="Times New Roman" w:hAnsi="Times New Roman" w:cs="Times New Roman"/>
        </w:rPr>
      </w:pPr>
    </w:p>
    <w:p w14:paraId="61855EEC"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setValue</w:t>
      </w:r>
      <w:proofErr w:type="spellEnd"/>
      <w:r w:rsidRPr="000F3117">
        <w:rPr>
          <w:rFonts w:ascii="Times New Roman" w:hAnsi="Times New Roman" w:cs="Times New Roman"/>
        </w:rPr>
        <w:t>('name', user['NAME'])</w:t>
      </w:r>
    </w:p>
    <w:p w14:paraId="54975E06"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setValue</w:t>
      </w:r>
      <w:proofErr w:type="spellEnd"/>
      <w:r w:rsidRPr="000F3117">
        <w:rPr>
          <w:rFonts w:ascii="Times New Roman" w:hAnsi="Times New Roman" w:cs="Times New Roman"/>
        </w:rPr>
        <w:t>('phone', user['PHONE'])</w:t>
      </w:r>
    </w:p>
    <w:p w14:paraId="4DFEE14C"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setValue</w:t>
      </w:r>
      <w:proofErr w:type="spellEnd"/>
      <w:r w:rsidRPr="000F3117">
        <w:rPr>
          <w:rFonts w:ascii="Times New Roman" w:hAnsi="Times New Roman" w:cs="Times New Roman"/>
        </w:rPr>
        <w:t>('dept', user['DEPT'])</w:t>
      </w:r>
    </w:p>
    <w:p w14:paraId="461607A3"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setValue</w:t>
      </w:r>
      <w:proofErr w:type="spellEnd"/>
      <w:r w:rsidRPr="000F3117">
        <w:rPr>
          <w:rFonts w:ascii="Times New Roman" w:hAnsi="Times New Roman" w:cs="Times New Roman"/>
        </w:rPr>
        <w:t>('</w:t>
      </w:r>
      <w:proofErr w:type="spellStart"/>
      <w:r w:rsidRPr="000F3117">
        <w:rPr>
          <w:rFonts w:ascii="Times New Roman" w:hAnsi="Times New Roman" w:cs="Times New Roman"/>
        </w:rPr>
        <w:t>sem</w:t>
      </w:r>
      <w:proofErr w:type="spellEnd"/>
      <w:r w:rsidRPr="000F3117">
        <w:rPr>
          <w:rFonts w:ascii="Times New Roman" w:hAnsi="Times New Roman" w:cs="Times New Roman"/>
        </w:rPr>
        <w:t>', user['SEM'])</w:t>
      </w:r>
    </w:p>
    <w:p w14:paraId="562FC8B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setValue</w:t>
      </w:r>
      <w:proofErr w:type="spellEnd"/>
      <w:r w:rsidRPr="000F3117">
        <w:rPr>
          <w:rFonts w:ascii="Times New Roman" w:hAnsi="Times New Roman" w:cs="Times New Roman"/>
        </w:rPr>
        <w:t>('section', user['SECTION'])</w:t>
      </w:r>
    </w:p>
    <w:p w14:paraId="0232E4ED"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setValue</w:t>
      </w:r>
      <w:proofErr w:type="spellEnd"/>
      <w:r w:rsidRPr="000F3117">
        <w:rPr>
          <w:rFonts w:ascii="Times New Roman" w:hAnsi="Times New Roman" w:cs="Times New Roman"/>
        </w:rPr>
        <w:t>('role', user['ROLE'])</w:t>
      </w:r>
    </w:p>
    <w:p w14:paraId="75851B88"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oldPass</w:t>
      </w:r>
      <w:proofErr w:type="spellEnd"/>
      <w:r w:rsidRPr="000F3117">
        <w:rPr>
          <w:rFonts w:ascii="Times New Roman" w:hAnsi="Times New Roman" w:cs="Times New Roman"/>
        </w:rPr>
        <w:t xml:space="preserve"> = user['PASSWORD']</w:t>
      </w:r>
    </w:p>
    <w:p w14:paraId="0E7E1C89"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w:t>
      </w:r>
    </w:p>
    <w:p w14:paraId="17195C02" w14:textId="77777777" w:rsidR="004E28D6" w:rsidRPr="000F3117" w:rsidRDefault="004E28D6" w:rsidP="004E28D6">
      <w:pPr>
        <w:pStyle w:val="Subtitle"/>
        <w:rPr>
          <w:rFonts w:ascii="Times New Roman" w:hAnsi="Times New Roman" w:cs="Times New Roman"/>
        </w:rPr>
      </w:pPr>
    </w:p>
    <w:p w14:paraId="42EB80F5" w14:textId="77777777" w:rsidR="004E28D6" w:rsidRPr="000F3117" w:rsidRDefault="004E28D6" w:rsidP="004E28D6">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updateCoord</w:t>
      </w:r>
      <w:proofErr w:type="spellEnd"/>
      <w:r w:rsidRPr="000F3117">
        <w:rPr>
          <w:rFonts w:ascii="Times New Roman" w:hAnsi="Times New Roman" w:cs="Times New Roman"/>
        </w:rPr>
        <w:t xml:space="preserve"> = (name, phone, dept, </w:t>
      </w:r>
      <w:proofErr w:type="spellStart"/>
      <w:r w:rsidRPr="000F3117">
        <w:rPr>
          <w:rFonts w:ascii="Times New Roman" w:hAnsi="Times New Roman" w:cs="Times New Roman"/>
        </w:rPr>
        <w:t>sem</w:t>
      </w:r>
      <w:proofErr w:type="spellEnd"/>
      <w:r w:rsidRPr="000F3117">
        <w:rPr>
          <w:rFonts w:ascii="Times New Roman" w:hAnsi="Times New Roman" w:cs="Times New Roman"/>
        </w:rPr>
        <w:t>, section, role) =&gt; {</w:t>
      </w:r>
    </w:p>
    <w:p w14:paraId="5FBF14BD"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db.query</w:t>
      </w:r>
      <w:proofErr w:type="spellEnd"/>
      <w:r w:rsidRPr="000F3117">
        <w:rPr>
          <w:rFonts w:ascii="Times New Roman" w:hAnsi="Times New Roman" w:cs="Times New Roman"/>
        </w:rPr>
        <w:t>(`update students set</w:t>
      </w:r>
    </w:p>
    <w:p w14:paraId="408B796A"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DEPT=\'${dept}\',</w:t>
      </w:r>
    </w:p>
    <w:p w14:paraId="41BDC0C8"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SEM=${</w:t>
      </w:r>
      <w:proofErr w:type="spellStart"/>
      <w:r w:rsidRPr="000F3117">
        <w:rPr>
          <w:rFonts w:ascii="Times New Roman" w:hAnsi="Times New Roman" w:cs="Times New Roman"/>
        </w:rPr>
        <w:t>sem</w:t>
      </w:r>
      <w:proofErr w:type="spellEnd"/>
      <w:r w:rsidRPr="000F3117">
        <w:rPr>
          <w:rFonts w:ascii="Times New Roman" w:hAnsi="Times New Roman" w:cs="Times New Roman"/>
        </w:rPr>
        <w:t>},</w:t>
      </w:r>
    </w:p>
    <w:p w14:paraId="27999A5D"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SECTION=\'${section}\',</w:t>
      </w:r>
    </w:p>
    <w:p w14:paraId="4AC3B63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PHONE=${phone},</w:t>
      </w:r>
    </w:p>
    <w:p w14:paraId="5132C41C"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NAME=\'${name}\'</w:t>
      </w:r>
    </w:p>
    <w:p w14:paraId="239A356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WHERE USN=\'${</w:t>
      </w:r>
      <w:proofErr w:type="spellStart"/>
      <w:r w:rsidRPr="000F3117">
        <w:rPr>
          <w:rFonts w:ascii="Times New Roman" w:hAnsi="Times New Roman" w:cs="Times New Roman"/>
        </w:rPr>
        <w:t>selectedUSN</w:t>
      </w:r>
      <w:proofErr w:type="spellEnd"/>
      <w:r w:rsidRPr="000F3117">
        <w:rPr>
          <w:rFonts w:ascii="Times New Roman" w:hAnsi="Times New Roman" w:cs="Times New Roman"/>
        </w:rPr>
        <w:t>}\'`,</w:t>
      </w:r>
    </w:p>
    <w:p w14:paraId="6DFE572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function(err, result, fields) {</w:t>
      </w:r>
    </w:p>
    <w:p w14:paraId="516149C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if (err) </w:t>
      </w:r>
      <w:proofErr w:type="spellStart"/>
      <w:r w:rsidRPr="000F3117">
        <w:rPr>
          <w:rFonts w:ascii="Times New Roman" w:hAnsi="Times New Roman" w:cs="Times New Roman"/>
        </w:rPr>
        <w:t>showError</w:t>
      </w:r>
      <w:proofErr w:type="spellEnd"/>
      <w:r w:rsidRPr="000F3117">
        <w:rPr>
          <w:rFonts w:ascii="Times New Roman" w:hAnsi="Times New Roman" w:cs="Times New Roman"/>
        </w:rPr>
        <w:t>(err)</w:t>
      </w:r>
    </w:p>
    <w:p w14:paraId="1C5756F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else </w:t>
      </w:r>
      <w:proofErr w:type="spellStart"/>
      <w:r w:rsidRPr="000F3117">
        <w:rPr>
          <w:rFonts w:ascii="Times New Roman" w:hAnsi="Times New Roman" w:cs="Times New Roman"/>
        </w:rPr>
        <w:t>db.query</w:t>
      </w:r>
      <w:proofErr w:type="spellEnd"/>
      <w:r w:rsidRPr="000F3117">
        <w:rPr>
          <w:rFonts w:ascii="Times New Roman" w:hAnsi="Times New Roman" w:cs="Times New Roman"/>
        </w:rPr>
        <w:t>(`update coordinators set</w:t>
      </w:r>
    </w:p>
    <w:p w14:paraId="5DAF2F9E"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ROLE = \'${role}\'</w:t>
      </w:r>
    </w:p>
    <w:p w14:paraId="24C2B8F6"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WHERE USN=\'${</w:t>
      </w:r>
      <w:proofErr w:type="spellStart"/>
      <w:r w:rsidRPr="000F3117">
        <w:rPr>
          <w:rFonts w:ascii="Times New Roman" w:hAnsi="Times New Roman" w:cs="Times New Roman"/>
        </w:rPr>
        <w:t>selectedUSN</w:t>
      </w:r>
      <w:proofErr w:type="spellEnd"/>
      <w:r w:rsidRPr="000F3117">
        <w:rPr>
          <w:rFonts w:ascii="Times New Roman" w:hAnsi="Times New Roman" w:cs="Times New Roman"/>
        </w:rPr>
        <w:t>}\'`,</w:t>
      </w:r>
    </w:p>
    <w:p w14:paraId="5D3E72CF"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function(err2, result, fields) {</w:t>
      </w:r>
    </w:p>
    <w:p w14:paraId="3FC746F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if (err2) </w:t>
      </w:r>
      <w:proofErr w:type="spellStart"/>
      <w:r w:rsidRPr="000F3117">
        <w:rPr>
          <w:rFonts w:ascii="Times New Roman" w:hAnsi="Times New Roman" w:cs="Times New Roman"/>
        </w:rPr>
        <w:t>showError</w:t>
      </w:r>
      <w:proofErr w:type="spellEnd"/>
      <w:r w:rsidRPr="000F3117">
        <w:rPr>
          <w:rFonts w:ascii="Times New Roman" w:hAnsi="Times New Roman" w:cs="Times New Roman"/>
        </w:rPr>
        <w:t>(err2)</w:t>
      </w:r>
    </w:p>
    <w:p w14:paraId="5AF959ED"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else {</w:t>
      </w:r>
    </w:p>
    <w:p w14:paraId="2AFBB2CA"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changeForm</w:t>
      </w:r>
      <w:proofErr w:type="spellEnd"/>
      <w:r w:rsidRPr="000F3117">
        <w:rPr>
          <w:rFonts w:ascii="Times New Roman" w:hAnsi="Times New Roman" w:cs="Times New Roman"/>
        </w:rPr>
        <w:t>').</w:t>
      </w:r>
      <w:proofErr w:type="spellStart"/>
      <w:r w:rsidRPr="000F3117">
        <w:rPr>
          <w:rFonts w:ascii="Times New Roman" w:hAnsi="Times New Roman" w:cs="Times New Roman"/>
        </w:rPr>
        <w:t>style.display</w:t>
      </w:r>
      <w:proofErr w:type="spellEnd"/>
      <w:r w:rsidRPr="000F3117">
        <w:rPr>
          <w:rFonts w:ascii="Times New Roman" w:hAnsi="Times New Roman" w:cs="Times New Roman"/>
        </w:rPr>
        <w:t xml:space="preserve"> = 'none';</w:t>
      </w:r>
    </w:p>
    <w:p w14:paraId="1506B31F"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('body').</w:t>
      </w:r>
      <w:proofErr w:type="spellStart"/>
      <w:r w:rsidRPr="000F3117">
        <w:rPr>
          <w:rFonts w:ascii="Times New Roman" w:hAnsi="Times New Roman" w:cs="Times New Roman"/>
        </w:rPr>
        <w:t>innerHTML</w:t>
      </w:r>
      <w:proofErr w:type="spellEnd"/>
      <w:r w:rsidRPr="000F3117">
        <w:rPr>
          <w:rFonts w:ascii="Times New Roman" w:hAnsi="Times New Roman" w:cs="Times New Roman"/>
        </w:rPr>
        <w:t xml:space="preserve"> = "&lt;</w:t>
      </w:r>
      <w:proofErr w:type="spellStart"/>
      <w:r w:rsidRPr="000F3117">
        <w:rPr>
          <w:rFonts w:ascii="Times New Roman" w:hAnsi="Times New Roman" w:cs="Times New Roman"/>
        </w:rPr>
        <w:t>center</w:t>
      </w:r>
      <w:proofErr w:type="spellEnd"/>
      <w:r w:rsidRPr="000F3117">
        <w:rPr>
          <w:rFonts w:ascii="Times New Roman" w:hAnsi="Times New Roman" w:cs="Times New Roman"/>
        </w:rPr>
        <w:t>&gt;&lt;</w:t>
      </w:r>
      <w:proofErr w:type="spellStart"/>
      <w:r w:rsidRPr="000F3117">
        <w:rPr>
          <w:rFonts w:ascii="Times New Roman" w:hAnsi="Times New Roman" w:cs="Times New Roman"/>
        </w:rPr>
        <w:t>img</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src</w:t>
      </w:r>
      <w:proofErr w:type="spellEnd"/>
      <w:r w:rsidRPr="000F3117">
        <w:rPr>
          <w:rFonts w:ascii="Times New Roman" w:hAnsi="Times New Roman" w:cs="Times New Roman"/>
        </w:rPr>
        <w:t>=\"images/tick.gif\" alt=\"tick\" class=\"tick\" id=\"tick\" width=\"260px\" style=\"margin-top:130px;\"&gt;&lt;/</w:t>
      </w:r>
      <w:proofErr w:type="spellStart"/>
      <w:r w:rsidRPr="000F3117">
        <w:rPr>
          <w:rFonts w:ascii="Times New Roman" w:hAnsi="Times New Roman" w:cs="Times New Roman"/>
        </w:rPr>
        <w:t>center</w:t>
      </w:r>
      <w:proofErr w:type="spellEnd"/>
      <w:r w:rsidRPr="000F3117">
        <w:rPr>
          <w:rFonts w:ascii="Times New Roman" w:hAnsi="Times New Roman" w:cs="Times New Roman"/>
        </w:rPr>
        <w:t>&gt;"</w:t>
      </w:r>
    </w:p>
    <w:p w14:paraId="3D126788"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('body').</w:t>
      </w:r>
      <w:proofErr w:type="spellStart"/>
      <w:r w:rsidRPr="000F3117">
        <w:rPr>
          <w:rFonts w:ascii="Times New Roman" w:hAnsi="Times New Roman" w:cs="Times New Roman"/>
        </w:rPr>
        <w:t>style.display</w:t>
      </w:r>
      <w:proofErr w:type="spellEnd"/>
      <w:r w:rsidRPr="000F3117">
        <w:rPr>
          <w:rFonts w:ascii="Times New Roman" w:hAnsi="Times New Roman" w:cs="Times New Roman"/>
        </w:rPr>
        <w:t xml:space="preserve"> = 'block';</w:t>
      </w:r>
    </w:p>
    <w:p w14:paraId="061A99E3"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('tick').</w:t>
      </w:r>
      <w:proofErr w:type="spellStart"/>
      <w:r w:rsidRPr="000F3117">
        <w:rPr>
          <w:rFonts w:ascii="Times New Roman" w:hAnsi="Times New Roman" w:cs="Times New Roman"/>
        </w:rPr>
        <w:t>className</w:t>
      </w:r>
      <w:proofErr w:type="spellEnd"/>
      <w:r w:rsidRPr="000F3117">
        <w:rPr>
          <w:rFonts w:ascii="Times New Roman" w:hAnsi="Times New Roman" w:cs="Times New Roman"/>
        </w:rPr>
        <w:t xml:space="preserve"> = 'visible15';</w:t>
      </w:r>
    </w:p>
    <w:p w14:paraId="458E45E6" w14:textId="77777777" w:rsidR="004E28D6" w:rsidRPr="000F3117" w:rsidRDefault="004E28D6" w:rsidP="004E28D6">
      <w:pPr>
        <w:pStyle w:val="Subtitle"/>
        <w:rPr>
          <w:rFonts w:ascii="Times New Roman" w:hAnsi="Times New Roman" w:cs="Times New Roman"/>
        </w:rPr>
      </w:pPr>
    </w:p>
    <w:p w14:paraId="7E1C576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setTimeout</w:t>
      </w:r>
      <w:proofErr w:type="spellEnd"/>
      <w:r w:rsidRPr="000F3117">
        <w:rPr>
          <w:rFonts w:ascii="Times New Roman" w:hAnsi="Times New Roman" w:cs="Times New Roman"/>
        </w:rPr>
        <w:t>(function() {</w:t>
      </w:r>
    </w:p>
    <w:p w14:paraId="2051016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setInterval</w:t>
      </w:r>
      <w:proofErr w:type="spellEnd"/>
      <w:r w:rsidRPr="000F3117">
        <w:rPr>
          <w:rFonts w:ascii="Times New Roman" w:hAnsi="Times New Roman" w:cs="Times New Roman"/>
        </w:rPr>
        <w:t>(function() {</w:t>
      </w:r>
    </w:p>
    <w:p w14:paraId="5EAE9152"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$('#tick').</w:t>
      </w:r>
      <w:proofErr w:type="spellStart"/>
      <w:r w:rsidRPr="000F3117">
        <w:rPr>
          <w:rFonts w:ascii="Times New Roman" w:hAnsi="Times New Roman" w:cs="Times New Roman"/>
        </w:rPr>
        <w:t>attr</w:t>
      </w:r>
      <w:proofErr w:type="spellEnd"/>
      <w:r w:rsidRPr="000F3117">
        <w:rPr>
          <w:rFonts w:ascii="Times New Roman" w:hAnsi="Times New Roman" w:cs="Times New Roman"/>
        </w:rPr>
        <w:t>('</w:t>
      </w:r>
      <w:proofErr w:type="spellStart"/>
      <w:r w:rsidRPr="000F3117">
        <w:rPr>
          <w:rFonts w:ascii="Times New Roman" w:hAnsi="Times New Roman" w:cs="Times New Roman"/>
        </w:rPr>
        <w:t>src</w:t>
      </w:r>
      <w:proofErr w:type="spellEnd"/>
      <w:r w:rsidRPr="000F3117">
        <w:rPr>
          <w:rFonts w:ascii="Times New Roman" w:hAnsi="Times New Roman" w:cs="Times New Roman"/>
        </w:rPr>
        <w:t>', $('#tick').</w:t>
      </w:r>
      <w:proofErr w:type="spellStart"/>
      <w:r w:rsidRPr="000F3117">
        <w:rPr>
          <w:rFonts w:ascii="Times New Roman" w:hAnsi="Times New Roman" w:cs="Times New Roman"/>
        </w:rPr>
        <w:t>attr</w:t>
      </w:r>
      <w:proofErr w:type="spellEnd"/>
      <w:r w:rsidRPr="000F3117">
        <w:rPr>
          <w:rFonts w:ascii="Times New Roman" w:hAnsi="Times New Roman" w:cs="Times New Roman"/>
        </w:rPr>
        <w:t>('</w:t>
      </w:r>
      <w:proofErr w:type="spellStart"/>
      <w:r w:rsidRPr="000F3117">
        <w:rPr>
          <w:rFonts w:ascii="Times New Roman" w:hAnsi="Times New Roman" w:cs="Times New Roman"/>
        </w:rPr>
        <w:t>src</w:t>
      </w:r>
      <w:proofErr w:type="spellEnd"/>
      <w:r w:rsidRPr="000F3117">
        <w:rPr>
          <w:rFonts w:ascii="Times New Roman" w:hAnsi="Times New Roman" w:cs="Times New Roman"/>
        </w:rPr>
        <w:t>'))</w:t>
      </w:r>
    </w:p>
    <w:p w14:paraId="6A09E1A2"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 1)</w:t>
      </w:r>
    </w:p>
    <w:p w14:paraId="182204CE"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('tick').</w:t>
      </w:r>
      <w:proofErr w:type="spellStart"/>
      <w:r w:rsidRPr="000F3117">
        <w:rPr>
          <w:rFonts w:ascii="Times New Roman" w:hAnsi="Times New Roman" w:cs="Times New Roman"/>
        </w:rPr>
        <w:t>className</w:t>
      </w:r>
      <w:proofErr w:type="spellEnd"/>
      <w:r w:rsidRPr="000F3117">
        <w:rPr>
          <w:rFonts w:ascii="Times New Roman" w:hAnsi="Times New Roman" w:cs="Times New Roman"/>
        </w:rPr>
        <w:t xml:space="preserve"> = 'hidden35';</w:t>
      </w:r>
    </w:p>
    <w:p w14:paraId="6C1F1D76"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remote.getCurrentWindow</w:t>
      </w:r>
      <w:proofErr w:type="spellEnd"/>
      <w:r w:rsidRPr="000F3117">
        <w:rPr>
          <w:rFonts w:ascii="Times New Roman" w:hAnsi="Times New Roman" w:cs="Times New Roman"/>
        </w:rPr>
        <w:t>().close()</w:t>
      </w:r>
    </w:p>
    <w:p w14:paraId="00BA34C7"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 1800)</w:t>
      </w:r>
    </w:p>
    <w:p w14:paraId="028761F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
    <w:p w14:paraId="1EC689B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419D106C"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lastRenderedPageBreak/>
        <w:tab/>
      </w:r>
      <w:r w:rsidRPr="000F3117">
        <w:rPr>
          <w:rFonts w:ascii="Times New Roman" w:hAnsi="Times New Roman" w:cs="Times New Roman"/>
        </w:rPr>
        <w:tab/>
        <w:t>});</w:t>
      </w:r>
    </w:p>
    <w:p w14:paraId="418BC48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w:t>
      </w:r>
    </w:p>
    <w:p w14:paraId="29FE731D" w14:textId="77777777" w:rsidR="004E28D6" w:rsidRPr="000F3117" w:rsidRDefault="004E28D6" w:rsidP="004E28D6">
      <w:pPr>
        <w:pStyle w:val="Subtitle"/>
        <w:rPr>
          <w:rFonts w:ascii="Times New Roman" w:hAnsi="Times New Roman" w:cs="Times New Roman"/>
        </w:rPr>
      </w:pPr>
    </w:p>
    <w:p w14:paraId="2192E8BE" w14:textId="77777777" w:rsidR="004E28D6" w:rsidRPr="000F3117" w:rsidRDefault="004E28D6" w:rsidP="004E28D6">
      <w:pPr>
        <w:pStyle w:val="Subtitle"/>
        <w:rPr>
          <w:rFonts w:ascii="Times New Roman" w:hAnsi="Times New Roman" w:cs="Times New Roman"/>
        </w:rPr>
      </w:pPr>
      <w:proofErr w:type="spellStart"/>
      <w:r w:rsidRPr="000F3117">
        <w:rPr>
          <w:rFonts w:ascii="Times New Roman" w:hAnsi="Times New Roman" w:cs="Times New Roman"/>
        </w:rPr>
        <w:t>ipcRenderer.on</w:t>
      </w:r>
      <w:proofErr w:type="spellEnd"/>
      <w:r w:rsidRPr="000F3117">
        <w:rPr>
          <w:rFonts w:ascii="Times New Roman" w:hAnsi="Times New Roman" w:cs="Times New Roman"/>
        </w:rPr>
        <w:t xml:space="preserve">('edit-user', (e, </w:t>
      </w:r>
      <w:proofErr w:type="spellStart"/>
      <w:r w:rsidRPr="000F3117">
        <w:rPr>
          <w:rFonts w:ascii="Times New Roman" w:hAnsi="Times New Roman" w:cs="Times New Roman"/>
        </w:rPr>
        <w:t>userData</w:t>
      </w:r>
      <w:proofErr w:type="spellEnd"/>
      <w:r w:rsidRPr="000F3117">
        <w:rPr>
          <w:rFonts w:ascii="Times New Roman" w:hAnsi="Times New Roman" w:cs="Times New Roman"/>
        </w:rPr>
        <w:t>) =&gt; {</w:t>
      </w:r>
    </w:p>
    <w:p w14:paraId="1BF78642"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changeForm</w:t>
      </w:r>
      <w:proofErr w:type="spellEnd"/>
      <w:r w:rsidRPr="000F3117">
        <w:rPr>
          <w:rFonts w:ascii="Times New Roman" w:hAnsi="Times New Roman" w:cs="Times New Roman"/>
        </w:rPr>
        <w:t>').</w:t>
      </w:r>
      <w:proofErr w:type="spellStart"/>
      <w:r w:rsidRPr="000F3117">
        <w:rPr>
          <w:rFonts w:ascii="Times New Roman" w:hAnsi="Times New Roman" w:cs="Times New Roman"/>
        </w:rPr>
        <w:t>style.display</w:t>
      </w:r>
      <w:proofErr w:type="spellEnd"/>
      <w:r w:rsidRPr="000F3117">
        <w:rPr>
          <w:rFonts w:ascii="Times New Roman" w:hAnsi="Times New Roman" w:cs="Times New Roman"/>
        </w:rPr>
        <w:t xml:space="preserve"> = 'none'</w:t>
      </w:r>
    </w:p>
    <w:p w14:paraId="01E66587" w14:textId="77777777" w:rsidR="004E28D6" w:rsidRPr="000F3117" w:rsidRDefault="004E28D6" w:rsidP="004E28D6">
      <w:pPr>
        <w:pStyle w:val="Subtitle"/>
        <w:rPr>
          <w:rFonts w:ascii="Times New Roman" w:hAnsi="Times New Roman" w:cs="Times New Roman"/>
        </w:rPr>
      </w:pPr>
    </w:p>
    <w:p w14:paraId="7ED18D75"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userInfo</w:t>
      </w:r>
      <w:proofErr w:type="spellEnd"/>
      <w:r w:rsidRPr="000F3117">
        <w:rPr>
          <w:rFonts w:ascii="Times New Roman" w:hAnsi="Times New Roman" w:cs="Times New Roman"/>
        </w:rPr>
        <w:t>').</w:t>
      </w:r>
      <w:proofErr w:type="spellStart"/>
      <w:r w:rsidRPr="000F3117">
        <w:rPr>
          <w:rFonts w:ascii="Times New Roman" w:hAnsi="Times New Roman" w:cs="Times New Roman"/>
        </w:rPr>
        <w:t>innerHTML</w:t>
      </w:r>
      <w:proofErr w:type="spellEnd"/>
      <w:r w:rsidRPr="000F3117">
        <w:rPr>
          <w:rFonts w:ascii="Times New Roman" w:hAnsi="Times New Roman" w:cs="Times New Roman"/>
        </w:rPr>
        <w:t xml:space="preserve"> =</w:t>
      </w:r>
    </w:p>
    <w:p w14:paraId="482CC228"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`&lt;b&gt;USN:&lt;/b&gt; ${</w:t>
      </w:r>
      <w:proofErr w:type="spellStart"/>
      <w:r w:rsidRPr="000F3117">
        <w:rPr>
          <w:rFonts w:ascii="Times New Roman" w:hAnsi="Times New Roman" w:cs="Times New Roman"/>
        </w:rPr>
        <w:t>userData</w:t>
      </w:r>
      <w:proofErr w:type="spellEnd"/>
      <w:r w:rsidRPr="000F3117">
        <w:rPr>
          <w:rFonts w:ascii="Times New Roman" w:hAnsi="Times New Roman" w:cs="Times New Roman"/>
        </w:rPr>
        <w:t>['USN']} &amp;</w:t>
      </w:r>
      <w:proofErr w:type="spellStart"/>
      <w:r w:rsidRPr="000F3117">
        <w:rPr>
          <w:rFonts w:ascii="Times New Roman" w:hAnsi="Times New Roman" w:cs="Times New Roman"/>
        </w:rPr>
        <w:t>nbsp</w:t>
      </w:r>
      <w:proofErr w:type="spellEnd"/>
      <w:r w:rsidRPr="000F3117">
        <w:rPr>
          <w:rFonts w:ascii="Times New Roman" w:hAnsi="Times New Roman" w:cs="Times New Roman"/>
        </w:rPr>
        <w:t>; &amp;</w:t>
      </w:r>
      <w:proofErr w:type="spellStart"/>
      <w:r w:rsidRPr="000F3117">
        <w:rPr>
          <w:rFonts w:ascii="Times New Roman" w:hAnsi="Times New Roman" w:cs="Times New Roman"/>
        </w:rPr>
        <w:t>nbsp</w:t>
      </w:r>
      <w:proofErr w:type="spellEnd"/>
      <w:r w:rsidRPr="000F3117">
        <w:rPr>
          <w:rFonts w:ascii="Times New Roman" w:hAnsi="Times New Roman" w:cs="Times New Roman"/>
        </w:rPr>
        <w:t>; &amp;</w:t>
      </w:r>
      <w:proofErr w:type="spellStart"/>
      <w:r w:rsidRPr="000F3117">
        <w:rPr>
          <w:rFonts w:ascii="Times New Roman" w:hAnsi="Times New Roman" w:cs="Times New Roman"/>
        </w:rPr>
        <w:t>nbsp</w:t>
      </w:r>
      <w:proofErr w:type="spellEnd"/>
      <w:r w:rsidRPr="000F3117">
        <w:rPr>
          <w:rFonts w:ascii="Times New Roman" w:hAnsi="Times New Roman" w:cs="Times New Roman"/>
        </w:rPr>
        <w:t>; &amp;</w:t>
      </w:r>
      <w:proofErr w:type="spellStart"/>
      <w:r w:rsidRPr="000F3117">
        <w:rPr>
          <w:rFonts w:ascii="Times New Roman" w:hAnsi="Times New Roman" w:cs="Times New Roman"/>
        </w:rPr>
        <w:t>nbsp</w:t>
      </w:r>
      <w:proofErr w:type="spellEnd"/>
      <w:r w:rsidRPr="000F3117">
        <w:rPr>
          <w:rFonts w:ascii="Times New Roman" w:hAnsi="Times New Roman" w:cs="Times New Roman"/>
        </w:rPr>
        <w:t>;</w:t>
      </w:r>
    </w:p>
    <w:p w14:paraId="782164A6"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&lt;b&gt;Name:&lt;/b&gt; ${</w:t>
      </w:r>
      <w:proofErr w:type="spellStart"/>
      <w:r w:rsidRPr="000F3117">
        <w:rPr>
          <w:rFonts w:ascii="Times New Roman" w:hAnsi="Times New Roman" w:cs="Times New Roman"/>
        </w:rPr>
        <w:t>userData</w:t>
      </w:r>
      <w:proofErr w:type="spellEnd"/>
      <w:r w:rsidRPr="000F3117">
        <w:rPr>
          <w:rFonts w:ascii="Times New Roman" w:hAnsi="Times New Roman" w:cs="Times New Roman"/>
        </w:rPr>
        <w:t>['NAME']} &amp;</w:t>
      </w:r>
      <w:proofErr w:type="spellStart"/>
      <w:r w:rsidRPr="000F3117">
        <w:rPr>
          <w:rFonts w:ascii="Times New Roman" w:hAnsi="Times New Roman" w:cs="Times New Roman"/>
        </w:rPr>
        <w:t>nbsp</w:t>
      </w:r>
      <w:proofErr w:type="spellEnd"/>
      <w:r w:rsidRPr="000F3117">
        <w:rPr>
          <w:rFonts w:ascii="Times New Roman" w:hAnsi="Times New Roman" w:cs="Times New Roman"/>
        </w:rPr>
        <w:t>; &amp;</w:t>
      </w:r>
      <w:proofErr w:type="spellStart"/>
      <w:r w:rsidRPr="000F3117">
        <w:rPr>
          <w:rFonts w:ascii="Times New Roman" w:hAnsi="Times New Roman" w:cs="Times New Roman"/>
        </w:rPr>
        <w:t>nbsp</w:t>
      </w:r>
      <w:proofErr w:type="spellEnd"/>
      <w:r w:rsidRPr="000F3117">
        <w:rPr>
          <w:rFonts w:ascii="Times New Roman" w:hAnsi="Times New Roman" w:cs="Times New Roman"/>
        </w:rPr>
        <w:t>; &amp;</w:t>
      </w:r>
      <w:proofErr w:type="spellStart"/>
      <w:r w:rsidRPr="000F3117">
        <w:rPr>
          <w:rFonts w:ascii="Times New Roman" w:hAnsi="Times New Roman" w:cs="Times New Roman"/>
        </w:rPr>
        <w:t>nbsp</w:t>
      </w:r>
      <w:proofErr w:type="spellEnd"/>
      <w:r w:rsidRPr="000F3117">
        <w:rPr>
          <w:rFonts w:ascii="Times New Roman" w:hAnsi="Times New Roman" w:cs="Times New Roman"/>
        </w:rPr>
        <w:t>; &amp;</w:t>
      </w:r>
      <w:proofErr w:type="spellStart"/>
      <w:r w:rsidRPr="000F3117">
        <w:rPr>
          <w:rFonts w:ascii="Times New Roman" w:hAnsi="Times New Roman" w:cs="Times New Roman"/>
        </w:rPr>
        <w:t>nbsp</w:t>
      </w:r>
      <w:proofErr w:type="spellEnd"/>
      <w:r w:rsidRPr="000F3117">
        <w:rPr>
          <w:rFonts w:ascii="Times New Roman" w:hAnsi="Times New Roman" w:cs="Times New Roman"/>
        </w:rPr>
        <w:t>;</w:t>
      </w:r>
    </w:p>
    <w:p w14:paraId="341F38A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&lt;b&gt;Class:&lt;/b&gt; ${</w:t>
      </w:r>
      <w:proofErr w:type="spellStart"/>
      <w:r w:rsidRPr="000F3117">
        <w:rPr>
          <w:rFonts w:ascii="Times New Roman" w:hAnsi="Times New Roman" w:cs="Times New Roman"/>
        </w:rPr>
        <w:t>userData</w:t>
      </w:r>
      <w:proofErr w:type="spellEnd"/>
      <w:r w:rsidRPr="000F3117">
        <w:rPr>
          <w:rFonts w:ascii="Times New Roman" w:hAnsi="Times New Roman" w:cs="Times New Roman"/>
        </w:rPr>
        <w:t>['DEPT']} ${</w:t>
      </w:r>
      <w:proofErr w:type="spellStart"/>
      <w:r w:rsidRPr="000F3117">
        <w:rPr>
          <w:rFonts w:ascii="Times New Roman" w:hAnsi="Times New Roman" w:cs="Times New Roman"/>
        </w:rPr>
        <w:t>userData</w:t>
      </w:r>
      <w:proofErr w:type="spellEnd"/>
      <w:r w:rsidRPr="000F3117">
        <w:rPr>
          <w:rFonts w:ascii="Times New Roman" w:hAnsi="Times New Roman" w:cs="Times New Roman"/>
        </w:rPr>
        <w:t>['SEM']} ${</w:t>
      </w:r>
      <w:proofErr w:type="spellStart"/>
      <w:r w:rsidRPr="000F3117">
        <w:rPr>
          <w:rFonts w:ascii="Times New Roman" w:hAnsi="Times New Roman" w:cs="Times New Roman"/>
        </w:rPr>
        <w:t>userData</w:t>
      </w:r>
      <w:proofErr w:type="spellEnd"/>
      <w:r w:rsidRPr="000F3117">
        <w:rPr>
          <w:rFonts w:ascii="Times New Roman" w:hAnsi="Times New Roman" w:cs="Times New Roman"/>
        </w:rPr>
        <w:t>['SECTION']}</w:t>
      </w:r>
    </w:p>
    <w:p w14:paraId="2CCC49F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&lt;</w:t>
      </w:r>
      <w:proofErr w:type="spellStart"/>
      <w:r w:rsidRPr="000F3117">
        <w:rPr>
          <w:rFonts w:ascii="Times New Roman" w:hAnsi="Times New Roman" w:cs="Times New Roman"/>
        </w:rPr>
        <w:t>br</w:t>
      </w:r>
      <w:proofErr w:type="spellEnd"/>
      <w:r w:rsidRPr="000F3117">
        <w:rPr>
          <w:rFonts w:ascii="Times New Roman" w:hAnsi="Times New Roman" w:cs="Times New Roman"/>
        </w:rPr>
        <w:t>&gt;</w:t>
      </w:r>
    </w:p>
    <w:p w14:paraId="343D40AC"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&lt;b&gt;Phone:&lt;/b&gt; +91 ${</w:t>
      </w:r>
      <w:proofErr w:type="spellStart"/>
      <w:r w:rsidRPr="000F3117">
        <w:rPr>
          <w:rFonts w:ascii="Times New Roman" w:hAnsi="Times New Roman" w:cs="Times New Roman"/>
        </w:rPr>
        <w:t>userData</w:t>
      </w:r>
      <w:proofErr w:type="spellEnd"/>
      <w:r w:rsidRPr="000F3117">
        <w:rPr>
          <w:rFonts w:ascii="Times New Roman" w:hAnsi="Times New Roman" w:cs="Times New Roman"/>
        </w:rPr>
        <w:t>['PHONE']} &amp;</w:t>
      </w:r>
      <w:proofErr w:type="spellStart"/>
      <w:r w:rsidRPr="000F3117">
        <w:rPr>
          <w:rFonts w:ascii="Times New Roman" w:hAnsi="Times New Roman" w:cs="Times New Roman"/>
        </w:rPr>
        <w:t>nbsp</w:t>
      </w:r>
      <w:proofErr w:type="spellEnd"/>
      <w:r w:rsidRPr="000F3117">
        <w:rPr>
          <w:rFonts w:ascii="Times New Roman" w:hAnsi="Times New Roman" w:cs="Times New Roman"/>
        </w:rPr>
        <w:t>; &amp;</w:t>
      </w:r>
      <w:proofErr w:type="spellStart"/>
      <w:r w:rsidRPr="000F3117">
        <w:rPr>
          <w:rFonts w:ascii="Times New Roman" w:hAnsi="Times New Roman" w:cs="Times New Roman"/>
        </w:rPr>
        <w:t>nbsp</w:t>
      </w:r>
      <w:proofErr w:type="spellEnd"/>
      <w:r w:rsidRPr="000F3117">
        <w:rPr>
          <w:rFonts w:ascii="Times New Roman" w:hAnsi="Times New Roman" w:cs="Times New Roman"/>
        </w:rPr>
        <w:t>; &amp;</w:t>
      </w:r>
      <w:proofErr w:type="spellStart"/>
      <w:r w:rsidRPr="000F3117">
        <w:rPr>
          <w:rFonts w:ascii="Times New Roman" w:hAnsi="Times New Roman" w:cs="Times New Roman"/>
        </w:rPr>
        <w:t>nbsp</w:t>
      </w:r>
      <w:proofErr w:type="spellEnd"/>
      <w:r w:rsidRPr="000F3117">
        <w:rPr>
          <w:rFonts w:ascii="Times New Roman" w:hAnsi="Times New Roman" w:cs="Times New Roman"/>
        </w:rPr>
        <w:t>; &amp;</w:t>
      </w:r>
      <w:proofErr w:type="spellStart"/>
      <w:r w:rsidRPr="000F3117">
        <w:rPr>
          <w:rFonts w:ascii="Times New Roman" w:hAnsi="Times New Roman" w:cs="Times New Roman"/>
        </w:rPr>
        <w:t>nbsp</w:t>
      </w:r>
      <w:proofErr w:type="spellEnd"/>
      <w:r w:rsidRPr="000F3117">
        <w:rPr>
          <w:rFonts w:ascii="Times New Roman" w:hAnsi="Times New Roman" w:cs="Times New Roman"/>
        </w:rPr>
        <w:t>;</w:t>
      </w:r>
    </w:p>
    <w:p w14:paraId="2CE6E113"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&lt;b&gt;Role:&lt;/b&gt; ${</w:t>
      </w:r>
      <w:proofErr w:type="spellStart"/>
      <w:r w:rsidRPr="000F3117">
        <w:rPr>
          <w:rFonts w:ascii="Times New Roman" w:hAnsi="Times New Roman" w:cs="Times New Roman"/>
        </w:rPr>
        <w:t>userData</w:t>
      </w:r>
      <w:proofErr w:type="spellEnd"/>
      <w:r w:rsidRPr="000F3117">
        <w:rPr>
          <w:rFonts w:ascii="Times New Roman" w:hAnsi="Times New Roman" w:cs="Times New Roman"/>
        </w:rPr>
        <w:t>['ROLE']}`</w:t>
      </w:r>
    </w:p>
    <w:p w14:paraId="30556088" w14:textId="77777777" w:rsidR="004E28D6" w:rsidRPr="000F3117" w:rsidRDefault="004E28D6" w:rsidP="004E28D6">
      <w:pPr>
        <w:pStyle w:val="Subtitle"/>
        <w:rPr>
          <w:rFonts w:ascii="Times New Roman" w:hAnsi="Times New Roman" w:cs="Times New Roman"/>
        </w:rPr>
      </w:pPr>
    </w:p>
    <w:p w14:paraId="566517F3" w14:textId="77777777" w:rsidR="004E28D6" w:rsidRPr="000F3117" w:rsidRDefault="004E28D6" w:rsidP="004E28D6">
      <w:pPr>
        <w:pStyle w:val="Subtitle"/>
        <w:rPr>
          <w:rFonts w:ascii="Times New Roman" w:hAnsi="Times New Roman" w:cs="Times New Roman"/>
        </w:rPr>
      </w:pPr>
    </w:p>
    <w:p w14:paraId="7F54973F"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db.query</w:t>
      </w:r>
      <w:proofErr w:type="spellEnd"/>
      <w:r w:rsidRPr="000F3117">
        <w:rPr>
          <w:rFonts w:ascii="Times New Roman" w:hAnsi="Times New Roman" w:cs="Times New Roman"/>
        </w:rPr>
        <w:t>(`SELECT  s.*, c.*, AES_DECRYPT(</w:t>
      </w:r>
      <w:proofErr w:type="spellStart"/>
      <w:r w:rsidRPr="000F3117">
        <w:rPr>
          <w:rFonts w:ascii="Times New Roman" w:hAnsi="Times New Roman" w:cs="Times New Roman"/>
        </w:rPr>
        <w:t>a.PASSWORD</w:t>
      </w:r>
      <w:proofErr w:type="spellEnd"/>
      <w:r w:rsidRPr="000F3117">
        <w:rPr>
          <w:rFonts w:ascii="Times New Roman" w:hAnsi="Times New Roman" w:cs="Times New Roman"/>
        </w:rPr>
        <w:t>, '</w:t>
      </w:r>
      <w:proofErr w:type="spellStart"/>
      <w:r w:rsidRPr="000F3117">
        <w:rPr>
          <w:rFonts w:ascii="Times New Roman" w:hAnsi="Times New Roman" w:cs="Times New Roman"/>
        </w:rPr>
        <w:t>nish</w:t>
      </w:r>
      <w:proofErr w:type="spellEnd"/>
      <w:r w:rsidRPr="000F3117">
        <w:rPr>
          <w:rFonts w:ascii="Times New Roman" w:hAnsi="Times New Roman" w:cs="Times New Roman"/>
        </w:rPr>
        <w:t xml:space="preserve">') as PASSWORD FROM auth </w:t>
      </w:r>
      <w:proofErr w:type="spellStart"/>
      <w:r w:rsidRPr="000F3117">
        <w:rPr>
          <w:rFonts w:ascii="Times New Roman" w:hAnsi="Times New Roman" w:cs="Times New Roman"/>
        </w:rPr>
        <w:t>a,coordinators</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c,students</w:t>
      </w:r>
      <w:proofErr w:type="spellEnd"/>
      <w:r w:rsidRPr="000F3117">
        <w:rPr>
          <w:rFonts w:ascii="Times New Roman" w:hAnsi="Times New Roman" w:cs="Times New Roman"/>
        </w:rPr>
        <w:t xml:space="preserve"> s WHERE </w:t>
      </w:r>
      <w:proofErr w:type="spellStart"/>
      <w:r w:rsidRPr="000F3117">
        <w:rPr>
          <w:rFonts w:ascii="Times New Roman" w:hAnsi="Times New Roman" w:cs="Times New Roman"/>
        </w:rPr>
        <w:t>a.USN</w:t>
      </w:r>
      <w:proofErr w:type="spellEnd"/>
      <w:r w:rsidRPr="000F3117">
        <w:rPr>
          <w:rFonts w:ascii="Times New Roman" w:hAnsi="Times New Roman" w:cs="Times New Roman"/>
        </w:rPr>
        <w:t>=</w:t>
      </w:r>
      <w:proofErr w:type="spellStart"/>
      <w:r w:rsidRPr="000F3117">
        <w:rPr>
          <w:rFonts w:ascii="Times New Roman" w:hAnsi="Times New Roman" w:cs="Times New Roman"/>
        </w:rPr>
        <w:t>c.USN</w:t>
      </w:r>
      <w:proofErr w:type="spellEnd"/>
      <w:r w:rsidRPr="000F3117">
        <w:rPr>
          <w:rFonts w:ascii="Times New Roman" w:hAnsi="Times New Roman" w:cs="Times New Roman"/>
        </w:rPr>
        <w:t xml:space="preserve"> and </w:t>
      </w:r>
      <w:proofErr w:type="spellStart"/>
      <w:r w:rsidRPr="000F3117">
        <w:rPr>
          <w:rFonts w:ascii="Times New Roman" w:hAnsi="Times New Roman" w:cs="Times New Roman"/>
        </w:rPr>
        <w:t>a.USN</w:t>
      </w:r>
      <w:proofErr w:type="spellEnd"/>
      <w:r w:rsidRPr="000F3117">
        <w:rPr>
          <w:rFonts w:ascii="Times New Roman" w:hAnsi="Times New Roman" w:cs="Times New Roman"/>
        </w:rPr>
        <w:t>=</w:t>
      </w:r>
      <w:proofErr w:type="spellStart"/>
      <w:r w:rsidRPr="000F3117">
        <w:rPr>
          <w:rFonts w:ascii="Times New Roman" w:hAnsi="Times New Roman" w:cs="Times New Roman"/>
        </w:rPr>
        <w:t>s.USN</w:t>
      </w:r>
      <w:proofErr w:type="spellEnd"/>
      <w:r w:rsidRPr="000F3117">
        <w:rPr>
          <w:rFonts w:ascii="Times New Roman" w:hAnsi="Times New Roman" w:cs="Times New Roman"/>
        </w:rPr>
        <w:t>`, function(err, result, fields) {</w:t>
      </w:r>
    </w:p>
    <w:p w14:paraId="6B3B4126"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if (err) </w:t>
      </w:r>
      <w:proofErr w:type="spellStart"/>
      <w:r w:rsidRPr="000F3117">
        <w:rPr>
          <w:rFonts w:ascii="Times New Roman" w:hAnsi="Times New Roman" w:cs="Times New Roman"/>
        </w:rPr>
        <w:t>showError</w:t>
      </w:r>
      <w:proofErr w:type="spellEnd"/>
      <w:r w:rsidRPr="000F3117">
        <w:rPr>
          <w:rFonts w:ascii="Times New Roman" w:hAnsi="Times New Roman" w:cs="Times New Roman"/>
        </w:rPr>
        <w:t>(err)</w:t>
      </w:r>
    </w:p>
    <w:p w14:paraId="5B3F32FC"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else {</w:t>
      </w:r>
    </w:p>
    <w:p w14:paraId="2293C1D8"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result.forEach</w:t>
      </w:r>
      <w:proofErr w:type="spellEnd"/>
      <w:r w:rsidRPr="000F3117">
        <w:rPr>
          <w:rFonts w:ascii="Times New Roman" w:hAnsi="Times New Roman" w:cs="Times New Roman"/>
        </w:rPr>
        <w:t>((r, index) =&gt; {</w:t>
      </w:r>
    </w:p>
    <w:p w14:paraId="19803C36"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userList</w:t>
      </w:r>
      <w:proofErr w:type="spellEnd"/>
      <w:r w:rsidRPr="000F3117">
        <w:rPr>
          <w:rFonts w:ascii="Times New Roman" w:hAnsi="Times New Roman" w:cs="Times New Roman"/>
        </w:rPr>
        <w:t xml:space="preserve"> += `&lt;tr id="${index}" class="</w:t>
      </w:r>
      <w:proofErr w:type="spellStart"/>
      <w:r w:rsidRPr="000F3117">
        <w:rPr>
          <w:rFonts w:ascii="Times New Roman" w:hAnsi="Times New Roman" w:cs="Times New Roman"/>
        </w:rPr>
        <w:t>tableItem</w:t>
      </w:r>
      <w:proofErr w:type="spellEnd"/>
      <w:r w:rsidRPr="000F3117">
        <w:rPr>
          <w:rFonts w:ascii="Times New Roman" w:hAnsi="Times New Roman" w:cs="Times New Roman"/>
        </w:rPr>
        <w:t>"&gt;</w:t>
      </w:r>
    </w:p>
    <w:p w14:paraId="679294B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&lt;td&gt;${r['USN']}&lt;/td&gt;</w:t>
      </w:r>
    </w:p>
    <w:p w14:paraId="7D5F4987"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&lt;td&gt;${r['NAME']}&lt;/td&gt;</w:t>
      </w:r>
    </w:p>
    <w:p w14:paraId="4B94AA37"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&lt;td&gt;${r['PHONE']}&lt;/td&gt;</w:t>
      </w:r>
    </w:p>
    <w:p w14:paraId="2152E8A8"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&lt;td&gt;${r['DEPT']} ${r['SEM']} ${r['SECTION']}&lt;/td&gt;</w:t>
      </w:r>
    </w:p>
    <w:p w14:paraId="04B4455C"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&lt;td&gt;${r['ROLE']}&lt;/td&gt;</w:t>
      </w:r>
    </w:p>
    <w:p w14:paraId="12D5831C"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&lt;/tr&gt;`</w:t>
      </w:r>
    </w:p>
    <w:p w14:paraId="241394DA"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
    <w:p w14:paraId="1E423435"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tableBody</w:t>
      </w:r>
      <w:proofErr w:type="spellEnd"/>
      <w:r w:rsidRPr="000F3117">
        <w:rPr>
          <w:rFonts w:ascii="Times New Roman" w:hAnsi="Times New Roman" w:cs="Times New Roman"/>
        </w:rPr>
        <w:t>').</w:t>
      </w:r>
      <w:proofErr w:type="spellStart"/>
      <w:r w:rsidRPr="000F3117">
        <w:rPr>
          <w:rFonts w:ascii="Times New Roman" w:hAnsi="Times New Roman" w:cs="Times New Roman"/>
        </w:rPr>
        <w:t>innerHTML</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userList</w:t>
      </w:r>
      <w:proofErr w:type="spellEnd"/>
    </w:p>
    <w:p w14:paraId="6CD993E4" w14:textId="77777777" w:rsidR="004E28D6" w:rsidRPr="000F3117" w:rsidRDefault="004E28D6" w:rsidP="004E28D6">
      <w:pPr>
        <w:pStyle w:val="Subtitle"/>
        <w:rPr>
          <w:rFonts w:ascii="Times New Roman" w:hAnsi="Times New Roman" w:cs="Times New Roman"/>
        </w:rPr>
      </w:pPr>
    </w:p>
    <w:p w14:paraId="720B8C55"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document.getElementById('body').querySelectorAll('.tableItem').forEach(i =&gt; {</w:t>
      </w:r>
    </w:p>
    <w:p w14:paraId="4013987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i.addEventListener</w:t>
      </w:r>
      <w:proofErr w:type="spellEnd"/>
      <w:r w:rsidRPr="000F3117">
        <w:rPr>
          <w:rFonts w:ascii="Times New Roman" w:hAnsi="Times New Roman" w:cs="Times New Roman"/>
        </w:rPr>
        <w:t>('click', () =&gt; {</w:t>
      </w:r>
      <w:proofErr w:type="spellStart"/>
      <w:r w:rsidRPr="000F3117">
        <w:rPr>
          <w:rFonts w:ascii="Times New Roman" w:hAnsi="Times New Roman" w:cs="Times New Roman"/>
        </w:rPr>
        <w:t>viewEditUser</w:t>
      </w:r>
      <w:proofErr w:type="spellEnd"/>
      <w:r w:rsidRPr="000F3117">
        <w:rPr>
          <w:rFonts w:ascii="Times New Roman" w:hAnsi="Times New Roman" w:cs="Times New Roman"/>
        </w:rPr>
        <w:t>(result[i.id])})</w:t>
      </w:r>
    </w:p>
    <w:p w14:paraId="4ACD8D69"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
    <w:p w14:paraId="4AB6D01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
    <w:p w14:paraId="625A8947"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
    <w:p w14:paraId="46515118" w14:textId="77777777" w:rsidR="004E28D6" w:rsidRPr="000F3117" w:rsidRDefault="004E28D6" w:rsidP="004E28D6">
      <w:pPr>
        <w:pStyle w:val="Subtitle"/>
        <w:rPr>
          <w:rFonts w:ascii="Times New Roman" w:hAnsi="Times New Roman" w:cs="Times New Roman"/>
        </w:rPr>
      </w:pPr>
    </w:p>
    <w:p w14:paraId="38A0D99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editButton</w:t>
      </w:r>
      <w:proofErr w:type="spellEnd"/>
      <w:r w:rsidRPr="000F3117">
        <w:rPr>
          <w:rFonts w:ascii="Times New Roman" w:hAnsi="Times New Roman" w:cs="Times New Roman"/>
        </w:rPr>
        <w:t>').</w:t>
      </w:r>
      <w:proofErr w:type="spellStart"/>
      <w:r w:rsidRPr="000F3117">
        <w:rPr>
          <w:rFonts w:ascii="Times New Roman" w:hAnsi="Times New Roman" w:cs="Times New Roman"/>
        </w:rPr>
        <w:t>addEventListener</w:t>
      </w:r>
      <w:proofErr w:type="spellEnd"/>
      <w:r w:rsidRPr="000F3117">
        <w:rPr>
          <w:rFonts w:ascii="Times New Roman" w:hAnsi="Times New Roman" w:cs="Times New Roman"/>
        </w:rPr>
        <w:t>('click', (e) =&gt; {</w:t>
      </w:r>
    </w:p>
    <w:p w14:paraId="0DC74CF8"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e.preventDefault</w:t>
      </w:r>
      <w:proofErr w:type="spellEnd"/>
      <w:r w:rsidRPr="000F3117">
        <w:rPr>
          <w:rFonts w:ascii="Times New Roman" w:hAnsi="Times New Roman" w:cs="Times New Roman"/>
        </w:rPr>
        <w:t>();</w:t>
      </w:r>
    </w:p>
    <w:p w14:paraId="31E08FE6" w14:textId="77777777" w:rsidR="004E28D6" w:rsidRPr="000F3117" w:rsidRDefault="004E28D6" w:rsidP="004E28D6">
      <w:pPr>
        <w:pStyle w:val="Subtitle"/>
        <w:rPr>
          <w:rFonts w:ascii="Times New Roman" w:hAnsi="Times New Roman" w:cs="Times New Roman"/>
        </w:rPr>
      </w:pPr>
    </w:p>
    <w:p w14:paraId="0EFD412D"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let name =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("name").value,</w:t>
      </w:r>
    </w:p>
    <w:p w14:paraId="24BA0DED"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phone =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("phone").value,</w:t>
      </w:r>
    </w:p>
    <w:p w14:paraId="10B507E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dept =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("dept").value,</w:t>
      </w:r>
    </w:p>
    <w:p w14:paraId="0BFC00DB"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sem</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sem</w:t>
      </w:r>
      <w:proofErr w:type="spellEnd"/>
      <w:r w:rsidRPr="000F3117">
        <w:rPr>
          <w:rFonts w:ascii="Times New Roman" w:hAnsi="Times New Roman" w:cs="Times New Roman"/>
        </w:rPr>
        <w:t>").value,</w:t>
      </w:r>
    </w:p>
    <w:p w14:paraId="5DB99B49"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section =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("section").value,</w:t>
      </w:r>
    </w:p>
    <w:p w14:paraId="34873588"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role =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("role").value,</w:t>
      </w:r>
    </w:p>
    <w:p w14:paraId="421D7F78"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newpass</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("pass").value,</w:t>
      </w:r>
    </w:p>
    <w:p w14:paraId="00AFE90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newpass2 =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("confirm").value</w:t>
      </w:r>
    </w:p>
    <w:p w14:paraId="778A66A2" w14:textId="77777777" w:rsidR="004E28D6" w:rsidRPr="000F3117" w:rsidRDefault="004E28D6" w:rsidP="004E28D6">
      <w:pPr>
        <w:pStyle w:val="Subtitle"/>
        <w:rPr>
          <w:rFonts w:ascii="Times New Roman" w:hAnsi="Times New Roman" w:cs="Times New Roman"/>
        </w:rPr>
      </w:pPr>
    </w:p>
    <w:p w14:paraId="1390598E"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if (</w:t>
      </w:r>
      <w:proofErr w:type="spellStart"/>
      <w:r w:rsidRPr="000F3117">
        <w:rPr>
          <w:rFonts w:ascii="Times New Roman" w:hAnsi="Times New Roman" w:cs="Times New Roman"/>
        </w:rPr>
        <w:t>newpass.length</w:t>
      </w:r>
      <w:proofErr w:type="spellEnd"/>
      <w:r w:rsidRPr="000F3117">
        <w:rPr>
          <w:rFonts w:ascii="Times New Roman" w:hAnsi="Times New Roman" w:cs="Times New Roman"/>
        </w:rPr>
        <w:t>&gt;0 || newpass2.length&gt;0) {</w:t>
      </w:r>
    </w:p>
    <w:p w14:paraId="23C84F9D"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if(</w:t>
      </w:r>
      <w:proofErr w:type="spellStart"/>
      <w:r w:rsidRPr="000F3117">
        <w:rPr>
          <w:rFonts w:ascii="Times New Roman" w:hAnsi="Times New Roman" w:cs="Times New Roman"/>
        </w:rPr>
        <w:t>newpass</w:t>
      </w:r>
      <w:proofErr w:type="spellEnd"/>
      <w:r w:rsidRPr="000F3117">
        <w:rPr>
          <w:rFonts w:ascii="Times New Roman" w:hAnsi="Times New Roman" w:cs="Times New Roman"/>
        </w:rPr>
        <w:t>==newpass2) {</w:t>
      </w:r>
    </w:p>
    <w:p w14:paraId="56A30842"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db.query</w:t>
      </w:r>
      <w:proofErr w:type="spellEnd"/>
      <w:r w:rsidRPr="000F3117">
        <w:rPr>
          <w:rFonts w:ascii="Times New Roman" w:hAnsi="Times New Roman" w:cs="Times New Roman"/>
        </w:rPr>
        <w:t>(`CALL CHANGEPASS(\'${</w:t>
      </w:r>
      <w:proofErr w:type="spellStart"/>
      <w:r w:rsidRPr="000F3117">
        <w:rPr>
          <w:rFonts w:ascii="Times New Roman" w:hAnsi="Times New Roman" w:cs="Times New Roman"/>
        </w:rPr>
        <w:t>selectedUSN</w:t>
      </w:r>
      <w:proofErr w:type="spellEnd"/>
      <w:r w:rsidRPr="000F3117">
        <w:rPr>
          <w:rFonts w:ascii="Times New Roman" w:hAnsi="Times New Roman" w:cs="Times New Roman"/>
        </w:rPr>
        <w:t>}\',\'${</w:t>
      </w:r>
      <w:proofErr w:type="spellStart"/>
      <w:r w:rsidRPr="000F3117">
        <w:rPr>
          <w:rFonts w:ascii="Times New Roman" w:hAnsi="Times New Roman" w:cs="Times New Roman"/>
        </w:rPr>
        <w:t>oldPass</w:t>
      </w:r>
      <w:proofErr w:type="spellEnd"/>
      <w:r w:rsidRPr="000F3117">
        <w:rPr>
          <w:rFonts w:ascii="Times New Roman" w:hAnsi="Times New Roman" w:cs="Times New Roman"/>
        </w:rPr>
        <w:t>}\',\'${</w:t>
      </w:r>
      <w:proofErr w:type="spellStart"/>
      <w:r w:rsidRPr="000F3117">
        <w:rPr>
          <w:rFonts w:ascii="Times New Roman" w:hAnsi="Times New Roman" w:cs="Times New Roman"/>
        </w:rPr>
        <w:t>newpass</w:t>
      </w:r>
      <w:proofErr w:type="spellEnd"/>
      <w:r w:rsidRPr="000F3117">
        <w:rPr>
          <w:rFonts w:ascii="Times New Roman" w:hAnsi="Times New Roman" w:cs="Times New Roman"/>
        </w:rPr>
        <w:t>}\')`, (err, result, fields) =&gt; {</w:t>
      </w:r>
    </w:p>
    <w:p w14:paraId="4780BE18"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if(err) </w:t>
      </w:r>
      <w:proofErr w:type="spellStart"/>
      <w:r w:rsidRPr="000F3117">
        <w:rPr>
          <w:rFonts w:ascii="Times New Roman" w:hAnsi="Times New Roman" w:cs="Times New Roman"/>
        </w:rPr>
        <w:t>showError</w:t>
      </w:r>
      <w:proofErr w:type="spellEnd"/>
      <w:r w:rsidRPr="000F3117">
        <w:rPr>
          <w:rFonts w:ascii="Times New Roman" w:hAnsi="Times New Roman" w:cs="Times New Roman"/>
        </w:rPr>
        <w:t>(err)</w:t>
      </w:r>
    </w:p>
    <w:p w14:paraId="31096AB3"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else </w:t>
      </w:r>
      <w:proofErr w:type="spellStart"/>
      <w:r w:rsidRPr="000F3117">
        <w:rPr>
          <w:rFonts w:ascii="Times New Roman" w:hAnsi="Times New Roman" w:cs="Times New Roman"/>
        </w:rPr>
        <w:t>updateCoord</w:t>
      </w:r>
      <w:proofErr w:type="spellEnd"/>
      <w:r w:rsidRPr="000F3117">
        <w:rPr>
          <w:rFonts w:ascii="Times New Roman" w:hAnsi="Times New Roman" w:cs="Times New Roman"/>
        </w:rPr>
        <w:t xml:space="preserve">(name, phone, dept, </w:t>
      </w:r>
      <w:proofErr w:type="spellStart"/>
      <w:r w:rsidRPr="000F3117">
        <w:rPr>
          <w:rFonts w:ascii="Times New Roman" w:hAnsi="Times New Roman" w:cs="Times New Roman"/>
        </w:rPr>
        <w:t>sem</w:t>
      </w:r>
      <w:proofErr w:type="spellEnd"/>
      <w:r w:rsidRPr="000F3117">
        <w:rPr>
          <w:rFonts w:ascii="Times New Roman" w:hAnsi="Times New Roman" w:cs="Times New Roman"/>
        </w:rPr>
        <w:t>, section, role)</w:t>
      </w:r>
    </w:p>
    <w:p w14:paraId="514F0F8C"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lastRenderedPageBreak/>
        <w:t xml:space="preserve">                })</w:t>
      </w:r>
    </w:p>
    <w:p w14:paraId="61144260"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 else </w:t>
      </w:r>
      <w:proofErr w:type="spellStart"/>
      <w:r w:rsidRPr="000F3117">
        <w:rPr>
          <w:rFonts w:ascii="Times New Roman" w:hAnsi="Times New Roman" w:cs="Times New Roman"/>
        </w:rPr>
        <w:t>showError</w:t>
      </w:r>
      <w:proofErr w:type="spellEnd"/>
      <w:r w:rsidRPr="000F3117">
        <w:rPr>
          <w:rFonts w:ascii="Times New Roman" w:hAnsi="Times New Roman" w:cs="Times New Roman"/>
        </w:rPr>
        <w:t>("Passwords do not match.")</w:t>
      </w:r>
    </w:p>
    <w:p w14:paraId="614358E1"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 else </w:t>
      </w:r>
      <w:proofErr w:type="spellStart"/>
      <w:r w:rsidRPr="000F3117">
        <w:rPr>
          <w:rFonts w:ascii="Times New Roman" w:hAnsi="Times New Roman" w:cs="Times New Roman"/>
        </w:rPr>
        <w:t>updateCoord</w:t>
      </w:r>
      <w:proofErr w:type="spellEnd"/>
      <w:r w:rsidRPr="000F3117">
        <w:rPr>
          <w:rFonts w:ascii="Times New Roman" w:hAnsi="Times New Roman" w:cs="Times New Roman"/>
        </w:rPr>
        <w:t xml:space="preserve">(name, phone, dept, </w:t>
      </w:r>
      <w:proofErr w:type="spellStart"/>
      <w:r w:rsidRPr="000F3117">
        <w:rPr>
          <w:rFonts w:ascii="Times New Roman" w:hAnsi="Times New Roman" w:cs="Times New Roman"/>
        </w:rPr>
        <w:t>sem</w:t>
      </w:r>
      <w:proofErr w:type="spellEnd"/>
      <w:r w:rsidRPr="000F3117">
        <w:rPr>
          <w:rFonts w:ascii="Times New Roman" w:hAnsi="Times New Roman" w:cs="Times New Roman"/>
        </w:rPr>
        <w:t>, section, role)</w:t>
      </w:r>
    </w:p>
    <w:p w14:paraId="6FB5A12D" w14:textId="77777777"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 xml:space="preserve">    })</w:t>
      </w:r>
    </w:p>
    <w:p w14:paraId="25F53BB4" w14:textId="77777777" w:rsidR="004E28D6" w:rsidRPr="000F3117" w:rsidRDefault="004E28D6" w:rsidP="004E28D6">
      <w:pPr>
        <w:pStyle w:val="Subtitle"/>
        <w:rPr>
          <w:rFonts w:ascii="Times New Roman" w:hAnsi="Times New Roman" w:cs="Times New Roman"/>
        </w:rPr>
      </w:pPr>
    </w:p>
    <w:p w14:paraId="45EEF27E" w14:textId="28D321AC" w:rsidR="004E28D6" w:rsidRPr="000F3117" w:rsidRDefault="004E28D6" w:rsidP="004E28D6">
      <w:pPr>
        <w:pStyle w:val="Subtitle"/>
        <w:rPr>
          <w:rFonts w:ascii="Times New Roman" w:hAnsi="Times New Roman" w:cs="Times New Roman"/>
        </w:rPr>
      </w:pPr>
      <w:r w:rsidRPr="000F3117">
        <w:rPr>
          <w:rFonts w:ascii="Times New Roman" w:hAnsi="Times New Roman" w:cs="Times New Roman"/>
        </w:rPr>
        <w:t>})</w:t>
      </w:r>
    </w:p>
    <w:p w14:paraId="46BF892B" w14:textId="1FEDD647" w:rsidR="00E211C3" w:rsidRDefault="00E211C3" w:rsidP="00E211C3">
      <w:pPr>
        <w:rPr>
          <w:lang w:val="en-IN"/>
        </w:rPr>
      </w:pPr>
    </w:p>
    <w:p w14:paraId="024220E4" w14:textId="55B556A4" w:rsidR="00E211C3" w:rsidRPr="00AB5D99" w:rsidRDefault="00E211C3" w:rsidP="00E211C3">
      <w:pPr>
        <w:pStyle w:val="Heading4"/>
        <w:rPr>
          <w:rFonts w:ascii="Times New Roman" w:hAnsi="Times New Roman" w:cs="Times New Roman"/>
          <w:lang w:val="en-IN"/>
        </w:rPr>
      </w:pPr>
      <w:r w:rsidRPr="00AB5D99">
        <w:rPr>
          <w:rFonts w:ascii="Times New Roman" w:hAnsi="Times New Roman" w:cs="Times New Roman"/>
          <w:lang w:val="en-IN"/>
        </w:rPr>
        <w:t>FILE: index.</w:t>
      </w:r>
      <w:r w:rsidR="00AB5D99">
        <w:rPr>
          <w:rFonts w:ascii="Times New Roman" w:hAnsi="Times New Roman" w:cs="Times New Roman"/>
          <w:lang w:val="en-IN"/>
        </w:rPr>
        <w:t>js</w:t>
      </w:r>
    </w:p>
    <w:p w14:paraId="28883D94"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'use strict'</w:t>
      </w:r>
    </w:p>
    <w:p w14:paraId="0DAF0D18" w14:textId="77777777" w:rsidR="00E211C3" w:rsidRPr="000F3117" w:rsidRDefault="00E211C3" w:rsidP="00E211C3">
      <w:pPr>
        <w:pStyle w:val="Subtitle"/>
        <w:rPr>
          <w:rFonts w:ascii="Times New Roman" w:hAnsi="Times New Roman" w:cs="Times New Roman"/>
        </w:rPr>
      </w:pPr>
    </w:p>
    <w:p w14:paraId="0F95F949" w14:textId="77777777" w:rsidR="00E211C3" w:rsidRPr="000F3117" w:rsidRDefault="00E211C3" w:rsidP="00E211C3">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ipcRenderer</w:t>
      </w:r>
      <w:proofErr w:type="spellEnd"/>
      <w:r w:rsidRPr="000F3117">
        <w:rPr>
          <w:rFonts w:ascii="Times New Roman" w:hAnsi="Times New Roman" w:cs="Times New Roman"/>
        </w:rPr>
        <w:t xml:space="preserve"> } = require('electron')</w:t>
      </w:r>
    </w:p>
    <w:p w14:paraId="07891567" w14:textId="77777777" w:rsidR="00E211C3" w:rsidRPr="000F3117" w:rsidRDefault="00E211C3" w:rsidP="00E211C3">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db</w:t>
      </w:r>
      <w:proofErr w:type="spellEnd"/>
      <w:r w:rsidRPr="000F3117">
        <w:rPr>
          <w:rFonts w:ascii="Times New Roman" w:hAnsi="Times New Roman" w:cs="Times New Roman"/>
        </w:rPr>
        <w:t xml:space="preserve"> = require('./</w:t>
      </w:r>
      <w:proofErr w:type="spellStart"/>
      <w:r w:rsidRPr="000F3117">
        <w:rPr>
          <w:rFonts w:ascii="Times New Roman" w:hAnsi="Times New Roman" w:cs="Times New Roman"/>
        </w:rPr>
        <w:t>js</w:t>
      </w:r>
      <w:proofErr w:type="spellEnd"/>
      <w:r w:rsidRPr="000F3117">
        <w:rPr>
          <w:rFonts w:ascii="Times New Roman" w:hAnsi="Times New Roman" w:cs="Times New Roman"/>
        </w:rPr>
        <w:t>/</w:t>
      </w:r>
      <w:proofErr w:type="spellStart"/>
      <w:r w:rsidRPr="000F3117">
        <w:rPr>
          <w:rFonts w:ascii="Times New Roman" w:hAnsi="Times New Roman" w:cs="Times New Roman"/>
        </w:rPr>
        <w:t>db</w:t>
      </w:r>
      <w:proofErr w:type="spellEnd"/>
      <w:r w:rsidRPr="000F3117">
        <w:rPr>
          <w:rFonts w:ascii="Times New Roman" w:hAnsi="Times New Roman" w:cs="Times New Roman"/>
        </w:rPr>
        <w:t>')</w:t>
      </w:r>
    </w:p>
    <w:p w14:paraId="3106C684" w14:textId="77777777" w:rsidR="00E211C3" w:rsidRPr="000F3117" w:rsidRDefault="00E211C3" w:rsidP="00E211C3">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showError</w:t>
      </w:r>
      <w:proofErr w:type="spellEnd"/>
      <w:r w:rsidRPr="000F3117">
        <w:rPr>
          <w:rFonts w:ascii="Times New Roman" w:hAnsi="Times New Roman" w:cs="Times New Roman"/>
        </w:rPr>
        <w:t xml:space="preserve"> = require('./</w:t>
      </w:r>
      <w:proofErr w:type="spellStart"/>
      <w:r w:rsidRPr="000F3117">
        <w:rPr>
          <w:rFonts w:ascii="Times New Roman" w:hAnsi="Times New Roman" w:cs="Times New Roman"/>
        </w:rPr>
        <w:t>js</w:t>
      </w:r>
      <w:proofErr w:type="spellEnd"/>
      <w:r w:rsidRPr="000F3117">
        <w:rPr>
          <w:rFonts w:ascii="Times New Roman" w:hAnsi="Times New Roman" w:cs="Times New Roman"/>
        </w:rPr>
        <w:t>/</w:t>
      </w:r>
      <w:proofErr w:type="spellStart"/>
      <w:r w:rsidRPr="000F3117">
        <w:rPr>
          <w:rFonts w:ascii="Times New Roman" w:hAnsi="Times New Roman" w:cs="Times New Roman"/>
        </w:rPr>
        <w:t>showError</w:t>
      </w:r>
      <w:proofErr w:type="spellEnd"/>
      <w:r w:rsidRPr="000F3117">
        <w:rPr>
          <w:rFonts w:ascii="Times New Roman" w:hAnsi="Times New Roman" w:cs="Times New Roman"/>
        </w:rPr>
        <w:t>')</w:t>
      </w:r>
    </w:p>
    <w:p w14:paraId="6BFA9556" w14:textId="77777777" w:rsidR="00E211C3" w:rsidRPr="000F3117" w:rsidRDefault="00E211C3" w:rsidP="00E211C3">
      <w:pPr>
        <w:pStyle w:val="Subtitle"/>
        <w:rPr>
          <w:rFonts w:ascii="Times New Roman" w:hAnsi="Times New Roman" w:cs="Times New Roman"/>
        </w:rPr>
      </w:pPr>
    </w:p>
    <w:p w14:paraId="073FE6DA" w14:textId="77777777" w:rsidR="00E211C3" w:rsidRPr="000F3117" w:rsidRDefault="00E211C3" w:rsidP="00E211C3">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debug = !true</w:t>
      </w:r>
    </w:p>
    <w:p w14:paraId="3987EE2C" w14:textId="77777777" w:rsidR="00E211C3" w:rsidRPr="000F3117" w:rsidRDefault="00E211C3" w:rsidP="00E211C3">
      <w:pPr>
        <w:pStyle w:val="Subtitle"/>
        <w:rPr>
          <w:rFonts w:ascii="Times New Roman" w:hAnsi="Times New Roman" w:cs="Times New Roman"/>
        </w:rPr>
      </w:pPr>
    </w:p>
    <w:p w14:paraId="2EC8D192" w14:textId="77777777" w:rsidR="00E211C3" w:rsidRPr="000F3117" w:rsidRDefault="00E211C3" w:rsidP="00E211C3">
      <w:pPr>
        <w:pStyle w:val="Subtitle"/>
        <w:rPr>
          <w:rFonts w:ascii="Times New Roman" w:hAnsi="Times New Roman" w:cs="Times New Roman"/>
        </w:rPr>
      </w:pP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('login').</w:t>
      </w:r>
      <w:proofErr w:type="spellStart"/>
      <w:r w:rsidRPr="000F3117">
        <w:rPr>
          <w:rFonts w:ascii="Times New Roman" w:hAnsi="Times New Roman" w:cs="Times New Roman"/>
        </w:rPr>
        <w:t>addEventListener</w:t>
      </w:r>
      <w:proofErr w:type="spellEnd"/>
      <w:r w:rsidRPr="000F3117">
        <w:rPr>
          <w:rFonts w:ascii="Times New Roman" w:hAnsi="Times New Roman" w:cs="Times New Roman"/>
        </w:rPr>
        <w:t>('click', !debug ? (e) =&gt; {</w:t>
      </w:r>
    </w:p>
    <w:p w14:paraId="691CA1BB"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e.preventDefault</w:t>
      </w:r>
      <w:proofErr w:type="spellEnd"/>
      <w:r w:rsidRPr="000F3117">
        <w:rPr>
          <w:rFonts w:ascii="Times New Roman" w:hAnsi="Times New Roman" w:cs="Times New Roman"/>
        </w:rPr>
        <w:t>();</w:t>
      </w:r>
    </w:p>
    <w:p w14:paraId="0A757F05" w14:textId="77777777" w:rsidR="00E211C3" w:rsidRPr="000F3117" w:rsidRDefault="00E211C3" w:rsidP="00E211C3">
      <w:pPr>
        <w:pStyle w:val="Subtitle"/>
        <w:rPr>
          <w:rFonts w:ascii="Times New Roman" w:hAnsi="Times New Roman" w:cs="Times New Roman"/>
        </w:rPr>
      </w:pPr>
    </w:p>
    <w:p w14:paraId="58968E80"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let </w:t>
      </w:r>
      <w:proofErr w:type="spellStart"/>
      <w:r w:rsidRPr="000F3117">
        <w:rPr>
          <w:rFonts w:ascii="Times New Roman" w:hAnsi="Times New Roman" w:cs="Times New Roman"/>
        </w:rPr>
        <w:t>usn</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('username').</w:t>
      </w:r>
      <w:proofErr w:type="spellStart"/>
      <w:r w:rsidRPr="000F3117">
        <w:rPr>
          <w:rFonts w:ascii="Times New Roman" w:hAnsi="Times New Roman" w:cs="Times New Roman"/>
        </w:rPr>
        <w:t>value.toUpperCase</w:t>
      </w:r>
      <w:proofErr w:type="spellEnd"/>
      <w:r w:rsidRPr="000F3117">
        <w:rPr>
          <w:rFonts w:ascii="Times New Roman" w:hAnsi="Times New Roman" w:cs="Times New Roman"/>
        </w:rPr>
        <w:t>();</w:t>
      </w:r>
    </w:p>
    <w:p w14:paraId="22E59A5F"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let pass =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('pass').value;</w:t>
      </w:r>
    </w:p>
    <w:p w14:paraId="5D5FE821" w14:textId="77777777" w:rsidR="00E211C3" w:rsidRPr="000F3117" w:rsidRDefault="00E211C3" w:rsidP="00E211C3">
      <w:pPr>
        <w:pStyle w:val="Subtitle"/>
        <w:rPr>
          <w:rFonts w:ascii="Times New Roman" w:hAnsi="Times New Roman" w:cs="Times New Roman"/>
        </w:rPr>
      </w:pPr>
    </w:p>
    <w:p w14:paraId="43592DFA"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db.query</w:t>
      </w:r>
      <w:proofErr w:type="spellEnd"/>
      <w:r w:rsidRPr="000F3117">
        <w:rPr>
          <w:rFonts w:ascii="Times New Roman" w:hAnsi="Times New Roman" w:cs="Times New Roman"/>
        </w:rPr>
        <w:t>(`CALL LOGIN(\'${</w:t>
      </w:r>
      <w:proofErr w:type="spellStart"/>
      <w:r w:rsidRPr="000F3117">
        <w:rPr>
          <w:rFonts w:ascii="Times New Roman" w:hAnsi="Times New Roman" w:cs="Times New Roman"/>
        </w:rPr>
        <w:t>usn</w:t>
      </w:r>
      <w:proofErr w:type="spellEnd"/>
      <w:r w:rsidRPr="000F3117">
        <w:rPr>
          <w:rFonts w:ascii="Times New Roman" w:hAnsi="Times New Roman" w:cs="Times New Roman"/>
        </w:rPr>
        <w:t>}\', \'${pass}\')`, (err, result, fields) =&gt;</w:t>
      </w:r>
    </w:p>
    <w:p w14:paraId="4F45B08D"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result[0][0]['RESPONSE'] ? </w:t>
      </w:r>
      <w:proofErr w:type="spellStart"/>
      <w:r w:rsidRPr="000F3117">
        <w:rPr>
          <w:rFonts w:ascii="Times New Roman" w:hAnsi="Times New Roman" w:cs="Times New Roman"/>
        </w:rPr>
        <w:t>ipcRenderer.send</w:t>
      </w:r>
      <w:proofErr w:type="spellEnd"/>
      <w:r w:rsidRPr="000F3117">
        <w:rPr>
          <w:rFonts w:ascii="Times New Roman" w:hAnsi="Times New Roman" w:cs="Times New Roman"/>
        </w:rPr>
        <w:t xml:space="preserve">('event-window', </w:t>
      </w:r>
      <w:proofErr w:type="spellStart"/>
      <w:r w:rsidRPr="000F3117">
        <w:rPr>
          <w:rFonts w:ascii="Times New Roman" w:hAnsi="Times New Roman" w:cs="Times New Roman"/>
        </w:rPr>
        <w:t>usn</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showError</w:t>
      </w:r>
      <w:proofErr w:type="spellEnd"/>
      <w:r w:rsidRPr="000F3117">
        <w:rPr>
          <w:rFonts w:ascii="Times New Roman" w:hAnsi="Times New Roman" w:cs="Times New Roman"/>
        </w:rPr>
        <w:t>("Invalid Username or Password")</w:t>
      </w:r>
    </w:p>
    <w:p w14:paraId="3F92FE2B"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w:t>
      </w:r>
    </w:p>
    <w:p w14:paraId="052D9583"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 () =&gt; </w:t>
      </w:r>
      <w:proofErr w:type="spellStart"/>
      <w:r w:rsidRPr="000F3117">
        <w:rPr>
          <w:rFonts w:ascii="Times New Roman" w:hAnsi="Times New Roman" w:cs="Times New Roman"/>
        </w:rPr>
        <w:t>ipcRenderer.send</w:t>
      </w:r>
      <w:proofErr w:type="spellEnd"/>
      <w:r w:rsidRPr="000F3117">
        <w:rPr>
          <w:rFonts w:ascii="Times New Roman" w:hAnsi="Times New Roman" w:cs="Times New Roman"/>
        </w:rPr>
        <w:t>('event-window', "1AM17CS101"));</w:t>
      </w:r>
    </w:p>
    <w:p w14:paraId="40CD668E" w14:textId="77777777" w:rsidR="00E211C3" w:rsidRPr="000F3117" w:rsidRDefault="00E211C3" w:rsidP="00E211C3">
      <w:pPr>
        <w:pStyle w:val="Subtitle"/>
        <w:rPr>
          <w:rFonts w:ascii="Times New Roman" w:hAnsi="Times New Roman" w:cs="Times New Roman"/>
        </w:rPr>
      </w:pPr>
    </w:p>
    <w:p w14:paraId="22E4369F" w14:textId="77777777" w:rsidR="00E211C3" w:rsidRPr="000F3117" w:rsidRDefault="00E211C3" w:rsidP="00E211C3">
      <w:pPr>
        <w:pStyle w:val="Subtitle"/>
        <w:rPr>
          <w:rFonts w:ascii="Times New Roman" w:hAnsi="Times New Roman" w:cs="Times New Roman"/>
        </w:rPr>
      </w:pP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aboutButton</w:t>
      </w:r>
      <w:proofErr w:type="spellEnd"/>
      <w:r w:rsidRPr="000F3117">
        <w:rPr>
          <w:rFonts w:ascii="Times New Roman" w:hAnsi="Times New Roman" w:cs="Times New Roman"/>
        </w:rPr>
        <w:t>').</w:t>
      </w:r>
      <w:proofErr w:type="spellStart"/>
      <w:r w:rsidRPr="000F3117">
        <w:rPr>
          <w:rFonts w:ascii="Times New Roman" w:hAnsi="Times New Roman" w:cs="Times New Roman"/>
        </w:rPr>
        <w:t>addEventListener</w:t>
      </w:r>
      <w:proofErr w:type="spellEnd"/>
      <w:r w:rsidRPr="000F3117">
        <w:rPr>
          <w:rFonts w:ascii="Times New Roman" w:hAnsi="Times New Roman" w:cs="Times New Roman"/>
        </w:rPr>
        <w:t>('click', () =&gt; {</w:t>
      </w:r>
    </w:p>
    <w:p w14:paraId="28102DDB"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ipcRenderer.send</w:t>
      </w:r>
      <w:proofErr w:type="spellEnd"/>
      <w:r w:rsidRPr="000F3117">
        <w:rPr>
          <w:rFonts w:ascii="Times New Roman" w:hAnsi="Times New Roman" w:cs="Times New Roman"/>
        </w:rPr>
        <w:t>('about-window')</w:t>
      </w:r>
    </w:p>
    <w:p w14:paraId="77BE821A" w14:textId="39246432"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w:t>
      </w:r>
    </w:p>
    <w:p w14:paraId="4424A51C" w14:textId="4CDEFFEF" w:rsidR="00E211C3" w:rsidRDefault="00E211C3" w:rsidP="00E211C3">
      <w:pPr>
        <w:rPr>
          <w:lang w:val="en-IN"/>
        </w:rPr>
      </w:pPr>
    </w:p>
    <w:p w14:paraId="220D48B8" w14:textId="71E49051" w:rsidR="00E211C3" w:rsidRPr="003127DD" w:rsidRDefault="00E211C3" w:rsidP="00E211C3">
      <w:pPr>
        <w:pStyle w:val="Heading4"/>
        <w:rPr>
          <w:rFonts w:ascii="Times New Roman" w:hAnsi="Times New Roman" w:cs="Times New Roman"/>
          <w:lang w:val="en-IN"/>
        </w:rPr>
      </w:pPr>
      <w:r w:rsidRPr="003127DD">
        <w:rPr>
          <w:rFonts w:ascii="Times New Roman" w:hAnsi="Times New Roman" w:cs="Times New Roman"/>
          <w:lang w:val="en-IN"/>
        </w:rPr>
        <w:t>FILE: view_event.js</w:t>
      </w:r>
    </w:p>
    <w:p w14:paraId="116DC4C9"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'use strict'</w:t>
      </w:r>
    </w:p>
    <w:p w14:paraId="3B2309A5" w14:textId="77777777" w:rsidR="00E211C3" w:rsidRPr="000F3117" w:rsidRDefault="00E211C3" w:rsidP="00E211C3">
      <w:pPr>
        <w:pStyle w:val="Subtitle"/>
        <w:rPr>
          <w:rFonts w:ascii="Times New Roman" w:hAnsi="Times New Roman" w:cs="Times New Roman"/>
        </w:rPr>
      </w:pPr>
    </w:p>
    <w:p w14:paraId="4A35C260" w14:textId="77777777" w:rsidR="00E211C3" w:rsidRPr="000F3117" w:rsidRDefault="00E211C3" w:rsidP="00E211C3">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ipcRenderer</w:t>
      </w:r>
      <w:proofErr w:type="spellEnd"/>
      <w:r w:rsidRPr="000F3117">
        <w:rPr>
          <w:rFonts w:ascii="Times New Roman" w:hAnsi="Times New Roman" w:cs="Times New Roman"/>
        </w:rPr>
        <w:t xml:space="preserve"> } = require('electron')</w:t>
      </w:r>
    </w:p>
    <w:p w14:paraId="0B6EC900" w14:textId="77777777" w:rsidR="00E211C3" w:rsidRPr="000F3117" w:rsidRDefault="00E211C3" w:rsidP="00E211C3">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moment = require('moment');</w:t>
      </w:r>
    </w:p>
    <w:p w14:paraId="3421BC99"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var </w:t>
      </w:r>
      <w:proofErr w:type="spellStart"/>
      <w:r w:rsidRPr="000F3117">
        <w:rPr>
          <w:rFonts w:ascii="Times New Roman" w:hAnsi="Times New Roman" w:cs="Times New Roman"/>
        </w:rPr>
        <w:t>QRCode</w:t>
      </w:r>
      <w:proofErr w:type="spellEnd"/>
      <w:r w:rsidRPr="000F3117">
        <w:rPr>
          <w:rFonts w:ascii="Times New Roman" w:hAnsi="Times New Roman" w:cs="Times New Roman"/>
        </w:rPr>
        <w:t xml:space="preserve"> = require('</w:t>
      </w:r>
      <w:proofErr w:type="spellStart"/>
      <w:r w:rsidRPr="000F3117">
        <w:rPr>
          <w:rFonts w:ascii="Times New Roman" w:hAnsi="Times New Roman" w:cs="Times New Roman"/>
        </w:rPr>
        <w:t>qrcode</w:t>
      </w:r>
      <w:proofErr w:type="spellEnd"/>
      <w:r w:rsidRPr="000F3117">
        <w:rPr>
          <w:rFonts w:ascii="Times New Roman" w:hAnsi="Times New Roman" w:cs="Times New Roman"/>
        </w:rPr>
        <w:t>')</w:t>
      </w:r>
    </w:p>
    <w:p w14:paraId="0D4D0AE2" w14:textId="77777777" w:rsidR="00E211C3" w:rsidRPr="000F3117" w:rsidRDefault="00E211C3" w:rsidP="00E211C3">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db</w:t>
      </w:r>
      <w:proofErr w:type="spellEnd"/>
      <w:r w:rsidRPr="000F3117">
        <w:rPr>
          <w:rFonts w:ascii="Times New Roman" w:hAnsi="Times New Roman" w:cs="Times New Roman"/>
        </w:rPr>
        <w:t xml:space="preserve"> = require('./</w:t>
      </w:r>
      <w:proofErr w:type="spellStart"/>
      <w:r w:rsidRPr="000F3117">
        <w:rPr>
          <w:rFonts w:ascii="Times New Roman" w:hAnsi="Times New Roman" w:cs="Times New Roman"/>
        </w:rPr>
        <w:t>js</w:t>
      </w:r>
      <w:proofErr w:type="spellEnd"/>
      <w:r w:rsidRPr="000F3117">
        <w:rPr>
          <w:rFonts w:ascii="Times New Roman" w:hAnsi="Times New Roman" w:cs="Times New Roman"/>
        </w:rPr>
        <w:t>/</w:t>
      </w:r>
      <w:proofErr w:type="spellStart"/>
      <w:r w:rsidRPr="000F3117">
        <w:rPr>
          <w:rFonts w:ascii="Times New Roman" w:hAnsi="Times New Roman" w:cs="Times New Roman"/>
        </w:rPr>
        <w:t>db</w:t>
      </w:r>
      <w:proofErr w:type="spellEnd"/>
      <w:r w:rsidRPr="000F3117">
        <w:rPr>
          <w:rFonts w:ascii="Times New Roman" w:hAnsi="Times New Roman" w:cs="Times New Roman"/>
        </w:rPr>
        <w:t>')</w:t>
      </w:r>
    </w:p>
    <w:p w14:paraId="5FA736A6" w14:textId="77777777" w:rsidR="00E211C3" w:rsidRPr="000F3117" w:rsidRDefault="00E211C3" w:rsidP="00E211C3">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showError</w:t>
      </w:r>
      <w:proofErr w:type="spellEnd"/>
      <w:r w:rsidRPr="000F3117">
        <w:rPr>
          <w:rFonts w:ascii="Times New Roman" w:hAnsi="Times New Roman" w:cs="Times New Roman"/>
        </w:rPr>
        <w:t xml:space="preserve"> = require('./</w:t>
      </w:r>
      <w:proofErr w:type="spellStart"/>
      <w:r w:rsidRPr="000F3117">
        <w:rPr>
          <w:rFonts w:ascii="Times New Roman" w:hAnsi="Times New Roman" w:cs="Times New Roman"/>
        </w:rPr>
        <w:t>js</w:t>
      </w:r>
      <w:proofErr w:type="spellEnd"/>
      <w:r w:rsidRPr="000F3117">
        <w:rPr>
          <w:rFonts w:ascii="Times New Roman" w:hAnsi="Times New Roman" w:cs="Times New Roman"/>
        </w:rPr>
        <w:t>/</w:t>
      </w:r>
      <w:proofErr w:type="spellStart"/>
      <w:r w:rsidRPr="000F3117">
        <w:rPr>
          <w:rFonts w:ascii="Times New Roman" w:hAnsi="Times New Roman" w:cs="Times New Roman"/>
        </w:rPr>
        <w:t>showError</w:t>
      </w:r>
      <w:proofErr w:type="spellEnd"/>
      <w:r w:rsidRPr="000F3117">
        <w:rPr>
          <w:rFonts w:ascii="Times New Roman" w:hAnsi="Times New Roman" w:cs="Times New Roman"/>
        </w:rPr>
        <w:t>')</w:t>
      </w:r>
    </w:p>
    <w:p w14:paraId="2CE86123" w14:textId="77777777" w:rsidR="00E211C3" w:rsidRPr="000F3117" w:rsidRDefault="00E211C3" w:rsidP="00E211C3">
      <w:pPr>
        <w:pStyle w:val="Subtitle"/>
        <w:rPr>
          <w:rFonts w:ascii="Times New Roman" w:hAnsi="Times New Roman" w:cs="Times New Roman"/>
        </w:rPr>
      </w:pPr>
    </w:p>
    <w:p w14:paraId="69E34598" w14:textId="77777777" w:rsidR="00E211C3" w:rsidRPr="000F3117" w:rsidRDefault="00E211C3" w:rsidP="00E211C3">
      <w:pPr>
        <w:pStyle w:val="Subtitle"/>
        <w:rPr>
          <w:rFonts w:ascii="Times New Roman" w:hAnsi="Times New Roman" w:cs="Times New Roman"/>
        </w:rPr>
      </w:pPr>
      <w:proofErr w:type="spellStart"/>
      <w:r w:rsidRPr="000F3117">
        <w:rPr>
          <w:rFonts w:ascii="Times New Roman" w:hAnsi="Times New Roman" w:cs="Times New Roman"/>
        </w:rPr>
        <w:t>String.prototype.capitalizeEachWord</w:t>
      </w:r>
      <w:proofErr w:type="spellEnd"/>
      <w:r w:rsidRPr="000F3117">
        <w:rPr>
          <w:rFonts w:ascii="Times New Roman" w:hAnsi="Times New Roman" w:cs="Times New Roman"/>
        </w:rPr>
        <w:t xml:space="preserve"> = function() {</w:t>
      </w:r>
    </w:p>
    <w:p w14:paraId="4EF1B5CE"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this.toLowerCase</w:t>
      </w:r>
      <w:proofErr w:type="spellEnd"/>
      <w:r w:rsidRPr="000F3117">
        <w:rPr>
          <w:rFonts w:ascii="Times New Roman" w:hAnsi="Times New Roman" w:cs="Times New Roman"/>
        </w:rPr>
        <w:t>();</w:t>
      </w:r>
    </w:p>
    <w:p w14:paraId="29D874A8"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t xml:space="preserve">let str = </w:t>
      </w:r>
      <w:proofErr w:type="spellStart"/>
      <w:r w:rsidRPr="000F3117">
        <w:rPr>
          <w:rFonts w:ascii="Times New Roman" w:hAnsi="Times New Roman" w:cs="Times New Roman"/>
        </w:rPr>
        <w:t>this.split</w:t>
      </w:r>
      <w:proofErr w:type="spellEnd"/>
      <w:r w:rsidRPr="000F3117">
        <w:rPr>
          <w:rFonts w:ascii="Times New Roman" w:hAnsi="Times New Roman" w:cs="Times New Roman"/>
        </w:rPr>
        <w:t>(" ");</w:t>
      </w:r>
    </w:p>
    <w:p w14:paraId="70001C2F" w14:textId="77777777" w:rsidR="00E211C3" w:rsidRPr="000F3117" w:rsidRDefault="00E211C3" w:rsidP="00E211C3">
      <w:pPr>
        <w:pStyle w:val="Subtitle"/>
        <w:rPr>
          <w:rFonts w:ascii="Times New Roman" w:hAnsi="Times New Roman" w:cs="Times New Roman"/>
        </w:rPr>
      </w:pPr>
    </w:p>
    <w:p w14:paraId="4F461808"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t xml:space="preserve">for (var </w:t>
      </w:r>
      <w:proofErr w:type="spellStart"/>
      <w:r w:rsidRPr="000F3117">
        <w:rPr>
          <w:rFonts w:ascii="Times New Roman" w:hAnsi="Times New Roman" w:cs="Times New Roman"/>
        </w:rPr>
        <w:t>i</w:t>
      </w:r>
      <w:proofErr w:type="spellEnd"/>
      <w:r w:rsidRPr="000F3117">
        <w:rPr>
          <w:rFonts w:ascii="Times New Roman" w:hAnsi="Times New Roman" w:cs="Times New Roman"/>
        </w:rPr>
        <w:t xml:space="preserve"> = 0, x = </w:t>
      </w:r>
      <w:proofErr w:type="spellStart"/>
      <w:r w:rsidRPr="000F3117">
        <w:rPr>
          <w:rFonts w:ascii="Times New Roman" w:hAnsi="Times New Roman" w:cs="Times New Roman"/>
        </w:rPr>
        <w:t>str.length</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i</w:t>
      </w:r>
      <w:proofErr w:type="spellEnd"/>
      <w:r w:rsidRPr="000F3117">
        <w:rPr>
          <w:rFonts w:ascii="Times New Roman" w:hAnsi="Times New Roman" w:cs="Times New Roman"/>
        </w:rPr>
        <w:t xml:space="preserve"> &lt; x; </w:t>
      </w:r>
      <w:proofErr w:type="spellStart"/>
      <w:r w:rsidRPr="000F3117">
        <w:rPr>
          <w:rFonts w:ascii="Times New Roman" w:hAnsi="Times New Roman" w:cs="Times New Roman"/>
        </w:rPr>
        <w:t>i</w:t>
      </w:r>
      <w:proofErr w:type="spellEnd"/>
      <w:r w:rsidRPr="000F3117">
        <w:rPr>
          <w:rFonts w:ascii="Times New Roman" w:hAnsi="Times New Roman" w:cs="Times New Roman"/>
        </w:rPr>
        <w:t>++)</w:t>
      </w:r>
    </w:p>
    <w:p w14:paraId="4F14C68B"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str[</w:t>
      </w:r>
      <w:proofErr w:type="spellStart"/>
      <w:r w:rsidRPr="000F3117">
        <w:rPr>
          <w:rFonts w:ascii="Times New Roman" w:hAnsi="Times New Roman" w:cs="Times New Roman"/>
        </w:rPr>
        <w:t>i</w:t>
      </w:r>
      <w:proofErr w:type="spellEnd"/>
      <w:r w:rsidRPr="000F3117">
        <w:rPr>
          <w:rFonts w:ascii="Times New Roman" w:hAnsi="Times New Roman" w:cs="Times New Roman"/>
        </w:rPr>
        <w:t>] = str[</w:t>
      </w:r>
      <w:proofErr w:type="spellStart"/>
      <w:r w:rsidRPr="000F3117">
        <w:rPr>
          <w:rFonts w:ascii="Times New Roman" w:hAnsi="Times New Roman" w:cs="Times New Roman"/>
        </w:rPr>
        <w:t>i</w:t>
      </w:r>
      <w:proofErr w:type="spellEnd"/>
      <w:r w:rsidRPr="000F3117">
        <w:rPr>
          <w:rFonts w:ascii="Times New Roman" w:hAnsi="Times New Roman" w:cs="Times New Roman"/>
        </w:rPr>
        <w:t>][0].</w:t>
      </w:r>
      <w:proofErr w:type="spellStart"/>
      <w:r w:rsidRPr="000F3117">
        <w:rPr>
          <w:rFonts w:ascii="Times New Roman" w:hAnsi="Times New Roman" w:cs="Times New Roman"/>
        </w:rPr>
        <w:t>toUpperCase</w:t>
      </w:r>
      <w:proofErr w:type="spellEnd"/>
      <w:r w:rsidRPr="000F3117">
        <w:rPr>
          <w:rFonts w:ascii="Times New Roman" w:hAnsi="Times New Roman" w:cs="Times New Roman"/>
        </w:rPr>
        <w:t>() + str[</w:t>
      </w:r>
      <w:proofErr w:type="spellStart"/>
      <w:r w:rsidRPr="000F3117">
        <w:rPr>
          <w:rFonts w:ascii="Times New Roman" w:hAnsi="Times New Roman" w:cs="Times New Roman"/>
        </w:rPr>
        <w:t>i</w:t>
      </w:r>
      <w:proofErr w:type="spellEnd"/>
      <w:r w:rsidRPr="000F3117">
        <w:rPr>
          <w:rFonts w:ascii="Times New Roman" w:hAnsi="Times New Roman" w:cs="Times New Roman"/>
        </w:rPr>
        <w:t>].</w:t>
      </w:r>
      <w:proofErr w:type="spellStart"/>
      <w:r w:rsidRPr="000F3117">
        <w:rPr>
          <w:rFonts w:ascii="Times New Roman" w:hAnsi="Times New Roman" w:cs="Times New Roman"/>
        </w:rPr>
        <w:t>substr</w:t>
      </w:r>
      <w:proofErr w:type="spellEnd"/>
      <w:r w:rsidRPr="000F3117">
        <w:rPr>
          <w:rFonts w:ascii="Times New Roman" w:hAnsi="Times New Roman" w:cs="Times New Roman"/>
        </w:rPr>
        <w:t>(1);</w:t>
      </w:r>
    </w:p>
    <w:p w14:paraId="6B11A1F4" w14:textId="77777777" w:rsidR="00E211C3" w:rsidRPr="000F3117" w:rsidRDefault="00E211C3" w:rsidP="00E211C3">
      <w:pPr>
        <w:pStyle w:val="Subtitle"/>
        <w:rPr>
          <w:rFonts w:ascii="Times New Roman" w:hAnsi="Times New Roman" w:cs="Times New Roman"/>
        </w:rPr>
      </w:pPr>
    </w:p>
    <w:p w14:paraId="1E7EF738"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t xml:space="preserve">return </w:t>
      </w:r>
      <w:proofErr w:type="spellStart"/>
      <w:r w:rsidRPr="000F3117">
        <w:rPr>
          <w:rFonts w:ascii="Times New Roman" w:hAnsi="Times New Roman" w:cs="Times New Roman"/>
        </w:rPr>
        <w:t>str.join</w:t>
      </w:r>
      <w:proofErr w:type="spellEnd"/>
      <w:r w:rsidRPr="000F3117">
        <w:rPr>
          <w:rFonts w:ascii="Times New Roman" w:hAnsi="Times New Roman" w:cs="Times New Roman"/>
        </w:rPr>
        <w:t>(" ");</w:t>
      </w:r>
    </w:p>
    <w:p w14:paraId="07DED047"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w:t>
      </w:r>
    </w:p>
    <w:p w14:paraId="09E8D85D" w14:textId="77777777" w:rsidR="00E211C3" w:rsidRPr="000F3117" w:rsidRDefault="00E211C3" w:rsidP="00E211C3">
      <w:pPr>
        <w:pStyle w:val="Subtitle"/>
        <w:rPr>
          <w:rFonts w:ascii="Times New Roman" w:hAnsi="Times New Roman" w:cs="Times New Roman"/>
        </w:rPr>
      </w:pPr>
    </w:p>
    <w:p w14:paraId="44C10D79"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let </w:t>
      </w:r>
      <w:proofErr w:type="spellStart"/>
      <w:r w:rsidRPr="000F3117">
        <w:rPr>
          <w:rFonts w:ascii="Times New Roman" w:hAnsi="Times New Roman" w:cs="Times New Roman"/>
        </w:rPr>
        <w:t>detailsContent</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registerContent</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eventData</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userData</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registerStatus</w:t>
      </w:r>
      <w:proofErr w:type="spellEnd"/>
      <w:r w:rsidRPr="000F3117">
        <w:rPr>
          <w:rFonts w:ascii="Times New Roman" w:hAnsi="Times New Roman" w:cs="Times New Roman"/>
        </w:rPr>
        <w:t xml:space="preserve"> = false, </w:t>
      </w:r>
      <w:proofErr w:type="spellStart"/>
      <w:r w:rsidRPr="000F3117">
        <w:rPr>
          <w:rFonts w:ascii="Times New Roman" w:hAnsi="Times New Roman" w:cs="Times New Roman"/>
        </w:rPr>
        <w:t>rulesList</w:t>
      </w:r>
      <w:proofErr w:type="spellEnd"/>
      <w:r w:rsidRPr="000F3117">
        <w:rPr>
          <w:rFonts w:ascii="Times New Roman" w:hAnsi="Times New Roman" w:cs="Times New Roman"/>
        </w:rPr>
        <w:t xml:space="preserve"> = '', </w:t>
      </w:r>
      <w:proofErr w:type="spellStart"/>
      <w:r w:rsidRPr="000F3117">
        <w:rPr>
          <w:rFonts w:ascii="Times New Roman" w:hAnsi="Times New Roman" w:cs="Times New Roman"/>
        </w:rPr>
        <w:t>DeskUSN</w:t>
      </w:r>
      <w:proofErr w:type="spellEnd"/>
      <w:r w:rsidRPr="000F3117">
        <w:rPr>
          <w:rFonts w:ascii="Times New Roman" w:hAnsi="Times New Roman" w:cs="Times New Roman"/>
        </w:rPr>
        <w:t xml:space="preserve">, payment, </w:t>
      </w:r>
      <w:proofErr w:type="spellStart"/>
      <w:r w:rsidRPr="000F3117">
        <w:rPr>
          <w:rFonts w:ascii="Times New Roman" w:hAnsi="Times New Roman" w:cs="Times New Roman"/>
        </w:rPr>
        <w:t>regList</w:t>
      </w:r>
      <w:proofErr w:type="spellEnd"/>
      <w:r w:rsidRPr="000F3117">
        <w:rPr>
          <w:rFonts w:ascii="Times New Roman" w:hAnsi="Times New Roman" w:cs="Times New Roman"/>
        </w:rPr>
        <w:t xml:space="preserve"> = '';</w:t>
      </w:r>
    </w:p>
    <w:p w14:paraId="3D2EC2CF" w14:textId="77777777" w:rsidR="00E211C3" w:rsidRPr="000F3117" w:rsidRDefault="00E211C3" w:rsidP="00E211C3">
      <w:pPr>
        <w:pStyle w:val="Subtitle"/>
        <w:rPr>
          <w:rFonts w:ascii="Times New Roman" w:hAnsi="Times New Roman" w:cs="Times New Roman"/>
        </w:rPr>
      </w:pPr>
    </w:p>
    <w:p w14:paraId="45F44F99" w14:textId="77777777" w:rsidR="00E211C3" w:rsidRPr="000F3117" w:rsidRDefault="00E211C3" w:rsidP="00E211C3">
      <w:pPr>
        <w:pStyle w:val="Subtitle"/>
        <w:rPr>
          <w:rFonts w:ascii="Times New Roman" w:hAnsi="Times New Roman" w:cs="Times New Roman"/>
        </w:rPr>
      </w:pPr>
      <w:proofErr w:type="spellStart"/>
      <w:r w:rsidRPr="000F3117">
        <w:rPr>
          <w:rFonts w:ascii="Times New Roman" w:hAnsi="Times New Roman" w:cs="Times New Roman"/>
        </w:rPr>
        <w:lastRenderedPageBreak/>
        <w:t>const</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collapseLeft</w:t>
      </w:r>
      <w:proofErr w:type="spellEnd"/>
      <w:r w:rsidRPr="000F3117">
        <w:rPr>
          <w:rFonts w:ascii="Times New Roman" w:hAnsi="Times New Roman" w:cs="Times New Roman"/>
        </w:rPr>
        <w:t xml:space="preserve"> = function() {</w:t>
      </w:r>
    </w:p>
    <w:p w14:paraId="489E7699"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document.querySelector</w:t>
      </w:r>
      <w:proofErr w:type="spellEnd"/>
      <w:r w:rsidRPr="000F3117">
        <w:rPr>
          <w:rFonts w:ascii="Times New Roman" w:hAnsi="Times New Roman" w:cs="Times New Roman"/>
        </w:rPr>
        <w:t>('.container-left').</w:t>
      </w:r>
      <w:proofErr w:type="spellStart"/>
      <w:r w:rsidRPr="000F3117">
        <w:rPr>
          <w:rFonts w:ascii="Times New Roman" w:hAnsi="Times New Roman" w:cs="Times New Roman"/>
        </w:rPr>
        <w:t>style.width</w:t>
      </w:r>
      <w:proofErr w:type="spellEnd"/>
      <w:r w:rsidRPr="000F3117">
        <w:rPr>
          <w:rFonts w:ascii="Times New Roman" w:hAnsi="Times New Roman" w:cs="Times New Roman"/>
        </w:rPr>
        <w:t xml:space="preserve"> = '450px';</w:t>
      </w:r>
    </w:p>
    <w:p w14:paraId="0238B982"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categoryContainer</w:t>
      </w:r>
      <w:proofErr w:type="spellEnd"/>
      <w:r w:rsidRPr="000F3117">
        <w:rPr>
          <w:rFonts w:ascii="Times New Roman" w:hAnsi="Times New Roman" w:cs="Times New Roman"/>
        </w:rPr>
        <w:t>').</w:t>
      </w:r>
      <w:proofErr w:type="spellStart"/>
      <w:r w:rsidRPr="000F3117">
        <w:rPr>
          <w:rFonts w:ascii="Times New Roman" w:hAnsi="Times New Roman" w:cs="Times New Roman"/>
        </w:rPr>
        <w:t>className</w:t>
      </w:r>
      <w:proofErr w:type="spellEnd"/>
      <w:r w:rsidRPr="000F3117">
        <w:rPr>
          <w:rFonts w:ascii="Times New Roman" w:hAnsi="Times New Roman" w:cs="Times New Roman"/>
        </w:rPr>
        <w:t xml:space="preserve"> = 'hidden35';</w:t>
      </w:r>
    </w:p>
    <w:p w14:paraId="55314F3F"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('body').</w:t>
      </w:r>
      <w:proofErr w:type="spellStart"/>
      <w:r w:rsidRPr="000F3117">
        <w:rPr>
          <w:rFonts w:ascii="Times New Roman" w:hAnsi="Times New Roman" w:cs="Times New Roman"/>
        </w:rPr>
        <w:t>className</w:t>
      </w:r>
      <w:proofErr w:type="spellEnd"/>
      <w:r w:rsidRPr="000F3117">
        <w:rPr>
          <w:rFonts w:ascii="Times New Roman" w:hAnsi="Times New Roman" w:cs="Times New Roman"/>
        </w:rPr>
        <w:t xml:space="preserve"> = 'hidden35';</w:t>
      </w:r>
    </w:p>
    <w:p w14:paraId="5FBA055F" w14:textId="77777777" w:rsidR="00E211C3" w:rsidRPr="000F3117" w:rsidRDefault="00E211C3" w:rsidP="00E211C3">
      <w:pPr>
        <w:pStyle w:val="Subtitle"/>
        <w:rPr>
          <w:rFonts w:ascii="Times New Roman" w:hAnsi="Times New Roman" w:cs="Times New Roman"/>
        </w:rPr>
      </w:pPr>
    </w:p>
    <w:p w14:paraId="7E6CE40D"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('body').</w:t>
      </w:r>
      <w:proofErr w:type="spellStart"/>
      <w:r w:rsidRPr="000F3117">
        <w:rPr>
          <w:rFonts w:ascii="Times New Roman" w:hAnsi="Times New Roman" w:cs="Times New Roman"/>
        </w:rPr>
        <w:t>innerHTML</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registerContent</w:t>
      </w:r>
      <w:proofErr w:type="spellEnd"/>
      <w:r w:rsidRPr="000F3117">
        <w:rPr>
          <w:rFonts w:ascii="Times New Roman" w:hAnsi="Times New Roman" w:cs="Times New Roman"/>
        </w:rPr>
        <w:t>;</w:t>
      </w:r>
    </w:p>
    <w:p w14:paraId="3275BF0F" w14:textId="77777777" w:rsidR="00E211C3" w:rsidRPr="000F3117" w:rsidRDefault="00E211C3" w:rsidP="00E211C3">
      <w:pPr>
        <w:pStyle w:val="Subtitle"/>
        <w:rPr>
          <w:rFonts w:ascii="Times New Roman" w:hAnsi="Times New Roman" w:cs="Times New Roman"/>
        </w:rPr>
      </w:pPr>
    </w:p>
    <w:p w14:paraId="6A2F717F"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('body').</w:t>
      </w:r>
      <w:proofErr w:type="spellStart"/>
      <w:r w:rsidRPr="000F3117">
        <w:rPr>
          <w:rFonts w:ascii="Times New Roman" w:hAnsi="Times New Roman" w:cs="Times New Roman"/>
        </w:rPr>
        <w:t>className</w:t>
      </w:r>
      <w:proofErr w:type="spellEnd"/>
      <w:r w:rsidRPr="000F3117">
        <w:rPr>
          <w:rFonts w:ascii="Times New Roman" w:hAnsi="Times New Roman" w:cs="Times New Roman"/>
        </w:rPr>
        <w:t xml:space="preserve"> = 'visible35';</w:t>
      </w:r>
    </w:p>
    <w:p w14:paraId="3922072E" w14:textId="77777777" w:rsidR="00E211C3" w:rsidRPr="000F3117" w:rsidRDefault="00E211C3" w:rsidP="00E211C3">
      <w:pPr>
        <w:pStyle w:val="Subtitle"/>
        <w:rPr>
          <w:rFonts w:ascii="Times New Roman" w:hAnsi="Times New Roman" w:cs="Times New Roman"/>
        </w:rPr>
      </w:pPr>
    </w:p>
    <w:p w14:paraId="697A34B8"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('register').</w:t>
      </w:r>
      <w:proofErr w:type="spellStart"/>
      <w:r w:rsidRPr="000F3117">
        <w:rPr>
          <w:rFonts w:ascii="Times New Roman" w:hAnsi="Times New Roman" w:cs="Times New Roman"/>
        </w:rPr>
        <w:t>addEventListener</w:t>
      </w:r>
      <w:proofErr w:type="spellEnd"/>
      <w:r w:rsidRPr="000F3117">
        <w:rPr>
          <w:rFonts w:ascii="Times New Roman" w:hAnsi="Times New Roman" w:cs="Times New Roman"/>
        </w:rPr>
        <w:t>('click', (e) =&gt; {</w:t>
      </w:r>
    </w:p>
    <w:p w14:paraId="10455BDA"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e.preventDefault</w:t>
      </w:r>
      <w:proofErr w:type="spellEnd"/>
      <w:r w:rsidRPr="000F3117">
        <w:rPr>
          <w:rFonts w:ascii="Times New Roman" w:hAnsi="Times New Roman" w:cs="Times New Roman"/>
        </w:rPr>
        <w:t>();</w:t>
      </w:r>
    </w:p>
    <w:p w14:paraId="4FE167FA" w14:textId="77777777" w:rsidR="00E211C3" w:rsidRPr="000F3117" w:rsidRDefault="00E211C3" w:rsidP="00E211C3">
      <w:pPr>
        <w:pStyle w:val="Subtitle"/>
        <w:rPr>
          <w:rFonts w:ascii="Times New Roman" w:hAnsi="Times New Roman" w:cs="Times New Roman"/>
        </w:rPr>
      </w:pPr>
    </w:p>
    <w:p w14:paraId="155EBAFD"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userData</w:t>
      </w:r>
      <w:proofErr w:type="spellEnd"/>
      <w:r w:rsidRPr="000F3117">
        <w:rPr>
          <w:rFonts w:ascii="Times New Roman" w:hAnsi="Times New Roman" w:cs="Times New Roman"/>
        </w:rPr>
        <w:t xml:space="preserve"> = {</w:t>
      </w:r>
    </w:p>
    <w:p w14:paraId="6E38353A"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USN: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('USN').value,</w:t>
      </w:r>
    </w:p>
    <w:p w14:paraId="7D5EF08C"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name: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('Name').value,</w:t>
      </w:r>
    </w:p>
    <w:p w14:paraId="3E3F1C14"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phone: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('phone').value,</w:t>
      </w:r>
    </w:p>
    <w:p w14:paraId="1624F06D"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sem</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sem</w:t>
      </w:r>
      <w:proofErr w:type="spellEnd"/>
      <w:r w:rsidRPr="000F3117">
        <w:rPr>
          <w:rFonts w:ascii="Times New Roman" w:hAnsi="Times New Roman" w:cs="Times New Roman"/>
        </w:rPr>
        <w:t>').value,</w:t>
      </w:r>
    </w:p>
    <w:p w14:paraId="2228522D"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sec: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('section').value,</w:t>
      </w:r>
    </w:p>
    <w:p w14:paraId="7FE5543F"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dept: </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('dept').value,</w:t>
      </w:r>
    </w:p>
    <w:p w14:paraId="1BDDF52B"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w:t>
      </w:r>
    </w:p>
    <w:p w14:paraId="2D1324E6" w14:textId="77777777" w:rsidR="00E211C3" w:rsidRPr="000F3117" w:rsidRDefault="00E211C3" w:rsidP="00E211C3">
      <w:pPr>
        <w:pStyle w:val="Subtitle"/>
        <w:rPr>
          <w:rFonts w:ascii="Times New Roman" w:hAnsi="Times New Roman" w:cs="Times New Roman"/>
        </w:rPr>
      </w:pPr>
    </w:p>
    <w:p w14:paraId="527B60D3"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register(</w:t>
      </w:r>
      <w:proofErr w:type="spellStart"/>
      <w:r w:rsidRPr="000F3117">
        <w:rPr>
          <w:rFonts w:ascii="Times New Roman" w:hAnsi="Times New Roman" w:cs="Times New Roman"/>
        </w:rPr>
        <w:t>eventData</w:t>
      </w:r>
      <w:proofErr w:type="spellEnd"/>
      <w:r w:rsidRPr="000F3117">
        <w:rPr>
          <w:rFonts w:ascii="Times New Roman" w:hAnsi="Times New Roman" w:cs="Times New Roman"/>
        </w:rPr>
        <w:t xml:space="preserve">['E_ID'], </w:t>
      </w:r>
      <w:proofErr w:type="spellStart"/>
      <w:r w:rsidRPr="000F3117">
        <w:rPr>
          <w:rFonts w:ascii="Times New Roman" w:hAnsi="Times New Roman" w:cs="Times New Roman"/>
        </w:rPr>
        <w:t>userData</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DeskUSN</w:t>
      </w:r>
      <w:proofErr w:type="spellEnd"/>
      <w:r w:rsidRPr="000F3117">
        <w:rPr>
          <w:rFonts w:ascii="Times New Roman" w:hAnsi="Times New Roman" w:cs="Times New Roman"/>
        </w:rPr>
        <w:t>)</w:t>
      </w:r>
    </w:p>
    <w:p w14:paraId="623E4D40"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t>});</w:t>
      </w:r>
    </w:p>
    <w:p w14:paraId="0B267ED9" w14:textId="77777777" w:rsidR="00E211C3" w:rsidRPr="000F3117" w:rsidRDefault="00E211C3" w:rsidP="00E211C3">
      <w:pPr>
        <w:pStyle w:val="Subtitle"/>
        <w:rPr>
          <w:rFonts w:ascii="Times New Roman" w:hAnsi="Times New Roman" w:cs="Times New Roman"/>
        </w:rPr>
      </w:pPr>
    </w:p>
    <w:p w14:paraId="5EDD0234"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('USN').</w:t>
      </w:r>
      <w:proofErr w:type="spellStart"/>
      <w:r w:rsidRPr="000F3117">
        <w:rPr>
          <w:rFonts w:ascii="Times New Roman" w:hAnsi="Times New Roman" w:cs="Times New Roman"/>
        </w:rPr>
        <w:t>addEventListener</w:t>
      </w:r>
      <w:proofErr w:type="spellEnd"/>
      <w:r w:rsidRPr="000F3117">
        <w:rPr>
          <w:rFonts w:ascii="Times New Roman" w:hAnsi="Times New Roman" w:cs="Times New Roman"/>
        </w:rPr>
        <w:t>('input', () =&gt; {</w:t>
      </w:r>
    </w:p>
    <w:p w14:paraId="5FAA67A5"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checkUSN</w:t>
      </w:r>
      <w:proofErr w:type="spellEnd"/>
      <w:r w:rsidRPr="000F3117">
        <w:rPr>
          <w:rFonts w:ascii="Times New Roman" w:hAnsi="Times New Roman" w:cs="Times New Roman"/>
        </w:rPr>
        <w:t>(</w:t>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('USN').value)</w:t>
      </w:r>
    </w:p>
    <w:p w14:paraId="27570E38"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t>});</w:t>
      </w:r>
    </w:p>
    <w:p w14:paraId="51C935B0"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w:t>
      </w:r>
    </w:p>
    <w:p w14:paraId="2F1D7562" w14:textId="77777777" w:rsidR="00E211C3" w:rsidRPr="000F3117" w:rsidRDefault="00E211C3" w:rsidP="00E211C3">
      <w:pPr>
        <w:pStyle w:val="Subtitle"/>
        <w:rPr>
          <w:rFonts w:ascii="Times New Roman" w:hAnsi="Times New Roman" w:cs="Times New Roman"/>
        </w:rPr>
      </w:pPr>
    </w:p>
    <w:p w14:paraId="182CFF47" w14:textId="77777777" w:rsidR="00E211C3" w:rsidRPr="000F3117" w:rsidRDefault="00E211C3" w:rsidP="00E211C3">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expandLeft</w:t>
      </w:r>
      <w:proofErr w:type="spellEnd"/>
      <w:r w:rsidRPr="000F3117">
        <w:rPr>
          <w:rFonts w:ascii="Times New Roman" w:hAnsi="Times New Roman" w:cs="Times New Roman"/>
        </w:rPr>
        <w:t xml:space="preserve"> = function() {</w:t>
      </w:r>
    </w:p>
    <w:p w14:paraId="114A15FF"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document.querySelector</w:t>
      </w:r>
      <w:proofErr w:type="spellEnd"/>
      <w:r w:rsidRPr="000F3117">
        <w:rPr>
          <w:rFonts w:ascii="Times New Roman" w:hAnsi="Times New Roman" w:cs="Times New Roman"/>
        </w:rPr>
        <w:t>('.container-left').</w:t>
      </w:r>
      <w:proofErr w:type="spellStart"/>
      <w:r w:rsidRPr="000F3117">
        <w:rPr>
          <w:rFonts w:ascii="Times New Roman" w:hAnsi="Times New Roman" w:cs="Times New Roman"/>
        </w:rPr>
        <w:t>style.width</w:t>
      </w:r>
      <w:proofErr w:type="spellEnd"/>
      <w:r w:rsidRPr="000F3117">
        <w:rPr>
          <w:rFonts w:ascii="Times New Roman" w:hAnsi="Times New Roman" w:cs="Times New Roman"/>
        </w:rPr>
        <w:t xml:space="preserve"> = '720px';</w:t>
      </w:r>
    </w:p>
    <w:p w14:paraId="623A8AE3"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categoryContainer</w:t>
      </w:r>
      <w:proofErr w:type="spellEnd"/>
      <w:r w:rsidRPr="000F3117">
        <w:rPr>
          <w:rFonts w:ascii="Times New Roman" w:hAnsi="Times New Roman" w:cs="Times New Roman"/>
        </w:rPr>
        <w:t>').</w:t>
      </w:r>
      <w:proofErr w:type="spellStart"/>
      <w:r w:rsidRPr="000F3117">
        <w:rPr>
          <w:rFonts w:ascii="Times New Roman" w:hAnsi="Times New Roman" w:cs="Times New Roman"/>
        </w:rPr>
        <w:t>className</w:t>
      </w:r>
      <w:proofErr w:type="spellEnd"/>
      <w:r w:rsidRPr="000F3117">
        <w:rPr>
          <w:rFonts w:ascii="Times New Roman" w:hAnsi="Times New Roman" w:cs="Times New Roman"/>
        </w:rPr>
        <w:t xml:space="preserve"> = 'visible15';</w:t>
      </w:r>
    </w:p>
    <w:p w14:paraId="7AEF0997"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('body').</w:t>
      </w:r>
      <w:proofErr w:type="spellStart"/>
      <w:r w:rsidRPr="000F3117">
        <w:rPr>
          <w:rFonts w:ascii="Times New Roman" w:hAnsi="Times New Roman" w:cs="Times New Roman"/>
        </w:rPr>
        <w:t>className</w:t>
      </w:r>
      <w:proofErr w:type="spellEnd"/>
      <w:r w:rsidRPr="000F3117">
        <w:rPr>
          <w:rFonts w:ascii="Times New Roman" w:hAnsi="Times New Roman" w:cs="Times New Roman"/>
        </w:rPr>
        <w:t xml:space="preserve"> = 'hidden35';</w:t>
      </w:r>
    </w:p>
    <w:p w14:paraId="3F4FF1F9" w14:textId="77777777" w:rsidR="00E211C3" w:rsidRPr="000F3117" w:rsidRDefault="00E211C3" w:rsidP="00E211C3">
      <w:pPr>
        <w:pStyle w:val="Subtitle"/>
        <w:rPr>
          <w:rFonts w:ascii="Times New Roman" w:hAnsi="Times New Roman" w:cs="Times New Roman"/>
        </w:rPr>
      </w:pPr>
    </w:p>
    <w:p w14:paraId="7902AAB4"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rulesList</w:t>
      </w:r>
      <w:proofErr w:type="spellEnd"/>
      <w:r w:rsidRPr="000F3117">
        <w:rPr>
          <w:rFonts w:ascii="Times New Roman" w:hAnsi="Times New Roman" w:cs="Times New Roman"/>
        </w:rPr>
        <w:t xml:space="preserve"> = ''</w:t>
      </w:r>
    </w:p>
    <w:p w14:paraId="765BC601"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getRules</w:t>
      </w:r>
      <w:proofErr w:type="spellEnd"/>
      <w:r w:rsidRPr="000F3117">
        <w:rPr>
          <w:rFonts w:ascii="Times New Roman" w:hAnsi="Times New Roman" w:cs="Times New Roman"/>
        </w:rPr>
        <w:t>(</w:t>
      </w:r>
      <w:proofErr w:type="spellStart"/>
      <w:r w:rsidRPr="000F3117">
        <w:rPr>
          <w:rFonts w:ascii="Times New Roman" w:hAnsi="Times New Roman" w:cs="Times New Roman"/>
        </w:rPr>
        <w:t>eventData</w:t>
      </w:r>
      <w:proofErr w:type="spellEnd"/>
      <w:r w:rsidRPr="000F3117">
        <w:rPr>
          <w:rFonts w:ascii="Times New Roman" w:hAnsi="Times New Roman" w:cs="Times New Roman"/>
        </w:rPr>
        <w:t>['E_ID'])</w:t>
      </w:r>
    </w:p>
    <w:p w14:paraId="39C81611"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('body').</w:t>
      </w:r>
      <w:proofErr w:type="spellStart"/>
      <w:r w:rsidRPr="000F3117">
        <w:rPr>
          <w:rFonts w:ascii="Times New Roman" w:hAnsi="Times New Roman" w:cs="Times New Roman"/>
        </w:rPr>
        <w:t>innerHTML</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detailsContent</w:t>
      </w:r>
      <w:proofErr w:type="spellEnd"/>
      <w:r w:rsidRPr="000F3117">
        <w:rPr>
          <w:rFonts w:ascii="Times New Roman" w:hAnsi="Times New Roman" w:cs="Times New Roman"/>
        </w:rPr>
        <w:t>;</w:t>
      </w:r>
    </w:p>
    <w:p w14:paraId="4C034DD6" w14:textId="77777777" w:rsidR="00E211C3" w:rsidRPr="000F3117" w:rsidRDefault="00E211C3" w:rsidP="00E211C3">
      <w:pPr>
        <w:pStyle w:val="Subtitle"/>
        <w:rPr>
          <w:rFonts w:ascii="Times New Roman" w:hAnsi="Times New Roman" w:cs="Times New Roman"/>
        </w:rPr>
      </w:pPr>
    </w:p>
    <w:p w14:paraId="35CDE568"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('body').</w:t>
      </w:r>
      <w:proofErr w:type="spellStart"/>
      <w:r w:rsidRPr="000F3117">
        <w:rPr>
          <w:rFonts w:ascii="Times New Roman" w:hAnsi="Times New Roman" w:cs="Times New Roman"/>
        </w:rPr>
        <w:t>className</w:t>
      </w:r>
      <w:proofErr w:type="spellEnd"/>
      <w:r w:rsidRPr="000F3117">
        <w:rPr>
          <w:rFonts w:ascii="Times New Roman" w:hAnsi="Times New Roman" w:cs="Times New Roman"/>
        </w:rPr>
        <w:t xml:space="preserve"> = 'visible35';</w:t>
      </w:r>
    </w:p>
    <w:p w14:paraId="36E69861"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w:t>
      </w:r>
    </w:p>
    <w:p w14:paraId="477093A9" w14:textId="77777777" w:rsidR="00E211C3" w:rsidRPr="000F3117" w:rsidRDefault="00E211C3" w:rsidP="00E211C3">
      <w:pPr>
        <w:pStyle w:val="Subtitle"/>
        <w:rPr>
          <w:rFonts w:ascii="Times New Roman" w:hAnsi="Times New Roman" w:cs="Times New Roman"/>
        </w:rPr>
      </w:pPr>
    </w:p>
    <w:p w14:paraId="44DD8CBE" w14:textId="77777777" w:rsidR="00E211C3" w:rsidRPr="000F3117" w:rsidRDefault="00E211C3" w:rsidP="00E211C3">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checkUSN</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usn</w:t>
      </w:r>
      <w:proofErr w:type="spellEnd"/>
      <w:r w:rsidRPr="000F3117">
        <w:rPr>
          <w:rFonts w:ascii="Times New Roman" w:hAnsi="Times New Roman" w:cs="Times New Roman"/>
        </w:rPr>
        <w:t>) =&gt; {</w:t>
      </w:r>
    </w:p>
    <w:p w14:paraId="026D2068"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t>if(</w:t>
      </w:r>
      <w:proofErr w:type="spellStart"/>
      <w:r w:rsidRPr="000F3117">
        <w:rPr>
          <w:rFonts w:ascii="Times New Roman" w:hAnsi="Times New Roman" w:cs="Times New Roman"/>
        </w:rPr>
        <w:t>usn.length</w:t>
      </w:r>
      <w:proofErr w:type="spellEnd"/>
      <w:r w:rsidRPr="000F3117">
        <w:rPr>
          <w:rFonts w:ascii="Times New Roman" w:hAnsi="Times New Roman" w:cs="Times New Roman"/>
        </w:rPr>
        <w:t xml:space="preserve"> == 10) {</w:t>
      </w:r>
    </w:p>
    <w:p w14:paraId="2F80DEEB"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document.getElementById('body').querySelectorAll('.fetchable').forEach(f =&gt; {</w:t>
      </w:r>
    </w:p>
    <w:p w14:paraId="7DF4AC7F"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f.style.display</w:t>
      </w:r>
      <w:proofErr w:type="spellEnd"/>
      <w:r w:rsidRPr="000F3117">
        <w:rPr>
          <w:rFonts w:ascii="Times New Roman" w:hAnsi="Times New Roman" w:cs="Times New Roman"/>
        </w:rPr>
        <w:t xml:space="preserve"> = 'flex';</w:t>
      </w:r>
    </w:p>
    <w:p w14:paraId="2E8A6DC9"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w:t>
      </w:r>
    </w:p>
    <w:p w14:paraId="0FA2965C"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db.query</w:t>
      </w:r>
      <w:proofErr w:type="spellEnd"/>
      <w:r w:rsidRPr="000F3117">
        <w:rPr>
          <w:rFonts w:ascii="Times New Roman" w:hAnsi="Times New Roman" w:cs="Times New Roman"/>
        </w:rPr>
        <w:t>(`SELECT * FROM students WHERE USN=\'${</w:t>
      </w:r>
      <w:proofErr w:type="spellStart"/>
      <w:r w:rsidRPr="000F3117">
        <w:rPr>
          <w:rFonts w:ascii="Times New Roman" w:hAnsi="Times New Roman" w:cs="Times New Roman"/>
        </w:rPr>
        <w:t>usn</w:t>
      </w:r>
      <w:proofErr w:type="spellEnd"/>
      <w:r w:rsidRPr="000F3117">
        <w:rPr>
          <w:rFonts w:ascii="Times New Roman" w:hAnsi="Times New Roman" w:cs="Times New Roman"/>
        </w:rPr>
        <w:t>}\'`, (err, result, fields) =&gt; {</w:t>
      </w:r>
    </w:p>
    <w:p w14:paraId="6B6EEED5"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if (</w:t>
      </w:r>
      <w:proofErr w:type="spellStart"/>
      <w:r w:rsidRPr="000F3117">
        <w:rPr>
          <w:rFonts w:ascii="Times New Roman" w:hAnsi="Times New Roman" w:cs="Times New Roman"/>
        </w:rPr>
        <w:t>result.length</w:t>
      </w:r>
      <w:proofErr w:type="spellEnd"/>
      <w:r w:rsidRPr="000F3117">
        <w:rPr>
          <w:rFonts w:ascii="Times New Roman" w:hAnsi="Times New Roman" w:cs="Times New Roman"/>
        </w:rPr>
        <w:t>&gt;0) {</w:t>
      </w:r>
    </w:p>
    <w:p w14:paraId="19CD500D"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('Name').value = result[0]['NAME'];</w:t>
      </w:r>
    </w:p>
    <w:p w14:paraId="7484C123"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('phone').value = result[0]['PHONE'];</w:t>
      </w:r>
    </w:p>
    <w:p w14:paraId="23F24152"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sem</w:t>
      </w:r>
      <w:proofErr w:type="spellEnd"/>
      <w:r w:rsidRPr="000F3117">
        <w:rPr>
          <w:rFonts w:ascii="Times New Roman" w:hAnsi="Times New Roman" w:cs="Times New Roman"/>
        </w:rPr>
        <w:t>').value = result[0]['SEM'];</w:t>
      </w:r>
    </w:p>
    <w:p w14:paraId="1FC0A5F5"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('section').value = result[0]['SECTION'];</w:t>
      </w:r>
    </w:p>
    <w:p w14:paraId="3CAB6033"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('dept').value = result[0]['DEPT'];</w:t>
      </w:r>
    </w:p>
    <w:p w14:paraId="15966736"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else {</w:t>
      </w:r>
    </w:p>
    <w:p w14:paraId="46023E8F"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('Name').value = "";</w:t>
      </w:r>
    </w:p>
    <w:p w14:paraId="5F26D9C6"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lastRenderedPageBreak/>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('phone').value = "";</w:t>
      </w:r>
    </w:p>
    <w:p w14:paraId="707D7B5C"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sem</w:t>
      </w:r>
      <w:proofErr w:type="spellEnd"/>
      <w:r w:rsidRPr="000F3117">
        <w:rPr>
          <w:rFonts w:ascii="Times New Roman" w:hAnsi="Times New Roman" w:cs="Times New Roman"/>
        </w:rPr>
        <w:t>').value = "";</w:t>
      </w:r>
    </w:p>
    <w:p w14:paraId="18F270FC"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('section').value = "";</w:t>
      </w:r>
    </w:p>
    <w:p w14:paraId="27E53111"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('dept').value = "";</w:t>
      </w:r>
    </w:p>
    <w:p w14:paraId="1E981186"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4AE50BEF"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w:t>
      </w:r>
    </w:p>
    <w:p w14:paraId="5007A9E3"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t>} else {</w:t>
      </w:r>
    </w:p>
    <w:p w14:paraId="510D500A"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document.getElementById('body').querySelectorAll('.fetchable').forEach(f =&gt; {</w:t>
      </w:r>
    </w:p>
    <w:p w14:paraId="06C48307"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f.style.display</w:t>
      </w:r>
      <w:proofErr w:type="spellEnd"/>
      <w:r w:rsidRPr="000F3117">
        <w:rPr>
          <w:rFonts w:ascii="Times New Roman" w:hAnsi="Times New Roman" w:cs="Times New Roman"/>
        </w:rPr>
        <w:t xml:space="preserve"> = 'none';</w:t>
      </w:r>
    </w:p>
    <w:p w14:paraId="3BE34C88"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w:t>
      </w:r>
    </w:p>
    <w:p w14:paraId="19FBBE99"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t>}</w:t>
      </w:r>
    </w:p>
    <w:p w14:paraId="69CBA81B"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w:t>
      </w:r>
    </w:p>
    <w:p w14:paraId="44FCFA4F" w14:textId="77777777" w:rsidR="00E211C3" w:rsidRPr="000F3117" w:rsidRDefault="00E211C3" w:rsidP="00E211C3">
      <w:pPr>
        <w:pStyle w:val="Subtitle"/>
        <w:rPr>
          <w:rFonts w:ascii="Times New Roman" w:hAnsi="Times New Roman" w:cs="Times New Roman"/>
        </w:rPr>
      </w:pPr>
    </w:p>
    <w:p w14:paraId="381B951F" w14:textId="77777777" w:rsidR="00E211C3" w:rsidRPr="000F3117" w:rsidRDefault="00E211C3" w:rsidP="00E211C3">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register = (</w:t>
      </w:r>
      <w:proofErr w:type="spellStart"/>
      <w:r w:rsidRPr="000F3117">
        <w:rPr>
          <w:rFonts w:ascii="Times New Roman" w:hAnsi="Times New Roman" w:cs="Times New Roman"/>
        </w:rPr>
        <w:t>e_id</w:t>
      </w:r>
      <w:proofErr w:type="spellEnd"/>
      <w:r w:rsidRPr="000F3117">
        <w:rPr>
          <w:rFonts w:ascii="Times New Roman" w:hAnsi="Times New Roman" w:cs="Times New Roman"/>
        </w:rPr>
        <w:t>, user) =&gt; {</w:t>
      </w:r>
    </w:p>
    <w:p w14:paraId="153499BC"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db.query</w:t>
      </w:r>
      <w:proofErr w:type="spellEnd"/>
      <w:r w:rsidRPr="000F3117">
        <w:rPr>
          <w:rFonts w:ascii="Times New Roman" w:hAnsi="Times New Roman" w:cs="Times New Roman"/>
        </w:rPr>
        <w:t>(`CALL REGISTER(${</w:t>
      </w:r>
      <w:proofErr w:type="spellStart"/>
      <w:r w:rsidRPr="000F3117">
        <w:rPr>
          <w:rFonts w:ascii="Times New Roman" w:hAnsi="Times New Roman" w:cs="Times New Roman"/>
        </w:rPr>
        <w:t>e_id</w:t>
      </w:r>
      <w:proofErr w:type="spellEnd"/>
      <w:r w:rsidRPr="000F3117">
        <w:rPr>
          <w:rFonts w:ascii="Times New Roman" w:hAnsi="Times New Roman" w:cs="Times New Roman"/>
        </w:rPr>
        <w:t>}, \'${</w:t>
      </w:r>
      <w:proofErr w:type="spellStart"/>
      <w:r w:rsidRPr="000F3117">
        <w:rPr>
          <w:rFonts w:ascii="Times New Roman" w:hAnsi="Times New Roman" w:cs="Times New Roman"/>
        </w:rPr>
        <w:t>user.USN</w:t>
      </w:r>
      <w:proofErr w:type="spellEnd"/>
      <w:r w:rsidRPr="000F3117">
        <w:rPr>
          <w:rFonts w:ascii="Times New Roman" w:hAnsi="Times New Roman" w:cs="Times New Roman"/>
        </w:rPr>
        <w:t>}\', \'${user.name}\', \'${</w:t>
      </w:r>
      <w:proofErr w:type="spellStart"/>
      <w:r w:rsidRPr="000F3117">
        <w:rPr>
          <w:rFonts w:ascii="Times New Roman" w:hAnsi="Times New Roman" w:cs="Times New Roman"/>
        </w:rPr>
        <w:t>user.phone</w:t>
      </w:r>
      <w:proofErr w:type="spellEnd"/>
      <w:r w:rsidRPr="000F3117">
        <w:rPr>
          <w:rFonts w:ascii="Times New Roman" w:hAnsi="Times New Roman" w:cs="Times New Roman"/>
        </w:rPr>
        <w:t>}\', ${</w:t>
      </w:r>
      <w:proofErr w:type="spellStart"/>
      <w:r w:rsidRPr="000F3117">
        <w:rPr>
          <w:rFonts w:ascii="Times New Roman" w:hAnsi="Times New Roman" w:cs="Times New Roman"/>
        </w:rPr>
        <w:t>user.sem</w:t>
      </w:r>
      <w:proofErr w:type="spellEnd"/>
      <w:r w:rsidRPr="000F3117">
        <w:rPr>
          <w:rFonts w:ascii="Times New Roman" w:hAnsi="Times New Roman" w:cs="Times New Roman"/>
        </w:rPr>
        <w:t>}, \'${</w:t>
      </w:r>
      <w:proofErr w:type="spellStart"/>
      <w:r w:rsidRPr="000F3117">
        <w:rPr>
          <w:rFonts w:ascii="Times New Roman" w:hAnsi="Times New Roman" w:cs="Times New Roman"/>
        </w:rPr>
        <w:t>user.sec</w:t>
      </w:r>
      <w:proofErr w:type="spellEnd"/>
      <w:r w:rsidRPr="000F3117">
        <w:rPr>
          <w:rFonts w:ascii="Times New Roman" w:hAnsi="Times New Roman" w:cs="Times New Roman"/>
        </w:rPr>
        <w:t>}\', \'${payment}\', \'${</w:t>
      </w:r>
      <w:proofErr w:type="spellStart"/>
      <w:r w:rsidRPr="000F3117">
        <w:rPr>
          <w:rFonts w:ascii="Times New Roman" w:hAnsi="Times New Roman" w:cs="Times New Roman"/>
        </w:rPr>
        <w:t>DeskUSN</w:t>
      </w:r>
      <w:proofErr w:type="spellEnd"/>
      <w:r w:rsidRPr="000F3117">
        <w:rPr>
          <w:rFonts w:ascii="Times New Roman" w:hAnsi="Times New Roman" w:cs="Times New Roman"/>
        </w:rPr>
        <w:t>}\', \'${</w:t>
      </w:r>
      <w:proofErr w:type="spellStart"/>
      <w:r w:rsidRPr="000F3117">
        <w:rPr>
          <w:rFonts w:ascii="Times New Roman" w:hAnsi="Times New Roman" w:cs="Times New Roman"/>
        </w:rPr>
        <w:t>user.dept</w:t>
      </w:r>
      <w:proofErr w:type="spellEnd"/>
      <w:r w:rsidRPr="000F3117">
        <w:rPr>
          <w:rFonts w:ascii="Times New Roman" w:hAnsi="Times New Roman" w:cs="Times New Roman"/>
        </w:rPr>
        <w:t>}\')`, (err, result, fields) =&gt; {</w:t>
      </w:r>
    </w:p>
    <w:p w14:paraId="1DFA821D"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 xml:space="preserve">if(err) </w:t>
      </w:r>
      <w:proofErr w:type="spellStart"/>
      <w:r w:rsidRPr="000F3117">
        <w:rPr>
          <w:rFonts w:ascii="Times New Roman" w:hAnsi="Times New Roman" w:cs="Times New Roman"/>
        </w:rPr>
        <w:t>showError</w:t>
      </w:r>
      <w:proofErr w:type="spellEnd"/>
      <w:r w:rsidRPr="000F3117">
        <w:rPr>
          <w:rFonts w:ascii="Times New Roman" w:hAnsi="Times New Roman" w:cs="Times New Roman"/>
        </w:rPr>
        <w:t>(err)</w:t>
      </w:r>
    </w:p>
    <w:p w14:paraId="2E5E4A95"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else {</w:t>
      </w:r>
    </w:p>
    <w:p w14:paraId="72600ADF"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registerStatus</w:t>
      </w:r>
      <w:proofErr w:type="spellEnd"/>
      <w:r w:rsidRPr="000F3117">
        <w:rPr>
          <w:rFonts w:ascii="Times New Roman" w:hAnsi="Times New Roman" w:cs="Times New Roman"/>
        </w:rPr>
        <w:t xml:space="preserve"> = true;</w:t>
      </w:r>
    </w:p>
    <w:p w14:paraId="698DF78F"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('body').</w:t>
      </w:r>
      <w:proofErr w:type="spellStart"/>
      <w:r w:rsidRPr="000F3117">
        <w:rPr>
          <w:rFonts w:ascii="Times New Roman" w:hAnsi="Times New Roman" w:cs="Times New Roman"/>
        </w:rPr>
        <w:t>className</w:t>
      </w:r>
      <w:proofErr w:type="spellEnd"/>
      <w:r w:rsidRPr="000F3117">
        <w:rPr>
          <w:rFonts w:ascii="Times New Roman" w:hAnsi="Times New Roman" w:cs="Times New Roman"/>
        </w:rPr>
        <w:t xml:space="preserve"> = 'hidden15';</w:t>
      </w:r>
    </w:p>
    <w:p w14:paraId="065F0E2E"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('body').</w:t>
      </w:r>
      <w:proofErr w:type="spellStart"/>
      <w:r w:rsidRPr="000F3117">
        <w:rPr>
          <w:rFonts w:ascii="Times New Roman" w:hAnsi="Times New Roman" w:cs="Times New Roman"/>
        </w:rPr>
        <w:t>className</w:t>
      </w:r>
      <w:proofErr w:type="spellEnd"/>
      <w:r w:rsidRPr="000F3117">
        <w:rPr>
          <w:rFonts w:ascii="Times New Roman" w:hAnsi="Times New Roman" w:cs="Times New Roman"/>
        </w:rPr>
        <w:t xml:space="preserve"> = 'hidden15';</w:t>
      </w:r>
    </w:p>
    <w:p w14:paraId="07AFBD67"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eventHeader</w:t>
      </w:r>
      <w:proofErr w:type="spellEnd"/>
      <w:r w:rsidRPr="000F3117">
        <w:rPr>
          <w:rFonts w:ascii="Times New Roman" w:hAnsi="Times New Roman" w:cs="Times New Roman"/>
        </w:rPr>
        <w:t>').</w:t>
      </w:r>
      <w:proofErr w:type="spellStart"/>
      <w:r w:rsidRPr="000F3117">
        <w:rPr>
          <w:rFonts w:ascii="Times New Roman" w:hAnsi="Times New Roman" w:cs="Times New Roman"/>
        </w:rPr>
        <w:t>style.display</w:t>
      </w:r>
      <w:proofErr w:type="spellEnd"/>
      <w:r w:rsidRPr="000F3117">
        <w:rPr>
          <w:rFonts w:ascii="Times New Roman" w:hAnsi="Times New Roman" w:cs="Times New Roman"/>
        </w:rPr>
        <w:t xml:space="preserve"> = 'none';</w:t>
      </w:r>
    </w:p>
    <w:p w14:paraId="7C01BEDA"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categoryContainer</w:t>
      </w:r>
      <w:proofErr w:type="spellEnd"/>
      <w:r w:rsidRPr="000F3117">
        <w:rPr>
          <w:rFonts w:ascii="Times New Roman" w:hAnsi="Times New Roman" w:cs="Times New Roman"/>
        </w:rPr>
        <w:t>').</w:t>
      </w:r>
      <w:proofErr w:type="spellStart"/>
      <w:r w:rsidRPr="000F3117">
        <w:rPr>
          <w:rFonts w:ascii="Times New Roman" w:hAnsi="Times New Roman" w:cs="Times New Roman"/>
        </w:rPr>
        <w:t>style.display</w:t>
      </w:r>
      <w:proofErr w:type="spellEnd"/>
      <w:r w:rsidRPr="000F3117">
        <w:rPr>
          <w:rFonts w:ascii="Times New Roman" w:hAnsi="Times New Roman" w:cs="Times New Roman"/>
        </w:rPr>
        <w:t xml:space="preserve"> = 'none';</w:t>
      </w:r>
    </w:p>
    <w:p w14:paraId="6A03B85D"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('hr').</w:t>
      </w:r>
      <w:proofErr w:type="spellStart"/>
      <w:r w:rsidRPr="000F3117">
        <w:rPr>
          <w:rFonts w:ascii="Times New Roman" w:hAnsi="Times New Roman" w:cs="Times New Roman"/>
        </w:rPr>
        <w:t>style.display</w:t>
      </w:r>
      <w:proofErr w:type="spellEnd"/>
      <w:r w:rsidRPr="000F3117">
        <w:rPr>
          <w:rFonts w:ascii="Times New Roman" w:hAnsi="Times New Roman" w:cs="Times New Roman"/>
        </w:rPr>
        <w:t xml:space="preserve"> = 'none';</w:t>
      </w:r>
    </w:p>
    <w:p w14:paraId="2BC4BBB3"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('body').</w:t>
      </w:r>
      <w:proofErr w:type="spellStart"/>
      <w:r w:rsidRPr="000F3117">
        <w:rPr>
          <w:rFonts w:ascii="Times New Roman" w:hAnsi="Times New Roman" w:cs="Times New Roman"/>
        </w:rPr>
        <w:t>innerHTML</w:t>
      </w:r>
      <w:proofErr w:type="spellEnd"/>
      <w:r w:rsidRPr="000F3117">
        <w:rPr>
          <w:rFonts w:ascii="Times New Roman" w:hAnsi="Times New Roman" w:cs="Times New Roman"/>
        </w:rPr>
        <w:t xml:space="preserve"> = ""</w:t>
      </w:r>
    </w:p>
    <w:p w14:paraId="35619BCB"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('body').</w:t>
      </w:r>
      <w:proofErr w:type="spellStart"/>
      <w:r w:rsidRPr="000F3117">
        <w:rPr>
          <w:rFonts w:ascii="Times New Roman" w:hAnsi="Times New Roman" w:cs="Times New Roman"/>
        </w:rPr>
        <w:t>className</w:t>
      </w:r>
      <w:proofErr w:type="spellEnd"/>
      <w:r w:rsidRPr="000F3117">
        <w:rPr>
          <w:rFonts w:ascii="Times New Roman" w:hAnsi="Times New Roman" w:cs="Times New Roman"/>
        </w:rPr>
        <w:t xml:space="preserve"> = 'visible15';</w:t>
      </w:r>
    </w:p>
    <w:p w14:paraId="7CA28572"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('body').</w:t>
      </w:r>
      <w:proofErr w:type="spellStart"/>
      <w:r w:rsidRPr="000F3117">
        <w:rPr>
          <w:rFonts w:ascii="Times New Roman" w:hAnsi="Times New Roman" w:cs="Times New Roman"/>
        </w:rPr>
        <w:t>innerHTML</w:t>
      </w:r>
      <w:proofErr w:type="spellEnd"/>
      <w:r w:rsidRPr="000F3117">
        <w:rPr>
          <w:rFonts w:ascii="Times New Roman" w:hAnsi="Times New Roman" w:cs="Times New Roman"/>
        </w:rPr>
        <w:t xml:space="preserve"> = "&lt;</w:t>
      </w:r>
      <w:proofErr w:type="spellStart"/>
      <w:r w:rsidRPr="000F3117">
        <w:rPr>
          <w:rFonts w:ascii="Times New Roman" w:hAnsi="Times New Roman" w:cs="Times New Roman"/>
        </w:rPr>
        <w:t>img</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src</w:t>
      </w:r>
      <w:proofErr w:type="spellEnd"/>
      <w:r w:rsidRPr="000F3117">
        <w:rPr>
          <w:rFonts w:ascii="Times New Roman" w:hAnsi="Times New Roman" w:cs="Times New Roman"/>
        </w:rPr>
        <w:t>=\"images/tick.gif\" alt=\"tick\" class=\"tick\" id=\"tick\" width=\"380px\"&gt;"</w:t>
      </w:r>
    </w:p>
    <w:p w14:paraId="01E66A4B"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qr</w:t>
      </w:r>
      <w:proofErr w:type="spellEnd"/>
      <w:r w:rsidRPr="000F3117">
        <w:rPr>
          <w:rFonts w:ascii="Times New Roman" w:hAnsi="Times New Roman" w:cs="Times New Roman"/>
        </w:rPr>
        <w:t>').</w:t>
      </w:r>
      <w:proofErr w:type="spellStart"/>
      <w:r w:rsidRPr="000F3117">
        <w:rPr>
          <w:rFonts w:ascii="Times New Roman" w:hAnsi="Times New Roman" w:cs="Times New Roman"/>
        </w:rPr>
        <w:t>style.visibility</w:t>
      </w:r>
      <w:proofErr w:type="spellEnd"/>
      <w:r w:rsidRPr="000F3117">
        <w:rPr>
          <w:rFonts w:ascii="Times New Roman" w:hAnsi="Times New Roman" w:cs="Times New Roman"/>
        </w:rPr>
        <w:t xml:space="preserve"> = 'visible';</w:t>
      </w:r>
    </w:p>
    <w:p w14:paraId="7F8866BB" w14:textId="77777777" w:rsidR="00E211C3" w:rsidRPr="000F3117" w:rsidRDefault="00E211C3" w:rsidP="00E211C3">
      <w:pPr>
        <w:pStyle w:val="Subtitle"/>
        <w:rPr>
          <w:rFonts w:ascii="Times New Roman" w:hAnsi="Times New Roman" w:cs="Times New Roman"/>
        </w:rPr>
      </w:pPr>
    </w:p>
    <w:p w14:paraId="2EDA0993"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setTimeout</w:t>
      </w:r>
      <w:proofErr w:type="spellEnd"/>
      <w:r w:rsidRPr="000F3117">
        <w:rPr>
          <w:rFonts w:ascii="Times New Roman" w:hAnsi="Times New Roman" w:cs="Times New Roman"/>
        </w:rPr>
        <w:t>(function() {</w:t>
      </w:r>
    </w:p>
    <w:p w14:paraId="7DAE1DB2"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setInterval</w:t>
      </w:r>
      <w:proofErr w:type="spellEnd"/>
      <w:r w:rsidRPr="000F3117">
        <w:rPr>
          <w:rFonts w:ascii="Times New Roman" w:hAnsi="Times New Roman" w:cs="Times New Roman"/>
        </w:rPr>
        <w:t>(function() {</w:t>
      </w:r>
    </w:p>
    <w:p w14:paraId="1BB638F1"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$('#tick').</w:t>
      </w:r>
      <w:proofErr w:type="spellStart"/>
      <w:r w:rsidRPr="000F3117">
        <w:rPr>
          <w:rFonts w:ascii="Times New Roman" w:hAnsi="Times New Roman" w:cs="Times New Roman"/>
        </w:rPr>
        <w:t>attr</w:t>
      </w:r>
      <w:proofErr w:type="spellEnd"/>
      <w:r w:rsidRPr="000F3117">
        <w:rPr>
          <w:rFonts w:ascii="Times New Roman" w:hAnsi="Times New Roman" w:cs="Times New Roman"/>
        </w:rPr>
        <w:t>('</w:t>
      </w:r>
      <w:proofErr w:type="spellStart"/>
      <w:r w:rsidRPr="000F3117">
        <w:rPr>
          <w:rFonts w:ascii="Times New Roman" w:hAnsi="Times New Roman" w:cs="Times New Roman"/>
        </w:rPr>
        <w:t>src</w:t>
      </w:r>
      <w:proofErr w:type="spellEnd"/>
      <w:r w:rsidRPr="000F3117">
        <w:rPr>
          <w:rFonts w:ascii="Times New Roman" w:hAnsi="Times New Roman" w:cs="Times New Roman"/>
        </w:rPr>
        <w:t>', $('#tick').</w:t>
      </w:r>
      <w:proofErr w:type="spellStart"/>
      <w:r w:rsidRPr="000F3117">
        <w:rPr>
          <w:rFonts w:ascii="Times New Roman" w:hAnsi="Times New Roman" w:cs="Times New Roman"/>
        </w:rPr>
        <w:t>attr</w:t>
      </w:r>
      <w:proofErr w:type="spellEnd"/>
      <w:r w:rsidRPr="000F3117">
        <w:rPr>
          <w:rFonts w:ascii="Times New Roman" w:hAnsi="Times New Roman" w:cs="Times New Roman"/>
        </w:rPr>
        <w:t>('</w:t>
      </w:r>
      <w:proofErr w:type="spellStart"/>
      <w:r w:rsidRPr="000F3117">
        <w:rPr>
          <w:rFonts w:ascii="Times New Roman" w:hAnsi="Times New Roman" w:cs="Times New Roman"/>
        </w:rPr>
        <w:t>src</w:t>
      </w:r>
      <w:proofErr w:type="spellEnd"/>
      <w:r w:rsidRPr="000F3117">
        <w:rPr>
          <w:rFonts w:ascii="Times New Roman" w:hAnsi="Times New Roman" w:cs="Times New Roman"/>
        </w:rPr>
        <w:t>'))</w:t>
      </w:r>
    </w:p>
    <w:p w14:paraId="38B33205"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1)</w:t>
      </w:r>
    </w:p>
    <w:p w14:paraId="4D92B3B2"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('body').</w:t>
      </w:r>
      <w:proofErr w:type="spellStart"/>
      <w:r w:rsidRPr="000F3117">
        <w:rPr>
          <w:rFonts w:ascii="Times New Roman" w:hAnsi="Times New Roman" w:cs="Times New Roman"/>
        </w:rPr>
        <w:t>className</w:t>
      </w:r>
      <w:proofErr w:type="spellEnd"/>
      <w:r w:rsidRPr="000F3117">
        <w:rPr>
          <w:rFonts w:ascii="Times New Roman" w:hAnsi="Times New Roman" w:cs="Times New Roman"/>
        </w:rPr>
        <w:t xml:space="preserve"> = 'hidden35';</w:t>
      </w:r>
    </w:p>
    <w:p w14:paraId="10049141"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containerLeft</w:t>
      </w:r>
      <w:proofErr w:type="spellEnd"/>
      <w:r w:rsidRPr="000F3117">
        <w:rPr>
          <w:rFonts w:ascii="Times New Roman" w:hAnsi="Times New Roman" w:cs="Times New Roman"/>
        </w:rPr>
        <w:t>').</w:t>
      </w:r>
      <w:proofErr w:type="spellStart"/>
      <w:r w:rsidRPr="000F3117">
        <w:rPr>
          <w:rFonts w:ascii="Times New Roman" w:hAnsi="Times New Roman" w:cs="Times New Roman"/>
        </w:rPr>
        <w:t>style.width</w:t>
      </w:r>
      <w:proofErr w:type="spellEnd"/>
      <w:r w:rsidRPr="000F3117">
        <w:rPr>
          <w:rFonts w:ascii="Times New Roman" w:hAnsi="Times New Roman" w:cs="Times New Roman"/>
        </w:rPr>
        <w:t xml:space="preserve"> = '0px';</w:t>
      </w:r>
    </w:p>
    <w:p w14:paraId="1A451912" w14:textId="77777777" w:rsidR="00E211C3" w:rsidRPr="000F3117" w:rsidRDefault="00E211C3" w:rsidP="00E211C3">
      <w:pPr>
        <w:pStyle w:val="Subtitle"/>
        <w:rPr>
          <w:rFonts w:ascii="Times New Roman" w:hAnsi="Times New Roman" w:cs="Times New Roman"/>
        </w:rPr>
      </w:pPr>
    </w:p>
    <w:p w14:paraId="67DF92B1"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backText</w:t>
      </w:r>
      <w:proofErr w:type="spellEnd"/>
      <w:r w:rsidRPr="000F3117">
        <w:rPr>
          <w:rFonts w:ascii="Times New Roman" w:hAnsi="Times New Roman" w:cs="Times New Roman"/>
        </w:rPr>
        <w:t>').</w:t>
      </w:r>
      <w:proofErr w:type="spellStart"/>
      <w:r w:rsidRPr="000F3117">
        <w:rPr>
          <w:rFonts w:ascii="Times New Roman" w:hAnsi="Times New Roman" w:cs="Times New Roman"/>
        </w:rPr>
        <w:t>innerHTML</w:t>
      </w:r>
      <w:proofErr w:type="spellEnd"/>
      <w:r w:rsidRPr="000F3117">
        <w:rPr>
          <w:rFonts w:ascii="Times New Roman" w:hAnsi="Times New Roman" w:cs="Times New Roman"/>
        </w:rPr>
        <w:t xml:space="preserve"> = "&lt;span class=\"fa-icon body-items\" data-placeholder=\"&amp;#xf030;\" style=\"</w:t>
      </w:r>
      <w:proofErr w:type="spellStart"/>
      <w:r w:rsidRPr="000F3117">
        <w:rPr>
          <w:rFonts w:ascii="Times New Roman" w:hAnsi="Times New Roman" w:cs="Times New Roman"/>
        </w:rPr>
        <w:t>color</w:t>
      </w:r>
      <w:proofErr w:type="spellEnd"/>
      <w:r w:rsidRPr="000F3117">
        <w:rPr>
          <w:rFonts w:ascii="Times New Roman" w:hAnsi="Times New Roman" w:cs="Times New Roman"/>
        </w:rPr>
        <w:t>: #CCC;\"&gt;&lt;/span&gt;&lt;</w:t>
      </w:r>
      <w:proofErr w:type="spellStart"/>
      <w:r w:rsidRPr="000F3117">
        <w:rPr>
          <w:rFonts w:ascii="Times New Roman" w:hAnsi="Times New Roman" w:cs="Times New Roman"/>
        </w:rPr>
        <w:t>br</w:t>
      </w:r>
      <w:proofErr w:type="spellEnd"/>
      <w:r w:rsidRPr="000F3117">
        <w:rPr>
          <w:rFonts w:ascii="Times New Roman" w:hAnsi="Times New Roman" w:cs="Times New Roman"/>
        </w:rPr>
        <w:t>&gt;Screenshot this M-Ticket&lt;</w:t>
      </w:r>
      <w:proofErr w:type="spellStart"/>
      <w:r w:rsidRPr="000F3117">
        <w:rPr>
          <w:rFonts w:ascii="Times New Roman" w:hAnsi="Times New Roman" w:cs="Times New Roman"/>
        </w:rPr>
        <w:t>br</w:t>
      </w:r>
      <w:proofErr w:type="spellEnd"/>
      <w:r w:rsidRPr="000F3117">
        <w:rPr>
          <w:rFonts w:ascii="Times New Roman" w:hAnsi="Times New Roman" w:cs="Times New Roman"/>
        </w:rPr>
        <w:t>&gt;and share it with the participants"</w:t>
      </w:r>
    </w:p>
    <w:p w14:paraId="070B7143"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1800)</w:t>
      </w:r>
    </w:p>
    <w:p w14:paraId="5D04CC76" w14:textId="77777777" w:rsidR="00E211C3" w:rsidRPr="000F3117" w:rsidRDefault="00E211C3" w:rsidP="00E211C3">
      <w:pPr>
        <w:pStyle w:val="Subtitle"/>
        <w:rPr>
          <w:rFonts w:ascii="Times New Roman" w:hAnsi="Times New Roman" w:cs="Times New Roman"/>
        </w:rPr>
      </w:pPr>
    </w:p>
    <w:p w14:paraId="1C24C2C1"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let </w:t>
      </w:r>
      <w:proofErr w:type="spellStart"/>
      <w:r w:rsidRPr="000F3117">
        <w:rPr>
          <w:rFonts w:ascii="Times New Roman" w:hAnsi="Times New Roman" w:cs="Times New Roman"/>
        </w:rPr>
        <w:t>qrData</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Buffer.from</w:t>
      </w:r>
      <w:proofErr w:type="spellEnd"/>
      <w:r w:rsidRPr="000F3117">
        <w:rPr>
          <w:rFonts w:ascii="Times New Roman" w:hAnsi="Times New Roman" w:cs="Times New Roman"/>
        </w:rPr>
        <w:t>(`{"R_ID": ${result[0][0]['_R_ID']}}`).</w:t>
      </w:r>
      <w:proofErr w:type="spellStart"/>
      <w:r w:rsidRPr="000F3117">
        <w:rPr>
          <w:rFonts w:ascii="Times New Roman" w:hAnsi="Times New Roman" w:cs="Times New Roman"/>
        </w:rPr>
        <w:t>toString</w:t>
      </w:r>
      <w:proofErr w:type="spellEnd"/>
      <w:r w:rsidRPr="000F3117">
        <w:rPr>
          <w:rFonts w:ascii="Times New Roman" w:hAnsi="Times New Roman" w:cs="Times New Roman"/>
        </w:rPr>
        <w:t>('base64');</w:t>
      </w:r>
    </w:p>
    <w:p w14:paraId="49503191"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console.log(</w:t>
      </w:r>
      <w:proofErr w:type="spellStart"/>
      <w:r w:rsidRPr="000F3117">
        <w:rPr>
          <w:rFonts w:ascii="Times New Roman" w:hAnsi="Times New Roman" w:cs="Times New Roman"/>
        </w:rPr>
        <w:t>qrData</w:t>
      </w:r>
      <w:proofErr w:type="spellEnd"/>
      <w:r w:rsidRPr="000F3117">
        <w:rPr>
          <w:rFonts w:ascii="Times New Roman" w:hAnsi="Times New Roman" w:cs="Times New Roman"/>
        </w:rPr>
        <w:t>);</w:t>
      </w:r>
    </w:p>
    <w:p w14:paraId="248A5E25"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QRCode.toCanvas</w:t>
      </w:r>
      <w:proofErr w:type="spellEnd"/>
      <w:r w:rsidRPr="000F3117">
        <w:rPr>
          <w:rFonts w:ascii="Times New Roman" w:hAnsi="Times New Roman" w:cs="Times New Roman"/>
        </w:rPr>
        <w:t>(</w:t>
      </w:r>
      <w:proofErr w:type="spellStart"/>
      <w:r w:rsidRPr="000F3117">
        <w:rPr>
          <w:rFonts w:ascii="Times New Roman" w:hAnsi="Times New Roman" w:cs="Times New Roman"/>
        </w:rPr>
        <w:t>qr</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qrData</w:t>
      </w:r>
      <w:proofErr w:type="spellEnd"/>
      <w:r w:rsidRPr="000F3117">
        <w:rPr>
          <w:rFonts w:ascii="Times New Roman" w:hAnsi="Times New Roman" w:cs="Times New Roman"/>
        </w:rPr>
        <w:t>, {scale: 3.5}, (error) =&gt; {</w:t>
      </w:r>
    </w:p>
    <w:p w14:paraId="6B4A7C71"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  if (error) </w:t>
      </w:r>
      <w:proofErr w:type="spellStart"/>
      <w:r w:rsidRPr="000F3117">
        <w:rPr>
          <w:rFonts w:ascii="Times New Roman" w:hAnsi="Times New Roman" w:cs="Times New Roman"/>
        </w:rPr>
        <w:t>console.error</w:t>
      </w:r>
      <w:proofErr w:type="spellEnd"/>
      <w:r w:rsidRPr="000F3117">
        <w:rPr>
          <w:rFonts w:ascii="Times New Roman" w:hAnsi="Times New Roman" w:cs="Times New Roman"/>
        </w:rPr>
        <w:t>(error)</w:t>
      </w:r>
    </w:p>
    <w:p w14:paraId="2394F470"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24722A0E" w14:textId="77777777" w:rsidR="00E211C3" w:rsidRPr="000F3117" w:rsidRDefault="00E211C3" w:rsidP="00E211C3">
      <w:pPr>
        <w:pStyle w:val="Subtitle"/>
        <w:rPr>
          <w:rFonts w:ascii="Times New Roman" w:hAnsi="Times New Roman" w:cs="Times New Roman"/>
        </w:rPr>
      </w:pPr>
    </w:p>
    <w:p w14:paraId="4AC42BDC"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ticketSub</w:t>
      </w:r>
      <w:proofErr w:type="spellEnd"/>
      <w:r w:rsidRPr="000F3117">
        <w:rPr>
          <w:rFonts w:ascii="Times New Roman" w:hAnsi="Times New Roman" w:cs="Times New Roman"/>
        </w:rPr>
        <w:t>').</w:t>
      </w:r>
      <w:proofErr w:type="spellStart"/>
      <w:r w:rsidRPr="000F3117">
        <w:rPr>
          <w:rFonts w:ascii="Times New Roman" w:hAnsi="Times New Roman" w:cs="Times New Roman"/>
        </w:rPr>
        <w:t>innerHTML</w:t>
      </w:r>
      <w:proofErr w:type="spellEnd"/>
      <w:r w:rsidRPr="000F3117">
        <w:rPr>
          <w:rFonts w:ascii="Times New Roman" w:hAnsi="Times New Roman" w:cs="Times New Roman"/>
        </w:rPr>
        <w:t xml:space="preserve"> += `&lt;</w:t>
      </w:r>
      <w:proofErr w:type="spellStart"/>
      <w:r w:rsidRPr="000F3117">
        <w:rPr>
          <w:rFonts w:ascii="Times New Roman" w:hAnsi="Times New Roman" w:cs="Times New Roman"/>
        </w:rPr>
        <w:t>br</w:t>
      </w:r>
      <w:proofErr w:type="spellEnd"/>
      <w:r w:rsidRPr="000F3117">
        <w:rPr>
          <w:rFonts w:ascii="Times New Roman" w:hAnsi="Times New Roman" w:cs="Times New Roman"/>
        </w:rPr>
        <w:t>&gt;&lt;</w:t>
      </w:r>
      <w:proofErr w:type="spellStart"/>
      <w:r w:rsidRPr="000F3117">
        <w:rPr>
          <w:rFonts w:ascii="Times New Roman" w:hAnsi="Times New Roman" w:cs="Times New Roman"/>
        </w:rPr>
        <w:t>br</w:t>
      </w:r>
      <w:proofErr w:type="spellEnd"/>
      <w:r w:rsidRPr="000F3117">
        <w:rPr>
          <w:rFonts w:ascii="Times New Roman" w:hAnsi="Times New Roman" w:cs="Times New Roman"/>
        </w:rPr>
        <w:t>&gt;ADMITS&lt;</w:t>
      </w:r>
      <w:proofErr w:type="spellStart"/>
      <w:r w:rsidRPr="000F3117">
        <w:rPr>
          <w:rFonts w:ascii="Times New Roman" w:hAnsi="Times New Roman" w:cs="Times New Roman"/>
        </w:rPr>
        <w:t>br</w:t>
      </w:r>
      <w:proofErr w:type="spellEnd"/>
      <w:r w:rsidRPr="000F3117">
        <w:rPr>
          <w:rFonts w:ascii="Times New Roman" w:hAnsi="Times New Roman" w:cs="Times New Roman"/>
        </w:rPr>
        <w:t>&gt;&lt;b&gt;${user.name}&lt;/b&gt;&lt;</w:t>
      </w:r>
      <w:proofErr w:type="spellStart"/>
      <w:r w:rsidRPr="000F3117">
        <w:rPr>
          <w:rFonts w:ascii="Times New Roman" w:hAnsi="Times New Roman" w:cs="Times New Roman"/>
        </w:rPr>
        <w:t>br</w:t>
      </w:r>
      <w:proofErr w:type="spellEnd"/>
      <w:r w:rsidRPr="000F3117">
        <w:rPr>
          <w:rFonts w:ascii="Times New Roman" w:hAnsi="Times New Roman" w:cs="Times New Roman"/>
        </w:rPr>
        <w:t>&gt;&lt;</w:t>
      </w:r>
      <w:proofErr w:type="spellStart"/>
      <w:r w:rsidRPr="000F3117">
        <w:rPr>
          <w:rFonts w:ascii="Times New Roman" w:hAnsi="Times New Roman" w:cs="Times New Roman"/>
        </w:rPr>
        <w:t>br</w:t>
      </w:r>
      <w:proofErr w:type="spellEnd"/>
      <w:r w:rsidRPr="000F3117">
        <w:rPr>
          <w:rFonts w:ascii="Times New Roman" w:hAnsi="Times New Roman" w:cs="Times New Roman"/>
        </w:rPr>
        <w:t>&gt;&lt;</w:t>
      </w:r>
      <w:proofErr w:type="spellStart"/>
      <w:r w:rsidRPr="000F3117">
        <w:rPr>
          <w:rFonts w:ascii="Times New Roman" w:hAnsi="Times New Roman" w:cs="Times New Roman"/>
        </w:rPr>
        <w:t>br</w:t>
      </w:r>
      <w:proofErr w:type="spellEnd"/>
      <w:r w:rsidRPr="000F3117">
        <w:rPr>
          <w:rFonts w:ascii="Times New Roman" w:hAnsi="Times New Roman" w:cs="Times New Roman"/>
        </w:rPr>
        <w:t>&gt;Coordinated by ${</w:t>
      </w:r>
      <w:proofErr w:type="spellStart"/>
      <w:r w:rsidRPr="000F3117">
        <w:rPr>
          <w:rFonts w:ascii="Times New Roman" w:hAnsi="Times New Roman" w:cs="Times New Roman"/>
        </w:rPr>
        <w:t>eventData</w:t>
      </w:r>
      <w:proofErr w:type="spellEnd"/>
      <w:r w:rsidRPr="000F3117">
        <w:rPr>
          <w:rFonts w:ascii="Times New Roman" w:hAnsi="Times New Roman" w:cs="Times New Roman"/>
        </w:rPr>
        <w:t>['a']}&lt;</w:t>
      </w:r>
      <w:proofErr w:type="spellStart"/>
      <w:r w:rsidRPr="000F3117">
        <w:rPr>
          <w:rFonts w:ascii="Times New Roman" w:hAnsi="Times New Roman" w:cs="Times New Roman"/>
        </w:rPr>
        <w:t>br</w:t>
      </w:r>
      <w:proofErr w:type="spellEnd"/>
      <w:r w:rsidRPr="000F3117">
        <w:rPr>
          <w:rFonts w:ascii="Times New Roman" w:hAnsi="Times New Roman" w:cs="Times New Roman"/>
        </w:rPr>
        <w:t>&gt;(+91 ${</w:t>
      </w:r>
      <w:proofErr w:type="spellStart"/>
      <w:r w:rsidRPr="000F3117">
        <w:rPr>
          <w:rFonts w:ascii="Times New Roman" w:hAnsi="Times New Roman" w:cs="Times New Roman"/>
        </w:rPr>
        <w:t>eventData</w:t>
      </w:r>
      <w:proofErr w:type="spellEnd"/>
      <w:r w:rsidRPr="000F3117">
        <w:rPr>
          <w:rFonts w:ascii="Times New Roman" w:hAnsi="Times New Roman" w:cs="Times New Roman"/>
        </w:rPr>
        <w:t>['b']})`</w:t>
      </w:r>
    </w:p>
    <w:p w14:paraId="62D3696B"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w:t>
      </w:r>
    </w:p>
    <w:p w14:paraId="6380072F"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t>})</w:t>
      </w:r>
    </w:p>
    <w:p w14:paraId="41A083B2" w14:textId="77777777" w:rsidR="00E211C3" w:rsidRPr="000F3117" w:rsidRDefault="00E211C3" w:rsidP="00E211C3">
      <w:pPr>
        <w:pStyle w:val="Subtitle"/>
        <w:rPr>
          <w:rFonts w:ascii="Times New Roman" w:hAnsi="Times New Roman" w:cs="Times New Roman"/>
        </w:rPr>
      </w:pPr>
    </w:p>
    <w:p w14:paraId="45E9138A"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lastRenderedPageBreak/>
        <w:t>}</w:t>
      </w:r>
    </w:p>
    <w:p w14:paraId="4DDF5624" w14:textId="7B95D927" w:rsidR="00E211C3" w:rsidRPr="000F3117" w:rsidRDefault="00E211C3" w:rsidP="00E211C3">
      <w:pPr>
        <w:pStyle w:val="Subtitle"/>
        <w:rPr>
          <w:rFonts w:ascii="Times New Roman" w:hAnsi="Times New Roman" w:cs="Times New Roman"/>
        </w:rPr>
      </w:pPr>
    </w:p>
    <w:p w14:paraId="0BF89220" w14:textId="77777777" w:rsidR="00E211C3" w:rsidRPr="000F3117" w:rsidRDefault="00E211C3" w:rsidP="00E211C3">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getRules</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e_id</w:t>
      </w:r>
      <w:proofErr w:type="spellEnd"/>
      <w:r w:rsidRPr="000F3117">
        <w:rPr>
          <w:rFonts w:ascii="Times New Roman" w:hAnsi="Times New Roman" w:cs="Times New Roman"/>
        </w:rPr>
        <w:t>) =&gt; {</w:t>
      </w:r>
    </w:p>
    <w:p w14:paraId="5A0A9071"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db.query</w:t>
      </w:r>
      <w:proofErr w:type="spellEnd"/>
      <w:r w:rsidRPr="000F3117">
        <w:rPr>
          <w:rFonts w:ascii="Times New Roman" w:hAnsi="Times New Roman" w:cs="Times New Roman"/>
        </w:rPr>
        <w:t>(`SELECT * FROM rules WHERE E_ID=\'${</w:t>
      </w:r>
      <w:proofErr w:type="spellStart"/>
      <w:r w:rsidRPr="000F3117">
        <w:rPr>
          <w:rFonts w:ascii="Times New Roman" w:hAnsi="Times New Roman" w:cs="Times New Roman"/>
        </w:rPr>
        <w:t>e_id</w:t>
      </w:r>
      <w:proofErr w:type="spellEnd"/>
      <w:r w:rsidRPr="000F3117">
        <w:rPr>
          <w:rFonts w:ascii="Times New Roman" w:hAnsi="Times New Roman" w:cs="Times New Roman"/>
        </w:rPr>
        <w:t>}\' ORDER BY RULE_NO`, (err, result, fields) =&gt; {</w:t>
      </w:r>
    </w:p>
    <w:p w14:paraId="62542F71"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if(!err) {</w:t>
      </w:r>
    </w:p>
    <w:p w14:paraId="52ACED92"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let r;</w:t>
      </w:r>
    </w:p>
    <w:p w14:paraId="4F22ECFA"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result.forEach</w:t>
      </w:r>
      <w:proofErr w:type="spellEnd"/>
      <w:r w:rsidRPr="000F3117">
        <w:rPr>
          <w:rFonts w:ascii="Times New Roman" w:hAnsi="Times New Roman" w:cs="Times New Roman"/>
        </w:rPr>
        <w:t>((r) =&gt; {</w:t>
      </w:r>
    </w:p>
    <w:p w14:paraId="09EA2517"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rulesList</w:t>
      </w:r>
      <w:proofErr w:type="spellEnd"/>
      <w:r w:rsidRPr="000F3117">
        <w:rPr>
          <w:rFonts w:ascii="Times New Roman" w:hAnsi="Times New Roman" w:cs="Times New Roman"/>
        </w:rPr>
        <w:t xml:space="preserve"> += r['RULE_NO'] + '. ' + r['RULES'] + '&lt;</w:t>
      </w:r>
      <w:proofErr w:type="spellStart"/>
      <w:r w:rsidRPr="000F3117">
        <w:rPr>
          <w:rFonts w:ascii="Times New Roman" w:hAnsi="Times New Roman" w:cs="Times New Roman"/>
        </w:rPr>
        <w:t>br</w:t>
      </w:r>
      <w:proofErr w:type="spellEnd"/>
      <w:r w:rsidRPr="000F3117">
        <w:rPr>
          <w:rFonts w:ascii="Times New Roman" w:hAnsi="Times New Roman" w:cs="Times New Roman"/>
        </w:rPr>
        <w:t>&gt;'</w:t>
      </w:r>
    </w:p>
    <w:p w14:paraId="769D96E7"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w:t>
      </w:r>
    </w:p>
    <w:p w14:paraId="16B31AED"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rlist</w:t>
      </w:r>
      <w:proofErr w:type="spellEnd"/>
      <w:r w:rsidRPr="000F3117">
        <w:rPr>
          <w:rFonts w:ascii="Times New Roman" w:hAnsi="Times New Roman" w:cs="Times New Roman"/>
        </w:rPr>
        <w:t>').</w:t>
      </w:r>
      <w:proofErr w:type="spellStart"/>
      <w:r w:rsidRPr="000F3117">
        <w:rPr>
          <w:rFonts w:ascii="Times New Roman" w:hAnsi="Times New Roman" w:cs="Times New Roman"/>
        </w:rPr>
        <w:t>innerHTML</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rulesList.length</w:t>
      </w:r>
      <w:proofErr w:type="spellEnd"/>
      <w:r w:rsidRPr="000F3117">
        <w:rPr>
          <w:rFonts w:ascii="Times New Roman" w:hAnsi="Times New Roman" w:cs="Times New Roman"/>
        </w:rPr>
        <w:t xml:space="preserve">&gt;0 ? </w:t>
      </w:r>
      <w:proofErr w:type="spellStart"/>
      <w:r w:rsidRPr="000F3117">
        <w:rPr>
          <w:rFonts w:ascii="Times New Roman" w:hAnsi="Times New Roman" w:cs="Times New Roman"/>
        </w:rPr>
        <w:t>rulesList</w:t>
      </w:r>
      <w:proofErr w:type="spellEnd"/>
      <w:r w:rsidRPr="000F3117">
        <w:rPr>
          <w:rFonts w:ascii="Times New Roman" w:hAnsi="Times New Roman" w:cs="Times New Roman"/>
        </w:rPr>
        <w:t xml:space="preserve"> : "No rules available";</w:t>
      </w:r>
    </w:p>
    <w:p w14:paraId="701CA513"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 else console.log(err);</w:t>
      </w:r>
    </w:p>
    <w:p w14:paraId="15F5C5D6"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t>})</w:t>
      </w:r>
    </w:p>
    <w:p w14:paraId="10B36701"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getRegistrations</w:t>
      </w:r>
      <w:proofErr w:type="spellEnd"/>
      <w:r w:rsidRPr="000F3117">
        <w:rPr>
          <w:rFonts w:ascii="Times New Roman" w:hAnsi="Times New Roman" w:cs="Times New Roman"/>
        </w:rPr>
        <w:t>(</w:t>
      </w:r>
      <w:proofErr w:type="spellStart"/>
      <w:r w:rsidRPr="000F3117">
        <w:rPr>
          <w:rFonts w:ascii="Times New Roman" w:hAnsi="Times New Roman" w:cs="Times New Roman"/>
        </w:rPr>
        <w:t>e_id</w:t>
      </w:r>
      <w:proofErr w:type="spellEnd"/>
      <w:r w:rsidRPr="000F3117">
        <w:rPr>
          <w:rFonts w:ascii="Times New Roman" w:hAnsi="Times New Roman" w:cs="Times New Roman"/>
        </w:rPr>
        <w:t>);</w:t>
      </w:r>
    </w:p>
    <w:p w14:paraId="4D83570C"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w:t>
      </w:r>
    </w:p>
    <w:p w14:paraId="42AF3E5A" w14:textId="77777777" w:rsidR="00E211C3" w:rsidRPr="000F3117" w:rsidRDefault="00E211C3" w:rsidP="00E211C3">
      <w:pPr>
        <w:pStyle w:val="Subtitle"/>
        <w:rPr>
          <w:rFonts w:ascii="Times New Roman" w:hAnsi="Times New Roman" w:cs="Times New Roman"/>
        </w:rPr>
      </w:pPr>
    </w:p>
    <w:p w14:paraId="57F7D81D" w14:textId="77777777" w:rsidR="00E211C3" w:rsidRPr="000F3117" w:rsidRDefault="00E211C3" w:rsidP="00E211C3">
      <w:pPr>
        <w:pStyle w:val="Subtitle"/>
        <w:rPr>
          <w:rFonts w:ascii="Times New Roman" w:hAnsi="Times New Roman" w:cs="Times New Roman"/>
        </w:rPr>
      </w:pPr>
      <w:proofErr w:type="spellStart"/>
      <w:r w:rsidRPr="000F3117">
        <w:rPr>
          <w:rFonts w:ascii="Times New Roman" w:hAnsi="Times New Roman" w:cs="Times New Roman"/>
        </w:rPr>
        <w:t>const</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setPayment</w:t>
      </w:r>
      <w:proofErr w:type="spellEnd"/>
      <w:r w:rsidRPr="000F3117">
        <w:rPr>
          <w:rFonts w:ascii="Times New Roman" w:hAnsi="Times New Roman" w:cs="Times New Roman"/>
        </w:rPr>
        <w:t xml:space="preserve"> = (mode) =&gt; {</w:t>
      </w:r>
    </w:p>
    <w:p w14:paraId="5A2AAD12"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t>payment = mode;</w:t>
      </w:r>
    </w:p>
    <w:p w14:paraId="323E71E4"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w:t>
      </w:r>
    </w:p>
    <w:p w14:paraId="20A41651" w14:textId="77777777" w:rsidR="00E211C3" w:rsidRPr="000F3117" w:rsidRDefault="00E211C3" w:rsidP="00E211C3">
      <w:pPr>
        <w:pStyle w:val="Subtitle"/>
        <w:rPr>
          <w:rFonts w:ascii="Times New Roman" w:hAnsi="Times New Roman" w:cs="Times New Roman"/>
        </w:rPr>
      </w:pPr>
    </w:p>
    <w:p w14:paraId="51F8D6C6" w14:textId="77777777" w:rsidR="00E211C3" w:rsidRPr="000F3117" w:rsidRDefault="00E211C3" w:rsidP="00E211C3">
      <w:pPr>
        <w:pStyle w:val="Subtitle"/>
        <w:rPr>
          <w:rFonts w:ascii="Times New Roman" w:hAnsi="Times New Roman" w:cs="Times New Roman"/>
        </w:rPr>
      </w:pPr>
      <w:proofErr w:type="spellStart"/>
      <w:r w:rsidRPr="000F3117">
        <w:rPr>
          <w:rFonts w:ascii="Times New Roman" w:hAnsi="Times New Roman" w:cs="Times New Roman"/>
        </w:rPr>
        <w:t>ipcRenderer.on</w:t>
      </w:r>
      <w:proofErr w:type="spellEnd"/>
      <w:r w:rsidRPr="000F3117">
        <w:rPr>
          <w:rFonts w:ascii="Times New Roman" w:hAnsi="Times New Roman" w:cs="Times New Roman"/>
        </w:rPr>
        <w:t xml:space="preserve">('view-event', (e, </w:t>
      </w:r>
      <w:proofErr w:type="spellStart"/>
      <w:r w:rsidRPr="000F3117">
        <w:rPr>
          <w:rFonts w:ascii="Times New Roman" w:hAnsi="Times New Roman" w:cs="Times New Roman"/>
        </w:rPr>
        <w:t>obj</w:t>
      </w:r>
      <w:proofErr w:type="spellEnd"/>
      <w:r w:rsidRPr="000F3117">
        <w:rPr>
          <w:rFonts w:ascii="Times New Roman" w:hAnsi="Times New Roman" w:cs="Times New Roman"/>
        </w:rPr>
        <w:t xml:space="preserve">, </w:t>
      </w:r>
      <w:proofErr w:type="spellStart"/>
      <w:r w:rsidRPr="000F3117">
        <w:rPr>
          <w:rFonts w:ascii="Times New Roman" w:hAnsi="Times New Roman" w:cs="Times New Roman"/>
        </w:rPr>
        <w:t>loginUSN</w:t>
      </w:r>
      <w:proofErr w:type="spellEnd"/>
      <w:r w:rsidRPr="000F3117">
        <w:rPr>
          <w:rFonts w:ascii="Times New Roman" w:hAnsi="Times New Roman" w:cs="Times New Roman"/>
        </w:rPr>
        <w:t>) =&gt; {</w:t>
      </w:r>
    </w:p>
    <w:p w14:paraId="5254505B"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eventData</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obj</w:t>
      </w:r>
      <w:proofErr w:type="spellEnd"/>
      <w:r w:rsidRPr="000F3117">
        <w:rPr>
          <w:rFonts w:ascii="Times New Roman" w:hAnsi="Times New Roman" w:cs="Times New Roman"/>
        </w:rPr>
        <w:t>[0];</w:t>
      </w:r>
    </w:p>
    <w:p w14:paraId="079B9884" w14:textId="77777777" w:rsidR="00E211C3" w:rsidRPr="000F3117" w:rsidRDefault="00E211C3" w:rsidP="00E211C3">
      <w:pPr>
        <w:pStyle w:val="Subtitle"/>
        <w:rPr>
          <w:rFonts w:ascii="Times New Roman" w:hAnsi="Times New Roman" w:cs="Times New Roman"/>
        </w:rPr>
      </w:pPr>
    </w:p>
    <w:p w14:paraId="7736B12E"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DeskUSN</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loginUSN</w:t>
      </w:r>
      <w:proofErr w:type="spellEnd"/>
    </w:p>
    <w:p w14:paraId="08381884" w14:textId="77777777" w:rsidR="00E211C3" w:rsidRPr="000F3117" w:rsidRDefault="00E211C3" w:rsidP="00E211C3">
      <w:pPr>
        <w:pStyle w:val="Subtitle"/>
        <w:rPr>
          <w:rFonts w:ascii="Times New Roman" w:hAnsi="Times New Roman" w:cs="Times New Roman"/>
        </w:rPr>
      </w:pPr>
    </w:p>
    <w:p w14:paraId="6B113B85"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t>// Heading</w:t>
      </w:r>
    </w:p>
    <w:p w14:paraId="0F2546AB"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eventHeader</w:t>
      </w:r>
      <w:proofErr w:type="spellEnd"/>
      <w:r w:rsidRPr="000F3117">
        <w:rPr>
          <w:rFonts w:ascii="Times New Roman" w:hAnsi="Times New Roman" w:cs="Times New Roman"/>
        </w:rPr>
        <w:t>').</w:t>
      </w:r>
      <w:proofErr w:type="spellStart"/>
      <w:r w:rsidRPr="000F3117">
        <w:rPr>
          <w:rFonts w:ascii="Times New Roman" w:hAnsi="Times New Roman" w:cs="Times New Roman"/>
        </w:rPr>
        <w:t>innerHTML</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eventData</w:t>
      </w:r>
      <w:proofErr w:type="spellEnd"/>
      <w:r w:rsidRPr="000F3117">
        <w:rPr>
          <w:rFonts w:ascii="Times New Roman" w:hAnsi="Times New Roman" w:cs="Times New Roman"/>
        </w:rPr>
        <w:t>['NAME'].</w:t>
      </w:r>
      <w:proofErr w:type="spellStart"/>
      <w:r w:rsidRPr="000F3117">
        <w:rPr>
          <w:rFonts w:ascii="Times New Roman" w:hAnsi="Times New Roman" w:cs="Times New Roman"/>
        </w:rPr>
        <w:t>capitalizeEachWord</w:t>
      </w:r>
      <w:proofErr w:type="spellEnd"/>
      <w:r w:rsidRPr="000F3117">
        <w:rPr>
          <w:rFonts w:ascii="Times New Roman" w:hAnsi="Times New Roman" w:cs="Times New Roman"/>
        </w:rPr>
        <w:t>()</w:t>
      </w:r>
    </w:p>
    <w:p w14:paraId="2414D096" w14:textId="77777777" w:rsidR="00E211C3" w:rsidRPr="000F3117" w:rsidRDefault="00E211C3" w:rsidP="00E211C3">
      <w:pPr>
        <w:pStyle w:val="Subtitle"/>
        <w:rPr>
          <w:rFonts w:ascii="Times New Roman" w:hAnsi="Times New Roman" w:cs="Times New Roman"/>
        </w:rPr>
      </w:pPr>
    </w:p>
    <w:p w14:paraId="4D92C263"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t>//Category Label</w:t>
      </w:r>
    </w:p>
    <w:p w14:paraId="12383D23"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categoryContainer</w:t>
      </w:r>
      <w:proofErr w:type="spellEnd"/>
      <w:r w:rsidRPr="000F3117">
        <w:rPr>
          <w:rFonts w:ascii="Times New Roman" w:hAnsi="Times New Roman" w:cs="Times New Roman"/>
        </w:rPr>
        <w:t>').</w:t>
      </w:r>
      <w:proofErr w:type="spellStart"/>
      <w:r w:rsidRPr="000F3117">
        <w:rPr>
          <w:rFonts w:ascii="Times New Roman" w:hAnsi="Times New Roman" w:cs="Times New Roman"/>
        </w:rPr>
        <w:t>innerHTML</w:t>
      </w:r>
      <w:proofErr w:type="spellEnd"/>
      <w:r w:rsidRPr="000F3117">
        <w:rPr>
          <w:rFonts w:ascii="Times New Roman" w:hAnsi="Times New Roman" w:cs="Times New Roman"/>
        </w:rPr>
        <w:t xml:space="preserve"> =</w:t>
      </w:r>
    </w:p>
    <w:p w14:paraId="128E3425"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`&lt;div class="item-container-min gradient-${</w:t>
      </w:r>
      <w:proofErr w:type="spellStart"/>
      <w:r w:rsidRPr="000F3117">
        <w:rPr>
          <w:rFonts w:ascii="Times New Roman" w:hAnsi="Times New Roman" w:cs="Times New Roman"/>
        </w:rPr>
        <w:t>eventData</w:t>
      </w:r>
      <w:proofErr w:type="spellEnd"/>
      <w:r w:rsidRPr="000F3117">
        <w:rPr>
          <w:rFonts w:ascii="Times New Roman" w:hAnsi="Times New Roman" w:cs="Times New Roman"/>
        </w:rPr>
        <w:t>['COLOR'].</w:t>
      </w:r>
      <w:proofErr w:type="spellStart"/>
      <w:r w:rsidRPr="000F3117">
        <w:rPr>
          <w:rFonts w:ascii="Times New Roman" w:hAnsi="Times New Roman" w:cs="Times New Roman"/>
        </w:rPr>
        <w:t>toUpperCase</w:t>
      </w:r>
      <w:proofErr w:type="spellEnd"/>
      <w:r w:rsidRPr="000F3117">
        <w:rPr>
          <w:rFonts w:ascii="Times New Roman" w:hAnsi="Times New Roman" w:cs="Times New Roman"/>
        </w:rPr>
        <w:t>()}"&gt;</w:t>
      </w:r>
    </w:p>
    <w:p w14:paraId="74732D67"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eventData</w:t>
      </w:r>
      <w:proofErr w:type="spellEnd"/>
      <w:r w:rsidRPr="000F3117">
        <w:rPr>
          <w:rFonts w:ascii="Times New Roman" w:hAnsi="Times New Roman" w:cs="Times New Roman"/>
        </w:rPr>
        <w:t>['CATEGORY'].</w:t>
      </w:r>
      <w:proofErr w:type="spellStart"/>
      <w:r w:rsidRPr="000F3117">
        <w:rPr>
          <w:rFonts w:ascii="Times New Roman" w:hAnsi="Times New Roman" w:cs="Times New Roman"/>
        </w:rPr>
        <w:t>toUpperCase</w:t>
      </w:r>
      <w:proofErr w:type="spellEnd"/>
      <w:r w:rsidRPr="000F3117">
        <w:rPr>
          <w:rFonts w:ascii="Times New Roman" w:hAnsi="Times New Roman" w:cs="Times New Roman"/>
        </w:rPr>
        <w:t>()}</w:t>
      </w:r>
    </w:p>
    <w:p w14:paraId="01A1D0F1"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&lt;/div&gt;`</w:t>
      </w:r>
    </w:p>
    <w:p w14:paraId="37D95F3B"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t xml:space="preserve">//Event </w:t>
      </w:r>
      <w:proofErr w:type="spellStart"/>
      <w:r w:rsidRPr="000F3117">
        <w:rPr>
          <w:rFonts w:ascii="Times New Roman" w:hAnsi="Times New Roman" w:cs="Times New Roman"/>
        </w:rPr>
        <w:t>desription</w:t>
      </w:r>
      <w:proofErr w:type="spellEnd"/>
    </w:p>
    <w:p w14:paraId="29271E52"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registerContent</w:t>
      </w:r>
      <w:proofErr w:type="spellEnd"/>
      <w:r w:rsidRPr="000F3117">
        <w:rPr>
          <w:rFonts w:ascii="Times New Roman" w:hAnsi="Times New Roman" w:cs="Times New Roman"/>
        </w:rPr>
        <w:t xml:space="preserve"> = `&lt;form class="login100-form validate-form p-b-33 p-t-5"&gt;</w:t>
      </w:r>
    </w:p>
    <w:p w14:paraId="30967585" w14:textId="77777777" w:rsidR="00E211C3" w:rsidRPr="000F3117" w:rsidRDefault="00E211C3" w:rsidP="00E211C3">
      <w:pPr>
        <w:pStyle w:val="Subtitle"/>
        <w:rPr>
          <w:rFonts w:ascii="Times New Roman" w:hAnsi="Times New Roman" w:cs="Times New Roman"/>
        </w:rPr>
      </w:pPr>
    </w:p>
    <w:p w14:paraId="17274CFB"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&lt;div class="container-login100-form-btn" style="margin-top:10%;"&gt;</w:t>
      </w:r>
    </w:p>
    <w:p w14:paraId="59C0EE9B"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&lt;button id="register" class="login100-form-btn gradient-${</w:t>
      </w:r>
      <w:proofErr w:type="spellStart"/>
      <w:r w:rsidRPr="000F3117">
        <w:rPr>
          <w:rFonts w:ascii="Times New Roman" w:hAnsi="Times New Roman" w:cs="Times New Roman"/>
        </w:rPr>
        <w:t>obj</w:t>
      </w:r>
      <w:proofErr w:type="spellEnd"/>
      <w:r w:rsidRPr="000F3117">
        <w:rPr>
          <w:rFonts w:ascii="Times New Roman" w:hAnsi="Times New Roman" w:cs="Times New Roman"/>
        </w:rPr>
        <w:t>[0]['COLOR'].</w:t>
      </w:r>
      <w:proofErr w:type="spellStart"/>
      <w:r w:rsidRPr="000F3117">
        <w:rPr>
          <w:rFonts w:ascii="Times New Roman" w:hAnsi="Times New Roman" w:cs="Times New Roman"/>
        </w:rPr>
        <w:t>toUpperCase</w:t>
      </w:r>
      <w:proofErr w:type="spellEnd"/>
      <w:r w:rsidRPr="000F3117">
        <w:rPr>
          <w:rFonts w:ascii="Times New Roman" w:hAnsi="Times New Roman" w:cs="Times New Roman"/>
        </w:rPr>
        <w:t>()}-left"&gt;</w:t>
      </w:r>
    </w:p>
    <w:p w14:paraId="598E9DB4"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REGISTER</w:t>
      </w:r>
    </w:p>
    <w:p w14:paraId="4F44E3B9"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&lt;/button&gt;</w:t>
      </w:r>
    </w:p>
    <w:p w14:paraId="20E1082D"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&lt;/div&gt;</w:t>
      </w:r>
    </w:p>
    <w:p w14:paraId="74036343"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&lt;/form&gt;`</w:t>
      </w:r>
    </w:p>
    <w:p w14:paraId="4103F508" w14:textId="77777777" w:rsidR="00E211C3" w:rsidRPr="000F3117" w:rsidRDefault="00E211C3" w:rsidP="00E211C3">
      <w:pPr>
        <w:pStyle w:val="Subtitle"/>
        <w:rPr>
          <w:rFonts w:ascii="Times New Roman" w:hAnsi="Times New Roman" w:cs="Times New Roman"/>
        </w:rPr>
      </w:pPr>
    </w:p>
    <w:p w14:paraId="4FDBF8C4"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getRules</w:t>
      </w:r>
      <w:proofErr w:type="spellEnd"/>
      <w:r w:rsidRPr="000F3117">
        <w:rPr>
          <w:rFonts w:ascii="Times New Roman" w:hAnsi="Times New Roman" w:cs="Times New Roman"/>
        </w:rPr>
        <w:t>(</w:t>
      </w:r>
      <w:proofErr w:type="spellStart"/>
      <w:r w:rsidRPr="000F3117">
        <w:rPr>
          <w:rFonts w:ascii="Times New Roman" w:hAnsi="Times New Roman" w:cs="Times New Roman"/>
        </w:rPr>
        <w:t>eventData</w:t>
      </w:r>
      <w:proofErr w:type="spellEnd"/>
      <w:r w:rsidRPr="000F3117">
        <w:rPr>
          <w:rFonts w:ascii="Times New Roman" w:hAnsi="Times New Roman" w:cs="Times New Roman"/>
        </w:rPr>
        <w:t>['E_ID']);</w:t>
      </w:r>
    </w:p>
    <w:p w14:paraId="44E34E45" w14:textId="77777777" w:rsidR="00E211C3" w:rsidRPr="000F3117" w:rsidRDefault="00E211C3" w:rsidP="00E211C3">
      <w:pPr>
        <w:pStyle w:val="Subtitle"/>
        <w:rPr>
          <w:rFonts w:ascii="Times New Roman" w:hAnsi="Times New Roman" w:cs="Times New Roman"/>
        </w:rPr>
      </w:pPr>
    </w:p>
    <w:p w14:paraId="5F3E8974"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detailsContent</w:t>
      </w:r>
      <w:proofErr w:type="spellEnd"/>
      <w:r w:rsidRPr="000F3117">
        <w:rPr>
          <w:rFonts w:ascii="Times New Roman" w:hAnsi="Times New Roman" w:cs="Times New Roman"/>
        </w:rPr>
        <w:t xml:space="preserve"> = `&lt;span class="fa-icon body-items ${</w:t>
      </w:r>
      <w:proofErr w:type="spellStart"/>
      <w:r w:rsidRPr="000F3117">
        <w:rPr>
          <w:rFonts w:ascii="Times New Roman" w:hAnsi="Times New Roman" w:cs="Times New Roman"/>
        </w:rPr>
        <w:t>eventData</w:t>
      </w:r>
      <w:proofErr w:type="spellEnd"/>
      <w:r w:rsidRPr="000F3117">
        <w:rPr>
          <w:rFonts w:ascii="Times New Roman" w:hAnsi="Times New Roman" w:cs="Times New Roman"/>
        </w:rPr>
        <w:t>['COLOR'].</w:t>
      </w:r>
      <w:proofErr w:type="spellStart"/>
      <w:r w:rsidRPr="000F3117">
        <w:rPr>
          <w:rFonts w:ascii="Times New Roman" w:hAnsi="Times New Roman" w:cs="Times New Roman"/>
        </w:rPr>
        <w:t>toUpperCase</w:t>
      </w:r>
      <w:proofErr w:type="spellEnd"/>
      <w:r w:rsidRPr="000F3117">
        <w:rPr>
          <w:rFonts w:ascii="Times New Roman" w:hAnsi="Times New Roman" w:cs="Times New Roman"/>
        </w:rPr>
        <w:t>()}" data-placeholder="&amp;#xf073;"&gt;&lt;/span&gt;</w:t>
      </w:r>
    </w:p>
    <w:p w14:paraId="7D2BFF8D"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${moment(</w:t>
      </w:r>
      <w:proofErr w:type="spellStart"/>
      <w:r w:rsidRPr="000F3117">
        <w:rPr>
          <w:rFonts w:ascii="Times New Roman" w:hAnsi="Times New Roman" w:cs="Times New Roman"/>
        </w:rPr>
        <w:t>eventData</w:t>
      </w:r>
      <w:proofErr w:type="spellEnd"/>
      <w:r w:rsidRPr="000F3117">
        <w:rPr>
          <w:rFonts w:ascii="Times New Roman" w:hAnsi="Times New Roman" w:cs="Times New Roman"/>
        </w:rPr>
        <w:t>['DATE']).format("MMM DD, YYYY")}&amp;</w:t>
      </w:r>
      <w:proofErr w:type="spellStart"/>
      <w:r w:rsidRPr="000F3117">
        <w:rPr>
          <w:rFonts w:ascii="Times New Roman" w:hAnsi="Times New Roman" w:cs="Times New Roman"/>
        </w:rPr>
        <w:t>nbsp</w:t>
      </w:r>
      <w:proofErr w:type="spellEnd"/>
      <w:r w:rsidRPr="000F3117">
        <w:rPr>
          <w:rFonts w:ascii="Times New Roman" w:hAnsi="Times New Roman" w:cs="Times New Roman"/>
        </w:rPr>
        <w:t>;&amp;</w:t>
      </w:r>
      <w:proofErr w:type="spellStart"/>
      <w:r w:rsidRPr="000F3117">
        <w:rPr>
          <w:rFonts w:ascii="Times New Roman" w:hAnsi="Times New Roman" w:cs="Times New Roman"/>
        </w:rPr>
        <w:t>nbsp</w:t>
      </w:r>
      <w:proofErr w:type="spellEnd"/>
      <w:r w:rsidRPr="000F3117">
        <w:rPr>
          <w:rFonts w:ascii="Times New Roman" w:hAnsi="Times New Roman" w:cs="Times New Roman"/>
        </w:rPr>
        <w:t>;&amp;</w:t>
      </w:r>
      <w:proofErr w:type="spellStart"/>
      <w:r w:rsidRPr="000F3117">
        <w:rPr>
          <w:rFonts w:ascii="Times New Roman" w:hAnsi="Times New Roman" w:cs="Times New Roman"/>
        </w:rPr>
        <w:t>nbsp</w:t>
      </w:r>
      <w:proofErr w:type="spellEnd"/>
      <w:r w:rsidRPr="000F3117">
        <w:rPr>
          <w:rFonts w:ascii="Times New Roman" w:hAnsi="Times New Roman" w:cs="Times New Roman"/>
        </w:rPr>
        <w:t>;&amp;</w:t>
      </w:r>
      <w:proofErr w:type="spellStart"/>
      <w:r w:rsidRPr="000F3117">
        <w:rPr>
          <w:rFonts w:ascii="Times New Roman" w:hAnsi="Times New Roman" w:cs="Times New Roman"/>
        </w:rPr>
        <w:t>nbsp</w:t>
      </w:r>
      <w:proofErr w:type="spellEnd"/>
      <w:r w:rsidRPr="000F3117">
        <w:rPr>
          <w:rFonts w:ascii="Times New Roman" w:hAnsi="Times New Roman" w:cs="Times New Roman"/>
        </w:rPr>
        <w:t>;&amp;</w:t>
      </w:r>
      <w:proofErr w:type="spellStart"/>
      <w:r w:rsidRPr="000F3117">
        <w:rPr>
          <w:rFonts w:ascii="Times New Roman" w:hAnsi="Times New Roman" w:cs="Times New Roman"/>
        </w:rPr>
        <w:t>nbsp</w:t>
      </w:r>
      <w:proofErr w:type="spellEnd"/>
      <w:r w:rsidRPr="000F3117">
        <w:rPr>
          <w:rFonts w:ascii="Times New Roman" w:hAnsi="Times New Roman" w:cs="Times New Roman"/>
        </w:rPr>
        <w:t>;&amp;</w:t>
      </w:r>
      <w:proofErr w:type="spellStart"/>
      <w:r w:rsidRPr="000F3117">
        <w:rPr>
          <w:rFonts w:ascii="Times New Roman" w:hAnsi="Times New Roman" w:cs="Times New Roman"/>
        </w:rPr>
        <w:t>nbsp</w:t>
      </w:r>
      <w:proofErr w:type="spellEnd"/>
      <w:r w:rsidRPr="000F3117">
        <w:rPr>
          <w:rFonts w:ascii="Times New Roman" w:hAnsi="Times New Roman" w:cs="Times New Roman"/>
        </w:rPr>
        <w:t>;</w:t>
      </w:r>
    </w:p>
    <w:p w14:paraId="1BF7D151"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&lt;span class="fa-icon body-items ${</w:t>
      </w:r>
      <w:proofErr w:type="spellStart"/>
      <w:r w:rsidRPr="000F3117">
        <w:rPr>
          <w:rFonts w:ascii="Times New Roman" w:hAnsi="Times New Roman" w:cs="Times New Roman"/>
        </w:rPr>
        <w:t>eventData</w:t>
      </w:r>
      <w:proofErr w:type="spellEnd"/>
      <w:r w:rsidRPr="000F3117">
        <w:rPr>
          <w:rFonts w:ascii="Times New Roman" w:hAnsi="Times New Roman" w:cs="Times New Roman"/>
        </w:rPr>
        <w:t>['COLOR'].</w:t>
      </w:r>
      <w:proofErr w:type="spellStart"/>
      <w:r w:rsidRPr="000F3117">
        <w:rPr>
          <w:rFonts w:ascii="Times New Roman" w:hAnsi="Times New Roman" w:cs="Times New Roman"/>
        </w:rPr>
        <w:t>toUpperCase</w:t>
      </w:r>
      <w:proofErr w:type="spellEnd"/>
      <w:r w:rsidRPr="000F3117">
        <w:rPr>
          <w:rFonts w:ascii="Times New Roman" w:hAnsi="Times New Roman" w:cs="Times New Roman"/>
        </w:rPr>
        <w:t>()}" data-placeholder="&amp;#xf017;"&gt;&lt;/span&gt;</w:t>
      </w:r>
    </w:p>
    <w:p w14:paraId="0D25C51B"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lastRenderedPageBreak/>
        <w:t xml:space="preserve">                     ${moment(</w:t>
      </w:r>
      <w:proofErr w:type="spellStart"/>
      <w:r w:rsidRPr="000F3117">
        <w:rPr>
          <w:rFonts w:ascii="Times New Roman" w:hAnsi="Times New Roman" w:cs="Times New Roman"/>
        </w:rPr>
        <w:t>eventData</w:t>
      </w:r>
      <w:proofErr w:type="spellEnd"/>
      <w:r w:rsidRPr="000F3117">
        <w:rPr>
          <w:rFonts w:ascii="Times New Roman" w:hAnsi="Times New Roman" w:cs="Times New Roman"/>
        </w:rPr>
        <w:t>['TIME'], "</w:t>
      </w:r>
      <w:proofErr w:type="spellStart"/>
      <w:r w:rsidRPr="000F3117">
        <w:rPr>
          <w:rFonts w:ascii="Times New Roman" w:hAnsi="Times New Roman" w:cs="Times New Roman"/>
        </w:rPr>
        <w:t>HH:mm:ss</w:t>
      </w:r>
      <w:proofErr w:type="spellEnd"/>
      <w:r w:rsidRPr="000F3117">
        <w:rPr>
          <w:rFonts w:ascii="Times New Roman" w:hAnsi="Times New Roman" w:cs="Times New Roman"/>
        </w:rPr>
        <w:t>", true).format("</w:t>
      </w:r>
      <w:proofErr w:type="spellStart"/>
      <w:r w:rsidRPr="000F3117">
        <w:rPr>
          <w:rFonts w:ascii="Times New Roman" w:hAnsi="Times New Roman" w:cs="Times New Roman"/>
        </w:rPr>
        <w:t>hh:mm</w:t>
      </w:r>
      <w:proofErr w:type="spellEnd"/>
      <w:r w:rsidRPr="000F3117">
        <w:rPr>
          <w:rFonts w:ascii="Times New Roman" w:hAnsi="Times New Roman" w:cs="Times New Roman"/>
        </w:rPr>
        <w:t xml:space="preserve"> A")} - ${moment(</w:t>
      </w:r>
      <w:proofErr w:type="spellStart"/>
      <w:r w:rsidRPr="000F3117">
        <w:rPr>
          <w:rFonts w:ascii="Times New Roman" w:hAnsi="Times New Roman" w:cs="Times New Roman"/>
        </w:rPr>
        <w:t>eventData</w:t>
      </w:r>
      <w:proofErr w:type="spellEnd"/>
      <w:r w:rsidRPr="000F3117">
        <w:rPr>
          <w:rFonts w:ascii="Times New Roman" w:hAnsi="Times New Roman" w:cs="Times New Roman"/>
        </w:rPr>
        <w:t>['TIME'], "</w:t>
      </w:r>
      <w:proofErr w:type="spellStart"/>
      <w:r w:rsidRPr="000F3117">
        <w:rPr>
          <w:rFonts w:ascii="Times New Roman" w:hAnsi="Times New Roman" w:cs="Times New Roman"/>
        </w:rPr>
        <w:t>HH:mm:ss</w:t>
      </w:r>
      <w:proofErr w:type="spellEnd"/>
      <w:r w:rsidRPr="000F3117">
        <w:rPr>
          <w:rFonts w:ascii="Times New Roman" w:hAnsi="Times New Roman" w:cs="Times New Roman"/>
        </w:rPr>
        <w:t>", true).add(</w:t>
      </w:r>
      <w:proofErr w:type="spellStart"/>
      <w:r w:rsidRPr="000F3117">
        <w:rPr>
          <w:rFonts w:ascii="Times New Roman" w:hAnsi="Times New Roman" w:cs="Times New Roman"/>
        </w:rPr>
        <w:t>eventData</w:t>
      </w:r>
      <w:proofErr w:type="spellEnd"/>
      <w:r w:rsidRPr="000F3117">
        <w:rPr>
          <w:rFonts w:ascii="Times New Roman" w:hAnsi="Times New Roman" w:cs="Times New Roman"/>
        </w:rPr>
        <w:t>['DURATION'], 'minutes').format("</w:t>
      </w:r>
      <w:proofErr w:type="spellStart"/>
      <w:r w:rsidRPr="000F3117">
        <w:rPr>
          <w:rFonts w:ascii="Times New Roman" w:hAnsi="Times New Roman" w:cs="Times New Roman"/>
        </w:rPr>
        <w:t>hh:mm</w:t>
      </w:r>
      <w:proofErr w:type="spellEnd"/>
      <w:r w:rsidRPr="000F3117">
        <w:rPr>
          <w:rFonts w:ascii="Times New Roman" w:hAnsi="Times New Roman" w:cs="Times New Roman"/>
        </w:rPr>
        <w:t xml:space="preserve"> A")}&lt;</w:t>
      </w:r>
      <w:proofErr w:type="spellStart"/>
      <w:r w:rsidRPr="000F3117">
        <w:rPr>
          <w:rFonts w:ascii="Times New Roman" w:hAnsi="Times New Roman" w:cs="Times New Roman"/>
        </w:rPr>
        <w:t>br</w:t>
      </w:r>
      <w:proofErr w:type="spellEnd"/>
      <w:r w:rsidRPr="000F3117">
        <w:rPr>
          <w:rFonts w:ascii="Times New Roman" w:hAnsi="Times New Roman" w:cs="Times New Roman"/>
        </w:rPr>
        <w:t>&gt;&lt;</w:t>
      </w:r>
      <w:proofErr w:type="spellStart"/>
      <w:r w:rsidRPr="000F3117">
        <w:rPr>
          <w:rFonts w:ascii="Times New Roman" w:hAnsi="Times New Roman" w:cs="Times New Roman"/>
        </w:rPr>
        <w:t>br</w:t>
      </w:r>
      <w:proofErr w:type="spellEnd"/>
      <w:r w:rsidRPr="000F3117">
        <w:rPr>
          <w:rFonts w:ascii="Times New Roman" w:hAnsi="Times New Roman" w:cs="Times New Roman"/>
        </w:rPr>
        <w:t>&gt;</w:t>
      </w:r>
    </w:p>
    <w:p w14:paraId="7D074484"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&lt;span class="fa-icon body-items ${</w:t>
      </w:r>
      <w:proofErr w:type="spellStart"/>
      <w:r w:rsidRPr="000F3117">
        <w:rPr>
          <w:rFonts w:ascii="Times New Roman" w:hAnsi="Times New Roman" w:cs="Times New Roman"/>
        </w:rPr>
        <w:t>eventData</w:t>
      </w:r>
      <w:proofErr w:type="spellEnd"/>
      <w:r w:rsidRPr="000F3117">
        <w:rPr>
          <w:rFonts w:ascii="Times New Roman" w:hAnsi="Times New Roman" w:cs="Times New Roman"/>
        </w:rPr>
        <w:t>['COLOR'].</w:t>
      </w:r>
      <w:proofErr w:type="spellStart"/>
      <w:r w:rsidRPr="000F3117">
        <w:rPr>
          <w:rFonts w:ascii="Times New Roman" w:hAnsi="Times New Roman" w:cs="Times New Roman"/>
        </w:rPr>
        <w:t>toUpperCase</w:t>
      </w:r>
      <w:proofErr w:type="spellEnd"/>
      <w:r w:rsidRPr="000F3117">
        <w:rPr>
          <w:rFonts w:ascii="Times New Roman" w:hAnsi="Times New Roman" w:cs="Times New Roman"/>
        </w:rPr>
        <w:t>()}" data-placeholder="&amp;#xf02d;"&gt;&lt;/span&gt;</w:t>
      </w:r>
    </w:p>
    <w:p w14:paraId="1ADC8680"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&lt;div id="</w:t>
      </w:r>
      <w:proofErr w:type="spellStart"/>
      <w:r w:rsidRPr="000F3117">
        <w:rPr>
          <w:rFonts w:ascii="Times New Roman" w:hAnsi="Times New Roman" w:cs="Times New Roman"/>
        </w:rPr>
        <w:t>rlist</w:t>
      </w:r>
      <w:proofErr w:type="spellEnd"/>
      <w:r w:rsidRPr="000F3117">
        <w:rPr>
          <w:rFonts w:ascii="Times New Roman" w:hAnsi="Times New Roman" w:cs="Times New Roman"/>
        </w:rPr>
        <w:t>" style="position: relative; top: -40px; left: 70px; margin-bottom: -70px;"&gt;${</w:t>
      </w:r>
      <w:proofErr w:type="spellStart"/>
      <w:r w:rsidRPr="000F3117">
        <w:rPr>
          <w:rFonts w:ascii="Times New Roman" w:hAnsi="Times New Roman" w:cs="Times New Roman"/>
        </w:rPr>
        <w:t>rulesList</w:t>
      </w:r>
      <w:proofErr w:type="spellEnd"/>
      <w:r w:rsidRPr="000F3117">
        <w:rPr>
          <w:rFonts w:ascii="Times New Roman" w:hAnsi="Times New Roman" w:cs="Times New Roman"/>
        </w:rPr>
        <w:t>}&lt;/div&gt;&lt;</w:t>
      </w:r>
      <w:proofErr w:type="spellStart"/>
      <w:r w:rsidRPr="000F3117">
        <w:rPr>
          <w:rFonts w:ascii="Times New Roman" w:hAnsi="Times New Roman" w:cs="Times New Roman"/>
        </w:rPr>
        <w:t>br</w:t>
      </w:r>
      <w:proofErr w:type="spellEnd"/>
      <w:r w:rsidRPr="000F3117">
        <w:rPr>
          <w:rFonts w:ascii="Times New Roman" w:hAnsi="Times New Roman" w:cs="Times New Roman"/>
        </w:rPr>
        <w:t>&gt;&lt;</w:t>
      </w:r>
      <w:proofErr w:type="spellStart"/>
      <w:r w:rsidRPr="000F3117">
        <w:rPr>
          <w:rFonts w:ascii="Times New Roman" w:hAnsi="Times New Roman" w:cs="Times New Roman"/>
        </w:rPr>
        <w:t>br</w:t>
      </w:r>
      <w:proofErr w:type="spellEnd"/>
      <w:r w:rsidRPr="000F3117">
        <w:rPr>
          <w:rFonts w:ascii="Times New Roman" w:hAnsi="Times New Roman" w:cs="Times New Roman"/>
        </w:rPr>
        <w:t>&gt;</w:t>
      </w:r>
    </w:p>
    <w:p w14:paraId="19208A6F"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&lt;span class="fa-icon body-items ${</w:t>
      </w:r>
      <w:proofErr w:type="spellStart"/>
      <w:r w:rsidRPr="000F3117">
        <w:rPr>
          <w:rFonts w:ascii="Times New Roman" w:hAnsi="Times New Roman" w:cs="Times New Roman"/>
        </w:rPr>
        <w:t>eventData</w:t>
      </w:r>
      <w:proofErr w:type="spellEnd"/>
      <w:r w:rsidRPr="000F3117">
        <w:rPr>
          <w:rFonts w:ascii="Times New Roman" w:hAnsi="Times New Roman" w:cs="Times New Roman"/>
        </w:rPr>
        <w:t>['COLOR'].</w:t>
      </w:r>
      <w:proofErr w:type="spellStart"/>
      <w:r w:rsidRPr="000F3117">
        <w:rPr>
          <w:rFonts w:ascii="Times New Roman" w:hAnsi="Times New Roman" w:cs="Times New Roman"/>
        </w:rPr>
        <w:t>toUpperCase</w:t>
      </w:r>
      <w:proofErr w:type="spellEnd"/>
      <w:r w:rsidRPr="000F3117">
        <w:rPr>
          <w:rFonts w:ascii="Times New Roman" w:hAnsi="Times New Roman" w:cs="Times New Roman"/>
        </w:rPr>
        <w:t>()}" data-placeholder="&amp;#xf0c0;"&gt;&lt;/span&gt;</w:t>
      </w:r>
    </w:p>
    <w:p w14:paraId="106B8511"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eventData</w:t>
      </w:r>
      <w:proofErr w:type="spellEnd"/>
      <w:r w:rsidRPr="000F3117">
        <w:rPr>
          <w:rFonts w:ascii="Times New Roman" w:hAnsi="Times New Roman" w:cs="Times New Roman"/>
        </w:rPr>
        <w:t xml:space="preserve">['TEAM_COUNT']} in a </w:t>
      </w:r>
      <w:proofErr w:type="spellStart"/>
      <w:r w:rsidRPr="000F3117">
        <w:rPr>
          <w:rFonts w:ascii="Times New Roman" w:hAnsi="Times New Roman" w:cs="Times New Roman"/>
        </w:rPr>
        <w:t>team&amp;nbsp</w:t>
      </w:r>
      <w:proofErr w:type="spellEnd"/>
      <w:r w:rsidRPr="000F3117">
        <w:rPr>
          <w:rFonts w:ascii="Times New Roman" w:hAnsi="Times New Roman" w:cs="Times New Roman"/>
        </w:rPr>
        <w:t>;&amp;</w:t>
      </w:r>
      <w:proofErr w:type="spellStart"/>
      <w:r w:rsidRPr="000F3117">
        <w:rPr>
          <w:rFonts w:ascii="Times New Roman" w:hAnsi="Times New Roman" w:cs="Times New Roman"/>
        </w:rPr>
        <w:t>nbsp</w:t>
      </w:r>
      <w:proofErr w:type="spellEnd"/>
      <w:r w:rsidRPr="000F3117">
        <w:rPr>
          <w:rFonts w:ascii="Times New Roman" w:hAnsi="Times New Roman" w:cs="Times New Roman"/>
        </w:rPr>
        <w:t>;&amp;</w:t>
      </w:r>
      <w:proofErr w:type="spellStart"/>
      <w:r w:rsidRPr="000F3117">
        <w:rPr>
          <w:rFonts w:ascii="Times New Roman" w:hAnsi="Times New Roman" w:cs="Times New Roman"/>
        </w:rPr>
        <w:t>nbsp</w:t>
      </w:r>
      <w:proofErr w:type="spellEnd"/>
      <w:r w:rsidRPr="000F3117">
        <w:rPr>
          <w:rFonts w:ascii="Times New Roman" w:hAnsi="Times New Roman" w:cs="Times New Roman"/>
        </w:rPr>
        <w:t>;&amp;</w:t>
      </w:r>
      <w:proofErr w:type="spellStart"/>
      <w:r w:rsidRPr="000F3117">
        <w:rPr>
          <w:rFonts w:ascii="Times New Roman" w:hAnsi="Times New Roman" w:cs="Times New Roman"/>
        </w:rPr>
        <w:t>nbsp</w:t>
      </w:r>
      <w:proofErr w:type="spellEnd"/>
      <w:r w:rsidRPr="000F3117">
        <w:rPr>
          <w:rFonts w:ascii="Times New Roman" w:hAnsi="Times New Roman" w:cs="Times New Roman"/>
        </w:rPr>
        <w:t>;&amp;</w:t>
      </w:r>
      <w:proofErr w:type="spellStart"/>
      <w:r w:rsidRPr="000F3117">
        <w:rPr>
          <w:rFonts w:ascii="Times New Roman" w:hAnsi="Times New Roman" w:cs="Times New Roman"/>
        </w:rPr>
        <w:t>nbsp</w:t>
      </w:r>
      <w:proofErr w:type="spellEnd"/>
      <w:r w:rsidRPr="000F3117">
        <w:rPr>
          <w:rFonts w:ascii="Times New Roman" w:hAnsi="Times New Roman" w:cs="Times New Roman"/>
        </w:rPr>
        <w:t>;&amp;</w:t>
      </w:r>
      <w:proofErr w:type="spellStart"/>
      <w:r w:rsidRPr="000F3117">
        <w:rPr>
          <w:rFonts w:ascii="Times New Roman" w:hAnsi="Times New Roman" w:cs="Times New Roman"/>
        </w:rPr>
        <w:t>nbsp</w:t>
      </w:r>
      <w:proofErr w:type="spellEnd"/>
      <w:r w:rsidRPr="000F3117">
        <w:rPr>
          <w:rFonts w:ascii="Times New Roman" w:hAnsi="Times New Roman" w:cs="Times New Roman"/>
        </w:rPr>
        <w:t>;&amp;</w:t>
      </w:r>
      <w:proofErr w:type="spellStart"/>
      <w:r w:rsidRPr="000F3117">
        <w:rPr>
          <w:rFonts w:ascii="Times New Roman" w:hAnsi="Times New Roman" w:cs="Times New Roman"/>
        </w:rPr>
        <w:t>nbsp</w:t>
      </w:r>
      <w:proofErr w:type="spellEnd"/>
      <w:r w:rsidRPr="000F3117">
        <w:rPr>
          <w:rFonts w:ascii="Times New Roman" w:hAnsi="Times New Roman" w:cs="Times New Roman"/>
        </w:rPr>
        <w:t>;&amp;</w:t>
      </w:r>
      <w:proofErr w:type="spellStart"/>
      <w:r w:rsidRPr="000F3117">
        <w:rPr>
          <w:rFonts w:ascii="Times New Roman" w:hAnsi="Times New Roman" w:cs="Times New Roman"/>
        </w:rPr>
        <w:t>nbsp</w:t>
      </w:r>
      <w:proofErr w:type="spellEnd"/>
      <w:r w:rsidRPr="000F3117">
        <w:rPr>
          <w:rFonts w:ascii="Times New Roman" w:hAnsi="Times New Roman" w:cs="Times New Roman"/>
        </w:rPr>
        <w:t>;</w:t>
      </w:r>
    </w:p>
    <w:p w14:paraId="07DC8E42"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  &lt;span class="fa-icon body-items ${</w:t>
      </w:r>
      <w:proofErr w:type="spellStart"/>
      <w:r w:rsidRPr="000F3117">
        <w:rPr>
          <w:rFonts w:ascii="Times New Roman" w:hAnsi="Times New Roman" w:cs="Times New Roman"/>
        </w:rPr>
        <w:t>eventData</w:t>
      </w:r>
      <w:proofErr w:type="spellEnd"/>
      <w:r w:rsidRPr="000F3117">
        <w:rPr>
          <w:rFonts w:ascii="Times New Roman" w:hAnsi="Times New Roman" w:cs="Times New Roman"/>
        </w:rPr>
        <w:t>['COLOR'].</w:t>
      </w:r>
      <w:proofErr w:type="spellStart"/>
      <w:r w:rsidRPr="000F3117">
        <w:rPr>
          <w:rFonts w:ascii="Times New Roman" w:hAnsi="Times New Roman" w:cs="Times New Roman"/>
        </w:rPr>
        <w:t>toUpperCase</w:t>
      </w:r>
      <w:proofErr w:type="spellEnd"/>
      <w:r w:rsidRPr="000F3117">
        <w:rPr>
          <w:rFonts w:ascii="Times New Roman" w:hAnsi="Times New Roman" w:cs="Times New Roman"/>
        </w:rPr>
        <w:t>()}" data-placeholder="&amp;#xf0d6;"&gt;&lt;/span&gt;</w:t>
      </w:r>
    </w:p>
    <w:p w14:paraId="334A2C7B"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  ${</w:t>
      </w:r>
      <w:proofErr w:type="spellStart"/>
      <w:r w:rsidRPr="000F3117">
        <w:rPr>
          <w:rFonts w:ascii="Times New Roman" w:hAnsi="Times New Roman" w:cs="Times New Roman"/>
        </w:rPr>
        <w:t>eventData</w:t>
      </w:r>
      <w:proofErr w:type="spellEnd"/>
      <w:r w:rsidRPr="000F3117">
        <w:rPr>
          <w:rFonts w:ascii="Times New Roman" w:hAnsi="Times New Roman" w:cs="Times New Roman"/>
        </w:rPr>
        <w:t xml:space="preserve">['PRICE'] ? "Rs. " + </w:t>
      </w:r>
      <w:proofErr w:type="spellStart"/>
      <w:r w:rsidRPr="000F3117">
        <w:rPr>
          <w:rFonts w:ascii="Times New Roman" w:hAnsi="Times New Roman" w:cs="Times New Roman"/>
        </w:rPr>
        <w:t>eventData</w:t>
      </w:r>
      <w:proofErr w:type="spellEnd"/>
      <w:r w:rsidRPr="000F3117">
        <w:rPr>
          <w:rFonts w:ascii="Times New Roman" w:hAnsi="Times New Roman" w:cs="Times New Roman"/>
        </w:rPr>
        <w:t>['PRICE'] : "Free"}&amp;</w:t>
      </w:r>
      <w:proofErr w:type="spellStart"/>
      <w:r w:rsidRPr="000F3117">
        <w:rPr>
          <w:rFonts w:ascii="Times New Roman" w:hAnsi="Times New Roman" w:cs="Times New Roman"/>
        </w:rPr>
        <w:t>nbsp</w:t>
      </w:r>
      <w:proofErr w:type="spellEnd"/>
      <w:r w:rsidRPr="000F3117">
        <w:rPr>
          <w:rFonts w:ascii="Times New Roman" w:hAnsi="Times New Roman" w:cs="Times New Roman"/>
        </w:rPr>
        <w:t>;&amp;</w:t>
      </w:r>
      <w:proofErr w:type="spellStart"/>
      <w:r w:rsidRPr="000F3117">
        <w:rPr>
          <w:rFonts w:ascii="Times New Roman" w:hAnsi="Times New Roman" w:cs="Times New Roman"/>
        </w:rPr>
        <w:t>nbsp</w:t>
      </w:r>
      <w:proofErr w:type="spellEnd"/>
      <w:r w:rsidRPr="000F3117">
        <w:rPr>
          <w:rFonts w:ascii="Times New Roman" w:hAnsi="Times New Roman" w:cs="Times New Roman"/>
        </w:rPr>
        <w:t>;&amp;</w:t>
      </w:r>
      <w:proofErr w:type="spellStart"/>
      <w:r w:rsidRPr="000F3117">
        <w:rPr>
          <w:rFonts w:ascii="Times New Roman" w:hAnsi="Times New Roman" w:cs="Times New Roman"/>
        </w:rPr>
        <w:t>nbsp</w:t>
      </w:r>
      <w:proofErr w:type="spellEnd"/>
      <w:r w:rsidRPr="000F3117">
        <w:rPr>
          <w:rFonts w:ascii="Times New Roman" w:hAnsi="Times New Roman" w:cs="Times New Roman"/>
        </w:rPr>
        <w:t>;&amp;</w:t>
      </w:r>
      <w:proofErr w:type="spellStart"/>
      <w:r w:rsidRPr="000F3117">
        <w:rPr>
          <w:rFonts w:ascii="Times New Roman" w:hAnsi="Times New Roman" w:cs="Times New Roman"/>
        </w:rPr>
        <w:t>nbsp</w:t>
      </w:r>
      <w:proofErr w:type="spellEnd"/>
      <w:r w:rsidRPr="000F3117">
        <w:rPr>
          <w:rFonts w:ascii="Times New Roman" w:hAnsi="Times New Roman" w:cs="Times New Roman"/>
        </w:rPr>
        <w:t>;&amp;</w:t>
      </w:r>
      <w:proofErr w:type="spellStart"/>
      <w:r w:rsidRPr="000F3117">
        <w:rPr>
          <w:rFonts w:ascii="Times New Roman" w:hAnsi="Times New Roman" w:cs="Times New Roman"/>
        </w:rPr>
        <w:t>nbsp</w:t>
      </w:r>
      <w:proofErr w:type="spellEnd"/>
      <w:r w:rsidRPr="000F3117">
        <w:rPr>
          <w:rFonts w:ascii="Times New Roman" w:hAnsi="Times New Roman" w:cs="Times New Roman"/>
        </w:rPr>
        <w:t>;&amp;</w:t>
      </w:r>
      <w:proofErr w:type="spellStart"/>
      <w:r w:rsidRPr="000F3117">
        <w:rPr>
          <w:rFonts w:ascii="Times New Roman" w:hAnsi="Times New Roman" w:cs="Times New Roman"/>
        </w:rPr>
        <w:t>nbsp</w:t>
      </w:r>
      <w:proofErr w:type="spellEnd"/>
      <w:r w:rsidRPr="000F3117">
        <w:rPr>
          <w:rFonts w:ascii="Times New Roman" w:hAnsi="Times New Roman" w:cs="Times New Roman"/>
        </w:rPr>
        <w:t>;&amp;</w:t>
      </w:r>
      <w:proofErr w:type="spellStart"/>
      <w:r w:rsidRPr="000F3117">
        <w:rPr>
          <w:rFonts w:ascii="Times New Roman" w:hAnsi="Times New Roman" w:cs="Times New Roman"/>
        </w:rPr>
        <w:t>nbsp</w:t>
      </w:r>
      <w:proofErr w:type="spellEnd"/>
      <w:r w:rsidRPr="000F3117">
        <w:rPr>
          <w:rFonts w:ascii="Times New Roman" w:hAnsi="Times New Roman" w:cs="Times New Roman"/>
        </w:rPr>
        <w:t>;&amp;</w:t>
      </w:r>
      <w:proofErr w:type="spellStart"/>
      <w:r w:rsidRPr="000F3117">
        <w:rPr>
          <w:rFonts w:ascii="Times New Roman" w:hAnsi="Times New Roman" w:cs="Times New Roman"/>
        </w:rPr>
        <w:t>nbsp</w:t>
      </w:r>
      <w:proofErr w:type="spellEnd"/>
      <w:r w:rsidRPr="000F3117">
        <w:rPr>
          <w:rFonts w:ascii="Times New Roman" w:hAnsi="Times New Roman" w:cs="Times New Roman"/>
        </w:rPr>
        <w:t>;</w:t>
      </w:r>
    </w:p>
    <w:p w14:paraId="3F992E7E"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&lt;span class="fa-icon body-items ${</w:t>
      </w:r>
      <w:proofErr w:type="spellStart"/>
      <w:r w:rsidRPr="000F3117">
        <w:rPr>
          <w:rFonts w:ascii="Times New Roman" w:hAnsi="Times New Roman" w:cs="Times New Roman"/>
        </w:rPr>
        <w:t>eventData</w:t>
      </w:r>
      <w:proofErr w:type="spellEnd"/>
      <w:r w:rsidRPr="000F3117">
        <w:rPr>
          <w:rFonts w:ascii="Times New Roman" w:hAnsi="Times New Roman" w:cs="Times New Roman"/>
        </w:rPr>
        <w:t>['COLOR'].</w:t>
      </w:r>
      <w:proofErr w:type="spellStart"/>
      <w:r w:rsidRPr="000F3117">
        <w:rPr>
          <w:rFonts w:ascii="Times New Roman" w:hAnsi="Times New Roman" w:cs="Times New Roman"/>
        </w:rPr>
        <w:t>toUpperCase</w:t>
      </w:r>
      <w:proofErr w:type="spellEnd"/>
      <w:r w:rsidRPr="000F3117">
        <w:rPr>
          <w:rFonts w:ascii="Times New Roman" w:hAnsi="Times New Roman" w:cs="Times New Roman"/>
        </w:rPr>
        <w:t>()}" data-placeholder="&amp;#xf2bb;"&gt;&lt;/span&gt;</w:t>
      </w:r>
    </w:p>
    <w:p w14:paraId="7299805F"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w:t>
      </w:r>
      <w:proofErr w:type="spellStart"/>
      <w:r w:rsidRPr="000F3117">
        <w:rPr>
          <w:rFonts w:ascii="Times New Roman" w:hAnsi="Times New Roman" w:cs="Times New Roman"/>
        </w:rPr>
        <w:t>eventData</w:t>
      </w:r>
      <w:proofErr w:type="spellEnd"/>
      <w:r w:rsidRPr="000F3117">
        <w:rPr>
          <w:rFonts w:ascii="Times New Roman" w:hAnsi="Times New Roman" w:cs="Times New Roman"/>
        </w:rPr>
        <w:t>['a']} (+91 ${</w:t>
      </w:r>
      <w:proofErr w:type="spellStart"/>
      <w:r w:rsidRPr="000F3117">
        <w:rPr>
          <w:rFonts w:ascii="Times New Roman" w:hAnsi="Times New Roman" w:cs="Times New Roman"/>
        </w:rPr>
        <w:t>eventData</w:t>
      </w:r>
      <w:proofErr w:type="spellEnd"/>
      <w:r w:rsidRPr="000F3117">
        <w:rPr>
          <w:rFonts w:ascii="Times New Roman" w:hAnsi="Times New Roman" w:cs="Times New Roman"/>
        </w:rPr>
        <w:t>['b']})&lt;</w:t>
      </w:r>
      <w:proofErr w:type="spellStart"/>
      <w:r w:rsidRPr="000F3117">
        <w:rPr>
          <w:rFonts w:ascii="Times New Roman" w:hAnsi="Times New Roman" w:cs="Times New Roman"/>
        </w:rPr>
        <w:t>br</w:t>
      </w:r>
      <w:proofErr w:type="spellEnd"/>
      <w:r w:rsidRPr="000F3117">
        <w:rPr>
          <w:rFonts w:ascii="Times New Roman" w:hAnsi="Times New Roman" w:cs="Times New Roman"/>
        </w:rPr>
        <w:t>&gt;&lt;</w:t>
      </w:r>
      <w:proofErr w:type="spellStart"/>
      <w:r w:rsidRPr="000F3117">
        <w:rPr>
          <w:rFonts w:ascii="Times New Roman" w:hAnsi="Times New Roman" w:cs="Times New Roman"/>
        </w:rPr>
        <w:t>br</w:t>
      </w:r>
      <w:proofErr w:type="spellEnd"/>
      <w:r w:rsidRPr="000F3117">
        <w:rPr>
          <w:rFonts w:ascii="Times New Roman" w:hAnsi="Times New Roman" w:cs="Times New Roman"/>
        </w:rPr>
        <w:t>&gt;`</w:t>
      </w:r>
    </w:p>
    <w:p w14:paraId="05DEAC3C" w14:textId="77777777" w:rsidR="00E211C3" w:rsidRPr="000F3117" w:rsidRDefault="00E211C3" w:rsidP="00E211C3">
      <w:pPr>
        <w:pStyle w:val="Subtitle"/>
        <w:rPr>
          <w:rFonts w:ascii="Times New Roman" w:hAnsi="Times New Roman" w:cs="Times New Roman"/>
        </w:rPr>
      </w:pPr>
    </w:p>
    <w:p w14:paraId="4A8226AE" w14:textId="77777777" w:rsidR="00E211C3" w:rsidRPr="000F3117" w:rsidRDefault="00E211C3" w:rsidP="00E211C3">
      <w:pPr>
        <w:pStyle w:val="Subtitle"/>
        <w:rPr>
          <w:rFonts w:ascii="Times New Roman" w:hAnsi="Times New Roman" w:cs="Times New Roman"/>
        </w:rPr>
      </w:pPr>
    </w:p>
    <w:p w14:paraId="7E12B37B" w14:textId="77777777" w:rsidR="00E211C3" w:rsidRPr="000F3117" w:rsidRDefault="00E211C3" w:rsidP="00E211C3">
      <w:pPr>
        <w:pStyle w:val="Subtitle"/>
        <w:rPr>
          <w:rFonts w:ascii="Times New Roman" w:hAnsi="Times New Roman" w:cs="Times New Roman"/>
        </w:rPr>
      </w:pPr>
    </w:p>
    <w:p w14:paraId="2E7C6075"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('body').</w:t>
      </w:r>
      <w:proofErr w:type="spellStart"/>
      <w:r w:rsidRPr="000F3117">
        <w:rPr>
          <w:rFonts w:ascii="Times New Roman" w:hAnsi="Times New Roman" w:cs="Times New Roman"/>
        </w:rPr>
        <w:t>innerHTML</w:t>
      </w:r>
      <w:proofErr w:type="spellEnd"/>
      <w:r w:rsidRPr="000F3117">
        <w:rPr>
          <w:rFonts w:ascii="Times New Roman" w:hAnsi="Times New Roman" w:cs="Times New Roman"/>
        </w:rPr>
        <w:t xml:space="preserve"> = </w:t>
      </w:r>
      <w:proofErr w:type="spellStart"/>
      <w:r w:rsidRPr="000F3117">
        <w:rPr>
          <w:rFonts w:ascii="Times New Roman" w:hAnsi="Times New Roman" w:cs="Times New Roman"/>
        </w:rPr>
        <w:t>detailsContent</w:t>
      </w:r>
      <w:proofErr w:type="spellEnd"/>
      <w:r w:rsidRPr="000F3117">
        <w:rPr>
          <w:rFonts w:ascii="Times New Roman" w:hAnsi="Times New Roman" w:cs="Times New Roman"/>
        </w:rPr>
        <w:t>;</w:t>
      </w:r>
    </w:p>
    <w:p w14:paraId="748D3C32"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t>// Ticket</w:t>
      </w:r>
    </w:p>
    <w:p w14:paraId="694B463E"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t xml:space="preserve">let gradient = </w:t>
      </w:r>
      <w:proofErr w:type="spellStart"/>
      <w:r w:rsidRPr="000F3117">
        <w:rPr>
          <w:rFonts w:ascii="Times New Roman" w:hAnsi="Times New Roman" w:cs="Times New Roman"/>
        </w:rPr>
        <w:t>getComputedStyle</w:t>
      </w:r>
      <w:proofErr w:type="spellEnd"/>
      <w:r w:rsidRPr="000F3117">
        <w:rPr>
          <w:rFonts w:ascii="Times New Roman" w:hAnsi="Times New Roman" w:cs="Times New Roman"/>
        </w:rPr>
        <w:t>(</w:t>
      </w:r>
      <w:proofErr w:type="spellStart"/>
      <w:r w:rsidRPr="000F3117">
        <w:rPr>
          <w:rFonts w:ascii="Times New Roman" w:hAnsi="Times New Roman" w:cs="Times New Roman"/>
        </w:rPr>
        <w:t>document.querySelector</w:t>
      </w:r>
      <w:proofErr w:type="spellEnd"/>
      <w:r w:rsidRPr="000F3117">
        <w:rPr>
          <w:rFonts w:ascii="Times New Roman" w:hAnsi="Times New Roman" w:cs="Times New Roman"/>
        </w:rPr>
        <w:t>('.gradient-' + eventData['COLOR'].toUpperCase())).background.split('-webkit-linear-gradient(top, ')[1].split(' 100%)')[0].split(' 0%, ');</w:t>
      </w:r>
    </w:p>
    <w:p w14:paraId="07D2B0F0"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('grad1').</w:t>
      </w:r>
      <w:proofErr w:type="spellStart"/>
      <w:r w:rsidRPr="000F3117">
        <w:rPr>
          <w:rFonts w:ascii="Times New Roman" w:hAnsi="Times New Roman" w:cs="Times New Roman"/>
        </w:rPr>
        <w:t>innerHTML</w:t>
      </w:r>
      <w:proofErr w:type="spellEnd"/>
      <w:r w:rsidRPr="000F3117">
        <w:rPr>
          <w:rFonts w:ascii="Times New Roman" w:hAnsi="Times New Roman" w:cs="Times New Roman"/>
        </w:rPr>
        <w:t xml:space="preserve"> += `&lt;stop offset="0%" style="stop-</w:t>
      </w:r>
      <w:proofErr w:type="spellStart"/>
      <w:r w:rsidRPr="000F3117">
        <w:rPr>
          <w:rFonts w:ascii="Times New Roman" w:hAnsi="Times New Roman" w:cs="Times New Roman"/>
        </w:rPr>
        <w:t>color</w:t>
      </w:r>
      <w:proofErr w:type="spellEnd"/>
      <w:r w:rsidRPr="000F3117">
        <w:rPr>
          <w:rFonts w:ascii="Times New Roman" w:hAnsi="Times New Roman" w:cs="Times New Roman"/>
        </w:rPr>
        <w:t>: ${gradient[0]}" /&gt;</w:t>
      </w:r>
    </w:p>
    <w:p w14:paraId="38DA96B1"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&lt;stop offset="100%" style="stop-</w:t>
      </w:r>
      <w:proofErr w:type="spellStart"/>
      <w:r w:rsidRPr="000F3117">
        <w:rPr>
          <w:rFonts w:ascii="Times New Roman" w:hAnsi="Times New Roman" w:cs="Times New Roman"/>
        </w:rPr>
        <w:t>color</w:t>
      </w:r>
      <w:proofErr w:type="spellEnd"/>
      <w:r w:rsidRPr="000F3117">
        <w:rPr>
          <w:rFonts w:ascii="Times New Roman" w:hAnsi="Times New Roman" w:cs="Times New Roman"/>
        </w:rPr>
        <w:t>: ${gradient[1]}" /&gt;`</w:t>
      </w:r>
    </w:p>
    <w:p w14:paraId="34D3E449" w14:textId="77777777" w:rsidR="00E211C3" w:rsidRPr="000F3117" w:rsidRDefault="00E211C3" w:rsidP="00E211C3">
      <w:pPr>
        <w:pStyle w:val="Subtitle"/>
        <w:rPr>
          <w:rFonts w:ascii="Times New Roman" w:hAnsi="Times New Roman" w:cs="Times New Roman"/>
        </w:rPr>
      </w:pPr>
    </w:p>
    <w:p w14:paraId="3FE99225"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document.getElementById</w:t>
      </w:r>
      <w:proofErr w:type="spellEnd"/>
      <w:r w:rsidRPr="000F3117">
        <w:rPr>
          <w:rFonts w:ascii="Times New Roman" w:hAnsi="Times New Roman" w:cs="Times New Roman"/>
        </w:rPr>
        <w:t>('</w:t>
      </w:r>
      <w:proofErr w:type="spellStart"/>
      <w:r w:rsidRPr="000F3117">
        <w:rPr>
          <w:rFonts w:ascii="Times New Roman" w:hAnsi="Times New Roman" w:cs="Times New Roman"/>
        </w:rPr>
        <w:t>ticketContent</w:t>
      </w:r>
      <w:proofErr w:type="spellEnd"/>
      <w:r w:rsidRPr="000F3117">
        <w:rPr>
          <w:rFonts w:ascii="Times New Roman" w:hAnsi="Times New Roman" w:cs="Times New Roman"/>
        </w:rPr>
        <w:t>').</w:t>
      </w:r>
      <w:proofErr w:type="spellStart"/>
      <w:r w:rsidRPr="000F3117">
        <w:rPr>
          <w:rFonts w:ascii="Times New Roman" w:hAnsi="Times New Roman" w:cs="Times New Roman"/>
        </w:rPr>
        <w:t>innerHTML</w:t>
      </w:r>
      <w:proofErr w:type="spellEnd"/>
      <w:r w:rsidRPr="000F3117">
        <w:rPr>
          <w:rFonts w:ascii="Times New Roman" w:hAnsi="Times New Roman" w:cs="Times New Roman"/>
        </w:rPr>
        <w:t xml:space="preserve"> += `&lt;p class="ticket-content-head no-select"&gt;${</w:t>
      </w:r>
      <w:proofErr w:type="spellStart"/>
      <w:r w:rsidRPr="000F3117">
        <w:rPr>
          <w:rFonts w:ascii="Times New Roman" w:hAnsi="Times New Roman" w:cs="Times New Roman"/>
        </w:rPr>
        <w:t>eventData</w:t>
      </w:r>
      <w:proofErr w:type="spellEnd"/>
      <w:r w:rsidRPr="000F3117">
        <w:rPr>
          <w:rFonts w:ascii="Times New Roman" w:hAnsi="Times New Roman" w:cs="Times New Roman"/>
        </w:rPr>
        <w:t>['NAME'].</w:t>
      </w:r>
      <w:proofErr w:type="spellStart"/>
      <w:r w:rsidRPr="000F3117">
        <w:rPr>
          <w:rFonts w:ascii="Times New Roman" w:hAnsi="Times New Roman" w:cs="Times New Roman"/>
        </w:rPr>
        <w:t>capitalizeEachWord</w:t>
      </w:r>
      <w:proofErr w:type="spellEnd"/>
      <w:r w:rsidRPr="000F3117">
        <w:rPr>
          <w:rFonts w:ascii="Times New Roman" w:hAnsi="Times New Roman" w:cs="Times New Roman"/>
        </w:rPr>
        <w:t>()}&lt;/p&gt;</w:t>
      </w:r>
    </w:p>
    <w:p w14:paraId="7E98762C"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&lt;p class="ticket-content-sub no-select" id="</w:t>
      </w:r>
      <w:proofErr w:type="spellStart"/>
      <w:r w:rsidRPr="000F3117">
        <w:rPr>
          <w:rFonts w:ascii="Times New Roman" w:hAnsi="Times New Roman" w:cs="Times New Roman"/>
        </w:rPr>
        <w:t>ticketSub</w:t>
      </w:r>
      <w:proofErr w:type="spellEnd"/>
      <w:r w:rsidRPr="000F3117">
        <w:rPr>
          <w:rFonts w:ascii="Times New Roman" w:hAnsi="Times New Roman" w:cs="Times New Roman"/>
        </w:rPr>
        <w:t>"&gt;${moment(</w:t>
      </w:r>
      <w:proofErr w:type="spellStart"/>
      <w:r w:rsidRPr="000F3117">
        <w:rPr>
          <w:rFonts w:ascii="Times New Roman" w:hAnsi="Times New Roman" w:cs="Times New Roman"/>
        </w:rPr>
        <w:t>eventData</w:t>
      </w:r>
      <w:proofErr w:type="spellEnd"/>
      <w:r w:rsidRPr="000F3117">
        <w:rPr>
          <w:rFonts w:ascii="Times New Roman" w:hAnsi="Times New Roman" w:cs="Times New Roman"/>
        </w:rPr>
        <w:t>['DATE']).format("MMM DD, YYYY")},&amp;</w:t>
      </w:r>
      <w:proofErr w:type="spellStart"/>
      <w:r w:rsidRPr="000F3117">
        <w:rPr>
          <w:rFonts w:ascii="Times New Roman" w:hAnsi="Times New Roman" w:cs="Times New Roman"/>
        </w:rPr>
        <w:t>nbsp</w:t>
      </w:r>
      <w:proofErr w:type="spellEnd"/>
      <w:r w:rsidRPr="000F3117">
        <w:rPr>
          <w:rFonts w:ascii="Times New Roman" w:hAnsi="Times New Roman" w:cs="Times New Roman"/>
        </w:rPr>
        <w:t>;</w:t>
      </w:r>
    </w:p>
    <w:p w14:paraId="39FA62EE"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 xml:space="preserve">                                                      ${moment(</w:t>
      </w:r>
      <w:proofErr w:type="spellStart"/>
      <w:r w:rsidRPr="000F3117">
        <w:rPr>
          <w:rFonts w:ascii="Times New Roman" w:hAnsi="Times New Roman" w:cs="Times New Roman"/>
        </w:rPr>
        <w:t>eventData</w:t>
      </w:r>
      <w:proofErr w:type="spellEnd"/>
      <w:r w:rsidRPr="000F3117">
        <w:rPr>
          <w:rFonts w:ascii="Times New Roman" w:hAnsi="Times New Roman" w:cs="Times New Roman"/>
        </w:rPr>
        <w:t>['TIME'], "</w:t>
      </w:r>
      <w:proofErr w:type="spellStart"/>
      <w:r w:rsidRPr="000F3117">
        <w:rPr>
          <w:rFonts w:ascii="Times New Roman" w:hAnsi="Times New Roman" w:cs="Times New Roman"/>
        </w:rPr>
        <w:t>HH:mm:ss</w:t>
      </w:r>
      <w:proofErr w:type="spellEnd"/>
      <w:r w:rsidRPr="000F3117">
        <w:rPr>
          <w:rFonts w:ascii="Times New Roman" w:hAnsi="Times New Roman" w:cs="Times New Roman"/>
        </w:rPr>
        <w:t>", true).format("</w:t>
      </w:r>
      <w:proofErr w:type="spellStart"/>
      <w:r w:rsidRPr="000F3117">
        <w:rPr>
          <w:rFonts w:ascii="Times New Roman" w:hAnsi="Times New Roman" w:cs="Times New Roman"/>
        </w:rPr>
        <w:t>hh:mm</w:t>
      </w:r>
      <w:proofErr w:type="spellEnd"/>
      <w:r w:rsidRPr="000F3117">
        <w:rPr>
          <w:rFonts w:ascii="Times New Roman" w:hAnsi="Times New Roman" w:cs="Times New Roman"/>
        </w:rPr>
        <w:t xml:space="preserve"> A")}&lt;/p&gt;</w:t>
      </w:r>
    </w:p>
    <w:p w14:paraId="55B2227F"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  &lt;div class="</w:t>
      </w:r>
      <w:proofErr w:type="spellStart"/>
      <w:r w:rsidRPr="000F3117">
        <w:rPr>
          <w:rFonts w:ascii="Times New Roman" w:hAnsi="Times New Roman" w:cs="Times New Roman"/>
        </w:rPr>
        <w:t>qr</w:t>
      </w:r>
      <w:proofErr w:type="spellEnd"/>
      <w:r w:rsidRPr="000F3117">
        <w:rPr>
          <w:rFonts w:ascii="Times New Roman" w:hAnsi="Times New Roman" w:cs="Times New Roman"/>
        </w:rPr>
        <w:t>-container no-select"&gt;&lt;canvas id="</w:t>
      </w:r>
      <w:proofErr w:type="spellStart"/>
      <w:r w:rsidRPr="000F3117">
        <w:rPr>
          <w:rFonts w:ascii="Times New Roman" w:hAnsi="Times New Roman" w:cs="Times New Roman"/>
        </w:rPr>
        <w:t>qr</w:t>
      </w:r>
      <w:proofErr w:type="spellEnd"/>
      <w:r w:rsidRPr="000F3117">
        <w:rPr>
          <w:rFonts w:ascii="Times New Roman" w:hAnsi="Times New Roman" w:cs="Times New Roman"/>
        </w:rPr>
        <w:t>" class="</w:t>
      </w:r>
      <w:proofErr w:type="spellStart"/>
      <w:r w:rsidRPr="000F3117">
        <w:rPr>
          <w:rFonts w:ascii="Times New Roman" w:hAnsi="Times New Roman" w:cs="Times New Roman"/>
        </w:rPr>
        <w:t>qr</w:t>
      </w:r>
      <w:proofErr w:type="spellEnd"/>
      <w:r w:rsidRPr="000F3117">
        <w:rPr>
          <w:rFonts w:ascii="Times New Roman" w:hAnsi="Times New Roman" w:cs="Times New Roman"/>
        </w:rPr>
        <w:t>"&gt;&lt;/canvas&gt;&lt;/div&gt;`;</w:t>
      </w:r>
    </w:p>
    <w:p w14:paraId="2DE23A67" w14:textId="77777777" w:rsidR="00E211C3" w:rsidRPr="000F3117" w:rsidRDefault="00E211C3" w:rsidP="00E211C3">
      <w:pPr>
        <w:pStyle w:val="Subtitle"/>
        <w:rPr>
          <w:rFonts w:ascii="Times New Roman" w:hAnsi="Times New Roman" w:cs="Times New Roman"/>
        </w:rPr>
      </w:pPr>
    </w:p>
    <w:p w14:paraId="5AE75A35"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t>document.getElementById('ticketContainer').addEventListener('click', () =&gt; {</w:t>
      </w:r>
    </w:p>
    <w:p w14:paraId="787C8675"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if(!</w:t>
      </w:r>
      <w:proofErr w:type="spellStart"/>
      <w:r w:rsidRPr="000F3117">
        <w:rPr>
          <w:rFonts w:ascii="Times New Roman" w:hAnsi="Times New Roman" w:cs="Times New Roman"/>
        </w:rPr>
        <w:t>registerStatus</w:t>
      </w:r>
      <w:proofErr w:type="spellEnd"/>
      <w:r w:rsidRPr="000F3117">
        <w:rPr>
          <w:rFonts w:ascii="Times New Roman" w:hAnsi="Times New Roman" w:cs="Times New Roman"/>
        </w:rPr>
        <w:t>) {</w:t>
      </w:r>
    </w:p>
    <w:p w14:paraId="5C3F2339"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if (</w:t>
      </w:r>
      <w:proofErr w:type="spellStart"/>
      <w:r w:rsidRPr="000F3117">
        <w:rPr>
          <w:rFonts w:ascii="Times New Roman" w:hAnsi="Times New Roman" w:cs="Times New Roman"/>
        </w:rPr>
        <w:t>document.querySelector</w:t>
      </w:r>
      <w:proofErr w:type="spellEnd"/>
      <w:r w:rsidRPr="000F3117">
        <w:rPr>
          <w:rFonts w:ascii="Times New Roman" w:hAnsi="Times New Roman" w:cs="Times New Roman"/>
        </w:rPr>
        <w:t>('.container-left').</w:t>
      </w:r>
      <w:proofErr w:type="spellStart"/>
      <w:r w:rsidRPr="000F3117">
        <w:rPr>
          <w:rFonts w:ascii="Times New Roman" w:hAnsi="Times New Roman" w:cs="Times New Roman"/>
        </w:rPr>
        <w:t>style.width</w:t>
      </w:r>
      <w:proofErr w:type="spellEnd"/>
      <w:r w:rsidRPr="000F3117">
        <w:rPr>
          <w:rFonts w:ascii="Times New Roman" w:hAnsi="Times New Roman" w:cs="Times New Roman"/>
        </w:rPr>
        <w:t xml:space="preserve"> != '450px')</w:t>
      </w:r>
    </w:p>
    <w:p w14:paraId="7D37311F"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r>
      <w:proofErr w:type="spellStart"/>
      <w:r w:rsidRPr="000F3117">
        <w:rPr>
          <w:rFonts w:ascii="Times New Roman" w:hAnsi="Times New Roman" w:cs="Times New Roman"/>
        </w:rPr>
        <w:t>collapseLeft</w:t>
      </w:r>
      <w:proofErr w:type="spellEnd"/>
      <w:r w:rsidRPr="000F3117">
        <w:rPr>
          <w:rFonts w:ascii="Times New Roman" w:hAnsi="Times New Roman" w:cs="Times New Roman"/>
        </w:rPr>
        <w:t>();</w:t>
      </w:r>
    </w:p>
    <w:p w14:paraId="49647649"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r>
      <w:r w:rsidRPr="000F3117">
        <w:rPr>
          <w:rFonts w:ascii="Times New Roman" w:hAnsi="Times New Roman" w:cs="Times New Roman"/>
        </w:rPr>
        <w:tab/>
        <w:t xml:space="preserve">else </w:t>
      </w:r>
      <w:proofErr w:type="spellStart"/>
      <w:r w:rsidRPr="000F3117">
        <w:rPr>
          <w:rFonts w:ascii="Times New Roman" w:hAnsi="Times New Roman" w:cs="Times New Roman"/>
        </w:rPr>
        <w:t>expandLeft</w:t>
      </w:r>
      <w:proofErr w:type="spellEnd"/>
      <w:r w:rsidRPr="000F3117">
        <w:rPr>
          <w:rFonts w:ascii="Times New Roman" w:hAnsi="Times New Roman" w:cs="Times New Roman"/>
        </w:rPr>
        <w:t>();</w:t>
      </w:r>
    </w:p>
    <w:p w14:paraId="2E1AAA75"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r w:rsidRPr="000F3117">
        <w:rPr>
          <w:rFonts w:ascii="Times New Roman" w:hAnsi="Times New Roman" w:cs="Times New Roman"/>
        </w:rPr>
        <w:tab/>
        <w:t>}</w:t>
      </w:r>
    </w:p>
    <w:p w14:paraId="500A1F79"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t>});</w:t>
      </w:r>
    </w:p>
    <w:p w14:paraId="2F663E0C" w14:textId="77777777" w:rsidR="00E211C3" w:rsidRPr="000F3117" w:rsidRDefault="00E211C3" w:rsidP="00E211C3">
      <w:pPr>
        <w:pStyle w:val="Subtitle"/>
        <w:rPr>
          <w:rFonts w:ascii="Times New Roman" w:hAnsi="Times New Roman" w:cs="Times New Roman"/>
        </w:rPr>
      </w:pPr>
    </w:p>
    <w:p w14:paraId="00672B14"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r>
      <w:proofErr w:type="spellStart"/>
      <w:r w:rsidRPr="000F3117">
        <w:rPr>
          <w:rFonts w:ascii="Times New Roman" w:hAnsi="Times New Roman" w:cs="Times New Roman"/>
        </w:rPr>
        <w:t>QRCode.toCanvas</w:t>
      </w:r>
      <w:proofErr w:type="spellEnd"/>
      <w:r w:rsidRPr="000F3117">
        <w:rPr>
          <w:rFonts w:ascii="Times New Roman" w:hAnsi="Times New Roman" w:cs="Times New Roman"/>
        </w:rPr>
        <w:t>(</w:t>
      </w:r>
      <w:proofErr w:type="spellStart"/>
      <w:r w:rsidRPr="000F3117">
        <w:rPr>
          <w:rFonts w:ascii="Times New Roman" w:hAnsi="Times New Roman" w:cs="Times New Roman"/>
        </w:rPr>
        <w:t>qr</w:t>
      </w:r>
      <w:proofErr w:type="spellEnd"/>
      <w:r w:rsidRPr="000F3117">
        <w:rPr>
          <w:rFonts w:ascii="Times New Roman" w:hAnsi="Times New Roman" w:cs="Times New Roman"/>
        </w:rPr>
        <w:t>, "Please Register First", {scale: 3.5}, (error) =&gt; {</w:t>
      </w:r>
    </w:p>
    <w:p w14:paraId="10EC5424"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t xml:space="preserve">  if (error) </w:t>
      </w:r>
      <w:proofErr w:type="spellStart"/>
      <w:r w:rsidRPr="000F3117">
        <w:rPr>
          <w:rFonts w:ascii="Times New Roman" w:hAnsi="Times New Roman" w:cs="Times New Roman"/>
        </w:rPr>
        <w:t>console.error</w:t>
      </w:r>
      <w:proofErr w:type="spellEnd"/>
      <w:r w:rsidRPr="000F3117">
        <w:rPr>
          <w:rFonts w:ascii="Times New Roman" w:hAnsi="Times New Roman" w:cs="Times New Roman"/>
        </w:rPr>
        <w:t>(error)</w:t>
      </w:r>
    </w:p>
    <w:p w14:paraId="5564B38F" w14:textId="77777777" w:rsidR="00E211C3" w:rsidRPr="000F3117" w:rsidRDefault="00E211C3" w:rsidP="00E211C3">
      <w:pPr>
        <w:pStyle w:val="Subtitle"/>
        <w:rPr>
          <w:rFonts w:ascii="Times New Roman" w:hAnsi="Times New Roman" w:cs="Times New Roman"/>
        </w:rPr>
      </w:pPr>
      <w:r w:rsidRPr="000F3117">
        <w:rPr>
          <w:rFonts w:ascii="Times New Roman" w:hAnsi="Times New Roman" w:cs="Times New Roman"/>
        </w:rPr>
        <w:tab/>
        <w:t>})</w:t>
      </w:r>
    </w:p>
    <w:p w14:paraId="13494BED" w14:textId="77777777" w:rsidR="00E211C3" w:rsidRPr="000F3117" w:rsidRDefault="00E211C3" w:rsidP="00E211C3">
      <w:pPr>
        <w:pStyle w:val="Subtitle"/>
        <w:rPr>
          <w:rFonts w:ascii="Times New Roman" w:hAnsi="Times New Roman" w:cs="Times New Roman"/>
        </w:rPr>
      </w:pPr>
    </w:p>
    <w:p w14:paraId="7DF27A04" w14:textId="77777777" w:rsidR="00E211C3" w:rsidRPr="000F3117" w:rsidRDefault="00E211C3" w:rsidP="00E211C3">
      <w:pPr>
        <w:pStyle w:val="Subtitle"/>
        <w:rPr>
          <w:rFonts w:ascii="Times New Roman" w:hAnsi="Times New Roman" w:cs="Times New Roman"/>
        </w:rPr>
      </w:pPr>
    </w:p>
    <w:p w14:paraId="0672D2F5" w14:textId="716487D2" w:rsidR="00243739" w:rsidRPr="000872F3" w:rsidRDefault="00E211C3" w:rsidP="00710F46">
      <w:pPr>
        <w:pStyle w:val="Subtitle"/>
        <w:rPr>
          <w:rFonts w:ascii="Times New Roman" w:hAnsi="Times New Roman" w:cs="Times New Roman"/>
        </w:rPr>
      </w:pPr>
      <w:r w:rsidRPr="000F3117">
        <w:rPr>
          <w:rFonts w:ascii="Times New Roman" w:hAnsi="Times New Roman" w:cs="Times New Roman"/>
        </w:rPr>
        <w:t>})</w:t>
      </w:r>
    </w:p>
    <w:p w14:paraId="2956DD4F" w14:textId="50F0D8E2" w:rsidR="006A7E7D" w:rsidRPr="006A7E7D" w:rsidRDefault="006A7E7D" w:rsidP="006A7E7D"/>
    <w:p w14:paraId="48DE9B4C" w14:textId="310EACA6" w:rsidR="006A7E7D" w:rsidRDefault="006A7E7D" w:rsidP="006A7E7D">
      <w:pPr>
        <w:pStyle w:val="Heading2"/>
        <w:numPr>
          <w:ilvl w:val="1"/>
          <w:numId w:val="0"/>
        </w:numPr>
        <w:ind w:left="720" w:hanging="720"/>
      </w:pPr>
      <w:bookmarkStart w:id="16" w:name="_Toc26195425"/>
      <w:r>
        <w:lastRenderedPageBreak/>
        <w:t>4.4 Database Design</w:t>
      </w:r>
      <w:bookmarkEnd w:id="16"/>
    </w:p>
    <w:p w14:paraId="74389764" w14:textId="6201AC08" w:rsidR="006A7E7D" w:rsidRPr="000872F3" w:rsidRDefault="006A7E7D" w:rsidP="006A7E7D">
      <w:pPr>
        <w:pStyle w:val="Heading4"/>
        <w:rPr>
          <w:rFonts w:ascii="Times New Roman" w:hAnsi="Times New Roman" w:cs="Times New Roman"/>
        </w:rPr>
      </w:pPr>
      <w:r w:rsidRPr="000872F3">
        <w:rPr>
          <w:rFonts w:ascii="Times New Roman" w:hAnsi="Times New Roman" w:cs="Times New Roman"/>
        </w:rPr>
        <w:t xml:space="preserve">Creation </w:t>
      </w:r>
      <w:proofErr w:type="gramStart"/>
      <w:r w:rsidRPr="000872F3">
        <w:rPr>
          <w:rFonts w:ascii="Times New Roman" w:hAnsi="Times New Roman" w:cs="Times New Roman"/>
        </w:rPr>
        <w:t>Of</w:t>
      </w:r>
      <w:proofErr w:type="gramEnd"/>
      <w:r w:rsidRPr="000872F3">
        <w:rPr>
          <w:rFonts w:ascii="Times New Roman" w:hAnsi="Times New Roman" w:cs="Times New Roman"/>
        </w:rPr>
        <w:t xml:space="preserve"> Tables</w:t>
      </w:r>
    </w:p>
    <w:p w14:paraId="10479D8B" w14:textId="67859A69" w:rsidR="006A7E7D" w:rsidRDefault="006A7E7D" w:rsidP="006A7E7D"/>
    <w:p w14:paraId="49550104" w14:textId="285BD15C" w:rsidR="006A7E7D" w:rsidRPr="000872F3" w:rsidRDefault="006A7E7D" w:rsidP="006A7E7D">
      <w:pPr>
        <w:pStyle w:val="Heading5"/>
        <w:rPr>
          <w:rFonts w:ascii="Times New Roman" w:hAnsi="Times New Roman" w:cs="Times New Roman"/>
        </w:rPr>
      </w:pPr>
      <w:r w:rsidRPr="000872F3">
        <w:rPr>
          <w:rFonts w:ascii="Times New Roman" w:hAnsi="Times New Roman" w:cs="Times New Roman"/>
        </w:rPr>
        <w:t>AUTH</w:t>
      </w:r>
    </w:p>
    <w:p w14:paraId="799ED3AF" w14:textId="1C4DB5A7"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CREATE TABLE `auth` (</w:t>
      </w:r>
    </w:p>
    <w:p w14:paraId="5D2BE1D3" w14:textId="4FB248F7"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`USN` </w:t>
      </w:r>
      <w:proofErr w:type="gramStart"/>
      <w:r w:rsidRPr="000872F3">
        <w:rPr>
          <w:rFonts w:ascii="Times New Roman" w:hAnsi="Times New Roman" w:cs="Times New Roman"/>
        </w:rPr>
        <w:t>varchar(</w:t>
      </w:r>
      <w:proofErr w:type="gramEnd"/>
      <w:r w:rsidRPr="000872F3">
        <w:rPr>
          <w:rFonts w:ascii="Times New Roman" w:hAnsi="Times New Roman" w:cs="Times New Roman"/>
        </w:rPr>
        <w:t>10) NOT NULL,</w:t>
      </w:r>
    </w:p>
    <w:p w14:paraId="7783423A" w14:textId="34355DD0"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`PASSWORD` </w:t>
      </w:r>
      <w:proofErr w:type="gramStart"/>
      <w:r w:rsidRPr="000872F3">
        <w:rPr>
          <w:rFonts w:ascii="Times New Roman" w:hAnsi="Times New Roman" w:cs="Times New Roman"/>
        </w:rPr>
        <w:t>varchar(</w:t>
      </w:r>
      <w:proofErr w:type="gramEnd"/>
      <w:r w:rsidRPr="000872F3">
        <w:rPr>
          <w:rFonts w:ascii="Times New Roman" w:hAnsi="Times New Roman" w:cs="Times New Roman"/>
        </w:rPr>
        <w:t>30) NOT NULL</w:t>
      </w:r>
    </w:p>
    <w:p w14:paraId="12336FC4" w14:textId="2ED601AB"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w:t>
      </w:r>
    </w:p>
    <w:p w14:paraId="27C917EB" w14:textId="7D18B6CF" w:rsidR="006A7E7D" w:rsidRPr="000872F3" w:rsidRDefault="006A7E7D" w:rsidP="006A7E7D">
      <w:pPr>
        <w:pStyle w:val="Subtitle"/>
        <w:rPr>
          <w:rFonts w:ascii="Times New Roman" w:hAnsi="Times New Roman" w:cs="Times New Roman"/>
        </w:rPr>
      </w:pPr>
    </w:p>
    <w:p w14:paraId="5B6FA07C" w14:textId="1C1D81A0"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ALTER TABLE `auth`</w:t>
      </w:r>
    </w:p>
    <w:p w14:paraId="7679CD1E" w14:textId="2E42B5BA" w:rsidR="006A7E7D" w:rsidRPr="000872F3" w:rsidRDefault="2CD1B353" w:rsidP="006A7E7D">
      <w:pPr>
        <w:pStyle w:val="Subtitle"/>
        <w:rPr>
          <w:rFonts w:ascii="Times New Roman" w:hAnsi="Times New Roman" w:cs="Times New Roman"/>
        </w:rPr>
      </w:pPr>
      <w:r w:rsidRPr="000872F3">
        <w:rPr>
          <w:rFonts w:ascii="Times New Roman" w:hAnsi="Times New Roman" w:cs="Times New Roman"/>
        </w:rPr>
        <w:t xml:space="preserve">  ADD PRIMARY KEY (`USN`);</w:t>
      </w:r>
    </w:p>
    <w:p w14:paraId="4B6FAECC" w14:textId="2E42B5BA" w:rsidR="007B166F" w:rsidRPr="000872F3" w:rsidRDefault="007B166F" w:rsidP="007B166F">
      <w:pPr>
        <w:pStyle w:val="Subtitle"/>
        <w:rPr>
          <w:rFonts w:ascii="Times New Roman" w:hAnsi="Times New Roman" w:cs="Times New Roman"/>
        </w:rPr>
      </w:pPr>
    </w:p>
    <w:p w14:paraId="6C4FE805" w14:textId="2E42B5BA" w:rsidR="007B166F" w:rsidRPr="000872F3" w:rsidRDefault="2CD1B353" w:rsidP="007B166F">
      <w:pPr>
        <w:pStyle w:val="Subtitle"/>
        <w:rPr>
          <w:rFonts w:ascii="Times New Roman" w:hAnsi="Times New Roman" w:cs="Times New Roman"/>
        </w:rPr>
      </w:pPr>
      <w:r w:rsidRPr="000872F3">
        <w:rPr>
          <w:rFonts w:ascii="Times New Roman" w:hAnsi="Times New Roman" w:cs="Times New Roman"/>
        </w:rPr>
        <w:t>ALTER TABLE `auth`</w:t>
      </w:r>
    </w:p>
    <w:p w14:paraId="6C7A5363" w14:textId="2E42B5BA" w:rsidR="007B166F" w:rsidRPr="000872F3" w:rsidRDefault="2CD1B353" w:rsidP="007B166F">
      <w:pPr>
        <w:pStyle w:val="Subtitle"/>
        <w:rPr>
          <w:rFonts w:ascii="Times New Roman" w:hAnsi="Times New Roman" w:cs="Times New Roman"/>
        </w:rPr>
      </w:pPr>
      <w:r w:rsidRPr="000872F3">
        <w:rPr>
          <w:rFonts w:ascii="Times New Roman" w:hAnsi="Times New Roman" w:cs="Times New Roman"/>
        </w:rPr>
        <w:t xml:space="preserve">  ADD CONSTRAINT `auth_ibfk_1` FOREIGN KEY (`USN`) REFERENCES `coordinators` (`USN`) ON DELETE CASCADE;</w:t>
      </w:r>
    </w:p>
    <w:p w14:paraId="5A88D5C0" w14:textId="2124B1F9" w:rsidR="006A7E7D" w:rsidRDefault="006A7E7D" w:rsidP="006A7E7D"/>
    <w:p w14:paraId="0504EE4A" w14:textId="674C890F" w:rsidR="006A7E7D" w:rsidRPr="000872F3" w:rsidRDefault="006A7E7D" w:rsidP="006A7E7D">
      <w:pPr>
        <w:pStyle w:val="Heading5"/>
        <w:rPr>
          <w:rFonts w:ascii="Times New Roman" w:hAnsi="Times New Roman" w:cs="Times New Roman"/>
        </w:rPr>
      </w:pPr>
      <w:r w:rsidRPr="000872F3">
        <w:rPr>
          <w:rFonts w:ascii="Times New Roman" w:hAnsi="Times New Roman" w:cs="Times New Roman"/>
        </w:rPr>
        <w:t>EVENTS</w:t>
      </w:r>
    </w:p>
    <w:p w14:paraId="2C79D4B1" w14:textId="5EFA2A31"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CREATE TABLE `events` (</w:t>
      </w:r>
    </w:p>
    <w:p w14:paraId="58E14694" w14:textId="22F2E537"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`E_ID` </w:t>
      </w:r>
      <w:proofErr w:type="gramStart"/>
      <w:r w:rsidRPr="000872F3">
        <w:rPr>
          <w:rFonts w:ascii="Times New Roman" w:hAnsi="Times New Roman" w:cs="Times New Roman"/>
        </w:rPr>
        <w:t>int(</w:t>
      </w:r>
      <w:proofErr w:type="gramEnd"/>
      <w:r w:rsidRPr="000872F3">
        <w:rPr>
          <w:rFonts w:ascii="Times New Roman" w:hAnsi="Times New Roman" w:cs="Times New Roman"/>
        </w:rPr>
        <w:t>11) NOT NULL,</w:t>
      </w:r>
    </w:p>
    <w:p w14:paraId="555D8DC5" w14:textId="5082C459"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`NAME` </w:t>
      </w:r>
      <w:proofErr w:type="gramStart"/>
      <w:r w:rsidRPr="000872F3">
        <w:rPr>
          <w:rFonts w:ascii="Times New Roman" w:hAnsi="Times New Roman" w:cs="Times New Roman"/>
        </w:rPr>
        <w:t>varchar(</w:t>
      </w:r>
      <w:proofErr w:type="gramEnd"/>
      <w:r w:rsidRPr="000872F3">
        <w:rPr>
          <w:rFonts w:ascii="Times New Roman" w:hAnsi="Times New Roman" w:cs="Times New Roman"/>
        </w:rPr>
        <w:t>20) NOT NULL,</w:t>
      </w:r>
    </w:p>
    <w:p w14:paraId="0114933D" w14:textId="2B691FB2"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`DATE` date NOT NULL,</w:t>
      </w:r>
    </w:p>
    <w:p w14:paraId="0D614861" w14:textId="5AD53242"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`TIME` time NOT NULL,</w:t>
      </w:r>
    </w:p>
    <w:p w14:paraId="68227413" w14:textId="04156EEC"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`DURATION` </w:t>
      </w:r>
      <w:proofErr w:type="gramStart"/>
      <w:r w:rsidRPr="000872F3">
        <w:rPr>
          <w:rFonts w:ascii="Times New Roman" w:hAnsi="Times New Roman" w:cs="Times New Roman"/>
        </w:rPr>
        <w:t>int(</w:t>
      </w:r>
      <w:proofErr w:type="gramEnd"/>
      <w:r w:rsidRPr="000872F3">
        <w:rPr>
          <w:rFonts w:ascii="Times New Roman" w:hAnsi="Times New Roman" w:cs="Times New Roman"/>
        </w:rPr>
        <w:t>11) NOT NULL,</w:t>
      </w:r>
    </w:p>
    <w:p w14:paraId="0CCBE325" w14:textId="14E8A395"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`VENUE` </w:t>
      </w:r>
      <w:proofErr w:type="gramStart"/>
      <w:r w:rsidRPr="000872F3">
        <w:rPr>
          <w:rFonts w:ascii="Times New Roman" w:hAnsi="Times New Roman" w:cs="Times New Roman"/>
        </w:rPr>
        <w:t>varchar(</w:t>
      </w:r>
      <w:proofErr w:type="gramEnd"/>
      <w:r w:rsidRPr="000872F3">
        <w:rPr>
          <w:rFonts w:ascii="Times New Roman" w:hAnsi="Times New Roman" w:cs="Times New Roman"/>
        </w:rPr>
        <w:t>20) NOT NULL,</w:t>
      </w:r>
    </w:p>
    <w:p w14:paraId="04D5C355" w14:textId="775AFBCF"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`PRICE` </w:t>
      </w:r>
      <w:proofErr w:type="gramStart"/>
      <w:r w:rsidRPr="000872F3">
        <w:rPr>
          <w:rFonts w:ascii="Times New Roman" w:hAnsi="Times New Roman" w:cs="Times New Roman"/>
        </w:rPr>
        <w:t>int(</w:t>
      </w:r>
      <w:proofErr w:type="gramEnd"/>
      <w:r w:rsidRPr="000872F3">
        <w:rPr>
          <w:rFonts w:ascii="Times New Roman" w:hAnsi="Times New Roman" w:cs="Times New Roman"/>
        </w:rPr>
        <w:t>11) NOT NULL,</w:t>
      </w:r>
    </w:p>
    <w:p w14:paraId="17B352E5" w14:textId="24E63F8F"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`COORDINATOR` </w:t>
      </w:r>
      <w:proofErr w:type="gramStart"/>
      <w:r w:rsidRPr="000872F3">
        <w:rPr>
          <w:rFonts w:ascii="Times New Roman" w:hAnsi="Times New Roman" w:cs="Times New Roman"/>
        </w:rPr>
        <w:t>varchar(</w:t>
      </w:r>
      <w:proofErr w:type="gramEnd"/>
      <w:r w:rsidRPr="000872F3">
        <w:rPr>
          <w:rFonts w:ascii="Times New Roman" w:hAnsi="Times New Roman" w:cs="Times New Roman"/>
        </w:rPr>
        <w:t>20) DEFAULT NULL,</w:t>
      </w:r>
    </w:p>
    <w:p w14:paraId="557FEBD0" w14:textId="44D8B85B"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`CATEGORY` </w:t>
      </w:r>
      <w:proofErr w:type="gramStart"/>
      <w:r w:rsidRPr="000872F3">
        <w:rPr>
          <w:rFonts w:ascii="Times New Roman" w:hAnsi="Times New Roman" w:cs="Times New Roman"/>
        </w:rPr>
        <w:t>varchar(</w:t>
      </w:r>
      <w:proofErr w:type="gramEnd"/>
      <w:r w:rsidRPr="000872F3">
        <w:rPr>
          <w:rFonts w:ascii="Times New Roman" w:hAnsi="Times New Roman" w:cs="Times New Roman"/>
        </w:rPr>
        <w:t>20) NOT NULL,</w:t>
      </w:r>
    </w:p>
    <w:p w14:paraId="2786757D" w14:textId="49840DB0"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`TEAM_COUNT` </w:t>
      </w:r>
      <w:proofErr w:type="gramStart"/>
      <w:r w:rsidRPr="000872F3">
        <w:rPr>
          <w:rFonts w:ascii="Times New Roman" w:hAnsi="Times New Roman" w:cs="Times New Roman"/>
        </w:rPr>
        <w:t>int(</w:t>
      </w:r>
      <w:proofErr w:type="gramEnd"/>
      <w:r w:rsidRPr="000872F3">
        <w:rPr>
          <w:rFonts w:ascii="Times New Roman" w:hAnsi="Times New Roman" w:cs="Times New Roman"/>
        </w:rPr>
        <w:t>11) NOT NULL,</w:t>
      </w:r>
    </w:p>
    <w:p w14:paraId="6C55F79A" w14:textId="40E7ED9B"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`COLOR` </w:t>
      </w:r>
      <w:proofErr w:type="gramStart"/>
      <w:r w:rsidRPr="000872F3">
        <w:rPr>
          <w:rFonts w:ascii="Times New Roman" w:hAnsi="Times New Roman" w:cs="Times New Roman"/>
        </w:rPr>
        <w:t>varchar(</w:t>
      </w:r>
      <w:proofErr w:type="gramEnd"/>
      <w:r w:rsidRPr="000872F3">
        <w:rPr>
          <w:rFonts w:ascii="Times New Roman" w:hAnsi="Times New Roman" w:cs="Times New Roman"/>
        </w:rPr>
        <w:t>20) NOT NULL</w:t>
      </w:r>
    </w:p>
    <w:p w14:paraId="6EB08425" w14:textId="0F961735"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w:t>
      </w:r>
    </w:p>
    <w:p w14:paraId="103D16A8" w14:textId="0F961735" w:rsidR="00D316CF" w:rsidRPr="000872F3" w:rsidRDefault="00D316CF" w:rsidP="00D316CF">
      <w:pPr>
        <w:pStyle w:val="Subtitle"/>
        <w:rPr>
          <w:rFonts w:ascii="Times New Roman" w:hAnsi="Times New Roman" w:cs="Times New Roman"/>
        </w:rPr>
      </w:pPr>
    </w:p>
    <w:p w14:paraId="0D9AD826" w14:textId="0F961735" w:rsidR="00D316CF" w:rsidRPr="000872F3" w:rsidRDefault="00D316CF" w:rsidP="00D316CF">
      <w:pPr>
        <w:pStyle w:val="Subtitle"/>
        <w:rPr>
          <w:rFonts w:ascii="Times New Roman" w:hAnsi="Times New Roman" w:cs="Times New Roman"/>
        </w:rPr>
      </w:pPr>
      <w:r w:rsidRPr="000872F3">
        <w:rPr>
          <w:rFonts w:ascii="Times New Roman" w:hAnsi="Times New Roman" w:cs="Times New Roman"/>
        </w:rPr>
        <w:t>ALTER TABLE `events`</w:t>
      </w:r>
    </w:p>
    <w:p w14:paraId="0862E441" w14:textId="0F961735" w:rsidR="00D316CF" w:rsidRPr="000872F3" w:rsidRDefault="00D316CF" w:rsidP="00D316CF">
      <w:pPr>
        <w:pStyle w:val="Subtitle"/>
        <w:rPr>
          <w:rFonts w:ascii="Times New Roman" w:hAnsi="Times New Roman" w:cs="Times New Roman"/>
        </w:rPr>
      </w:pPr>
      <w:r w:rsidRPr="000872F3">
        <w:rPr>
          <w:rFonts w:ascii="Times New Roman" w:hAnsi="Times New Roman" w:cs="Times New Roman"/>
        </w:rPr>
        <w:t xml:space="preserve">  ADD PRIMARY KEY (`E_ID`),</w:t>
      </w:r>
    </w:p>
    <w:p w14:paraId="5B81E572" w14:textId="2E42B5BA" w:rsidR="00D316CF" w:rsidRPr="000872F3" w:rsidRDefault="2CD1B353" w:rsidP="00D316CF">
      <w:pPr>
        <w:pStyle w:val="Subtitle"/>
        <w:rPr>
          <w:rFonts w:ascii="Times New Roman" w:hAnsi="Times New Roman" w:cs="Times New Roman"/>
        </w:rPr>
      </w:pPr>
      <w:r w:rsidRPr="000872F3">
        <w:rPr>
          <w:rFonts w:ascii="Times New Roman" w:hAnsi="Times New Roman" w:cs="Times New Roman"/>
        </w:rPr>
        <w:t xml:space="preserve">  ADD KEY `events_ibfk_1` (`COORDINATOR`);</w:t>
      </w:r>
    </w:p>
    <w:p w14:paraId="752A46C7" w14:textId="2E42B5BA" w:rsidR="007B166F" w:rsidRPr="000872F3" w:rsidRDefault="007B166F" w:rsidP="007B166F">
      <w:pPr>
        <w:pStyle w:val="Subtitle"/>
        <w:rPr>
          <w:rFonts w:ascii="Times New Roman" w:hAnsi="Times New Roman" w:cs="Times New Roman"/>
        </w:rPr>
      </w:pPr>
    </w:p>
    <w:p w14:paraId="36BFA5AE" w14:textId="2E42B5BA" w:rsidR="007B166F" w:rsidRPr="000872F3" w:rsidRDefault="2CD1B353" w:rsidP="007B166F">
      <w:pPr>
        <w:pStyle w:val="Subtitle"/>
        <w:rPr>
          <w:rFonts w:ascii="Times New Roman" w:hAnsi="Times New Roman" w:cs="Times New Roman"/>
        </w:rPr>
      </w:pPr>
      <w:r w:rsidRPr="000872F3">
        <w:rPr>
          <w:rFonts w:ascii="Times New Roman" w:hAnsi="Times New Roman" w:cs="Times New Roman"/>
        </w:rPr>
        <w:t>ALTER TABLE `events`</w:t>
      </w:r>
    </w:p>
    <w:p w14:paraId="4199A6D1" w14:textId="2E42B5BA" w:rsidR="007B166F" w:rsidRPr="000872F3" w:rsidRDefault="2CD1B353" w:rsidP="007B166F">
      <w:pPr>
        <w:pStyle w:val="Subtitle"/>
        <w:rPr>
          <w:rFonts w:ascii="Times New Roman" w:hAnsi="Times New Roman" w:cs="Times New Roman"/>
        </w:rPr>
      </w:pPr>
      <w:r w:rsidRPr="000872F3">
        <w:rPr>
          <w:rFonts w:ascii="Times New Roman" w:hAnsi="Times New Roman" w:cs="Times New Roman"/>
        </w:rPr>
        <w:t xml:space="preserve">  ADD CONSTRAINT `events_ibfk_1` FOREIGN KEY (`COORDINATOR`) REFERENCES `coordinators` (`USN`);</w:t>
      </w:r>
    </w:p>
    <w:p w14:paraId="671F93A8" w14:textId="28BB7CF7" w:rsidR="006A7E7D" w:rsidRPr="000872F3" w:rsidRDefault="006A7E7D" w:rsidP="006A7E7D">
      <w:pPr>
        <w:pStyle w:val="Heading5"/>
        <w:rPr>
          <w:rFonts w:ascii="Times New Roman" w:hAnsi="Times New Roman" w:cs="Times New Roman"/>
        </w:rPr>
      </w:pPr>
    </w:p>
    <w:p w14:paraId="6290CB33" w14:textId="764BFF9B" w:rsidR="006A7E7D" w:rsidRPr="000872F3" w:rsidRDefault="006A7E7D" w:rsidP="006A7E7D">
      <w:pPr>
        <w:pStyle w:val="Heading5"/>
        <w:rPr>
          <w:rFonts w:ascii="Times New Roman" w:hAnsi="Times New Roman" w:cs="Times New Roman"/>
        </w:rPr>
      </w:pPr>
      <w:r w:rsidRPr="000872F3">
        <w:rPr>
          <w:rFonts w:ascii="Times New Roman" w:hAnsi="Times New Roman" w:cs="Times New Roman"/>
        </w:rPr>
        <w:t>REGISTRATION</w:t>
      </w:r>
    </w:p>
    <w:p w14:paraId="4E54FBC6" w14:textId="20E037FC"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CREATE TABLE `registration` (</w:t>
      </w:r>
    </w:p>
    <w:p w14:paraId="2D4BC421" w14:textId="48004A3D"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`R_ID` </w:t>
      </w:r>
      <w:proofErr w:type="gramStart"/>
      <w:r w:rsidRPr="000872F3">
        <w:rPr>
          <w:rFonts w:ascii="Times New Roman" w:hAnsi="Times New Roman" w:cs="Times New Roman"/>
        </w:rPr>
        <w:t>int(</w:t>
      </w:r>
      <w:proofErr w:type="gramEnd"/>
      <w:r w:rsidRPr="000872F3">
        <w:rPr>
          <w:rFonts w:ascii="Times New Roman" w:hAnsi="Times New Roman" w:cs="Times New Roman"/>
        </w:rPr>
        <w:t>11) NOT NULL,</w:t>
      </w:r>
    </w:p>
    <w:p w14:paraId="4EB000BA" w14:textId="095ADAC4"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`E_ID` </w:t>
      </w:r>
      <w:proofErr w:type="gramStart"/>
      <w:r w:rsidRPr="000872F3">
        <w:rPr>
          <w:rFonts w:ascii="Times New Roman" w:hAnsi="Times New Roman" w:cs="Times New Roman"/>
        </w:rPr>
        <w:t>int(</w:t>
      </w:r>
      <w:proofErr w:type="gramEnd"/>
      <w:r w:rsidRPr="000872F3">
        <w:rPr>
          <w:rFonts w:ascii="Times New Roman" w:hAnsi="Times New Roman" w:cs="Times New Roman"/>
        </w:rPr>
        <w:t>11) NOT NULL,</w:t>
      </w:r>
    </w:p>
    <w:p w14:paraId="5118B823" w14:textId="53B9A526"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`USN` </w:t>
      </w:r>
      <w:proofErr w:type="gramStart"/>
      <w:r w:rsidRPr="000872F3">
        <w:rPr>
          <w:rFonts w:ascii="Times New Roman" w:hAnsi="Times New Roman" w:cs="Times New Roman"/>
        </w:rPr>
        <w:t>varchar(</w:t>
      </w:r>
      <w:proofErr w:type="gramEnd"/>
      <w:r w:rsidRPr="000872F3">
        <w:rPr>
          <w:rFonts w:ascii="Times New Roman" w:hAnsi="Times New Roman" w:cs="Times New Roman"/>
        </w:rPr>
        <w:t>20) NOT NULL,</w:t>
      </w:r>
    </w:p>
    <w:p w14:paraId="3C5CE504" w14:textId="3DA700CF"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`TIMESTAMP` timestamp NOT NULL DEFAULT CURRENT_TIMESTAMP ON UPDATE CURRENT_TIMESTAMP,</w:t>
      </w:r>
    </w:p>
    <w:p w14:paraId="52CA9D2C" w14:textId="664D4F10"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`DESK_USN` </w:t>
      </w:r>
      <w:proofErr w:type="gramStart"/>
      <w:r w:rsidRPr="000872F3">
        <w:rPr>
          <w:rFonts w:ascii="Times New Roman" w:hAnsi="Times New Roman" w:cs="Times New Roman"/>
        </w:rPr>
        <w:t>varchar(</w:t>
      </w:r>
      <w:proofErr w:type="gramEnd"/>
      <w:r w:rsidRPr="000872F3">
        <w:rPr>
          <w:rFonts w:ascii="Times New Roman" w:hAnsi="Times New Roman" w:cs="Times New Roman"/>
        </w:rPr>
        <w:t>20) NOT NULL</w:t>
      </w:r>
    </w:p>
    <w:p w14:paraId="246E54FD" w14:textId="3DFAED09"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w:t>
      </w:r>
    </w:p>
    <w:p w14:paraId="01E18F59" w14:textId="3DFAED09" w:rsidR="00A21CE3" w:rsidRPr="000872F3" w:rsidRDefault="00A21CE3" w:rsidP="00A21CE3">
      <w:pPr>
        <w:pStyle w:val="Subtitle"/>
        <w:rPr>
          <w:rFonts w:ascii="Times New Roman" w:hAnsi="Times New Roman" w:cs="Times New Roman"/>
        </w:rPr>
      </w:pPr>
    </w:p>
    <w:p w14:paraId="107EDE98" w14:textId="3DFAED09" w:rsidR="00A21CE3" w:rsidRPr="000872F3" w:rsidRDefault="00A21CE3" w:rsidP="00A21CE3">
      <w:pPr>
        <w:pStyle w:val="Subtitle"/>
        <w:rPr>
          <w:rFonts w:ascii="Times New Roman" w:hAnsi="Times New Roman" w:cs="Times New Roman"/>
        </w:rPr>
      </w:pPr>
      <w:r w:rsidRPr="000872F3">
        <w:rPr>
          <w:rFonts w:ascii="Times New Roman" w:hAnsi="Times New Roman" w:cs="Times New Roman"/>
        </w:rPr>
        <w:t>ALTER TABLE `registration`</w:t>
      </w:r>
    </w:p>
    <w:p w14:paraId="6E2E244A" w14:textId="3DFAED09" w:rsidR="00A21CE3" w:rsidRPr="000872F3" w:rsidRDefault="00A21CE3" w:rsidP="00A21CE3">
      <w:pPr>
        <w:pStyle w:val="Subtitle"/>
        <w:rPr>
          <w:rFonts w:ascii="Times New Roman" w:hAnsi="Times New Roman" w:cs="Times New Roman"/>
        </w:rPr>
      </w:pPr>
      <w:r w:rsidRPr="000872F3">
        <w:rPr>
          <w:rFonts w:ascii="Times New Roman" w:hAnsi="Times New Roman" w:cs="Times New Roman"/>
        </w:rPr>
        <w:t xml:space="preserve">  ADD PRIMARY KEY (`R_ID`),</w:t>
      </w:r>
    </w:p>
    <w:p w14:paraId="7B331820" w14:textId="3DFAED09" w:rsidR="00A21CE3" w:rsidRPr="000872F3" w:rsidRDefault="00A21CE3" w:rsidP="00A21CE3">
      <w:pPr>
        <w:pStyle w:val="Subtitle"/>
        <w:rPr>
          <w:rFonts w:ascii="Times New Roman" w:hAnsi="Times New Roman" w:cs="Times New Roman"/>
        </w:rPr>
      </w:pPr>
      <w:r w:rsidRPr="000872F3">
        <w:rPr>
          <w:rFonts w:ascii="Times New Roman" w:hAnsi="Times New Roman" w:cs="Times New Roman"/>
        </w:rPr>
        <w:t xml:space="preserve">  ADD KEY `E_ID` (`E_ID`),</w:t>
      </w:r>
    </w:p>
    <w:p w14:paraId="72317D88" w14:textId="3DFAED09" w:rsidR="00A21CE3" w:rsidRPr="000872F3" w:rsidRDefault="00A21CE3" w:rsidP="00A21CE3">
      <w:pPr>
        <w:pStyle w:val="Subtitle"/>
        <w:rPr>
          <w:rFonts w:ascii="Times New Roman" w:hAnsi="Times New Roman" w:cs="Times New Roman"/>
        </w:rPr>
      </w:pPr>
      <w:r w:rsidRPr="000872F3">
        <w:rPr>
          <w:rFonts w:ascii="Times New Roman" w:hAnsi="Times New Roman" w:cs="Times New Roman"/>
        </w:rPr>
        <w:lastRenderedPageBreak/>
        <w:t xml:space="preserve">  ADD KEY `USN` (`USN`),</w:t>
      </w:r>
    </w:p>
    <w:p w14:paraId="2C175BF2" w14:textId="2E42B5BA" w:rsidR="00A21CE3" w:rsidRPr="000872F3" w:rsidRDefault="2CD1B353" w:rsidP="00A21CE3">
      <w:pPr>
        <w:pStyle w:val="Subtitle"/>
        <w:rPr>
          <w:rFonts w:ascii="Times New Roman" w:hAnsi="Times New Roman" w:cs="Times New Roman"/>
        </w:rPr>
      </w:pPr>
      <w:r w:rsidRPr="000872F3">
        <w:rPr>
          <w:rFonts w:ascii="Times New Roman" w:hAnsi="Times New Roman" w:cs="Times New Roman"/>
        </w:rPr>
        <w:t xml:space="preserve">  ADD KEY `registration_ibfk_4` (`DESK_USN`);</w:t>
      </w:r>
    </w:p>
    <w:p w14:paraId="4BDF9B43" w14:textId="2E42B5BA" w:rsidR="007B166F" w:rsidRPr="000872F3" w:rsidRDefault="007B166F" w:rsidP="007B166F">
      <w:pPr>
        <w:pStyle w:val="Subtitle"/>
        <w:rPr>
          <w:rFonts w:ascii="Times New Roman" w:hAnsi="Times New Roman" w:cs="Times New Roman"/>
        </w:rPr>
      </w:pPr>
    </w:p>
    <w:p w14:paraId="64C8AEC5" w14:textId="2E42B5BA" w:rsidR="007B166F" w:rsidRPr="000872F3" w:rsidRDefault="2CD1B353" w:rsidP="007B166F">
      <w:pPr>
        <w:pStyle w:val="Subtitle"/>
        <w:rPr>
          <w:rFonts w:ascii="Times New Roman" w:hAnsi="Times New Roman" w:cs="Times New Roman"/>
        </w:rPr>
      </w:pPr>
      <w:r w:rsidRPr="000872F3">
        <w:rPr>
          <w:rFonts w:ascii="Times New Roman" w:hAnsi="Times New Roman" w:cs="Times New Roman"/>
        </w:rPr>
        <w:t>ALTER TABLE `registration`</w:t>
      </w:r>
    </w:p>
    <w:p w14:paraId="01E5A957" w14:textId="2E42B5BA" w:rsidR="007B166F" w:rsidRPr="000872F3" w:rsidRDefault="2CD1B353" w:rsidP="007B166F">
      <w:pPr>
        <w:pStyle w:val="Subtitle"/>
        <w:rPr>
          <w:rFonts w:ascii="Times New Roman" w:hAnsi="Times New Roman" w:cs="Times New Roman"/>
        </w:rPr>
      </w:pPr>
      <w:r w:rsidRPr="000872F3">
        <w:rPr>
          <w:rFonts w:ascii="Times New Roman" w:hAnsi="Times New Roman" w:cs="Times New Roman"/>
        </w:rPr>
        <w:t xml:space="preserve">  ADD CONSTRAINT `registration_ibfk_2` FOREIGN KEY (`E_ID`) REFERENCES `events` (`E_ID`) ON DELETE CASCADE,</w:t>
      </w:r>
    </w:p>
    <w:p w14:paraId="629E260D" w14:textId="2E42B5BA" w:rsidR="007B166F" w:rsidRPr="000872F3" w:rsidRDefault="2CD1B353" w:rsidP="007B166F">
      <w:pPr>
        <w:pStyle w:val="Subtitle"/>
        <w:rPr>
          <w:rFonts w:ascii="Times New Roman" w:hAnsi="Times New Roman" w:cs="Times New Roman"/>
        </w:rPr>
      </w:pPr>
      <w:r w:rsidRPr="000872F3">
        <w:rPr>
          <w:rFonts w:ascii="Times New Roman" w:hAnsi="Times New Roman" w:cs="Times New Roman"/>
        </w:rPr>
        <w:t xml:space="preserve">  ADD CONSTRAINT `registration_ibfk_3` FOREIGN KEY (`USN`) REFERENCES `students` (`USN`) ON DELETE CASCADE,</w:t>
      </w:r>
    </w:p>
    <w:p w14:paraId="26A38D38" w14:textId="2E42B5BA" w:rsidR="007B166F" w:rsidRPr="000872F3" w:rsidRDefault="2CD1B353" w:rsidP="007B166F">
      <w:pPr>
        <w:pStyle w:val="Subtitle"/>
        <w:rPr>
          <w:rFonts w:ascii="Times New Roman" w:hAnsi="Times New Roman" w:cs="Times New Roman"/>
        </w:rPr>
      </w:pPr>
      <w:r w:rsidRPr="000872F3">
        <w:rPr>
          <w:rFonts w:ascii="Times New Roman" w:hAnsi="Times New Roman" w:cs="Times New Roman"/>
        </w:rPr>
        <w:t xml:space="preserve">  ADD CONSTRAINT `registration_ibfk_4` FOREIGN KEY (`DESK_USN`) REFERENCES `students` (`USN`);</w:t>
      </w:r>
    </w:p>
    <w:p w14:paraId="7F377DF2" w14:textId="3191FBDD" w:rsidR="006A7E7D" w:rsidRPr="000872F3" w:rsidRDefault="006A7E7D" w:rsidP="006A7E7D">
      <w:pPr>
        <w:pStyle w:val="Heading5"/>
        <w:rPr>
          <w:rFonts w:ascii="Times New Roman" w:hAnsi="Times New Roman" w:cs="Times New Roman"/>
        </w:rPr>
      </w:pPr>
    </w:p>
    <w:p w14:paraId="4DCA8F2B" w14:textId="46C66C9C" w:rsidR="006A7E7D" w:rsidRPr="000872F3" w:rsidRDefault="006A7E7D" w:rsidP="006A7E7D">
      <w:pPr>
        <w:pStyle w:val="Heading5"/>
        <w:rPr>
          <w:rFonts w:ascii="Times New Roman" w:hAnsi="Times New Roman" w:cs="Times New Roman"/>
        </w:rPr>
      </w:pPr>
      <w:r w:rsidRPr="000872F3">
        <w:rPr>
          <w:rFonts w:ascii="Times New Roman" w:hAnsi="Times New Roman" w:cs="Times New Roman"/>
        </w:rPr>
        <w:t>RULES</w:t>
      </w:r>
    </w:p>
    <w:p w14:paraId="5DD148F8" w14:textId="1D7C57D5"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CREATE TABLE `rules` (</w:t>
      </w:r>
    </w:p>
    <w:p w14:paraId="40E934ED" w14:textId="4D87182C"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`E_ID` </w:t>
      </w:r>
      <w:proofErr w:type="gramStart"/>
      <w:r w:rsidRPr="000872F3">
        <w:rPr>
          <w:rFonts w:ascii="Times New Roman" w:hAnsi="Times New Roman" w:cs="Times New Roman"/>
        </w:rPr>
        <w:t>int(</w:t>
      </w:r>
      <w:proofErr w:type="gramEnd"/>
      <w:r w:rsidRPr="000872F3">
        <w:rPr>
          <w:rFonts w:ascii="Times New Roman" w:hAnsi="Times New Roman" w:cs="Times New Roman"/>
        </w:rPr>
        <w:t>11) NOT NULL,</w:t>
      </w:r>
    </w:p>
    <w:p w14:paraId="4DA031FA" w14:textId="0E1134BE"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`RULE_NO` </w:t>
      </w:r>
      <w:proofErr w:type="gramStart"/>
      <w:r w:rsidRPr="000872F3">
        <w:rPr>
          <w:rFonts w:ascii="Times New Roman" w:hAnsi="Times New Roman" w:cs="Times New Roman"/>
        </w:rPr>
        <w:t>int(</w:t>
      </w:r>
      <w:proofErr w:type="gramEnd"/>
      <w:r w:rsidRPr="000872F3">
        <w:rPr>
          <w:rFonts w:ascii="Times New Roman" w:hAnsi="Times New Roman" w:cs="Times New Roman"/>
        </w:rPr>
        <w:t>11) NOT NULL,</w:t>
      </w:r>
    </w:p>
    <w:p w14:paraId="15AA2169" w14:textId="4BFE4011" w:rsidR="00883893" w:rsidRPr="000872F3" w:rsidRDefault="006A7E7D" w:rsidP="00883893">
      <w:pPr>
        <w:pStyle w:val="Subtitle"/>
        <w:rPr>
          <w:rFonts w:ascii="Times New Roman" w:hAnsi="Times New Roman" w:cs="Times New Roman"/>
        </w:rPr>
      </w:pPr>
      <w:r w:rsidRPr="000872F3">
        <w:rPr>
          <w:rFonts w:ascii="Times New Roman" w:hAnsi="Times New Roman" w:cs="Times New Roman"/>
        </w:rPr>
        <w:t xml:space="preserve">  `RULES` </w:t>
      </w:r>
      <w:proofErr w:type="gramStart"/>
      <w:r w:rsidRPr="000872F3">
        <w:rPr>
          <w:rFonts w:ascii="Times New Roman" w:hAnsi="Times New Roman" w:cs="Times New Roman"/>
        </w:rPr>
        <w:t>varchar(</w:t>
      </w:r>
      <w:proofErr w:type="gramEnd"/>
      <w:r w:rsidRPr="000872F3">
        <w:rPr>
          <w:rFonts w:ascii="Times New Roman" w:hAnsi="Times New Roman" w:cs="Times New Roman"/>
        </w:rPr>
        <w:t>200) NOT NULL</w:t>
      </w:r>
    </w:p>
    <w:p w14:paraId="03715B14" w14:textId="34989D0B"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w:t>
      </w:r>
    </w:p>
    <w:p w14:paraId="0E551C74" w14:textId="34989D0B" w:rsidR="00883893" w:rsidRPr="000872F3" w:rsidRDefault="00883893" w:rsidP="00883893">
      <w:pPr>
        <w:pStyle w:val="Subtitle"/>
        <w:rPr>
          <w:rFonts w:ascii="Times New Roman" w:hAnsi="Times New Roman" w:cs="Times New Roman"/>
        </w:rPr>
      </w:pPr>
    </w:p>
    <w:p w14:paraId="2A592E0C" w14:textId="34989D0B" w:rsidR="00883893" w:rsidRPr="000872F3" w:rsidRDefault="00883893" w:rsidP="00883893">
      <w:pPr>
        <w:pStyle w:val="Subtitle"/>
        <w:rPr>
          <w:rFonts w:ascii="Times New Roman" w:hAnsi="Times New Roman" w:cs="Times New Roman"/>
        </w:rPr>
      </w:pPr>
      <w:r w:rsidRPr="000872F3">
        <w:rPr>
          <w:rFonts w:ascii="Times New Roman" w:hAnsi="Times New Roman" w:cs="Times New Roman"/>
        </w:rPr>
        <w:t>ALTER TABLE `rules`</w:t>
      </w:r>
    </w:p>
    <w:p w14:paraId="65F73B59" w14:textId="2E42B5BA" w:rsidR="00883893" w:rsidRPr="000872F3" w:rsidRDefault="2CD1B353" w:rsidP="00883893">
      <w:pPr>
        <w:pStyle w:val="Subtitle"/>
        <w:rPr>
          <w:rFonts w:ascii="Times New Roman" w:hAnsi="Times New Roman" w:cs="Times New Roman"/>
        </w:rPr>
      </w:pPr>
      <w:r w:rsidRPr="000872F3">
        <w:rPr>
          <w:rFonts w:ascii="Times New Roman" w:hAnsi="Times New Roman" w:cs="Times New Roman"/>
        </w:rPr>
        <w:t xml:space="preserve">  ADD PRIMARY KEY (`E_ID</w:t>
      </w:r>
      <w:proofErr w:type="gramStart"/>
      <w:r w:rsidRPr="000872F3">
        <w:rPr>
          <w:rFonts w:ascii="Times New Roman" w:hAnsi="Times New Roman" w:cs="Times New Roman"/>
        </w:rPr>
        <w:t>`,`</w:t>
      </w:r>
      <w:proofErr w:type="gramEnd"/>
      <w:r w:rsidRPr="000872F3">
        <w:rPr>
          <w:rFonts w:ascii="Times New Roman" w:hAnsi="Times New Roman" w:cs="Times New Roman"/>
        </w:rPr>
        <w:t>RULE_NO`);</w:t>
      </w:r>
    </w:p>
    <w:p w14:paraId="1372610F" w14:textId="2E42B5BA" w:rsidR="007B166F" w:rsidRPr="000872F3" w:rsidRDefault="007B166F" w:rsidP="007B166F">
      <w:pPr>
        <w:pStyle w:val="Subtitle"/>
        <w:rPr>
          <w:rFonts w:ascii="Times New Roman" w:hAnsi="Times New Roman" w:cs="Times New Roman"/>
        </w:rPr>
      </w:pPr>
    </w:p>
    <w:p w14:paraId="7102BBAB" w14:textId="2E42B5BA" w:rsidR="007B166F" w:rsidRPr="000872F3" w:rsidRDefault="2CD1B353" w:rsidP="007B166F">
      <w:pPr>
        <w:pStyle w:val="Subtitle"/>
        <w:rPr>
          <w:rFonts w:ascii="Times New Roman" w:hAnsi="Times New Roman" w:cs="Times New Roman"/>
        </w:rPr>
      </w:pPr>
      <w:r w:rsidRPr="000872F3">
        <w:rPr>
          <w:rFonts w:ascii="Times New Roman" w:hAnsi="Times New Roman" w:cs="Times New Roman"/>
        </w:rPr>
        <w:t>ALTER TABLE `rules`</w:t>
      </w:r>
    </w:p>
    <w:p w14:paraId="0D64489B" w14:textId="367F987C" w:rsidR="006A7E7D" w:rsidRPr="000872F3" w:rsidRDefault="2CD1B353" w:rsidP="00F904A8">
      <w:pPr>
        <w:pStyle w:val="Subtitle"/>
        <w:rPr>
          <w:rFonts w:ascii="Times New Roman" w:hAnsi="Times New Roman" w:cs="Times New Roman"/>
        </w:rPr>
      </w:pPr>
      <w:r w:rsidRPr="000872F3">
        <w:rPr>
          <w:rFonts w:ascii="Times New Roman" w:hAnsi="Times New Roman" w:cs="Times New Roman"/>
        </w:rPr>
        <w:t xml:space="preserve">  ADD CONSTRAINT `rules_fk1` FOREIGN KEY (`E_ID`) REFERENCES `events` (`E_ID`);</w:t>
      </w:r>
    </w:p>
    <w:p w14:paraId="36BA9FA2" w14:textId="5709672D" w:rsidR="006A7E7D" w:rsidRPr="000872F3" w:rsidRDefault="006A7E7D" w:rsidP="006A7E7D">
      <w:pPr>
        <w:pStyle w:val="Heading5"/>
        <w:rPr>
          <w:rFonts w:ascii="Times New Roman" w:hAnsi="Times New Roman" w:cs="Times New Roman"/>
        </w:rPr>
      </w:pPr>
      <w:r w:rsidRPr="000872F3">
        <w:rPr>
          <w:rFonts w:ascii="Times New Roman" w:hAnsi="Times New Roman" w:cs="Times New Roman"/>
        </w:rPr>
        <w:t>STUDENTS</w:t>
      </w:r>
    </w:p>
    <w:p w14:paraId="47DC8C75" w14:textId="7B96616D"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CREATE TABLE `students` (</w:t>
      </w:r>
    </w:p>
    <w:p w14:paraId="73054708" w14:textId="19F00D6B"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`USN` </w:t>
      </w:r>
      <w:proofErr w:type="gramStart"/>
      <w:r w:rsidRPr="000872F3">
        <w:rPr>
          <w:rFonts w:ascii="Times New Roman" w:hAnsi="Times New Roman" w:cs="Times New Roman"/>
        </w:rPr>
        <w:t>varchar(</w:t>
      </w:r>
      <w:proofErr w:type="gramEnd"/>
      <w:r w:rsidRPr="000872F3">
        <w:rPr>
          <w:rFonts w:ascii="Times New Roman" w:hAnsi="Times New Roman" w:cs="Times New Roman"/>
        </w:rPr>
        <w:t>20) NOT NULL,</w:t>
      </w:r>
    </w:p>
    <w:p w14:paraId="2C82F8A4" w14:textId="24E8E38D"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`DEPT` </w:t>
      </w:r>
      <w:proofErr w:type="gramStart"/>
      <w:r w:rsidRPr="000872F3">
        <w:rPr>
          <w:rFonts w:ascii="Times New Roman" w:hAnsi="Times New Roman" w:cs="Times New Roman"/>
        </w:rPr>
        <w:t>varchar(</w:t>
      </w:r>
      <w:proofErr w:type="gramEnd"/>
      <w:r w:rsidRPr="000872F3">
        <w:rPr>
          <w:rFonts w:ascii="Times New Roman" w:hAnsi="Times New Roman" w:cs="Times New Roman"/>
        </w:rPr>
        <w:t>20) NOT NULL,</w:t>
      </w:r>
    </w:p>
    <w:p w14:paraId="3789736F" w14:textId="06B67778"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`SEM` </w:t>
      </w:r>
      <w:proofErr w:type="gramStart"/>
      <w:r w:rsidRPr="000872F3">
        <w:rPr>
          <w:rFonts w:ascii="Times New Roman" w:hAnsi="Times New Roman" w:cs="Times New Roman"/>
        </w:rPr>
        <w:t>int(</w:t>
      </w:r>
      <w:proofErr w:type="gramEnd"/>
      <w:r w:rsidRPr="000872F3">
        <w:rPr>
          <w:rFonts w:ascii="Times New Roman" w:hAnsi="Times New Roman" w:cs="Times New Roman"/>
        </w:rPr>
        <w:t>11) NOT NULL,</w:t>
      </w:r>
    </w:p>
    <w:p w14:paraId="2F1E4A95" w14:textId="7F9B27BB"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`SECTION` </w:t>
      </w:r>
      <w:proofErr w:type="gramStart"/>
      <w:r w:rsidRPr="000872F3">
        <w:rPr>
          <w:rFonts w:ascii="Times New Roman" w:hAnsi="Times New Roman" w:cs="Times New Roman"/>
        </w:rPr>
        <w:t>varchar(</w:t>
      </w:r>
      <w:proofErr w:type="gramEnd"/>
      <w:r w:rsidRPr="000872F3">
        <w:rPr>
          <w:rFonts w:ascii="Times New Roman" w:hAnsi="Times New Roman" w:cs="Times New Roman"/>
        </w:rPr>
        <w:t>20) NOT NULL,</w:t>
      </w:r>
    </w:p>
    <w:p w14:paraId="38200721" w14:textId="2DFEBCAA"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`PHONE` </w:t>
      </w:r>
      <w:proofErr w:type="gramStart"/>
      <w:r w:rsidRPr="000872F3">
        <w:rPr>
          <w:rFonts w:ascii="Times New Roman" w:hAnsi="Times New Roman" w:cs="Times New Roman"/>
        </w:rPr>
        <w:t>varchar(</w:t>
      </w:r>
      <w:proofErr w:type="gramEnd"/>
      <w:r w:rsidRPr="000872F3">
        <w:rPr>
          <w:rFonts w:ascii="Times New Roman" w:hAnsi="Times New Roman" w:cs="Times New Roman"/>
        </w:rPr>
        <w:t>20) NOT NULL,</w:t>
      </w:r>
    </w:p>
    <w:p w14:paraId="3FBE3E07" w14:textId="3DF3BDDF"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`NAME` </w:t>
      </w:r>
      <w:proofErr w:type="gramStart"/>
      <w:r w:rsidRPr="000872F3">
        <w:rPr>
          <w:rFonts w:ascii="Times New Roman" w:hAnsi="Times New Roman" w:cs="Times New Roman"/>
        </w:rPr>
        <w:t>varchar(</w:t>
      </w:r>
      <w:proofErr w:type="gramEnd"/>
      <w:r w:rsidRPr="000872F3">
        <w:rPr>
          <w:rFonts w:ascii="Times New Roman" w:hAnsi="Times New Roman" w:cs="Times New Roman"/>
        </w:rPr>
        <w:t>20) NOT NULL</w:t>
      </w:r>
    </w:p>
    <w:p w14:paraId="2914BAD5" w14:textId="34989D0B"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w:t>
      </w:r>
    </w:p>
    <w:p w14:paraId="3CE3CD8E" w14:textId="34989D0B" w:rsidR="00883893" w:rsidRPr="000872F3" w:rsidRDefault="00883893" w:rsidP="00883893">
      <w:pPr>
        <w:pStyle w:val="Subtitle"/>
        <w:rPr>
          <w:rFonts w:ascii="Times New Roman" w:hAnsi="Times New Roman" w:cs="Times New Roman"/>
        </w:rPr>
      </w:pPr>
    </w:p>
    <w:p w14:paraId="51136065" w14:textId="34989D0B" w:rsidR="00883893" w:rsidRPr="000872F3" w:rsidRDefault="00883893" w:rsidP="00883893">
      <w:pPr>
        <w:pStyle w:val="Subtitle"/>
        <w:rPr>
          <w:rFonts w:ascii="Times New Roman" w:hAnsi="Times New Roman" w:cs="Times New Roman"/>
        </w:rPr>
      </w:pPr>
      <w:r w:rsidRPr="000872F3">
        <w:rPr>
          <w:rFonts w:ascii="Times New Roman" w:hAnsi="Times New Roman" w:cs="Times New Roman"/>
        </w:rPr>
        <w:t>ALTER TABLE `students`</w:t>
      </w:r>
    </w:p>
    <w:p w14:paraId="723AA784" w14:textId="53E7FF4F" w:rsidR="006A7E7D" w:rsidRDefault="00883893" w:rsidP="00F904A8">
      <w:pPr>
        <w:pStyle w:val="Subtitle"/>
        <w:rPr>
          <w:rFonts w:ascii="Times New Roman" w:hAnsi="Times New Roman" w:cs="Times New Roman"/>
        </w:rPr>
      </w:pPr>
      <w:r w:rsidRPr="000872F3">
        <w:rPr>
          <w:rFonts w:ascii="Times New Roman" w:hAnsi="Times New Roman" w:cs="Times New Roman"/>
        </w:rPr>
        <w:t xml:space="preserve">  ADD PRIMARY KEY (`USN`);</w:t>
      </w:r>
    </w:p>
    <w:p w14:paraId="063A4A8D" w14:textId="77777777" w:rsidR="00F904A8" w:rsidRPr="00F904A8" w:rsidRDefault="00F904A8" w:rsidP="00F904A8"/>
    <w:p w14:paraId="7FC8061A" w14:textId="64881C6F" w:rsidR="006A7E7D" w:rsidRPr="000872F3" w:rsidRDefault="006A7E7D" w:rsidP="006A7E7D">
      <w:pPr>
        <w:pStyle w:val="Heading5"/>
        <w:rPr>
          <w:rFonts w:ascii="Times New Roman" w:hAnsi="Times New Roman" w:cs="Times New Roman"/>
        </w:rPr>
      </w:pPr>
      <w:r w:rsidRPr="000872F3">
        <w:rPr>
          <w:rFonts w:ascii="Times New Roman" w:hAnsi="Times New Roman" w:cs="Times New Roman"/>
        </w:rPr>
        <w:t>TRANSACTIONS</w:t>
      </w:r>
    </w:p>
    <w:p w14:paraId="76ADFCB2" w14:textId="2C356118"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CREATE TABLE `transactions` (</w:t>
      </w:r>
    </w:p>
    <w:p w14:paraId="0BC43A72" w14:textId="5B465B28"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`R_ID` </w:t>
      </w:r>
      <w:proofErr w:type="gramStart"/>
      <w:r w:rsidRPr="000872F3">
        <w:rPr>
          <w:rFonts w:ascii="Times New Roman" w:hAnsi="Times New Roman" w:cs="Times New Roman"/>
        </w:rPr>
        <w:t>int(</w:t>
      </w:r>
      <w:proofErr w:type="gramEnd"/>
      <w:r w:rsidRPr="000872F3">
        <w:rPr>
          <w:rFonts w:ascii="Times New Roman" w:hAnsi="Times New Roman" w:cs="Times New Roman"/>
        </w:rPr>
        <w:t>11) NOT NULL,</w:t>
      </w:r>
    </w:p>
    <w:p w14:paraId="0202CB9C" w14:textId="4860407E"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`AMOUNT` </w:t>
      </w:r>
      <w:proofErr w:type="gramStart"/>
      <w:r w:rsidRPr="000872F3">
        <w:rPr>
          <w:rFonts w:ascii="Times New Roman" w:hAnsi="Times New Roman" w:cs="Times New Roman"/>
        </w:rPr>
        <w:t>int(</w:t>
      </w:r>
      <w:proofErr w:type="gramEnd"/>
      <w:r w:rsidRPr="000872F3">
        <w:rPr>
          <w:rFonts w:ascii="Times New Roman" w:hAnsi="Times New Roman" w:cs="Times New Roman"/>
        </w:rPr>
        <w:t>11) NOT NULL DEFAULT '0',</w:t>
      </w:r>
    </w:p>
    <w:p w14:paraId="4049C8E2" w14:textId="154E6F0D"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`MODE` </w:t>
      </w:r>
      <w:proofErr w:type="gramStart"/>
      <w:r w:rsidRPr="000872F3">
        <w:rPr>
          <w:rFonts w:ascii="Times New Roman" w:hAnsi="Times New Roman" w:cs="Times New Roman"/>
        </w:rPr>
        <w:t>varchar(</w:t>
      </w:r>
      <w:proofErr w:type="gramEnd"/>
      <w:r w:rsidRPr="000872F3">
        <w:rPr>
          <w:rFonts w:ascii="Times New Roman" w:hAnsi="Times New Roman" w:cs="Times New Roman"/>
        </w:rPr>
        <w:t>20) DEFAULT NULL,</w:t>
      </w:r>
    </w:p>
    <w:p w14:paraId="69AC5C32" w14:textId="53A8081D"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`STATUS` </w:t>
      </w:r>
      <w:proofErr w:type="gramStart"/>
      <w:r w:rsidRPr="000872F3">
        <w:rPr>
          <w:rFonts w:ascii="Times New Roman" w:hAnsi="Times New Roman" w:cs="Times New Roman"/>
        </w:rPr>
        <w:t>varchar(</w:t>
      </w:r>
      <w:proofErr w:type="gramEnd"/>
      <w:r w:rsidRPr="000872F3">
        <w:rPr>
          <w:rFonts w:ascii="Times New Roman" w:hAnsi="Times New Roman" w:cs="Times New Roman"/>
        </w:rPr>
        <w:t>20) NOT NULL DEFAULT 'PENDING'</w:t>
      </w:r>
    </w:p>
    <w:p w14:paraId="3865EB69" w14:textId="5C300872" w:rsidR="006A7E7D" w:rsidRPr="000872F3" w:rsidRDefault="2CD1B353" w:rsidP="006A7E7D">
      <w:pPr>
        <w:pStyle w:val="Subtitle"/>
        <w:rPr>
          <w:rFonts w:ascii="Times New Roman" w:hAnsi="Times New Roman" w:cs="Times New Roman"/>
        </w:rPr>
      </w:pPr>
      <w:r w:rsidRPr="000872F3">
        <w:rPr>
          <w:rFonts w:ascii="Times New Roman" w:hAnsi="Times New Roman" w:cs="Times New Roman"/>
        </w:rPr>
        <w:t>)</w:t>
      </w:r>
    </w:p>
    <w:p w14:paraId="60D65E3A" w14:textId="5C300872" w:rsidR="00470FB6" w:rsidRPr="000872F3" w:rsidRDefault="00470FB6" w:rsidP="00470FB6">
      <w:pPr>
        <w:pStyle w:val="Subtitle"/>
        <w:rPr>
          <w:rFonts w:ascii="Times New Roman" w:hAnsi="Times New Roman" w:cs="Times New Roman"/>
        </w:rPr>
      </w:pPr>
    </w:p>
    <w:p w14:paraId="13E9131D" w14:textId="5C300872" w:rsidR="00470FB6" w:rsidRPr="000872F3" w:rsidRDefault="2CD1B353" w:rsidP="00470FB6">
      <w:pPr>
        <w:pStyle w:val="Subtitle"/>
        <w:rPr>
          <w:rFonts w:ascii="Times New Roman" w:hAnsi="Times New Roman" w:cs="Times New Roman"/>
        </w:rPr>
      </w:pPr>
      <w:r w:rsidRPr="000872F3">
        <w:rPr>
          <w:rFonts w:ascii="Times New Roman" w:hAnsi="Times New Roman" w:cs="Times New Roman"/>
        </w:rPr>
        <w:t>ALTER TABLE `transactions`</w:t>
      </w:r>
    </w:p>
    <w:p w14:paraId="6F8EED50" w14:textId="5C300872" w:rsidR="00470FB6" w:rsidRPr="000872F3" w:rsidRDefault="2CD1B353" w:rsidP="00470FB6">
      <w:pPr>
        <w:pStyle w:val="Subtitle"/>
        <w:rPr>
          <w:rFonts w:ascii="Times New Roman" w:hAnsi="Times New Roman" w:cs="Times New Roman"/>
        </w:rPr>
      </w:pPr>
      <w:r w:rsidRPr="000872F3">
        <w:rPr>
          <w:rFonts w:ascii="Times New Roman" w:hAnsi="Times New Roman" w:cs="Times New Roman"/>
        </w:rPr>
        <w:t xml:space="preserve">  ADD PRIMARY KEY (`R_ID`),</w:t>
      </w:r>
    </w:p>
    <w:p w14:paraId="1331A0F0" w14:textId="5C300872" w:rsidR="00470FB6" w:rsidRPr="000872F3" w:rsidRDefault="2CD1B353" w:rsidP="00470FB6">
      <w:pPr>
        <w:pStyle w:val="Subtitle"/>
        <w:rPr>
          <w:rFonts w:ascii="Times New Roman" w:hAnsi="Times New Roman" w:cs="Times New Roman"/>
        </w:rPr>
      </w:pPr>
      <w:r w:rsidRPr="000872F3">
        <w:rPr>
          <w:rFonts w:ascii="Times New Roman" w:hAnsi="Times New Roman" w:cs="Times New Roman"/>
        </w:rPr>
        <w:t xml:space="preserve">  ADD KEY `R_ID` (`R_ID`);</w:t>
      </w:r>
    </w:p>
    <w:p w14:paraId="3E9F442A" w14:textId="5C300872" w:rsidR="00472C92" w:rsidRPr="000872F3" w:rsidRDefault="00472C92" w:rsidP="00472C92">
      <w:pPr>
        <w:pStyle w:val="Subtitle"/>
        <w:rPr>
          <w:rFonts w:ascii="Times New Roman" w:hAnsi="Times New Roman" w:cs="Times New Roman"/>
        </w:rPr>
      </w:pPr>
    </w:p>
    <w:p w14:paraId="2FEB8453" w14:textId="5C300872" w:rsidR="00472C92" w:rsidRPr="000872F3" w:rsidRDefault="2CD1B353" w:rsidP="00472C92">
      <w:pPr>
        <w:pStyle w:val="Subtitle"/>
        <w:rPr>
          <w:rFonts w:ascii="Times New Roman" w:hAnsi="Times New Roman" w:cs="Times New Roman"/>
        </w:rPr>
      </w:pPr>
      <w:r w:rsidRPr="000872F3">
        <w:rPr>
          <w:rFonts w:ascii="Times New Roman" w:hAnsi="Times New Roman" w:cs="Times New Roman"/>
        </w:rPr>
        <w:t>ALTER TABLE `transactions`</w:t>
      </w:r>
    </w:p>
    <w:p w14:paraId="497ABED1" w14:textId="5C300872" w:rsidR="00472C92" w:rsidRPr="000872F3" w:rsidRDefault="2CD1B353" w:rsidP="00472C92">
      <w:pPr>
        <w:pStyle w:val="Subtitle"/>
        <w:rPr>
          <w:rFonts w:ascii="Times New Roman" w:hAnsi="Times New Roman" w:cs="Times New Roman"/>
        </w:rPr>
      </w:pPr>
      <w:r w:rsidRPr="000872F3">
        <w:rPr>
          <w:rFonts w:ascii="Times New Roman" w:hAnsi="Times New Roman" w:cs="Times New Roman"/>
        </w:rPr>
        <w:t xml:space="preserve">  ADD CONSTRAINT `trans_ibfk_1` FOREIGN KEY (`R_ID`) REFERENCES `registration` (`R_ID`) ON DELETE CASCADE;</w:t>
      </w:r>
    </w:p>
    <w:p w14:paraId="0E203A42" w14:textId="741C891B" w:rsidR="006A7E7D" w:rsidRPr="000872F3" w:rsidRDefault="006A7E7D" w:rsidP="006A7E7D">
      <w:pPr>
        <w:pStyle w:val="Heading5"/>
        <w:rPr>
          <w:rFonts w:ascii="Times New Roman" w:hAnsi="Times New Roman" w:cs="Times New Roman"/>
        </w:rPr>
      </w:pPr>
    </w:p>
    <w:p w14:paraId="6654400C" w14:textId="62D3D979" w:rsidR="006A7E7D" w:rsidRPr="000872F3" w:rsidRDefault="006A7E7D" w:rsidP="006A7E7D">
      <w:pPr>
        <w:pStyle w:val="Heading5"/>
        <w:rPr>
          <w:rFonts w:ascii="Times New Roman" w:hAnsi="Times New Roman" w:cs="Times New Roman"/>
        </w:rPr>
      </w:pPr>
      <w:r w:rsidRPr="000872F3">
        <w:rPr>
          <w:rFonts w:ascii="Times New Roman" w:hAnsi="Times New Roman" w:cs="Times New Roman"/>
        </w:rPr>
        <w:t>COORDINATORS</w:t>
      </w:r>
    </w:p>
    <w:p w14:paraId="4929F03D" w14:textId="66AAE5E0"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CREATE TABLE `coordinators` (</w:t>
      </w:r>
    </w:p>
    <w:p w14:paraId="68F232DE" w14:textId="22EC604D"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`USN` </w:t>
      </w:r>
      <w:proofErr w:type="gramStart"/>
      <w:r w:rsidRPr="000872F3">
        <w:rPr>
          <w:rFonts w:ascii="Times New Roman" w:hAnsi="Times New Roman" w:cs="Times New Roman"/>
        </w:rPr>
        <w:t>varchar(</w:t>
      </w:r>
      <w:proofErr w:type="gramEnd"/>
      <w:r w:rsidRPr="000872F3">
        <w:rPr>
          <w:rFonts w:ascii="Times New Roman" w:hAnsi="Times New Roman" w:cs="Times New Roman"/>
        </w:rPr>
        <w:t>20) NOT NULL,</w:t>
      </w:r>
    </w:p>
    <w:p w14:paraId="2E965F44" w14:textId="44FE8A01"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`ROLE` </w:t>
      </w:r>
      <w:proofErr w:type="gramStart"/>
      <w:r w:rsidRPr="000872F3">
        <w:rPr>
          <w:rFonts w:ascii="Times New Roman" w:hAnsi="Times New Roman" w:cs="Times New Roman"/>
        </w:rPr>
        <w:t>varchar(</w:t>
      </w:r>
      <w:proofErr w:type="gramEnd"/>
      <w:r w:rsidRPr="000872F3">
        <w:rPr>
          <w:rFonts w:ascii="Times New Roman" w:hAnsi="Times New Roman" w:cs="Times New Roman"/>
        </w:rPr>
        <w:t>20) NOT NULL</w:t>
      </w:r>
    </w:p>
    <w:p w14:paraId="0DABC250" w14:textId="0F961735" w:rsidR="006A7E7D" w:rsidRPr="000872F3" w:rsidRDefault="006A7E7D" w:rsidP="00D316CF">
      <w:pPr>
        <w:pStyle w:val="Subtitle"/>
        <w:rPr>
          <w:rFonts w:ascii="Times New Roman" w:hAnsi="Times New Roman" w:cs="Times New Roman"/>
        </w:rPr>
      </w:pPr>
      <w:r w:rsidRPr="000872F3">
        <w:rPr>
          <w:rFonts w:ascii="Times New Roman" w:hAnsi="Times New Roman" w:cs="Times New Roman"/>
        </w:rPr>
        <w:t>)</w:t>
      </w:r>
    </w:p>
    <w:p w14:paraId="190F4066" w14:textId="0F961735" w:rsidR="00D316CF" w:rsidRPr="000872F3" w:rsidRDefault="00D316CF" w:rsidP="00D316CF">
      <w:pPr>
        <w:pStyle w:val="Subtitle"/>
        <w:rPr>
          <w:rFonts w:ascii="Times New Roman" w:hAnsi="Times New Roman" w:cs="Times New Roman"/>
        </w:rPr>
      </w:pPr>
    </w:p>
    <w:p w14:paraId="1052DFA7" w14:textId="0F961735" w:rsidR="00D316CF" w:rsidRPr="000872F3" w:rsidRDefault="00D316CF" w:rsidP="00D316CF">
      <w:pPr>
        <w:pStyle w:val="Subtitle"/>
        <w:rPr>
          <w:rFonts w:ascii="Times New Roman" w:hAnsi="Times New Roman" w:cs="Times New Roman"/>
        </w:rPr>
      </w:pPr>
      <w:r w:rsidRPr="000872F3">
        <w:rPr>
          <w:rFonts w:ascii="Times New Roman" w:hAnsi="Times New Roman" w:cs="Times New Roman"/>
        </w:rPr>
        <w:t>ALTER TABLE `coordinators`</w:t>
      </w:r>
    </w:p>
    <w:p w14:paraId="4EF4F0A6" w14:textId="5C300872" w:rsidR="00D316CF" w:rsidRPr="000872F3" w:rsidRDefault="2CD1B353" w:rsidP="00D316CF">
      <w:pPr>
        <w:pStyle w:val="Subtitle"/>
        <w:rPr>
          <w:rFonts w:ascii="Times New Roman" w:hAnsi="Times New Roman" w:cs="Times New Roman"/>
        </w:rPr>
      </w:pPr>
      <w:r w:rsidRPr="000872F3">
        <w:rPr>
          <w:rFonts w:ascii="Times New Roman" w:hAnsi="Times New Roman" w:cs="Times New Roman"/>
        </w:rPr>
        <w:t xml:space="preserve">  ADD PRIMARY KEY (`USN`);</w:t>
      </w:r>
    </w:p>
    <w:p w14:paraId="5886FA08" w14:textId="5C300872" w:rsidR="007B166F" w:rsidRPr="000872F3" w:rsidRDefault="007B166F" w:rsidP="007B166F">
      <w:pPr>
        <w:pStyle w:val="Subtitle"/>
        <w:rPr>
          <w:rFonts w:ascii="Times New Roman" w:hAnsi="Times New Roman" w:cs="Times New Roman"/>
        </w:rPr>
      </w:pPr>
    </w:p>
    <w:p w14:paraId="738A5606" w14:textId="5C300872" w:rsidR="007B166F" w:rsidRPr="000872F3" w:rsidRDefault="2CD1B353" w:rsidP="007B166F">
      <w:pPr>
        <w:pStyle w:val="Subtitle"/>
        <w:rPr>
          <w:rFonts w:ascii="Times New Roman" w:hAnsi="Times New Roman" w:cs="Times New Roman"/>
        </w:rPr>
      </w:pPr>
      <w:r w:rsidRPr="000872F3">
        <w:rPr>
          <w:rFonts w:ascii="Times New Roman" w:hAnsi="Times New Roman" w:cs="Times New Roman"/>
        </w:rPr>
        <w:t>ALTER TABLE `coordinators`</w:t>
      </w:r>
    </w:p>
    <w:p w14:paraId="3E55F5EC" w14:textId="5C300872" w:rsidR="007B166F" w:rsidRPr="000872F3" w:rsidRDefault="2CD1B353" w:rsidP="007B166F">
      <w:pPr>
        <w:pStyle w:val="Subtitle"/>
        <w:rPr>
          <w:rFonts w:ascii="Times New Roman" w:hAnsi="Times New Roman" w:cs="Times New Roman"/>
        </w:rPr>
      </w:pPr>
      <w:r w:rsidRPr="000872F3">
        <w:rPr>
          <w:rFonts w:ascii="Times New Roman" w:hAnsi="Times New Roman" w:cs="Times New Roman"/>
        </w:rPr>
        <w:t xml:space="preserve">  ADD CONSTRAINT `coordinators_ibfk_1` FOREIGN KEY (`USN`) REFERENCES `students` (`USN`) ON DELETE CASCADE;</w:t>
      </w:r>
    </w:p>
    <w:p w14:paraId="6859BEC1" w14:textId="2653836A" w:rsidR="006A7E7D" w:rsidRPr="000872F3" w:rsidRDefault="006A7E7D" w:rsidP="006A7E7D">
      <w:pPr>
        <w:pStyle w:val="Heading5"/>
        <w:rPr>
          <w:rFonts w:ascii="Times New Roman" w:hAnsi="Times New Roman" w:cs="Times New Roman"/>
        </w:rPr>
      </w:pPr>
    </w:p>
    <w:p w14:paraId="3A641DA7" w14:textId="21165DA2" w:rsidR="006A7E7D" w:rsidRPr="000872F3" w:rsidRDefault="006A7E7D" w:rsidP="006A7E7D">
      <w:pPr>
        <w:pStyle w:val="Heading5"/>
        <w:rPr>
          <w:rFonts w:ascii="Times New Roman" w:hAnsi="Times New Roman" w:cs="Times New Roman"/>
        </w:rPr>
      </w:pPr>
      <w:r w:rsidRPr="000872F3">
        <w:rPr>
          <w:rFonts w:ascii="Times New Roman" w:hAnsi="Times New Roman" w:cs="Times New Roman"/>
        </w:rPr>
        <w:t>REGISTRATION</w:t>
      </w:r>
    </w:p>
    <w:p w14:paraId="450435D7" w14:textId="366B0862"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CREATE TABLE `registration` (</w:t>
      </w:r>
    </w:p>
    <w:p w14:paraId="4D925771" w14:textId="1097FE10"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`R_ID` </w:t>
      </w:r>
      <w:proofErr w:type="gramStart"/>
      <w:r w:rsidRPr="000872F3">
        <w:rPr>
          <w:rFonts w:ascii="Times New Roman" w:hAnsi="Times New Roman" w:cs="Times New Roman"/>
        </w:rPr>
        <w:t>int(</w:t>
      </w:r>
      <w:proofErr w:type="gramEnd"/>
      <w:r w:rsidRPr="000872F3">
        <w:rPr>
          <w:rFonts w:ascii="Times New Roman" w:hAnsi="Times New Roman" w:cs="Times New Roman"/>
        </w:rPr>
        <w:t>11) NOT NULL,</w:t>
      </w:r>
    </w:p>
    <w:p w14:paraId="023157D5" w14:textId="09CA8A5F"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`E_ID` </w:t>
      </w:r>
      <w:proofErr w:type="gramStart"/>
      <w:r w:rsidRPr="000872F3">
        <w:rPr>
          <w:rFonts w:ascii="Times New Roman" w:hAnsi="Times New Roman" w:cs="Times New Roman"/>
        </w:rPr>
        <w:t>int(</w:t>
      </w:r>
      <w:proofErr w:type="gramEnd"/>
      <w:r w:rsidRPr="000872F3">
        <w:rPr>
          <w:rFonts w:ascii="Times New Roman" w:hAnsi="Times New Roman" w:cs="Times New Roman"/>
        </w:rPr>
        <w:t>11) NOT NULL,</w:t>
      </w:r>
    </w:p>
    <w:p w14:paraId="3A032852" w14:textId="767579DE"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`USN` </w:t>
      </w:r>
      <w:proofErr w:type="gramStart"/>
      <w:r w:rsidRPr="000872F3">
        <w:rPr>
          <w:rFonts w:ascii="Times New Roman" w:hAnsi="Times New Roman" w:cs="Times New Roman"/>
        </w:rPr>
        <w:t>varchar(</w:t>
      </w:r>
      <w:proofErr w:type="gramEnd"/>
      <w:r w:rsidRPr="000872F3">
        <w:rPr>
          <w:rFonts w:ascii="Times New Roman" w:hAnsi="Times New Roman" w:cs="Times New Roman"/>
        </w:rPr>
        <w:t>20) NOT NULL,</w:t>
      </w:r>
    </w:p>
    <w:p w14:paraId="262EB67F" w14:textId="3EC77D83"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`TIMESTAMP` timestamp NOT NULL DEFAULT CURRENT_TIMESTAMP ON UPDATE CURRENT_TIMESTAMP,</w:t>
      </w:r>
    </w:p>
    <w:p w14:paraId="691BF569" w14:textId="2442DDDA"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 xml:space="preserve">  `DESK_USN` </w:t>
      </w:r>
      <w:proofErr w:type="gramStart"/>
      <w:r w:rsidRPr="000872F3">
        <w:rPr>
          <w:rFonts w:ascii="Times New Roman" w:hAnsi="Times New Roman" w:cs="Times New Roman"/>
        </w:rPr>
        <w:t>varchar(</w:t>
      </w:r>
      <w:proofErr w:type="gramEnd"/>
      <w:r w:rsidRPr="000872F3">
        <w:rPr>
          <w:rFonts w:ascii="Times New Roman" w:hAnsi="Times New Roman" w:cs="Times New Roman"/>
        </w:rPr>
        <w:t>20) NOT NULL</w:t>
      </w:r>
    </w:p>
    <w:p w14:paraId="19FE51F5" w14:textId="5C0FDE8D" w:rsidR="006A7E7D" w:rsidRPr="000872F3" w:rsidRDefault="006A7E7D" w:rsidP="006A7E7D">
      <w:pPr>
        <w:pStyle w:val="Subtitle"/>
        <w:rPr>
          <w:rFonts w:ascii="Times New Roman" w:hAnsi="Times New Roman" w:cs="Times New Roman"/>
        </w:rPr>
      </w:pPr>
      <w:r w:rsidRPr="000872F3">
        <w:rPr>
          <w:rFonts w:ascii="Times New Roman" w:hAnsi="Times New Roman" w:cs="Times New Roman"/>
        </w:rPr>
        <w:t>)</w:t>
      </w:r>
    </w:p>
    <w:p w14:paraId="6FA7890C" w14:textId="5C300872" w:rsidR="007B166F" w:rsidRPr="000872F3" w:rsidRDefault="007B166F" w:rsidP="007B166F">
      <w:pPr>
        <w:pStyle w:val="Subtitle"/>
        <w:rPr>
          <w:rFonts w:ascii="Times New Roman" w:hAnsi="Times New Roman" w:cs="Times New Roman"/>
        </w:rPr>
      </w:pPr>
    </w:p>
    <w:p w14:paraId="1FFA3355" w14:textId="5C300872" w:rsidR="007B166F" w:rsidRPr="000872F3" w:rsidRDefault="2CD1B353" w:rsidP="007B166F">
      <w:pPr>
        <w:pStyle w:val="Subtitle"/>
        <w:rPr>
          <w:rFonts w:ascii="Times New Roman" w:hAnsi="Times New Roman" w:cs="Times New Roman"/>
        </w:rPr>
      </w:pPr>
      <w:r w:rsidRPr="000872F3">
        <w:rPr>
          <w:rFonts w:ascii="Times New Roman" w:hAnsi="Times New Roman" w:cs="Times New Roman"/>
        </w:rPr>
        <w:t>ALTER TABLE `registration`</w:t>
      </w:r>
    </w:p>
    <w:p w14:paraId="1B046D57" w14:textId="5C300872" w:rsidR="007B166F" w:rsidRPr="000872F3" w:rsidRDefault="2CD1B353" w:rsidP="007B166F">
      <w:pPr>
        <w:pStyle w:val="Subtitle"/>
        <w:rPr>
          <w:rFonts w:ascii="Times New Roman" w:hAnsi="Times New Roman" w:cs="Times New Roman"/>
        </w:rPr>
      </w:pPr>
      <w:r w:rsidRPr="000872F3">
        <w:rPr>
          <w:rFonts w:ascii="Times New Roman" w:hAnsi="Times New Roman" w:cs="Times New Roman"/>
        </w:rPr>
        <w:t xml:space="preserve">  MODIFY `R_ID` </w:t>
      </w:r>
      <w:proofErr w:type="gramStart"/>
      <w:r w:rsidRPr="000872F3">
        <w:rPr>
          <w:rFonts w:ascii="Times New Roman" w:hAnsi="Times New Roman" w:cs="Times New Roman"/>
        </w:rPr>
        <w:t>int(</w:t>
      </w:r>
      <w:proofErr w:type="gramEnd"/>
      <w:r w:rsidRPr="000872F3">
        <w:rPr>
          <w:rFonts w:ascii="Times New Roman" w:hAnsi="Times New Roman" w:cs="Times New Roman"/>
        </w:rPr>
        <w:t>11) NOT NULL AUTO_INCREMENT, AUTO_INCREMENT=89;</w:t>
      </w:r>
    </w:p>
    <w:p w14:paraId="000B22FF" w14:textId="7BA40B90" w:rsidR="00710F46" w:rsidRPr="00A33C6D" w:rsidRDefault="00AA5A57" w:rsidP="005C5D17">
      <w:pPr>
        <w:spacing w:after="200"/>
      </w:pPr>
      <w:r w:rsidRPr="000872F3">
        <w:br w:type="page"/>
      </w:r>
    </w:p>
    <w:p w14:paraId="2D76B9E2" w14:textId="1B4E9AB4" w:rsidR="00624283" w:rsidRPr="005C5D17" w:rsidRDefault="00624283" w:rsidP="005C5D17">
      <w:pPr>
        <w:spacing w:after="200"/>
        <w:rPr>
          <w:b/>
          <w:i/>
          <w:iCs/>
          <w:sz w:val="32"/>
          <w:szCs w:val="32"/>
        </w:rPr>
      </w:pPr>
      <w:r w:rsidRPr="005C5D17">
        <w:rPr>
          <w:b/>
          <w:sz w:val="32"/>
          <w:szCs w:val="32"/>
        </w:rPr>
        <w:lastRenderedPageBreak/>
        <w:t xml:space="preserve">Chapter </w:t>
      </w:r>
      <w:r w:rsidR="005C5D17" w:rsidRPr="005C5D17">
        <w:rPr>
          <w:b/>
          <w:sz w:val="32"/>
          <w:szCs w:val="32"/>
        </w:rPr>
        <w:t>5</w:t>
      </w:r>
    </w:p>
    <w:p w14:paraId="19685D15" w14:textId="6CF927BF" w:rsidR="00D541F7" w:rsidRPr="00787F14" w:rsidRDefault="00D541F7" w:rsidP="00D541F7">
      <w:pPr>
        <w:pStyle w:val="Heading1"/>
        <w:rPr>
          <w:u w:val="single"/>
        </w:rPr>
      </w:pPr>
      <w:bookmarkStart w:id="17" w:name="_Toc26195426"/>
      <w:r w:rsidRPr="00787F14">
        <w:rPr>
          <w:u w:val="single"/>
        </w:rPr>
        <w:t>SCREENSHOTS</w:t>
      </w:r>
      <w:bookmarkEnd w:id="17"/>
    </w:p>
    <w:p w14:paraId="08F02F93" w14:textId="7439A095" w:rsidR="00A3228B" w:rsidRPr="00CD271C" w:rsidRDefault="00B61024" w:rsidP="00A3228B">
      <w:pPr>
        <w:jc w:val="center"/>
        <w:rPr>
          <w:b/>
          <w:sz w:val="32"/>
          <w:szCs w:val="32"/>
        </w:rPr>
      </w:pPr>
      <w:r w:rsidRPr="00E072F5">
        <w:rPr>
          <w:sz w:val="20"/>
          <w:szCs w:val="20"/>
          <w:lang w:val="en"/>
        </w:rPr>
        <w:t xml:space="preserve">Fig. </w:t>
      </w:r>
      <w:proofErr w:type="gramStart"/>
      <w:r w:rsidRPr="00E072F5">
        <w:rPr>
          <w:sz w:val="20"/>
          <w:szCs w:val="20"/>
          <w:lang w:val="en"/>
        </w:rPr>
        <w:t>5.1 :</w:t>
      </w:r>
      <w:proofErr w:type="gramEnd"/>
      <w:r w:rsidRPr="00E072F5">
        <w:rPr>
          <w:sz w:val="20"/>
          <w:szCs w:val="20"/>
          <w:lang w:val="en"/>
        </w:rPr>
        <w:t xml:space="preserve"> </w:t>
      </w:r>
      <w:r w:rsidR="00FD6E3C" w:rsidRPr="00E072F5">
        <w:rPr>
          <w:sz w:val="20"/>
          <w:szCs w:val="20"/>
          <w:lang w:val="en"/>
        </w:rPr>
        <w:t>Login Page</w:t>
      </w:r>
      <w:r w:rsidR="00F553EB">
        <w:rPr>
          <w:noProof/>
        </w:rPr>
        <w:drawing>
          <wp:inline distT="0" distB="0" distL="0" distR="0" wp14:anchorId="57D2BC3A" wp14:editId="68E8597D">
            <wp:extent cx="4770120" cy="35966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1866" cy="3620555"/>
                    </a:xfrm>
                    <a:prstGeom prst="rect">
                      <a:avLst/>
                    </a:prstGeom>
                    <a:noFill/>
                    <a:ln>
                      <a:noFill/>
                    </a:ln>
                  </pic:spPr>
                </pic:pic>
              </a:graphicData>
            </a:graphic>
          </wp:inline>
        </w:drawing>
      </w:r>
    </w:p>
    <w:p w14:paraId="344792DC" w14:textId="1E148C23" w:rsidR="00FD6E3C" w:rsidRPr="00E072F5" w:rsidRDefault="00B61024" w:rsidP="00A3228B">
      <w:pPr>
        <w:jc w:val="center"/>
        <w:rPr>
          <w:sz w:val="20"/>
          <w:szCs w:val="20"/>
          <w:lang w:val="en"/>
        </w:rPr>
      </w:pPr>
      <w:r w:rsidRPr="00E072F5">
        <w:rPr>
          <w:sz w:val="20"/>
          <w:szCs w:val="20"/>
          <w:lang w:val="en"/>
        </w:rPr>
        <w:t xml:space="preserve">Fig. </w:t>
      </w:r>
      <w:proofErr w:type="gramStart"/>
      <w:r w:rsidRPr="00E072F5">
        <w:rPr>
          <w:sz w:val="20"/>
          <w:szCs w:val="20"/>
          <w:lang w:val="en"/>
        </w:rPr>
        <w:t>5.2 :</w:t>
      </w:r>
      <w:proofErr w:type="gramEnd"/>
      <w:r w:rsidRPr="00E072F5">
        <w:rPr>
          <w:sz w:val="20"/>
          <w:szCs w:val="20"/>
          <w:lang w:val="en"/>
        </w:rPr>
        <w:t xml:space="preserve"> </w:t>
      </w:r>
      <w:r w:rsidR="004F398D" w:rsidRPr="00E072F5">
        <w:rPr>
          <w:sz w:val="20"/>
          <w:szCs w:val="20"/>
          <w:lang w:val="en"/>
        </w:rPr>
        <w:t>Events Page</w:t>
      </w:r>
      <w:r w:rsidR="00F553EB" w:rsidRPr="00E072F5">
        <w:rPr>
          <w:sz w:val="20"/>
          <w:szCs w:val="20"/>
          <w:lang w:val="en"/>
        </w:rPr>
        <w:t xml:space="preserve"> - ADMIN</w:t>
      </w:r>
      <w:r w:rsidR="00F553EB" w:rsidRPr="00E072F5">
        <w:rPr>
          <w:sz w:val="20"/>
          <w:szCs w:val="20"/>
          <w:lang w:val="en"/>
        </w:rPr>
        <w:drawing>
          <wp:inline distT="0" distB="0" distL="0" distR="0" wp14:anchorId="3FEDB99F" wp14:editId="384D43E4">
            <wp:extent cx="573024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000500"/>
                    </a:xfrm>
                    <a:prstGeom prst="rect">
                      <a:avLst/>
                    </a:prstGeom>
                    <a:noFill/>
                    <a:ln>
                      <a:noFill/>
                    </a:ln>
                  </pic:spPr>
                </pic:pic>
              </a:graphicData>
            </a:graphic>
          </wp:inline>
        </w:drawing>
      </w:r>
    </w:p>
    <w:p w14:paraId="1550E74B" w14:textId="29B4D5AF" w:rsidR="00F553EB" w:rsidRPr="009C773E" w:rsidRDefault="00B61024" w:rsidP="009C773E">
      <w:pPr>
        <w:jc w:val="center"/>
        <w:rPr>
          <w:b/>
          <w:bCs/>
          <w:sz w:val="32"/>
          <w:szCs w:val="32"/>
        </w:rPr>
      </w:pPr>
      <w:r w:rsidRPr="00E072F5">
        <w:rPr>
          <w:sz w:val="20"/>
          <w:szCs w:val="20"/>
          <w:lang w:val="en"/>
        </w:rPr>
        <w:lastRenderedPageBreak/>
        <w:t xml:space="preserve">Fig. </w:t>
      </w:r>
      <w:proofErr w:type="gramStart"/>
      <w:r w:rsidRPr="00E072F5">
        <w:rPr>
          <w:sz w:val="20"/>
          <w:szCs w:val="20"/>
          <w:lang w:val="en"/>
        </w:rPr>
        <w:t>5.3 :</w:t>
      </w:r>
      <w:proofErr w:type="gramEnd"/>
      <w:r w:rsidRPr="00E072F5">
        <w:rPr>
          <w:sz w:val="20"/>
          <w:szCs w:val="20"/>
          <w:lang w:val="en"/>
        </w:rPr>
        <w:t xml:space="preserve"> </w:t>
      </w:r>
      <w:r w:rsidR="00F553EB" w:rsidRPr="00E072F5">
        <w:rPr>
          <w:sz w:val="20"/>
          <w:szCs w:val="20"/>
          <w:lang w:val="en"/>
        </w:rPr>
        <w:t>Events Page - Coordinator</w:t>
      </w:r>
      <w:r w:rsidR="00F553EB">
        <w:rPr>
          <w:b/>
          <w:bCs/>
          <w:noProof/>
          <w:sz w:val="32"/>
          <w:szCs w:val="32"/>
          <w:lang w:val="en"/>
        </w:rPr>
        <w:drawing>
          <wp:inline distT="0" distB="0" distL="0" distR="0" wp14:anchorId="667AEA43" wp14:editId="3D5F9CAF">
            <wp:extent cx="573024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4000500"/>
                    </a:xfrm>
                    <a:prstGeom prst="rect">
                      <a:avLst/>
                    </a:prstGeom>
                    <a:noFill/>
                    <a:ln>
                      <a:noFill/>
                    </a:ln>
                  </pic:spPr>
                </pic:pic>
              </a:graphicData>
            </a:graphic>
          </wp:inline>
        </w:drawing>
      </w:r>
    </w:p>
    <w:p w14:paraId="1852878F" w14:textId="6F266625" w:rsidR="00A3228B" w:rsidRPr="00E072F5" w:rsidRDefault="00B61024" w:rsidP="00A3228B">
      <w:pPr>
        <w:jc w:val="center"/>
        <w:rPr>
          <w:sz w:val="20"/>
          <w:szCs w:val="20"/>
          <w:lang w:val="en"/>
        </w:rPr>
      </w:pPr>
      <w:r w:rsidRPr="00E072F5">
        <w:rPr>
          <w:sz w:val="20"/>
          <w:szCs w:val="20"/>
          <w:lang w:val="en"/>
        </w:rPr>
        <w:t xml:space="preserve">Fig. </w:t>
      </w:r>
      <w:proofErr w:type="gramStart"/>
      <w:r w:rsidRPr="00E072F5">
        <w:rPr>
          <w:sz w:val="20"/>
          <w:szCs w:val="20"/>
          <w:lang w:val="en"/>
        </w:rPr>
        <w:t>5.</w:t>
      </w:r>
      <w:r w:rsidR="00F553EB" w:rsidRPr="00E072F5">
        <w:rPr>
          <w:sz w:val="20"/>
          <w:szCs w:val="20"/>
          <w:lang w:val="en"/>
        </w:rPr>
        <w:t>4</w:t>
      </w:r>
      <w:r w:rsidRPr="00E072F5">
        <w:rPr>
          <w:sz w:val="20"/>
          <w:szCs w:val="20"/>
          <w:lang w:val="en"/>
        </w:rPr>
        <w:t xml:space="preserve"> :</w:t>
      </w:r>
      <w:proofErr w:type="gramEnd"/>
      <w:r w:rsidRPr="00E072F5">
        <w:rPr>
          <w:sz w:val="20"/>
          <w:szCs w:val="20"/>
          <w:lang w:val="en"/>
        </w:rPr>
        <w:t xml:space="preserve"> </w:t>
      </w:r>
      <w:r w:rsidR="004D2915" w:rsidRPr="00E072F5">
        <w:rPr>
          <w:sz w:val="20"/>
          <w:szCs w:val="20"/>
          <w:lang w:val="en"/>
        </w:rPr>
        <w:t>Registration</w:t>
      </w:r>
      <w:r w:rsidR="00C42734" w:rsidRPr="00E072F5">
        <w:rPr>
          <w:sz w:val="20"/>
          <w:szCs w:val="20"/>
          <w:lang w:val="en"/>
        </w:rPr>
        <w:t xml:space="preserve"> Page</w:t>
      </w:r>
      <w:r w:rsidR="004D2915" w:rsidRPr="00E072F5">
        <w:rPr>
          <w:sz w:val="20"/>
          <w:szCs w:val="20"/>
          <w:lang w:val="en"/>
        </w:rPr>
        <w:t xml:space="preserve"> (Searching)</w:t>
      </w:r>
    </w:p>
    <w:p w14:paraId="0938AE91" w14:textId="77777777" w:rsidR="004D2915" w:rsidRDefault="00AA5A57" w:rsidP="004D2915">
      <w:pPr>
        <w:jc w:val="center"/>
        <w:rPr>
          <w:sz w:val="32"/>
          <w:szCs w:val="32"/>
          <w:lang w:val="en"/>
        </w:rPr>
      </w:pPr>
      <w:r>
        <w:rPr>
          <w:noProof/>
        </w:rPr>
        <w:drawing>
          <wp:inline distT="0" distB="0" distL="0" distR="0" wp14:anchorId="6B9E0223" wp14:editId="58A8B68D">
            <wp:extent cx="5379722" cy="3752157"/>
            <wp:effectExtent l="0" t="0" r="0" b="0"/>
            <wp:docPr id="2564297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5379722" cy="3752157"/>
                    </a:xfrm>
                    <a:prstGeom prst="rect">
                      <a:avLst/>
                    </a:prstGeom>
                  </pic:spPr>
                </pic:pic>
              </a:graphicData>
            </a:graphic>
          </wp:inline>
        </w:drawing>
      </w:r>
    </w:p>
    <w:p w14:paraId="7E1278FA" w14:textId="62741985" w:rsidR="004D2915" w:rsidRDefault="004D2915">
      <w:pPr>
        <w:rPr>
          <w:sz w:val="32"/>
          <w:szCs w:val="32"/>
          <w:lang w:val="en"/>
        </w:rPr>
      </w:pPr>
    </w:p>
    <w:p w14:paraId="1B03E4F3" w14:textId="77777777" w:rsidR="00E072F5" w:rsidRDefault="00E072F5">
      <w:pPr>
        <w:rPr>
          <w:sz w:val="32"/>
          <w:szCs w:val="32"/>
          <w:lang w:val="en"/>
        </w:rPr>
      </w:pPr>
    </w:p>
    <w:p w14:paraId="65FD4C8E" w14:textId="77777777" w:rsidR="004D2915" w:rsidRDefault="004D2915">
      <w:pPr>
        <w:rPr>
          <w:sz w:val="32"/>
          <w:szCs w:val="32"/>
          <w:lang w:val="en"/>
        </w:rPr>
      </w:pPr>
    </w:p>
    <w:p w14:paraId="309EEBCD" w14:textId="679C7BD8" w:rsidR="004D2915" w:rsidRPr="00E072F5" w:rsidRDefault="00B61024" w:rsidP="004D2915">
      <w:pPr>
        <w:jc w:val="center"/>
        <w:rPr>
          <w:sz w:val="20"/>
          <w:szCs w:val="20"/>
          <w:lang w:val="en"/>
        </w:rPr>
      </w:pPr>
      <w:r w:rsidRPr="00E072F5">
        <w:rPr>
          <w:sz w:val="20"/>
          <w:szCs w:val="20"/>
          <w:lang w:val="en"/>
        </w:rPr>
        <w:lastRenderedPageBreak/>
        <w:t xml:space="preserve">Fig. </w:t>
      </w:r>
      <w:proofErr w:type="gramStart"/>
      <w:r w:rsidRPr="00E072F5">
        <w:rPr>
          <w:sz w:val="20"/>
          <w:szCs w:val="20"/>
          <w:lang w:val="en"/>
        </w:rPr>
        <w:t>5.</w:t>
      </w:r>
      <w:r w:rsidR="00F553EB" w:rsidRPr="00E072F5">
        <w:rPr>
          <w:sz w:val="20"/>
          <w:szCs w:val="20"/>
          <w:lang w:val="en"/>
        </w:rPr>
        <w:t>5</w:t>
      </w:r>
      <w:r w:rsidRPr="00E072F5">
        <w:rPr>
          <w:sz w:val="20"/>
          <w:szCs w:val="20"/>
          <w:lang w:val="en"/>
        </w:rPr>
        <w:t xml:space="preserve"> :</w:t>
      </w:r>
      <w:proofErr w:type="gramEnd"/>
      <w:r w:rsidRPr="00E072F5">
        <w:rPr>
          <w:sz w:val="20"/>
          <w:szCs w:val="20"/>
          <w:lang w:val="en"/>
        </w:rPr>
        <w:t xml:space="preserve"> </w:t>
      </w:r>
      <w:r w:rsidR="004D2915" w:rsidRPr="00E072F5">
        <w:rPr>
          <w:sz w:val="20"/>
          <w:szCs w:val="20"/>
          <w:lang w:val="en"/>
        </w:rPr>
        <w:t>Registration Page</w:t>
      </w:r>
    </w:p>
    <w:p w14:paraId="54F85267" w14:textId="56BC19DA" w:rsidR="00C42734" w:rsidRDefault="00AA5A57" w:rsidP="004D2915">
      <w:pPr>
        <w:jc w:val="center"/>
        <w:rPr>
          <w:sz w:val="32"/>
          <w:szCs w:val="32"/>
          <w:lang w:val="en"/>
        </w:rPr>
      </w:pPr>
      <w:r>
        <w:rPr>
          <w:noProof/>
        </w:rPr>
        <w:drawing>
          <wp:inline distT="0" distB="0" distL="0" distR="0" wp14:anchorId="33983C35" wp14:editId="278E12CF">
            <wp:extent cx="5536400" cy="3861435"/>
            <wp:effectExtent l="0" t="0" r="7620" b="5715"/>
            <wp:docPr id="18696374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536400" cy="3861435"/>
                    </a:xfrm>
                    <a:prstGeom prst="rect">
                      <a:avLst/>
                    </a:prstGeom>
                  </pic:spPr>
                </pic:pic>
              </a:graphicData>
            </a:graphic>
          </wp:inline>
        </w:drawing>
      </w:r>
    </w:p>
    <w:p w14:paraId="55B0D65C" w14:textId="77777777" w:rsidR="00DF1578" w:rsidRDefault="00DF1578">
      <w:pPr>
        <w:rPr>
          <w:sz w:val="32"/>
          <w:szCs w:val="32"/>
          <w:lang w:val="en"/>
        </w:rPr>
      </w:pPr>
    </w:p>
    <w:p w14:paraId="6A361D34" w14:textId="5AB1C322" w:rsidR="00DF1578" w:rsidRPr="00E072F5" w:rsidRDefault="00B61024" w:rsidP="00DF1578">
      <w:pPr>
        <w:jc w:val="center"/>
        <w:rPr>
          <w:sz w:val="20"/>
          <w:szCs w:val="20"/>
          <w:lang w:val="en"/>
        </w:rPr>
      </w:pPr>
      <w:r w:rsidRPr="00E072F5">
        <w:rPr>
          <w:sz w:val="20"/>
          <w:szCs w:val="20"/>
          <w:lang w:val="en"/>
        </w:rPr>
        <w:t xml:space="preserve">Fig. </w:t>
      </w:r>
      <w:proofErr w:type="gramStart"/>
      <w:r w:rsidRPr="00E072F5">
        <w:rPr>
          <w:sz w:val="20"/>
          <w:szCs w:val="20"/>
          <w:lang w:val="en"/>
        </w:rPr>
        <w:t>5.</w:t>
      </w:r>
      <w:r w:rsidR="00F553EB" w:rsidRPr="00E072F5">
        <w:rPr>
          <w:sz w:val="20"/>
          <w:szCs w:val="20"/>
          <w:lang w:val="en"/>
        </w:rPr>
        <w:t>6</w:t>
      </w:r>
      <w:r w:rsidRPr="00E072F5">
        <w:rPr>
          <w:sz w:val="20"/>
          <w:szCs w:val="20"/>
          <w:lang w:val="en"/>
        </w:rPr>
        <w:t xml:space="preserve"> :</w:t>
      </w:r>
      <w:proofErr w:type="gramEnd"/>
      <w:r w:rsidRPr="00E072F5">
        <w:rPr>
          <w:sz w:val="20"/>
          <w:szCs w:val="20"/>
          <w:lang w:val="en"/>
        </w:rPr>
        <w:t xml:space="preserve"> </w:t>
      </w:r>
      <w:r w:rsidR="00DF1578" w:rsidRPr="00E072F5">
        <w:rPr>
          <w:sz w:val="20"/>
          <w:szCs w:val="20"/>
          <w:lang w:val="en"/>
        </w:rPr>
        <w:t>Successful Registration</w:t>
      </w:r>
    </w:p>
    <w:p w14:paraId="62D8BEC5" w14:textId="77777777" w:rsidR="00DF1578" w:rsidRDefault="00FD6E3C" w:rsidP="004D2915">
      <w:pPr>
        <w:jc w:val="center"/>
        <w:rPr>
          <w:sz w:val="32"/>
          <w:szCs w:val="32"/>
          <w:lang w:val="en"/>
        </w:rPr>
      </w:pPr>
      <w:r w:rsidRPr="000872F3">
        <w:rPr>
          <w:noProof/>
        </w:rPr>
        <w:drawing>
          <wp:inline distT="0" distB="0" distL="0" distR="0" wp14:anchorId="4EA5188A" wp14:editId="5557833A">
            <wp:extent cx="5387340" cy="3757471"/>
            <wp:effectExtent l="0" t="0" r="3810" b="0"/>
            <wp:docPr id="11305305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410112" cy="3773354"/>
                    </a:xfrm>
                    <a:prstGeom prst="rect">
                      <a:avLst/>
                    </a:prstGeom>
                  </pic:spPr>
                </pic:pic>
              </a:graphicData>
            </a:graphic>
          </wp:inline>
        </w:drawing>
      </w:r>
    </w:p>
    <w:p w14:paraId="5F4D7DDC" w14:textId="77777777" w:rsidR="00DF1578" w:rsidRDefault="00DF1578">
      <w:pPr>
        <w:rPr>
          <w:sz w:val="32"/>
          <w:szCs w:val="32"/>
          <w:lang w:val="en"/>
        </w:rPr>
      </w:pPr>
    </w:p>
    <w:p w14:paraId="7B0C5B5B" w14:textId="099B33A6" w:rsidR="002F756F" w:rsidRDefault="00B61024" w:rsidP="004D2915">
      <w:pPr>
        <w:jc w:val="center"/>
        <w:rPr>
          <w:b/>
          <w:bCs/>
          <w:sz w:val="32"/>
          <w:szCs w:val="32"/>
          <w:lang w:val="en"/>
        </w:rPr>
      </w:pPr>
      <w:r w:rsidRPr="00E072F5">
        <w:rPr>
          <w:sz w:val="20"/>
          <w:szCs w:val="20"/>
          <w:lang w:val="en"/>
        </w:rPr>
        <w:lastRenderedPageBreak/>
        <w:t xml:space="preserve">Fig. </w:t>
      </w:r>
      <w:proofErr w:type="gramStart"/>
      <w:r w:rsidRPr="00E072F5">
        <w:rPr>
          <w:sz w:val="20"/>
          <w:szCs w:val="20"/>
          <w:lang w:val="en"/>
        </w:rPr>
        <w:t>5.</w:t>
      </w:r>
      <w:r w:rsidR="00F553EB" w:rsidRPr="00E072F5">
        <w:rPr>
          <w:sz w:val="20"/>
          <w:szCs w:val="20"/>
          <w:lang w:val="en"/>
        </w:rPr>
        <w:t>7</w:t>
      </w:r>
      <w:r w:rsidRPr="00E072F5">
        <w:rPr>
          <w:sz w:val="20"/>
          <w:szCs w:val="20"/>
          <w:lang w:val="en"/>
        </w:rPr>
        <w:t xml:space="preserve"> :</w:t>
      </w:r>
      <w:proofErr w:type="gramEnd"/>
      <w:r w:rsidRPr="00E072F5">
        <w:rPr>
          <w:sz w:val="20"/>
          <w:szCs w:val="20"/>
          <w:lang w:val="en"/>
        </w:rPr>
        <w:t xml:space="preserve"> </w:t>
      </w:r>
      <w:r w:rsidR="00DF1578" w:rsidRPr="00E072F5">
        <w:rPr>
          <w:sz w:val="20"/>
          <w:szCs w:val="20"/>
          <w:lang w:val="en"/>
        </w:rPr>
        <w:t xml:space="preserve">Sharing </w:t>
      </w:r>
      <w:r w:rsidR="00EE1134" w:rsidRPr="00E072F5">
        <w:rPr>
          <w:sz w:val="20"/>
          <w:szCs w:val="20"/>
          <w:lang w:val="en"/>
        </w:rPr>
        <w:t>of</w:t>
      </w:r>
      <w:r w:rsidR="17466889" w:rsidRPr="00E072F5">
        <w:rPr>
          <w:sz w:val="20"/>
          <w:szCs w:val="20"/>
          <w:lang w:val="en"/>
        </w:rPr>
        <w:t xml:space="preserve"> </w:t>
      </w:r>
      <w:r w:rsidR="00EE1134" w:rsidRPr="00E072F5">
        <w:rPr>
          <w:sz w:val="20"/>
          <w:szCs w:val="20"/>
          <w:lang w:val="en"/>
        </w:rPr>
        <w:t>the</w:t>
      </w:r>
      <w:r w:rsidR="00DF1578" w:rsidRPr="00E072F5">
        <w:rPr>
          <w:sz w:val="20"/>
          <w:szCs w:val="20"/>
          <w:lang w:val="en"/>
        </w:rPr>
        <w:t xml:space="preserve"> M-</w:t>
      </w:r>
      <w:r w:rsidR="004D2915" w:rsidRPr="00E072F5">
        <w:rPr>
          <w:sz w:val="20"/>
          <w:szCs w:val="20"/>
          <w:lang w:val="en"/>
        </w:rPr>
        <w:t>Ticket</w:t>
      </w:r>
      <w:r w:rsidR="00AA5A57">
        <w:rPr>
          <w:noProof/>
        </w:rPr>
        <w:drawing>
          <wp:inline distT="0" distB="0" distL="0" distR="0" wp14:anchorId="069B49F6" wp14:editId="270DC20F">
            <wp:extent cx="5732145" cy="3997960"/>
            <wp:effectExtent l="0" t="0" r="1905" b="0"/>
            <wp:docPr id="796484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732145" cy="3997960"/>
                    </a:xfrm>
                    <a:prstGeom prst="rect">
                      <a:avLst/>
                    </a:prstGeom>
                  </pic:spPr>
                </pic:pic>
              </a:graphicData>
            </a:graphic>
          </wp:inline>
        </w:drawing>
      </w:r>
    </w:p>
    <w:p w14:paraId="07434F54" w14:textId="15D525FA" w:rsidR="002F756F" w:rsidRDefault="00F553EB" w:rsidP="004D2915">
      <w:pPr>
        <w:jc w:val="center"/>
        <w:rPr>
          <w:b/>
          <w:bCs/>
          <w:sz w:val="32"/>
          <w:szCs w:val="32"/>
          <w:lang w:val="en"/>
        </w:rPr>
      </w:pPr>
      <w:r w:rsidRPr="00E072F5">
        <w:rPr>
          <w:sz w:val="20"/>
          <w:szCs w:val="20"/>
          <w:lang w:val="en"/>
        </w:rPr>
        <w:t xml:space="preserve">Fig. </w:t>
      </w:r>
      <w:proofErr w:type="gramStart"/>
      <w:r w:rsidRPr="00E072F5">
        <w:rPr>
          <w:sz w:val="20"/>
          <w:szCs w:val="20"/>
          <w:lang w:val="en"/>
        </w:rPr>
        <w:t>5.8 :</w:t>
      </w:r>
      <w:proofErr w:type="gramEnd"/>
      <w:r w:rsidRPr="00E072F5">
        <w:rPr>
          <w:sz w:val="20"/>
          <w:szCs w:val="20"/>
          <w:lang w:val="en"/>
        </w:rPr>
        <w:t xml:space="preserve"> Edit Events Page - ADMIN</w:t>
      </w:r>
      <w:r>
        <w:rPr>
          <w:b/>
          <w:bCs/>
          <w:noProof/>
          <w:sz w:val="32"/>
          <w:szCs w:val="32"/>
          <w:lang w:val="en"/>
        </w:rPr>
        <w:drawing>
          <wp:inline distT="0" distB="0" distL="0" distR="0" wp14:anchorId="4C3AC4E0" wp14:editId="06391BEF">
            <wp:extent cx="5722620" cy="3931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3931920"/>
                    </a:xfrm>
                    <a:prstGeom prst="rect">
                      <a:avLst/>
                    </a:prstGeom>
                    <a:noFill/>
                    <a:ln>
                      <a:noFill/>
                    </a:ln>
                  </pic:spPr>
                </pic:pic>
              </a:graphicData>
            </a:graphic>
          </wp:inline>
        </w:drawing>
      </w:r>
    </w:p>
    <w:p w14:paraId="1D1F04E2" w14:textId="7F730BC0" w:rsidR="00035571" w:rsidRDefault="005B7217" w:rsidP="00177543">
      <w:pPr>
        <w:rPr>
          <w:b/>
          <w:bCs/>
          <w:sz w:val="32"/>
          <w:szCs w:val="32"/>
          <w:lang w:val="en"/>
        </w:rPr>
      </w:pPr>
    </w:p>
    <w:p w14:paraId="66D152AC" w14:textId="46CC1143" w:rsidR="00E072F5" w:rsidRDefault="00E072F5" w:rsidP="00177543">
      <w:pPr>
        <w:rPr>
          <w:b/>
          <w:bCs/>
          <w:sz w:val="32"/>
          <w:szCs w:val="32"/>
          <w:lang w:val="en"/>
        </w:rPr>
      </w:pPr>
    </w:p>
    <w:p w14:paraId="1DBF0FD5" w14:textId="77777777" w:rsidR="00E072F5" w:rsidRDefault="00E072F5" w:rsidP="00177543">
      <w:pPr>
        <w:rPr>
          <w:b/>
          <w:bCs/>
          <w:sz w:val="32"/>
          <w:szCs w:val="32"/>
          <w:lang w:val="en"/>
        </w:rPr>
      </w:pPr>
    </w:p>
    <w:p w14:paraId="3D8DEDBB" w14:textId="29FAFF40" w:rsidR="00035571" w:rsidRPr="00E072F5" w:rsidRDefault="005B7217" w:rsidP="00035571">
      <w:pPr>
        <w:jc w:val="center"/>
        <w:rPr>
          <w:sz w:val="20"/>
          <w:szCs w:val="20"/>
          <w:lang w:val="en"/>
        </w:rPr>
      </w:pPr>
      <w:r w:rsidRPr="00E072F5">
        <w:rPr>
          <w:sz w:val="20"/>
          <w:szCs w:val="20"/>
          <w:lang w:val="en"/>
        </w:rPr>
        <w:t xml:space="preserve">Fig. </w:t>
      </w:r>
      <w:proofErr w:type="gramStart"/>
      <w:r w:rsidRPr="00E072F5">
        <w:rPr>
          <w:sz w:val="20"/>
          <w:szCs w:val="20"/>
          <w:lang w:val="en"/>
        </w:rPr>
        <w:t>5.</w:t>
      </w:r>
      <w:r w:rsidRPr="00E072F5">
        <w:rPr>
          <w:sz w:val="20"/>
          <w:szCs w:val="20"/>
          <w:lang w:val="en"/>
        </w:rPr>
        <w:t>9</w:t>
      </w:r>
      <w:r w:rsidRPr="00E072F5">
        <w:rPr>
          <w:sz w:val="20"/>
          <w:szCs w:val="20"/>
          <w:lang w:val="en"/>
        </w:rPr>
        <w:t xml:space="preserve"> :</w:t>
      </w:r>
      <w:proofErr w:type="gramEnd"/>
      <w:r w:rsidRPr="00E072F5">
        <w:rPr>
          <w:sz w:val="20"/>
          <w:szCs w:val="20"/>
          <w:lang w:val="en"/>
        </w:rPr>
        <w:t xml:space="preserve"> </w:t>
      </w:r>
      <w:r w:rsidRPr="00E072F5">
        <w:rPr>
          <w:sz w:val="20"/>
          <w:szCs w:val="20"/>
          <w:lang w:val="en"/>
        </w:rPr>
        <w:t>Vi</w:t>
      </w:r>
      <w:r w:rsidRPr="00E072F5">
        <w:rPr>
          <w:sz w:val="20"/>
          <w:szCs w:val="20"/>
          <w:lang w:val="en"/>
        </w:rPr>
        <w:t>ew</w:t>
      </w:r>
      <w:r w:rsidRPr="00E072F5">
        <w:rPr>
          <w:sz w:val="20"/>
          <w:szCs w:val="20"/>
          <w:lang w:val="en"/>
        </w:rPr>
        <w:t xml:space="preserve"> </w:t>
      </w:r>
      <w:r w:rsidRPr="00E072F5">
        <w:rPr>
          <w:sz w:val="20"/>
          <w:szCs w:val="20"/>
          <w:lang w:val="en"/>
        </w:rPr>
        <w:t>Coordinators</w:t>
      </w:r>
      <w:r w:rsidRPr="00E072F5">
        <w:rPr>
          <w:sz w:val="20"/>
          <w:szCs w:val="20"/>
          <w:lang w:val="en"/>
        </w:rPr>
        <w:t xml:space="preserve"> Page</w:t>
      </w:r>
      <w:r w:rsidRPr="00E072F5">
        <w:rPr>
          <w:sz w:val="20"/>
          <w:szCs w:val="20"/>
          <w:lang w:val="en"/>
        </w:rPr>
        <w:t xml:space="preserve"> - ADMIN</w:t>
      </w:r>
    </w:p>
    <w:p w14:paraId="1A001800" w14:textId="77777777" w:rsidR="00035571" w:rsidRDefault="00F618BC" w:rsidP="002F756F">
      <w:pPr>
        <w:jc w:val="both"/>
        <w:rPr>
          <w:b/>
          <w:bCs/>
          <w:sz w:val="32"/>
          <w:szCs w:val="32"/>
          <w:lang w:val="en"/>
        </w:rPr>
      </w:pPr>
      <w:r>
        <w:rPr>
          <w:b/>
          <w:bCs/>
          <w:noProof/>
          <w:sz w:val="32"/>
          <w:szCs w:val="32"/>
          <w:lang w:val="en"/>
        </w:rPr>
        <w:drawing>
          <wp:inline distT="0" distB="0" distL="0" distR="0" wp14:anchorId="360D81FF" wp14:editId="0345147F">
            <wp:extent cx="5732145" cy="3938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s10.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3938270"/>
                    </a:xfrm>
                    <a:prstGeom prst="rect">
                      <a:avLst/>
                    </a:prstGeom>
                  </pic:spPr>
                </pic:pic>
              </a:graphicData>
            </a:graphic>
          </wp:inline>
        </w:drawing>
      </w:r>
    </w:p>
    <w:p w14:paraId="60C3967E" w14:textId="2D091E1F" w:rsidR="00907CD4" w:rsidRPr="00E072F5" w:rsidRDefault="00907CD4" w:rsidP="00907CD4">
      <w:pPr>
        <w:jc w:val="center"/>
        <w:rPr>
          <w:sz w:val="20"/>
          <w:szCs w:val="20"/>
          <w:lang w:val="en"/>
        </w:rPr>
      </w:pPr>
      <w:r w:rsidRPr="00E072F5">
        <w:rPr>
          <w:sz w:val="20"/>
          <w:szCs w:val="20"/>
          <w:lang w:val="en"/>
        </w:rPr>
        <w:t xml:space="preserve">Fig. </w:t>
      </w:r>
      <w:proofErr w:type="gramStart"/>
      <w:r w:rsidRPr="00E072F5">
        <w:rPr>
          <w:sz w:val="20"/>
          <w:szCs w:val="20"/>
          <w:lang w:val="en"/>
        </w:rPr>
        <w:t>5.10 :</w:t>
      </w:r>
      <w:proofErr w:type="gramEnd"/>
      <w:r w:rsidRPr="00E072F5">
        <w:rPr>
          <w:sz w:val="20"/>
          <w:szCs w:val="20"/>
          <w:lang w:val="en"/>
        </w:rPr>
        <w:t xml:space="preserve"> Edit Coordinators Page - ADMIN</w:t>
      </w:r>
    </w:p>
    <w:p w14:paraId="78EF1D56" w14:textId="77777777" w:rsidR="00907CD4" w:rsidRDefault="00907CD4" w:rsidP="002F756F">
      <w:pPr>
        <w:jc w:val="both"/>
        <w:rPr>
          <w:b/>
          <w:bCs/>
          <w:sz w:val="32"/>
          <w:szCs w:val="32"/>
          <w:lang w:val="en"/>
        </w:rPr>
      </w:pPr>
    </w:p>
    <w:p w14:paraId="48F03117" w14:textId="6573D8D3" w:rsidR="00FD6E3C" w:rsidRDefault="00F618BC" w:rsidP="00177543">
      <w:pPr>
        <w:jc w:val="both"/>
        <w:rPr>
          <w:b/>
          <w:bCs/>
          <w:sz w:val="32"/>
          <w:szCs w:val="32"/>
          <w:lang w:val="en"/>
        </w:rPr>
      </w:pPr>
      <w:r>
        <w:rPr>
          <w:b/>
          <w:bCs/>
          <w:noProof/>
          <w:sz w:val="32"/>
          <w:szCs w:val="32"/>
          <w:lang w:val="en"/>
        </w:rPr>
        <w:drawing>
          <wp:inline distT="0" distB="0" distL="0" distR="0" wp14:anchorId="68F34298" wp14:editId="4E3E894E">
            <wp:extent cx="5732145" cy="3938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s11.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3938270"/>
                    </a:xfrm>
                    <a:prstGeom prst="rect">
                      <a:avLst/>
                    </a:prstGeom>
                  </pic:spPr>
                </pic:pic>
              </a:graphicData>
            </a:graphic>
          </wp:inline>
        </w:drawing>
      </w:r>
    </w:p>
    <w:p w14:paraId="53A0215B" w14:textId="77777777" w:rsidR="00710F46" w:rsidRDefault="00710F46" w:rsidP="00035571">
      <w:pPr>
        <w:pStyle w:val="Heading1"/>
        <w:jc w:val="left"/>
        <w:rPr>
          <w:lang w:val="en"/>
        </w:rPr>
      </w:pPr>
    </w:p>
    <w:p w14:paraId="743DB4E0" w14:textId="04B1AF33" w:rsidR="00D541F7" w:rsidRDefault="00D541F7" w:rsidP="00D541F7">
      <w:pPr>
        <w:pStyle w:val="Heading1"/>
        <w:rPr>
          <w:lang w:val="en"/>
        </w:rPr>
      </w:pPr>
      <w:bookmarkStart w:id="18" w:name="_Toc26195427"/>
      <w:r>
        <w:rPr>
          <w:lang w:val="en"/>
        </w:rPr>
        <w:t>CONCLUSION</w:t>
      </w:r>
      <w:bookmarkEnd w:id="18"/>
    </w:p>
    <w:p w14:paraId="1720B722" w14:textId="77777777" w:rsidR="00AC1DB7" w:rsidRPr="00AC1DB7" w:rsidRDefault="00AC1DB7" w:rsidP="00AC1DB7">
      <w:pPr>
        <w:rPr>
          <w:lang w:val="en"/>
        </w:rPr>
      </w:pPr>
    </w:p>
    <w:p w14:paraId="39D562DA" w14:textId="2695FC66" w:rsidR="004D3806" w:rsidRPr="000872F3" w:rsidRDefault="004D3806" w:rsidP="00CD271C">
      <w:pPr>
        <w:spacing w:line="360" w:lineRule="auto"/>
        <w:jc w:val="both"/>
        <w:rPr>
          <w:sz w:val="32"/>
          <w:szCs w:val="32"/>
          <w:lang w:val="en"/>
        </w:rPr>
      </w:pPr>
      <w:r w:rsidRPr="000872F3">
        <w:rPr>
          <w:sz w:val="32"/>
          <w:szCs w:val="32"/>
          <w:lang w:val="en"/>
        </w:rPr>
        <w:t xml:space="preserve">The application is based on the operational aspects of an event and a study of all the functions of the different operations done in an event. </w:t>
      </w:r>
    </w:p>
    <w:p w14:paraId="4A3E07A8" w14:textId="77777777" w:rsidR="004D3806" w:rsidRPr="000872F3" w:rsidRDefault="004D3806" w:rsidP="00CD271C">
      <w:pPr>
        <w:spacing w:line="360" w:lineRule="auto"/>
        <w:jc w:val="both"/>
        <w:rPr>
          <w:sz w:val="32"/>
          <w:szCs w:val="32"/>
          <w:lang w:val="en"/>
        </w:rPr>
      </w:pPr>
      <w:r w:rsidRPr="000872F3">
        <w:rPr>
          <w:sz w:val="32"/>
          <w:szCs w:val="32"/>
          <w:lang w:val="en"/>
        </w:rPr>
        <w:t xml:space="preserve"> </w:t>
      </w:r>
    </w:p>
    <w:p w14:paraId="48B8964A" w14:textId="4C111CBC" w:rsidR="004D3806" w:rsidRPr="000872F3" w:rsidRDefault="004D3806" w:rsidP="00CD271C">
      <w:pPr>
        <w:spacing w:line="360" w:lineRule="auto"/>
        <w:jc w:val="both"/>
        <w:rPr>
          <w:sz w:val="32"/>
          <w:szCs w:val="32"/>
          <w:lang w:val="en"/>
        </w:rPr>
      </w:pPr>
      <w:r w:rsidRPr="000872F3">
        <w:rPr>
          <w:sz w:val="32"/>
          <w:szCs w:val="32"/>
          <w:lang w:val="en"/>
        </w:rPr>
        <w:t xml:space="preserve">It gives complete exposure of the requirement of the management for smooth functioning. The management policies differ from one event to another in thus outlook but there is not much difference in the functioning of the events. </w:t>
      </w:r>
    </w:p>
    <w:p w14:paraId="6C6A820D" w14:textId="77777777" w:rsidR="004D3806" w:rsidRPr="000872F3" w:rsidRDefault="004D3806" w:rsidP="00CD271C">
      <w:pPr>
        <w:spacing w:line="360" w:lineRule="auto"/>
        <w:jc w:val="both"/>
        <w:rPr>
          <w:sz w:val="32"/>
          <w:szCs w:val="32"/>
          <w:lang w:val="en"/>
        </w:rPr>
      </w:pPr>
      <w:r w:rsidRPr="000872F3">
        <w:rPr>
          <w:sz w:val="32"/>
          <w:szCs w:val="32"/>
          <w:lang w:val="en"/>
        </w:rPr>
        <w:t xml:space="preserve"> </w:t>
      </w:r>
    </w:p>
    <w:p w14:paraId="2C46DFF7" w14:textId="19C20884" w:rsidR="00A3228B" w:rsidRPr="000872F3" w:rsidRDefault="004D3806" w:rsidP="00CD271C">
      <w:pPr>
        <w:spacing w:line="360" w:lineRule="auto"/>
        <w:jc w:val="both"/>
        <w:rPr>
          <w:sz w:val="32"/>
          <w:szCs w:val="32"/>
          <w:lang w:val="en"/>
        </w:rPr>
      </w:pPr>
      <w:r w:rsidRPr="000872F3">
        <w:rPr>
          <w:sz w:val="32"/>
          <w:szCs w:val="32"/>
          <w:lang w:val="en"/>
        </w:rPr>
        <w:t xml:space="preserve">There are different forms and tables are used. The data is stored in tables automatically. </w:t>
      </w:r>
      <w:r w:rsidR="00EE1134" w:rsidRPr="000872F3">
        <w:rPr>
          <w:sz w:val="32"/>
          <w:szCs w:val="32"/>
          <w:lang w:val="en"/>
        </w:rPr>
        <w:t>However,</w:t>
      </w:r>
      <w:r w:rsidRPr="000872F3">
        <w:rPr>
          <w:sz w:val="32"/>
          <w:szCs w:val="32"/>
          <w:lang w:val="en"/>
        </w:rPr>
        <w:t xml:space="preserve"> the whole system </w:t>
      </w:r>
      <w:r w:rsidR="00EE1134" w:rsidRPr="000872F3">
        <w:rPr>
          <w:sz w:val="32"/>
          <w:szCs w:val="32"/>
          <w:lang w:val="en"/>
        </w:rPr>
        <w:t>cannot</w:t>
      </w:r>
      <w:r w:rsidRPr="000872F3">
        <w:rPr>
          <w:sz w:val="32"/>
          <w:szCs w:val="32"/>
          <w:lang w:val="en"/>
        </w:rPr>
        <w:t xml:space="preserve"> be changed, but the computerized system designed not only saves time but at the same time reduces </w:t>
      </w:r>
      <w:r w:rsidR="00A84B7D" w:rsidRPr="000872F3">
        <w:rPr>
          <w:sz w:val="32"/>
          <w:szCs w:val="32"/>
          <w:lang w:val="en"/>
        </w:rPr>
        <w:t>labor</w:t>
      </w:r>
      <w:r w:rsidRPr="000872F3">
        <w:rPr>
          <w:sz w:val="32"/>
          <w:szCs w:val="32"/>
          <w:lang w:val="en"/>
        </w:rPr>
        <w:t xml:space="preserve"> &amp; expenditure. In</w:t>
      </w:r>
      <w:r w:rsidR="00243739" w:rsidRPr="000872F3">
        <w:rPr>
          <w:sz w:val="32"/>
          <w:szCs w:val="32"/>
          <w:lang w:val="en"/>
        </w:rPr>
        <w:t xml:space="preserve"> the</w:t>
      </w:r>
      <w:r w:rsidRPr="000872F3">
        <w:rPr>
          <w:sz w:val="32"/>
          <w:szCs w:val="32"/>
          <w:lang w:val="en"/>
        </w:rPr>
        <w:t xml:space="preserve"> traditional system, there were lot of irregularities founds in generating data to where as in modified and computerized system in every problem overcome with the press of button. This system provides the security from loss, disclosure, modification and destruction of data. This system provides integrity of proper functioning of programs.</w:t>
      </w:r>
    </w:p>
    <w:p w14:paraId="5AF6232D" w14:textId="4843FC71" w:rsidR="004D2915" w:rsidRDefault="00D541F7">
      <w:pPr>
        <w:rPr>
          <w:sz w:val="32"/>
          <w:szCs w:val="32"/>
          <w:lang w:val="en"/>
        </w:rPr>
      </w:pPr>
      <w:r>
        <w:rPr>
          <w:sz w:val="32"/>
          <w:szCs w:val="32"/>
          <w:lang w:val="en"/>
        </w:rPr>
        <w:br w:type="page"/>
      </w:r>
    </w:p>
    <w:p w14:paraId="6383B042" w14:textId="77777777" w:rsidR="00710F46" w:rsidRDefault="00710F46" w:rsidP="00D541F7">
      <w:pPr>
        <w:pStyle w:val="Heading1"/>
        <w:rPr>
          <w:lang w:val="en"/>
        </w:rPr>
      </w:pPr>
    </w:p>
    <w:p w14:paraId="453B0814" w14:textId="73384FA4" w:rsidR="00F83143" w:rsidRPr="000872F3" w:rsidRDefault="00D541F7" w:rsidP="00D541F7">
      <w:pPr>
        <w:pStyle w:val="Heading1"/>
        <w:rPr>
          <w:lang w:val="en"/>
        </w:rPr>
      </w:pPr>
      <w:bookmarkStart w:id="19" w:name="_Toc26195428"/>
      <w:r>
        <w:rPr>
          <w:lang w:val="en"/>
        </w:rPr>
        <w:t>REFERENCES</w:t>
      </w:r>
      <w:bookmarkEnd w:id="19"/>
    </w:p>
    <w:p w14:paraId="362BFF4C" w14:textId="2F1B1A8F" w:rsidR="007048FE" w:rsidRPr="000872F3" w:rsidRDefault="002908B1" w:rsidP="0046334E">
      <w:pPr>
        <w:spacing w:line="360" w:lineRule="auto"/>
        <w:rPr>
          <w:lang w:val="en"/>
        </w:rPr>
      </w:pPr>
      <w:r w:rsidRPr="000872F3">
        <w:rPr>
          <w:lang w:val="en"/>
        </w:rPr>
        <w:t>[1</w:t>
      </w:r>
      <w:proofErr w:type="gramStart"/>
      <w:r w:rsidRPr="000872F3">
        <w:rPr>
          <w:lang w:val="en"/>
        </w:rPr>
        <w:t>] :</w:t>
      </w:r>
      <w:proofErr w:type="gramEnd"/>
      <w:r w:rsidRPr="000872F3">
        <w:rPr>
          <w:lang w:val="en"/>
        </w:rPr>
        <w:t xml:space="preserve"> </w:t>
      </w:r>
      <w:hyperlink r:id="rId35" w:history="1">
        <w:r w:rsidRPr="000872F3">
          <w:rPr>
            <w:rStyle w:val="Hyperlink"/>
            <w:lang w:val="en"/>
          </w:rPr>
          <w:t>www.google.com</w:t>
        </w:r>
      </w:hyperlink>
    </w:p>
    <w:p w14:paraId="6CBC84FE" w14:textId="26C8E97B" w:rsidR="002908B1" w:rsidRPr="000872F3" w:rsidRDefault="002908B1" w:rsidP="0046334E">
      <w:pPr>
        <w:spacing w:line="360" w:lineRule="auto"/>
        <w:rPr>
          <w:lang w:val="en"/>
        </w:rPr>
      </w:pPr>
      <w:r w:rsidRPr="000872F3">
        <w:rPr>
          <w:lang w:val="en"/>
        </w:rPr>
        <w:t>[2</w:t>
      </w:r>
      <w:proofErr w:type="gramStart"/>
      <w:r w:rsidRPr="000872F3">
        <w:rPr>
          <w:lang w:val="en"/>
        </w:rPr>
        <w:t>] :</w:t>
      </w:r>
      <w:proofErr w:type="gramEnd"/>
      <w:r w:rsidRPr="000872F3">
        <w:rPr>
          <w:lang w:val="en"/>
        </w:rPr>
        <w:t xml:space="preserve"> Fundamentals of Database Systems, Seventh Edition, </w:t>
      </w:r>
      <w:r w:rsidR="007048FE" w:rsidRPr="000872F3">
        <w:rPr>
          <w:lang w:val="en"/>
        </w:rPr>
        <w:t>Navathe, Pearson.</w:t>
      </w:r>
    </w:p>
    <w:p w14:paraId="6893339A" w14:textId="3DD6AF26" w:rsidR="007048FE" w:rsidRPr="000872F3" w:rsidRDefault="007048FE" w:rsidP="0046334E">
      <w:pPr>
        <w:spacing w:line="360" w:lineRule="auto"/>
        <w:rPr>
          <w:lang w:val="en"/>
        </w:rPr>
      </w:pPr>
      <w:r w:rsidRPr="000872F3">
        <w:rPr>
          <w:lang w:val="en"/>
        </w:rPr>
        <w:t>[3</w:t>
      </w:r>
      <w:proofErr w:type="gramStart"/>
      <w:r w:rsidRPr="000872F3">
        <w:rPr>
          <w:lang w:val="en"/>
        </w:rPr>
        <w:t>] :</w:t>
      </w:r>
      <w:proofErr w:type="gramEnd"/>
      <w:r w:rsidRPr="000872F3">
        <w:rPr>
          <w:lang w:val="en"/>
        </w:rPr>
        <w:t xml:space="preserve"> The Complete Reference J2EE, Seventh Edition, Mc-Graw Hill.</w:t>
      </w:r>
    </w:p>
    <w:p w14:paraId="76910534" w14:textId="48D27812" w:rsidR="007048FE" w:rsidRDefault="007048FE" w:rsidP="0046334E">
      <w:pPr>
        <w:spacing w:line="360" w:lineRule="auto"/>
        <w:rPr>
          <w:lang w:val="en"/>
        </w:rPr>
      </w:pPr>
      <w:r w:rsidRPr="000872F3">
        <w:rPr>
          <w:lang w:val="en"/>
        </w:rPr>
        <w:t>[4</w:t>
      </w:r>
      <w:proofErr w:type="gramStart"/>
      <w:r w:rsidRPr="000872F3">
        <w:rPr>
          <w:lang w:val="en"/>
        </w:rPr>
        <w:t>] :</w:t>
      </w:r>
      <w:proofErr w:type="gramEnd"/>
      <w:r w:rsidRPr="000872F3">
        <w:rPr>
          <w:lang w:val="en"/>
        </w:rPr>
        <w:t xml:space="preserve"> </w:t>
      </w:r>
      <w:hyperlink r:id="rId36" w:history="1">
        <w:r w:rsidRPr="000872F3">
          <w:rPr>
            <w:rStyle w:val="Hyperlink"/>
            <w:lang w:val="en"/>
          </w:rPr>
          <w:t>www.w3schools.com</w:t>
        </w:r>
      </w:hyperlink>
    </w:p>
    <w:p w14:paraId="4D551CBC" w14:textId="38BC3771" w:rsidR="008610B9" w:rsidRDefault="008610B9" w:rsidP="0046334E">
      <w:pPr>
        <w:spacing w:line="360" w:lineRule="auto"/>
        <w:rPr>
          <w:lang w:val="en"/>
        </w:rPr>
      </w:pPr>
      <w:r>
        <w:rPr>
          <w:lang w:val="en"/>
        </w:rPr>
        <w:t>[5</w:t>
      </w:r>
      <w:proofErr w:type="gramStart"/>
      <w:r>
        <w:rPr>
          <w:lang w:val="en"/>
        </w:rPr>
        <w:t>] :</w:t>
      </w:r>
      <w:proofErr w:type="gramEnd"/>
      <w:r>
        <w:rPr>
          <w:lang w:val="en"/>
        </w:rPr>
        <w:t xml:space="preserve"> </w:t>
      </w:r>
      <w:hyperlink r:id="rId37" w:history="1">
        <w:r w:rsidRPr="00FA7582">
          <w:rPr>
            <w:rStyle w:val="Hyperlink"/>
            <w:lang w:val="en"/>
          </w:rPr>
          <w:t>www.github.com</w:t>
        </w:r>
      </w:hyperlink>
    </w:p>
    <w:p w14:paraId="4D9C4C9D" w14:textId="1FADF117" w:rsidR="008610B9" w:rsidRDefault="00755EE5" w:rsidP="0046334E">
      <w:pPr>
        <w:spacing w:line="360" w:lineRule="auto"/>
        <w:rPr>
          <w:lang w:val="en"/>
        </w:rPr>
      </w:pPr>
      <w:r>
        <w:rPr>
          <w:lang w:val="en"/>
        </w:rPr>
        <w:t>[6</w:t>
      </w:r>
      <w:proofErr w:type="gramStart"/>
      <w:r>
        <w:rPr>
          <w:lang w:val="en"/>
        </w:rPr>
        <w:t>] :</w:t>
      </w:r>
      <w:proofErr w:type="gramEnd"/>
      <w:r>
        <w:rPr>
          <w:lang w:val="en"/>
        </w:rPr>
        <w:t xml:space="preserve"> </w:t>
      </w:r>
      <w:hyperlink r:id="rId38" w:history="1">
        <w:r w:rsidRPr="00FA7582">
          <w:rPr>
            <w:rStyle w:val="Hyperlink"/>
            <w:lang w:val="en"/>
          </w:rPr>
          <w:t>https://bootstrapdocs.com/</w:t>
        </w:r>
      </w:hyperlink>
    </w:p>
    <w:p w14:paraId="70AEBD9A" w14:textId="2CE0B9E1" w:rsidR="00755EE5" w:rsidRDefault="00755EE5" w:rsidP="0046334E">
      <w:pPr>
        <w:spacing w:line="360" w:lineRule="auto"/>
        <w:rPr>
          <w:lang w:val="en"/>
        </w:rPr>
      </w:pPr>
      <w:r>
        <w:rPr>
          <w:lang w:val="en"/>
        </w:rPr>
        <w:t>[7</w:t>
      </w:r>
      <w:proofErr w:type="gramStart"/>
      <w:r>
        <w:rPr>
          <w:lang w:val="en"/>
        </w:rPr>
        <w:t>] :</w:t>
      </w:r>
      <w:proofErr w:type="gramEnd"/>
      <w:r>
        <w:rPr>
          <w:lang w:val="en"/>
        </w:rPr>
        <w:t xml:space="preserve"> </w:t>
      </w:r>
      <w:hyperlink r:id="rId39" w:history="1">
        <w:r w:rsidRPr="00FA7582">
          <w:rPr>
            <w:rStyle w:val="Hyperlink"/>
            <w:lang w:val="en"/>
          </w:rPr>
          <w:t>https://bootstrapdocs.com/</w:t>
        </w:r>
      </w:hyperlink>
    </w:p>
    <w:p w14:paraId="14C39D96" w14:textId="20DBEE1A" w:rsidR="00755EE5" w:rsidRDefault="00755EE5" w:rsidP="0046334E">
      <w:pPr>
        <w:spacing w:line="360" w:lineRule="auto"/>
        <w:rPr>
          <w:lang w:val="en"/>
        </w:rPr>
      </w:pPr>
      <w:r>
        <w:rPr>
          <w:lang w:val="en"/>
        </w:rPr>
        <w:t>[8</w:t>
      </w:r>
      <w:proofErr w:type="gramStart"/>
      <w:r>
        <w:rPr>
          <w:lang w:val="en"/>
        </w:rPr>
        <w:t>] :</w:t>
      </w:r>
      <w:proofErr w:type="gramEnd"/>
      <w:r>
        <w:rPr>
          <w:lang w:val="en"/>
        </w:rPr>
        <w:t xml:space="preserve"> </w:t>
      </w:r>
      <w:hyperlink r:id="rId40" w:history="1">
        <w:r w:rsidRPr="00FA7582">
          <w:rPr>
            <w:rStyle w:val="Hyperlink"/>
            <w:lang w:val="en"/>
          </w:rPr>
          <w:t>https://mariadb.com/kb/en/library/documentation/</w:t>
        </w:r>
      </w:hyperlink>
    </w:p>
    <w:p w14:paraId="2B2FAF7E" w14:textId="6EBC83EA" w:rsidR="00755EE5" w:rsidRDefault="00755EE5" w:rsidP="0046334E">
      <w:pPr>
        <w:spacing w:line="360" w:lineRule="auto"/>
        <w:rPr>
          <w:lang w:val="en"/>
        </w:rPr>
      </w:pPr>
      <w:r>
        <w:rPr>
          <w:lang w:val="en"/>
        </w:rPr>
        <w:t>[9</w:t>
      </w:r>
      <w:proofErr w:type="gramStart"/>
      <w:r>
        <w:rPr>
          <w:lang w:val="en"/>
        </w:rPr>
        <w:t>] :</w:t>
      </w:r>
      <w:proofErr w:type="gramEnd"/>
      <w:r>
        <w:rPr>
          <w:lang w:val="en"/>
        </w:rPr>
        <w:t xml:space="preserve"> </w:t>
      </w:r>
      <w:hyperlink r:id="rId41" w:history="1">
        <w:r w:rsidRPr="00FA7582">
          <w:rPr>
            <w:rStyle w:val="Hyperlink"/>
            <w:lang w:val="en"/>
          </w:rPr>
          <w:t>https://devdocs.io/html/</w:t>
        </w:r>
      </w:hyperlink>
      <w:r>
        <w:rPr>
          <w:lang w:val="en"/>
        </w:rPr>
        <w:t xml:space="preserve"> </w:t>
      </w:r>
    </w:p>
    <w:p w14:paraId="45DCA3FD" w14:textId="04217787" w:rsidR="00755EE5" w:rsidRDefault="00755EE5" w:rsidP="0046334E">
      <w:pPr>
        <w:spacing w:line="360" w:lineRule="auto"/>
        <w:rPr>
          <w:lang w:val="en"/>
        </w:rPr>
      </w:pPr>
      <w:r>
        <w:rPr>
          <w:lang w:val="en"/>
        </w:rPr>
        <w:t>[10</w:t>
      </w:r>
      <w:proofErr w:type="gramStart"/>
      <w:r>
        <w:rPr>
          <w:lang w:val="en"/>
        </w:rPr>
        <w:t>] :</w:t>
      </w:r>
      <w:proofErr w:type="gramEnd"/>
      <w:r>
        <w:rPr>
          <w:lang w:val="en"/>
        </w:rPr>
        <w:t xml:space="preserve"> </w:t>
      </w:r>
      <w:hyperlink r:id="rId42" w:history="1">
        <w:r w:rsidRPr="00FA7582">
          <w:rPr>
            <w:rStyle w:val="Hyperlink"/>
            <w:lang w:val="en"/>
          </w:rPr>
          <w:t>https://devdocs.io/javascript/</w:t>
        </w:r>
      </w:hyperlink>
    </w:p>
    <w:p w14:paraId="7BC38102" w14:textId="267CCEC2" w:rsidR="00755EE5" w:rsidRDefault="00243739" w:rsidP="0046334E">
      <w:pPr>
        <w:spacing w:line="360" w:lineRule="auto"/>
        <w:rPr>
          <w:lang w:val="en"/>
        </w:rPr>
      </w:pPr>
      <w:r>
        <w:rPr>
          <w:lang w:val="en"/>
        </w:rPr>
        <w:t>[11</w:t>
      </w:r>
      <w:proofErr w:type="gramStart"/>
      <w:r>
        <w:rPr>
          <w:lang w:val="en"/>
        </w:rPr>
        <w:t>] :</w:t>
      </w:r>
      <w:proofErr w:type="gramEnd"/>
      <w:r>
        <w:rPr>
          <w:lang w:val="en"/>
        </w:rPr>
        <w:t xml:space="preserve"> </w:t>
      </w:r>
      <w:hyperlink r:id="rId43" w:history="1">
        <w:r w:rsidRPr="00FA7582">
          <w:rPr>
            <w:rStyle w:val="Hyperlink"/>
            <w:lang w:val="en"/>
          </w:rPr>
          <w:t>https://devdocs.io/css/</w:t>
        </w:r>
      </w:hyperlink>
    </w:p>
    <w:p w14:paraId="0F9BAEF4" w14:textId="14FDA1AA" w:rsidR="0046334E" w:rsidRDefault="00243739" w:rsidP="0046334E">
      <w:pPr>
        <w:spacing w:line="360" w:lineRule="auto"/>
        <w:rPr>
          <w:rStyle w:val="Hyperlink"/>
          <w:lang w:val="en"/>
        </w:rPr>
      </w:pPr>
      <w:r>
        <w:rPr>
          <w:lang w:val="en"/>
        </w:rPr>
        <w:t>[12</w:t>
      </w:r>
      <w:proofErr w:type="gramStart"/>
      <w:r>
        <w:rPr>
          <w:lang w:val="en"/>
        </w:rPr>
        <w:t>] :</w:t>
      </w:r>
      <w:proofErr w:type="gramEnd"/>
      <w:r>
        <w:rPr>
          <w:lang w:val="en"/>
        </w:rPr>
        <w:t xml:space="preserve"> </w:t>
      </w:r>
      <w:hyperlink r:id="rId44" w:history="1">
        <w:r w:rsidRPr="00FA7582">
          <w:rPr>
            <w:rStyle w:val="Hyperlink"/>
            <w:lang w:val="en"/>
          </w:rPr>
          <w:t>https://nodejs.org/en/docs/</w:t>
        </w:r>
      </w:hyperlink>
    </w:p>
    <w:p w14:paraId="612FADAE" w14:textId="77777777" w:rsidR="00270FE6" w:rsidRPr="0046334E" w:rsidRDefault="00270FE6" w:rsidP="0046334E">
      <w:pPr>
        <w:spacing w:line="360" w:lineRule="auto"/>
        <w:rPr>
          <w:color w:val="0563C1" w:themeColor="hyperlink"/>
          <w:u w:val="single"/>
          <w:lang w:val="en"/>
        </w:rPr>
      </w:pPr>
    </w:p>
    <w:sectPr w:rsidR="00270FE6" w:rsidRPr="0046334E" w:rsidSect="009A6201">
      <w:headerReference w:type="default" r:id="rId45"/>
      <w:footerReference w:type="default" r:id="rId46"/>
      <w:type w:val="continuous"/>
      <w:pgSz w:w="11907" w:h="16839"/>
      <w:pgMar w:top="1440" w:right="1440" w:bottom="1440" w:left="1440" w:header="864" w:footer="576" w:gutter="0"/>
      <w:pgBorders>
        <w:top w:val="thinThickThinSmallGap" w:sz="24" w:space="1" w:color="C45911" w:themeColor="accent2" w:themeShade="BF"/>
        <w:bottom w:val="thinThickThinSmallGap" w:sz="24" w:space="1" w:color="C45911" w:themeColor="accent2"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30EE7" w14:textId="77777777" w:rsidR="005B7217" w:rsidRDefault="005B7217" w:rsidP="00D541F7">
      <w:r>
        <w:separator/>
      </w:r>
    </w:p>
  </w:endnote>
  <w:endnote w:type="continuationSeparator" w:id="0">
    <w:p w14:paraId="14E846B5" w14:textId="77777777" w:rsidR="005B7217" w:rsidRDefault="005B7217" w:rsidP="00D541F7">
      <w:r>
        <w:continuationSeparator/>
      </w:r>
    </w:p>
  </w:endnote>
  <w:endnote w:type="continuationNotice" w:id="1">
    <w:p w14:paraId="009075C2" w14:textId="77777777" w:rsidR="005B7217" w:rsidRDefault="005B72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Roboto">
    <w:altName w:val="DejaVu Math TeX Gyre"/>
    <w:panose1 w:val="02000000000000000000"/>
    <w:charset w:val="00"/>
    <w:family w:val="auto"/>
    <w:pitch w:val="variable"/>
    <w:sig w:usb0="E00002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384B3" w14:textId="77777777" w:rsidR="00035571" w:rsidRDefault="005B72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A1D0A" w14:textId="77777777" w:rsidR="00035571" w:rsidRDefault="005B72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E845D6" w14:textId="77777777" w:rsidR="00035571" w:rsidRDefault="005B721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05918" w14:textId="77777777" w:rsidR="00035571" w:rsidRDefault="005B721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C8D0B" w14:textId="28EB62E5" w:rsidR="00035571" w:rsidRDefault="005B721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872B5" w14:textId="0C2DF616" w:rsidR="00035571" w:rsidRDefault="005B7217">
    <w:pPr>
      <w:pStyle w:val="Footer"/>
    </w:pPr>
    <w:r>
      <w:t>D</w:t>
    </w:r>
    <w:r>
      <w:t>ept. of CSE, AMCEC</w:t>
    </w:r>
    <w:r>
      <w:ptab w:relativeTo="margin" w:alignment="center" w:leader="none"/>
    </w:r>
    <w:r>
      <w:ptab w:relativeTo="margin" w:alignment="right" w:leader="none"/>
    </w:r>
    <w:r>
      <w:fldChar w:fldCharType="begin"/>
    </w:r>
    <w:r>
      <w:instrText xml:space="preserve"> </w:instrText>
    </w:r>
    <w:r>
      <w:instrText>PA</w:instrText>
    </w:r>
    <w:r>
      <w:instrText>GE  \* MERGE</w:instrText>
    </w:r>
    <w:r>
      <w:instrText>FO</w:instrText>
    </w:r>
    <w:r>
      <w:instrText>RMAT</w:instrText>
    </w:r>
    <w:r>
      <w:instrText xml:space="preserve"> </w:instrText>
    </w:r>
    <w:r>
      <w:fldChar w:fldCharType="separate"/>
    </w:r>
    <w:r>
      <w:rPr>
        <w:noProof/>
      </w:rPr>
      <w:t>6</w:t>
    </w:r>
    <w:r>
      <w:fldChar w:fldCharType="end"/>
    </w:r>
  </w:p>
  <w:p w14:paraId="325C0818" w14:textId="77777777" w:rsidR="00035571" w:rsidRDefault="005B72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4E8CA3" w14:textId="77777777" w:rsidR="005B7217" w:rsidRDefault="005B7217" w:rsidP="00D541F7">
      <w:r>
        <w:separator/>
      </w:r>
    </w:p>
  </w:footnote>
  <w:footnote w:type="continuationSeparator" w:id="0">
    <w:p w14:paraId="7C1E492E" w14:textId="77777777" w:rsidR="005B7217" w:rsidRDefault="005B7217" w:rsidP="00D541F7">
      <w:r>
        <w:continuationSeparator/>
      </w:r>
    </w:p>
  </w:footnote>
  <w:footnote w:type="continuationNotice" w:id="1">
    <w:p w14:paraId="2AEE3357" w14:textId="77777777" w:rsidR="005B7217" w:rsidRDefault="005B72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8F9AC" w14:textId="77777777" w:rsidR="00035571" w:rsidRDefault="005B7217">
    <w:pPr>
      <w:pStyle w:val="Header"/>
    </w:pPr>
  </w:p>
  <w:p w14:paraId="471F20B6" w14:textId="77777777" w:rsidR="00035571" w:rsidRDefault="005B72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57910" w14:textId="77777777" w:rsidR="00035571" w:rsidRDefault="005B7217">
    <w:pPr>
      <w:pStyle w:val="Header"/>
    </w:pPr>
  </w:p>
  <w:p w14:paraId="5C822E48" w14:textId="77777777" w:rsidR="00035571" w:rsidRDefault="005B72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82699B" w14:textId="77777777" w:rsidR="00035571" w:rsidRDefault="005B7217">
    <w:pPr>
      <w:pStyle w:val="Header"/>
    </w:pPr>
  </w:p>
  <w:p w14:paraId="5B1A2EA8" w14:textId="77777777" w:rsidR="00035571" w:rsidRDefault="005B721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8529786"/>
      <w:placeholder>
        <w:docPart w:val="353D9768DDFC0B488917ADCDE8E8F0A9"/>
      </w:placeholder>
      <w:temporary/>
      <w:showingPlcHdr/>
      <w15:appearance w15:val="hidden"/>
    </w:sdtPr>
    <w:sdtEndPr/>
    <w:sdtContent>
      <w:p w14:paraId="1C3433D8" w14:textId="77777777" w:rsidR="00035571" w:rsidRDefault="005B7217">
        <w:pPr>
          <w:pStyle w:val="Header"/>
        </w:pPr>
        <w:r>
          <w:t>[Type here]</w:t>
        </w:r>
      </w:p>
    </w:sdtContent>
  </w:sdt>
  <w:p w14:paraId="33A5590B" w14:textId="2281FC72" w:rsidR="00035571" w:rsidRDefault="005B7217">
    <w:pPr>
      <w:pStyle w:val="Header"/>
    </w:pPr>
    <w:r>
      <w: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9CC4A" w14:textId="63C69528" w:rsidR="00035571" w:rsidRDefault="005B7217">
    <w:pPr>
      <w:pStyle w:val="Header"/>
    </w:pPr>
  </w:p>
  <w:p w14:paraId="3E8F28BF" w14:textId="54551CCF" w:rsidR="00035571" w:rsidRDefault="005B721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662C6" w14:textId="3318884F" w:rsidR="00035571" w:rsidRDefault="005B7217">
    <w:pPr>
      <w:pStyle w:val="Header"/>
    </w:pPr>
  </w:p>
  <w:p w14:paraId="11758403" w14:textId="77777777" w:rsidR="00035571" w:rsidRDefault="005B721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E0DB4" w14:textId="259FAEA1" w:rsidR="00035571" w:rsidRDefault="005B7217">
    <w:pPr>
      <w:pStyle w:val="Header"/>
    </w:pPr>
    <w:r>
      <w:t>EVENT MANAGEM</w:t>
    </w:r>
    <w:r>
      <w:t>ENT SYSTEM</w:t>
    </w:r>
  </w:p>
  <w:p w14:paraId="5F80808A" w14:textId="77777777" w:rsidR="00035571" w:rsidRDefault="005B72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AF8841"/>
    <w:multiLevelType w:val="singleLevel"/>
    <w:tmpl w:val="E1AF8841"/>
    <w:lvl w:ilvl="0">
      <w:start w:val="2"/>
      <w:numFmt w:val="decimal"/>
      <w:suff w:val="space"/>
      <w:lvlText w:val="%1."/>
      <w:lvlJc w:val="left"/>
    </w:lvl>
  </w:abstractNum>
  <w:abstractNum w:abstractNumId="1" w15:restartNumberingAfterBreak="0">
    <w:nsid w:val="F06A0616"/>
    <w:multiLevelType w:val="singleLevel"/>
    <w:tmpl w:val="F06A0616"/>
    <w:lvl w:ilvl="0">
      <w:start w:val="1"/>
      <w:numFmt w:val="decimal"/>
      <w:lvlText w:val="%1)"/>
      <w:lvlJc w:val="left"/>
      <w:pPr>
        <w:tabs>
          <w:tab w:val="left" w:pos="312"/>
        </w:tabs>
      </w:pPr>
    </w:lvl>
  </w:abstractNum>
  <w:abstractNum w:abstractNumId="2" w15:restartNumberingAfterBreak="0">
    <w:nsid w:val="00000001"/>
    <w:multiLevelType w:val="multilevel"/>
    <w:tmpl w:val="0000000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00000002"/>
    <w:multiLevelType w:val="multilevel"/>
    <w:tmpl w:val="0000000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0000003"/>
    <w:multiLevelType w:val="multilevel"/>
    <w:tmpl w:val="0000000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multilevel"/>
    <w:tmpl w:val="000000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0000007"/>
    <w:multiLevelType w:val="multilevel"/>
    <w:tmpl w:val="000000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multilevel"/>
    <w:tmpl w:val="000000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000000A"/>
    <w:multiLevelType w:val="multilevel"/>
    <w:tmpl w:val="0000000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0000000C"/>
    <w:multiLevelType w:val="multilevel"/>
    <w:tmpl w:val="0000000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0000000D"/>
    <w:multiLevelType w:val="multilevel"/>
    <w:tmpl w:val="D2C453BC"/>
    <w:lvl w:ilvl="0">
      <w:start w:val="1"/>
      <w:numFmt w:val="decimal"/>
      <w:lvlText w:val="%1"/>
      <w:lvlJc w:val="left"/>
      <w:pPr>
        <w:ind w:left="480" w:hanging="48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7C82AD4"/>
    <w:multiLevelType w:val="hybridMultilevel"/>
    <w:tmpl w:val="460A6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192740"/>
    <w:multiLevelType w:val="hybridMultilevel"/>
    <w:tmpl w:val="7B1E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350024"/>
    <w:multiLevelType w:val="hybridMultilevel"/>
    <w:tmpl w:val="333AA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BC25FF"/>
    <w:multiLevelType w:val="hybridMultilevel"/>
    <w:tmpl w:val="A33A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FB75DE"/>
    <w:multiLevelType w:val="hybridMultilevel"/>
    <w:tmpl w:val="31DAD9A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2EE36409"/>
    <w:multiLevelType w:val="hybridMultilevel"/>
    <w:tmpl w:val="D17E51EC"/>
    <w:lvl w:ilvl="0" w:tplc="04090001">
      <w:start w:val="1"/>
      <w:numFmt w:val="bullet"/>
      <w:lvlText w:val=""/>
      <w:lvlJc w:val="left"/>
      <w:pPr>
        <w:ind w:left="796" w:hanging="360"/>
      </w:pPr>
      <w:rPr>
        <w:rFonts w:ascii="Symbol" w:hAnsi="Symbol"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17" w15:restartNumberingAfterBreak="0">
    <w:nsid w:val="34891760"/>
    <w:multiLevelType w:val="multilevel"/>
    <w:tmpl w:val="C7243BC6"/>
    <w:lvl w:ilvl="0">
      <w:start w:val="1"/>
      <w:numFmt w:val="decimal"/>
      <w:lvlText w:val="%1)"/>
      <w:lvlJc w:val="left"/>
      <w:pPr>
        <w:ind w:left="672" w:hanging="360"/>
      </w:pPr>
      <w:rPr>
        <w:rFonts w:hint="default"/>
      </w:rPr>
    </w:lvl>
    <w:lvl w:ilvl="1">
      <w:start w:val="1"/>
      <w:numFmt w:val="decimal"/>
      <w:lvlText w:val="%1.%2"/>
      <w:lvlJc w:val="left"/>
      <w:pPr>
        <w:ind w:left="1032" w:hanging="720"/>
      </w:pPr>
      <w:rPr>
        <w:rFonts w:hint="default"/>
      </w:rPr>
    </w:lvl>
    <w:lvl w:ilvl="2">
      <w:start w:val="1"/>
      <w:numFmt w:val="decimal"/>
      <w:lvlText w:val="%1.%2.%3"/>
      <w:lvlJc w:val="left"/>
      <w:pPr>
        <w:ind w:left="1032" w:hanging="720"/>
      </w:pPr>
      <w:rPr>
        <w:rFonts w:hint="default"/>
      </w:rPr>
    </w:lvl>
    <w:lvl w:ilvl="3">
      <w:start w:val="1"/>
      <w:numFmt w:val="decimal"/>
      <w:lvlText w:val="%1.%2.%3.%4"/>
      <w:lvlJc w:val="left"/>
      <w:pPr>
        <w:ind w:left="1392" w:hanging="1080"/>
      </w:pPr>
      <w:rPr>
        <w:rFonts w:hint="default"/>
      </w:rPr>
    </w:lvl>
    <w:lvl w:ilvl="4">
      <w:start w:val="1"/>
      <w:numFmt w:val="decimal"/>
      <w:lvlText w:val="%1.%2.%3.%4.%5"/>
      <w:lvlJc w:val="left"/>
      <w:pPr>
        <w:ind w:left="1752" w:hanging="1440"/>
      </w:pPr>
      <w:rPr>
        <w:rFonts w:hint="default"/>
      </w:rPr>
    </w:lvl>
    <w:lvl w:ilvl="5">
      <w:start w:val="1"/>
      <w:numFmt w:val="decimal"/>
      <w:lvlText w:val="%1.%2.%3.%4.%5.%6"/>
      <w:lvlJc w:val="left"/>
      <w:pPr>
        <w:ind w:left="1752" w:hanging="1440"/>
      </w:pPr>
      <w:rPr>
        <w:rFonts w:hint="default"/>
      </w:rPr>
    </w:lvl>
    <w:lvl w:ilvl="6">
      <w:start w:val="1"/>
      <w:numFmt w:val="decimal"/>
      <w:lvlText w:val="%1.%2.%3.%4.%5.%6.%7"/>
      <w:lvlJc w:val="left"/>
      <w:pPr>
        <w:ind w:left="2112" w:hanging="1800"/>
      </w:pPr>
      <w:rPr>
        <w:rFonts w:hint="default"/>
      </w:rPr>
    </w:lvl>
    <w:lvl w:ilvl="7">
      <w:start w:val="1"/>
      <w:numFmt w:val="decimal"/>
      <w:lvlText w:val="%1.%2.%3.%4.%5.%6.%7.%8"/>
      <w:lvlJc w:val="left"/>
      <w:pPr>
        <w:ind w:left="2472" w:hanging="2160"/>
      </w:pPr>
      <w:rPr>
        <w:rFonts w:hint="default"/>
      </w:rPr>
    </w:lvl>
    <w:lvl w:ilvl="8">
      <w:start w:val="1"/>
      <w:numFmt w:val="decimal"/>
      <w:lvlText w:val="%1.%2.%3.%4.%5.%6.%7.%8.%9"/>
      <w:lvlJc w:val="left"/>
      <w:pPr>
        <w:ind w:left="2472" w:hanging="2160"/>
      </w:pPr>
      <w:rPr>
        <w:rFonts w:hint="default"/>
      </w:rPr>
    </w:lvl>
  </w:abstractNum>
  <w:abstractNum w:abstractNumId="18" w15:restartNumberingAfterBreak="0">
    <w:nsid w:val="3767372F"/>
    <w:multiLevelType w:val="hybridMultilevel"/>
    <w:tmpl w:val="85C67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DEEA6C"/>
    <w:multiLevelType w:val="singleLevel"/>
    <w:tmpl w:val="3BDEEA6C"/>
    <w:lvl w:ilvl="0">
      <w:start w:val="1"/>
      <w:numFmt w:val="decimal"/>
      <w:suff w:val="space"/>
      <w:lvlText w:val="%1."/>
      <w:lvlJc w:val="left"/>
    </w:lvl>
  </w:abstractNum>
  <w:abstractNum w:abstractNumId="20" w15:restartNumberingAfterBreak="0">
    <w:nsid w:val="3BFD18FB"/>
    <w:multiLevelType w:val="hybridMultilevel"/>
    <w:tmpl w:val="D980B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24438D"/>
    <w:multiLevelType w:val="hybridMultilevel"/>
    <w:tmpl w:val="8DBCE2B2"/>
    <w:lvl w:ilvl="0" w:tplc="04090001">
      <w:start w:val="1"/>
      <w:numFmt w:val="bullet"/>
      <w:lvlText w:val=""/>
      <w:lvlJc w:val="left"/>
      <w:pPr>
        <w:ind w:left="846" w:hanging="360"/>
      </w:pPr>
      <w:rPr>
        <w:rFonts w:ascii="Symbol" w:hAnsi="Symbol" w:hint="default"/>
      </w:rPr>
    </w:lvl>
    <w:lvl w:ilvl="1" w:tplc="04090003" w:tentative="1">
      <w:start w:val="1"/>
      <w:numFmt w:val="bullet"/>
      <w:lvlText w:val="o"/>
      <w:lvlJc w:val="left"/>
      <w:pPr>
        <w:ind w:left="1566" w:hanging="360"/>
      </w:pPr>
      <w:rPr>
        <w:rFonts w:ascii="Courier New" w:hAnsi="Courier New" w:cs="Courier New" w:hint="default"/>
      </w:rPr>
    </w:lvl>
    <w:lvl w:ilvl="2" w:tplc="04090005" w:tentative="1">
      <w:start w:val="1"/>
      <w:numFmt w:val="bullet"/>
      <w:lvlText w:val=""/>
      <w:lvlJc w:val="left"/>
      <w:pPr>
        <w:ind w:left="2286" w:hanging="360"/>
      </w:pPr>
      <w:rPr>
        <w:rFonts w:ascii="Wingdings" w:hAnsi="Wingdings" w:hint="default"/>
      </w:rPr>
    </w:lvl>
    <w:lvl w:ilvl="3" w:tplc="04090001" w:tentative="1">
      <w:start w:val="1"/>
      <w:numFmt w:val="bullet"/>
      <w:lvlText w:val=""/>
      <w:lvlJc w:val="left"/>
      <w:pPr>
        <w:ind w:left="3006" w:hanging="360"/>
      </w:pPr>
      <w:rPr>
        <w:rFonts w:ascii="Symbol" w:hAnsi="Symbol" w:hint="default"/>
      </w:rPr>
    </w:lvl>
    <w:lvl w:ilvl="4" w:tplc="04090003" w:tentative="1">
      <w:start w:val="1"/>
      <w:numFmt w:val="bullet"/>
      <w:lvlText w:val="o"/>
      <w:lvlJc w:val="left"/>
      <w:pPr>
        <w:ind w:left="3726" w:hanging="360"/>
      </w:pPr>
      <w:rPr>
        <w:rFonts w:ascii="Courier New" w:hAnsi="Courier New" w:cs="Courier New" w:hint="default"/>
      </w:rPr>
    </w:lvl>
    <w:lvl w:ilvl="5" w:tplc="04090005" w:tentative="1">
      <w:start w:val="1"/>
      <w:numFmt w:val="bullet"/>
      <w:lvlText w:val=""/>
      <w:lvlJc w:val="left"/>
      <w:pPr>
        <w:ind w:left="4446" w:hanging="360"/>
      </w:pPr>
      <w:rPr>
        <w:rFonts w:ascii="Wingdings" w:hAnsi="Wingdings" w:hint="default"/>
      </w:rPr>
    </w:lvl>
    <w:lvl w:ilvl="6" w:tplc="04090001" w:tentative="1">
      <w:start w:val="1"/>
      <w:numFmt w:val="bullet"/>
      <w:lvlText w:val=""/>
      <w:lvlJc w:val="left"/>
      <w:pPr>
        <w:ind w:left="5166" w:hanging="360"/>
      </w:pPr>
      <w:rPr>
        <w:rFonts w:ascii="Symbol" w:hAnsi="Symbol" w:hint="default"/>
      </w:rPr>
    </w:lvl>
    <w:lvl w:ilvl="7" w:tplc="04090003" w:tentative="1">
      <w:start w:val="1"/>
      <w:numFmt w:val="bullet"/>
      <w:lvlText w:val="o"/>
      <w:lvlJc w:val="left"/>
      <w:pPr>
        <w:ind w:left="5886" w:hanging="360"/>
      </w:pPr>
      <w:rPr>
        <w:rFonts w:ascii="Courier New" w:hAnsi="Courier New" w:cs="Courier New" w:hint="default"/>
      </w:rPr>
    </w:lvl>
    <w:lvl w:ilvl="8" w:tplc="04090005" w:tentative="1">
      <w:start w:val="1"/>
      <w:numFmt w:val="bullet"/>
      <w:lvlText w:val=""/>
      <w:lvlJc w:val="left"/>
      <w:pPr>
        <w:ind w:left="6606" w:hanging="360"/>
      </w:pPr>
      <w:rPr>
        <w:rFonts w:ascii="Wingdings" w:hAnsi="Wingdings" w:hint="default"/>
      </w:rPr>
    </w:lvl>
  </w:abstractNum>
  <w:abstractNum w:abstractNumId="22" w15:restartNumberingAfterBreak="0">
    <w:nsid w:val="5FA75307"/>
    <w:multiLevelType w:val="multilevel"/>
    <w:tmpl w:val="17B86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9C6967"/>
    <w:multiLevelType w:val="hybridMultilevel"/>
    <w:tmpl w:val="BC580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C16B46"/>
    <w:multiLevelType w:val="multilevel"/>
    <w:tmpl w:val="3DE85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651157"/>
    <w:multiLevelType w:val="hybridMultilevel"/>
    <w:tmpl w:val="EA207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7"/>
  </w:num>
  <w:num w:numId="5">
    <w:abstractNumId w:val="1"/>
  </w:num>
  <w:num w:numId="6">
    <w:abstractNumId w:val="8"/>
  </w:num>
  <w:num w:numId="7">
    <w:abstractNumId w:val="10"/>
  </w:num>
  <w:num w:numId="8">
    <w:abstractNumId w:val="2"/>
  </w:num>
  <w:num w:numId="9">
    <w:abstractNumId w:val="9"/>
  </w:num>
  <w:num w:numId="10">
    <w:abstractNumId w:val="3"/>
  </w:num>
  <w:num w:numId="11">
    <w:abstractNumId w:val="5"/>
  </w:num>
  <w:num w:numId="12">
    <w:abstractNumId w:val="19"/>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14"/>
  </w:num>
  <w:num w:numId="16">
    <w:abstractNumId w:val="25"/>
  </w:num>
  <w:num w:numId="17">
    <w:abstractNumId w:val="13"/>
  </w:num>
  <w:num w:numId="18">
    <w:abstractNumId w:val="23"/>
  </w:num>
  <w:num w:numId="19">
    <w:abstractNumId w:val="22"/>
  </w:num>
  <w:num w:numId="20">
    <w:abstractNumId w:val="18"/>
  </w:num>
  <w:num w:numId="21">
    <w:abstractNumId w:val="11"/>
  </w:num>
  <w:num w:numId="22">
    <w:abstractNumId w:val="12"/>
  </w:num>
  <w:num w:numId="23">
    <w:abstractNumId w:val="20"/>
  </w:num>
  <w:num w:numId="24">
    <w:abstractNumId w:val="24"/>
  </w:num>
  <w:num w:numId="25">
    <w:abstractNumId w:val="21"/>
  </w:num>
  <w:num w:numId="26">
    <w:abstractNumId w:val="16"/>
  </w:num>
  <w:num w:numId="27">
    <w:abstractNumId w:val="15"/>
  </w:num>
  <w:num w:numId="28">
    <w:abstractNumId w:val="10"/>
    <w:lvlOverride w:ilvl="0">
      <w:startOverride w:val="3"/>
    </w:lvlOverride>
    <w:lvlOverride w:ilvl="1">
      <w:startOverride w:val="5"/>
    </w:lvlOverride>
  </w:num>
  <w:num w:numId="29">
    <w:abstractNumId w:val="10"/>
    <w:lvlOverride w:ilvl="0">
      <w:startOverride w:val="3"/>
    </w:lvlOverride>
    <w:lvlOverride w:ilvl="1">
      <w:startOverride w:val="5"/>
    </w:lvlOverride>
  </w:num>
  <w:num w:numId="30">
    <w:abstractNumId w:val="10"/>
    <w:lvlOverride w:ilvl="0">
      <w:startOverride w:val="3"/>
    </w:lvlOverride>
    <w:lvlOverride w:ilvl="1">
      <w:startOverride w:val="5"/>
    </w:lvlOverride>
  </w:num>
  <w:num w:numId="31">
    <w:abstractNumId w:val="10"/>
    <w:lvlOverride w:ilvl="0">
      <w:startOverride w:val="3"/>
    </w:lvlOverride>
    <w:lvlOverride w:ilvl="1">
      <w:startOverride w:val="5"/>
    </w:lvlOverride>
  </w:num>
  <w:num w:numId="32">
    <w:abstractNumId w:val="10"/>
    <w:lvlOverride w:ilvl="0">
      <w:startOverride w:val="3"/>
    </w:lvlOverride>
    <w:lvlOverride w:ilvl="1">
      <w:startOverride w:val="5"/>
    </w:lvlOverride>
  </w:num>
  <w:num w:numId="33">
    <w:abstractNumId w:val="10"/>
    <w:lvlOverride w:ilvl="0">
      <w:startOverride w:val="3"/>
    </w:lvlOverride>
    <w:lvlOverride w:ilvl="1">
      <w:startOverride w:val="5"/>
    </w:lvlOverride>
  </w:num>
  <w:num w:numId="34">
    <w:abstractNumId w:val="10"/>
    <w:lvlOverride w:ilvl="0">
      <w:startOverride w:val="4"/>
    </w:lvlOverride>
    <w:lvlOverride w:ilvl="1">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FFFFDA1F"/>
    <w:rsid w:val="FFFFDA1F"/>
    <w:rsid w:val="0FF59B2B"/>
    <w:rsid w:val="1BFF23FF"/>
    <w:rsid w:val="1DB7E582"/>
    <w:rsid w:val="1DFE84B9"/>
    <w:rsid w:val="1FFBD4F7"/>
    <w:rsid w:val="2FDF998B"/>
    <w:rsid w:val="3DCD9150"/>
    <w:rsid w:val="3EBBF6F6"/>
    <w:rsid w:val="3EE41D00"/>
    <w:rsid w:val="3F9A6C04"/>
    <w:rsid w:val="3F9F4318"/>
    <w:rsid w:val="3FED6092"/>
    <w:rsid w:val="46B6B2E3"/>
    <w:rsid w:val="4EF9D57F"/>
    <w:rsid w:val="53E0E57B"/>
    <w:rsid w:val="5CD35280"/>
    <w:rsid w:val="5DDDAFB0"/>
    <w:rsid w:val="5DEFEAC8"/>
    <w:rsid w:val="5FAEF84C"/>
    <w:rsid w:val="5FF7B107"/>
    <w:rsid w:val="6E9DD000"/>
    <w:rsid w:val="6FEFCD34"/>
    <w:rsid w:val="6FF2AECA"/>
    <w:rsid w:val="758F867D"/>
    <w:rsid w:val="75BF5C90"/>
    <w:rsid w:val="77A32AC7"/>
    <w:rsid w:val="79F3DDF5"/>
    <w:rsid w:val="7A5FB137"/>
    <w:rsid w:val="7A97D519"/>
    <w:rsid w:val="7B9F8F28"/>
    <w:rsid w:val="7BBE3CBA"/>
    <w:rsid w:val="7C2FEA26"/>
    <w:rsid w:val="7C5F2D7A"/>
    <w:rsid w:val="7C7798A5"/>
    <w:rsid w:val="7EF8B343"/>
    <w:rsid w:val="7F5F5520"/>
    <w:rsid w:val="7F7D264C"/>
    <w:rsid w:val="7FF5DDB3"/>
    <w:rsid w:val="7FF7CFE5"/>
    <w:rsid w:val="8A83F7FA"/>
    <w:rsid w:val="A7A2C5C9"/>
    <w:rsid w:val="A7DD3714"/>
    <w:rsid w:val="AD872D3D"/>
    <w:rsid w:val="AE7F37C2"/>
    <w:rsid w:val="AFDF60A0"/>
    <w:rsid w:val="B31FB6F9"/>
    <w:rsid w:val="B7FF7C77"/>
    <w:rsid w:val="BAFF0484"/>
    <w:rsid w:val="BDCBAB8E"/>
    <w:rsid w:val="BEFEB33D"/>
    <w:rsid w:val="BF7AE8A9"/>
    <w:rsid w:val="BF7B24B6"/>
    <w:rsid w:val="CB7B6B6F"/>
    <w:rsid w:val="CCCFDBD5"/>
    <w:rsid w:val="DAEBD873"/>
    <w:rsid w:val="DEB96F4B"/>
    <w:rsid w:val="DF7CDE01"/>
    <w:rsid w:val="E7CF1237"/>
    <w:rsid w:val="EB9772A7"/>
    <w:rsid w:val="EE5F03A1"/>
    <w:rsid w:val="EEBF5E2E"/>
    <w:rsid w:val="EEDFE3F1"/>
    <w:rsid w:val="EF1D5CCA"/>
    <w:rsid w:val="EF593FBE"/>
    <w:rsid w:val="EF6EE8EA"/>
    <w:rsid w:val="EF7E207A"/>
    <w:rsid w:val="F2FBAE7B"/>
    <w:rsid w:val="F39902E5"/>
    <w:rsid w:val="F47E2970"/>
    <w:rsid w:val="F64D89AC"/>
    <w:rsid w:val="F6FCC07D"/>
    <w:rsid w:val="F7B373F1"/>
    <w:rsid w:val="F9FBBF6D"/>
    <w:rsid w:val="F9FF5D00"/>
    <w:rsid w:val="FA2B6710"/>
    <w:rsid w:val="FAD7206C"/>
    <w:rsid w:val="FAF721D2"/>
    <w:rsid w:val="FD27B61C"/>
    <w:rsid w:val="FDE79C1F"/>
    <w:rsid w:val="FDE9BCDE"/>
    <w:rsid w:val="FDEF9F8E"/>
    <w:rsid w:val="FDF3B6EC"/>
    <w:rsid w:val="FDF7174A"/>
    <w:rsid w:val="FF9EC7D8"/>
    <w:rsid w:val="FFB7D147"/>
    <w:rsid w:val="FFD7D2E2"/>
    <w:rsid w:val="FFDA1247"/>
    <w:rsid w:val="FFDDB1B8"/>
    <w:rsid w:val="FFEE7EA9"/>
    <w:rsid w:val="FFEF8C70"/>
    <w:rsid w:val="FFF7411E"/>
    <w:rsid w:val="FFFDB39B"/>
    <w:rsid w:val="FFFF97AE"/>
    <w:rsid w:val="FFFFDA1F"/>
    <w:rsid w:val="000053B4"/>
    <w:rsid w:val="00006295"/>
    <w:rsid w:val="FFFFDA1F"/>
    <w:rsid w:val="00024342"/>
    <w:rsid w:val="000D28EB"/>
    <w:rsid w:val="00171DDE"/>
    <w:rsid w:val="001B4DF9"/>
    <w:rsid w:val="001E313B"/>
    <w:rsid w:val="002B158E"/>
    <w:rsid w:val="003D2500"/>
    <w:rsid w:val="004D2915"/>
    <w:rsid w:val="004F398D"/>
    <w:rsid w:val="004F4EF4"/>
    <w:rsid w:val="00821372"/>
    <w:rsid w:val="00A3228B"/>
    <w:rsid w:val="00AA5A57"/>
    <w:rsid w:val="0FF59B2B"/>
    <w:rsid w:val="1BFF23FF"/>
    <w:rsid w:val="1DB7E582"/>
    <w:rsid w:val="1DFE84B9"/>
    <w:rsid w:val="1FFBD4F7"/>
    <w:rsid w:val="2FDF998B"/>
    <w:rsid w:val="3DCD9150"/>
    <w:rsid w:val="3EBBF6F6"/>
    <w:rsid w:val="3EE41D00"/>
    <w:rsid w:val="3F9A6C04"/>
    <w:rsid w:val="3F9F4318"/>
    <w:rsid w:val="3FED6092"/>
    <w:rsid w:val="46B6B2E3"/>
    <w:rsid w:val="4EF9D57F"/>
    <w:rsid w:val="53E0E57B"/>
    <w:rsid w:val="5CD35280"/>
    <w:rsid w:val="5DDDAFB0"/>
    <w:rsid w:val="5DEFEAC8"/>
    <w:rsid w:val="5FAEF84C"/>
    <w:rsid w:val="5FF7B107"/>
    <w:rsid w:val="6E9DD000"/>
    <w:rsid w:val="6FEFCD34"/>
    <w:rsid w:val="6FF2AECA"/>
    <w:rsid w:val="758F867D"/>
    <w:rsid w:val="75BF5C90"/>
    <w:rsid w:val="77A32AC7"/>
    <w:rsid w:val="79F3DDF5"/>
    <w:rsid w:val="7A5FB137"/>
    <w:rsid w:val="7A97D519"/>
    <w:rsid w:val="7B9F8F28"/>
    <w:rsid w:val="7BBE3CBA"/>
    <w:rsid w:val="7C2FEA26"/>
    <w:rsid w:val="7C5F2D7A"/>
    <w:rsid w:val="7C7798A5"/>
    <w:rsid w:val="7EF8B343"/>
    <w:rsid w:val="7F5F5520"/>
    <w:rsid w:val="7F7D264C"/>
    <w:rsid w:val="7FF5DDB3"/>
    <w:rsid w:val="7FF7CFE5"/>
    <w:rsid w:val="8A83F7FA"/>
    <w:rsid w:val="A7A2C5C9"/>
    <w:rsid w:val="A7DD3714"/>
    <w:rsid w:val="AD872D3D"/>
    <w:rsid w:val="AE7F37C2"/>
    <w:rsid w:val="AFDF60A0"/>
    <w:rsid w:val="B31FB6F9"/>
    <w:rsid w:val="B7FF7C77"/>
    <w:rsid w:val="BAFF0484"/>
    <w:rsid w:val="BDCBAB8E"/>
    <w:rsid w:val="BEFEB33D"/>
    <w:rsid w:val="BF7AE8A9"/>
    <w:rsid w:val="BF7B24B6"/>
    <w:rsid w:val="CB7B6B6F"/>
    <w:rsid w:val="CCCFDBD5"/>
    <w:rsid w:val="DAEBD873"/>
    <w:rsid w:val="DEB96F4B"/>
    <w:rsid w:val="DF7CDE01"/>
    <w:rsid w:val="E7CF1237"/>
    <w:rsid w:val="EB9772A7"/>
    <w:rsid w:val="EE5F03A1"/>
    <w:rsid w:val="EEBF5E2E"/>
    <w:rsid w:val="EEDFE3F1"/>
    <w:rsid w:val="EF1D5CCA"/>
    <w:rsid w:val="EF593FBE"/>
    <w:rsid w:val="EF6EE8EA"/>
    <w:rsid w:val="EF7E207A"/>
    <w:rsid w:val="F2FBAE7B"/>
    <w:rsid w:val="F39902E5"/>
    <w:rsid w:val="F47E2970"/>
    <w:rsid w:val="F64D89AC"/>
    <w:rsid w:val="F6FCC07D"/>
    <w:rsid w:val="F7B373F1"/>
    <w:rsid w:val="F9FBBF6D"/>
    <w:rsid w:val="F9FF5D00"/>
    <w:rsid w:val="FA2B6710"/>
    <w:rsid w:val="FAD7206C"/>
    <w:rsid w:val="FAF721D2"/>
    <w:rsid w:val="FD27B61C"/>
    <w:rsid w:val="FDE79C1F"/>
    <w:rsid w:val="FDE9BCDE"/>
    <w:rsid w:val="FDEF9F8E"/>
    <w:rsid w:val="FDF3B6EC"/>
    <w:rsid w:val="FDF7174A"/>
    <w:rsid w:val="FF9EC7D8"/>
    <w:rsid w:val="FFB7D147"/>
    <w:rsid w:val="FFD7D2E2"/>
    <w:rsid w:val="FFDA1247"/>
    <w:rsid w:val="FFDDB1B8"/>
    <w:rsid w:val="FFEE7EA9"/>
    <w:rsid w:val="FFEF8C70"/>
    <w:rsid w:val="FFF7411E"/>
    <w:rsid w:val="FFFDB39B"/>
    <w:rsid w:val="FFFF97AE"/>
    <w:rsid w:val="FFFFDA1F"/>
    <w:rsid w:val="00006704"/>
    <w:rsid w:val="00017AFD"/>
    <w:rsid w:val="0002343A"/>
    <w:rsid w:val="00024342"/>
    <w:rsid w:val="00024F00"/>
    <w:rsid w:val="FFFFDA1F"/>
    <w:rsid w:val="0FF59B2B"/>
    <w:rsid w:val="1BFF23FF"/>
    <w:rsid w:val="1DB7E582"/>
    <w:rsid w:val="1DFE84B9"/>
    <w:rsid w:val="1FFBD4F7"/>
    <w:rsid w:val="2FDF998B"/>
    <w:rsid w:val="3DCD9150"/>
    <w:rsid w:val="3EBBF6F6"/>
    <w:rsid w:val="3EE41D00"/>
    <w:rsid w:val="3F9A6C04"/>
    <w:rsid w:val="3F9F4318"/>
    <w:rsid w:val="3FED6092"/>
    <w:rsid w:val="46B6B2E3"/>
    <w:rsid w:val="4EF9D57F"/>
    <w:rsid w:val="53E0E57B"/>
    <w:rsid w:val="5CD35280"/>
    <w:rsid w:val="5DDDAFB0"/>
    <w:rsid w:val="5DEFEAC8"/>
    <w:rsid w:val="5FAEF84C"/>
    <w:rsid w:val="5FF7B107"/>
    <w:rsid w:val="6E9DD000"/>
    <w:rsid w:val="6FEFCD34"/>
    <w:rsid w:val="6FF2AECA"/>
    <w:rsid w:val="758F867D"/>
    <w:rsid w:val="75BF5C90"/>
    <w:rsid w:val="77A32AC7"/>
    <w:rsid w:val="79F3DDF5"/>
    <w:rsid w:val="7A5FB137"/>
    <w:rsid w:val="7A97D519"/>
    <w:rsid w:val="7B9F8F28"/>
    <w:rsid w:val="7BBE3CBA"/>
    <w:rsid w:val="7C2FEA26"/>
    <w:rsid w:val="7C5F2D7A"/>
    <w:rsid w:val="7C7798A5"/>
    <w:rsid w:val="7EF8B343"/>
    <w:rsid w:val="7F5F5520"/>
    <w:rsid w:val="7F7D264C"/>
    <w:rsid w:val="7FF5DDB3"/>
    <w:rsid w:val="7FF7CFE5"/>
    <w:rsid w:val="8A83F7FA"/>
    <w:rsid w:val="A7A2C5C9"/>
    <w:rsid w:val="A7DD3714"/>
    <w:rsid w:val="AD872D3D"/>
    <w:rsid w:val="AE7F37C2"/>
    <w:rsid w:val="AFDF60A0"/>
    <w:rsid w:val="B31FB6F9"/>
    <w:rsid w:val="B7FF7C77"/>
    <w:rsid w:val="BAFF0484"/>
    <w:rsid w:val="BDCBAB8E"/>
    <w:rsid w:val="BEFEB33D"/>
    <w:rsid w:val="BF7AE8A9"/>
    <w:rsid w:val="BF7B24B6"/>
    <w:rsid w:val="CB7B6B6F"/>
    <w:rsid w:val="CCCFDBD5"/>
    <w:rsid w:val="DAEBD873"/>
    <w:rsid w:val="DEB96F4B"/>
    <w:rsid w:val="DF7CDE01"/>
    <w:rsid w:val="E7CF1237"/>
    <w:rsid w:val="EB9772A7"/>
    <w:rsid w:val="EE5F03A1"/>
    <w:rsid w:val="EEBF5E2E"/>
    <w:rsid w:val="EEDFE3F1"/>
    <w:rsid w:val="EF1D5CCA"/>
    <w:rsid w:val="EF593FBE"/>
    <w:rsid w:val="EF6EE8EA"/>
    <w:rsid w:val="EF7E207A"/>
    <w:rsid w:val="F2FBAE7B"/>
    <w:rsid w:val="F39902E5"/>
    <w:rsid w:val="F47E2970"/>
    <w:rsid w:val="F64D89AC"/>
    <w:rsid w:val="F6FCC07D"/>
    <w:rsid w:val="F7B373F1"/>
    <w:rsid w:val="F9FBBF6D"/>
    <w:rsid w:val="F9FF5D00"/>
    <w:rsid w:val="FA2B6710"/>
    <w:rsid w:val="FAD7206C"/>
    <w:rsid w:val="FAF721D2"/>
    <w:rsid w:val="FD27B61C"/>
    <w:rsid w:val="FDE79C1F"/>
    <w:rsid w:val="FDE9BCDE"/>
    <w:rsid w:val="FDEF9F8E"/>
    <w:rsid w:val="FDF3B6EC"/>
    <w:rsid w:val="FDF7174A"/>
    <w:rsid w:val="FF9EC7D8"/>
    <w:rsid w:val="FFB7D147"/>
    <w:rsid w:val="FFD7D2E2"/>
    <w:rsid w:val="FFDA1247"/>
    <w:rsid w:val="FFDDB1B8"/>
    <w:rsid w:val="FFEE7EA9"/>
    <w:rsid w:val="FFEF8C70"/>
    <w:rsid w:val="FFF7411E"/>
    <w:rsid w:val="FFFDB39B"/>
    <w:rsid w:val="FFFF97AE"/>
    <w:rsid w:val="FFFFDA1F"/>
    <w:rsid w:val="00035921"/>
    <w:rsid w:val="FFFFDA1F"/>
    <w:rsid w:val="00630AF1"/>
    <w:rsid w:val="FFFFDA1F"/>
    <w:rsid w:val="0FF59B2B"/>
    <w:rsid w:val="1BFF23FF"/>
    <w:rsid w:val="1DB7E582"/>
    <w:rsid w:val="1DFE84B9"/>
    <w:rsid w:val="1FFBD4F7"/>
    <w:rsid w:val="2FDF998B"/>
    <w:rsid w:val="3DCD9150"/>
    <w:rsid w:val="3EBBF6F6"/>
    <w:rsid w:val="3EE41D00"/>
    <w:rsid w:val="3F9A6C04"/>
    <w:rsid w:val="3F9F4318"/>
    <w:rsid w:val="3FED6092"/>
    <w:rsid w:val="46B6B2E3"/>
    <w:rsid w:val="4EF9D57F"/>
    <w:rsid w:val="53E0E57B"/>
    <w:rsid w:val="5CD35280"/>
    <w:rsid w:val="5DDDAFB0"/>
    <w:rsid w:val="5DEFEAC8"/>
    <w:rsid w:val="5FAEF84C"/>
    <w:rsid w:val="5FF7B107"/>
    <w:rsid w:val="6E9DD000"/>
    <w:rsid w:val="6FEFCD34"/>
    <w:rsid w:val="6FF2AECA"/>
    <w:rsid w:val="758F867D"/>
    <w:rsid w:val="75BF5C90"/>
    <w:rsid w:val="77A32AC7"/>
    <w:rsid w:val="79F3DDF5"/>
    <w:rsid w:val="7A5FB137"/>
    <w:rsid w:val="7A97D519"/>
    <w:rsid w:val="7B9F8F28"/>
    <w:rsid w:val="7BBE3CBA"/>
    <w:rsid w:val="7C2FEA26"/>
    <w:rsid w:val="7C5F2D7A"/>
    <w:rsid w:val="7C7798A5"/>
    <w:rsid w:val="7EF8B343"/>
    <w:rsid w:val="7F5F5520"/>
    <w:rsid w:val="7F7D264C"/>
    <w:rsid w:val="7FF5DDB3"/>
    <w:rsid w:val="7FF7CFE5"/>
    <w:rsid w:val="8A83F7FA"/>
    <w:rsid w:val="A7A2C5C9"/>
    <w:rsid w:val="A7DD3714"/>
    <w:rsid w:val="AD872D3D"/>
    <w:rsid w:val="AE7F37C2"/>
    <w:rsid w:val="AFDF60A0"/>
    <w:rsid w:val="B31FB6F9"/>
    <w:rsid w:val="B7FF7C77"/>
    <w:rsid w:val="BAFF0484"/>
    <w:rsid w:val="BDCBAB8E"/>
    <w:rsid w:val="BEFEB33D"/>
    <w:rsid w:val="BF7AE8A9"/>
    <w:rsid w:val="BF7B24B6"/>
    <w:rsid w:val="CB7B6B6F"/>
    <w:rsid w:val="CCCFDBD5"/>
    <w:rsid w:val="DAEBD873"/>
    <w:rsid w:val="DEB96F4B"/>
    <w:rsid w:val="DF7CDE01"/>
    <w:rsid w:val="E7CF1237"/>
    <w:rsid w:val="EB9772A7"/>
    <w:rsid w:val="EE5F03A1"/>
    <w:rsid w:val="EEBF5E2E"/>
    <w:rsid w:val="EEDFE3F1"/>
    <w:rsid w:val="EF1D5CCA"/>
    <w:rsid w:val="EF593FBE"/>
    <w:rsid w:val="EF6EE8EA"/>
    <w:rsid w:val="EF7E207A"/>
    <w:rsid w:val="F2FBAE7B"/>
    <w:rsid w:val="F39902E5"/>
    <w:rsid w:val="F47E2970"/>
    <w:rsid w:val="F64D89AC"/>
    <w:rsid w:val="F6FCC07D"/>
    <w:rsid w:val="F7B373F1"/>
    <w:rsid w:val="F9FBBF6D"/>
    <w:rsid w:val="F9FF5D00"/>
    <w:rsid w:val="FA2B6710"/>
    <w:rsid w:val="FAD7206C"/>
    <w:rsid w:val="FAF721D2"/>
    <w:rsid w:val="FD27B61C"/>
    <w:rsid w:val="FDE79C1F"/>
    <w:rsid w:val="FDE9BCDE"/>
    <w:rsid w:val="FDEF9F8E"/>
    <w:rsid w:val="FDF3B6EC"/>
    <w:rsid w:val="FDF7174A"/>
    <w:rsid w:val="FF9EC7D8"/>
    <w:rsid w:val="FFB7D147"/>
    <w:rsid w:val="FFD7D2E2"/>
    <w:rsid w:val="FFDA1247"/>
    <w:rsid w:val="FFDDB1B8"/>
    <w:rsid w:val="FFEE7EA9"/>
    <w:rsid w:val="FFEF8C70"/>
    <w:rsid w:val="FFF7411E"/>
    <w:rsid w:val="FFFDB39B"/>
    <w:rsid w:val="FFFF97AE"/>
    <w:rsid w:val="FFFFDA1F"/>
    <w:rsid w:val="000309DE"/>
    <w:rsid w:val="00033FD9"/>
    <w:rsid w:val="00035571"/>
    <w:rsid w:val="00035921"/>
    <w:rsid w:val="00063535"/>
    <w:rsid w:val="00066BBD"/>
    <w:rsid w:val="000713C6"/>
    <w:rsid w:val="000756FD"/>
    <w:rsid w:val="00077970"/>
    <w:rsid w:val="0008178B"/>
    <w:rsid w:val="00081FB0"/>
    <w:rsid w:val="00082E19"/>
    <w:rsid w:val="00084179"/>
    <w:rsid w:val="000872F3"/>
    <w:rsid w:val="000876A9"/>
    <w:rsid w:val="000A1781"/>
    <w:rsid w:val="000B2A38"/>
    <w:rsid w:val="000C17B5"/>
    <w:rsid w:val="000C4623"/>
    <w:rsid w:val="000C6F07"/>
    <w:rsid w:val="000C704A"/>
    <w:rsid w:val="000D28EB"/>
    <w:rsid w:val="000D4272"/>
    <w:rsid w:val="000E5254"/>
    <w:rsid w:val="000E6BCC"/>
    <w:rsid w:val="00103848"/>
    <w:rsid w:val="00122A60"/>
    <w:rsid w:val="001263BE"/>
    <w:rsid w:val="00126CD1"/>
    <w:rsid w:val="0013030B"/>
    <w:rsid w:val="00145230"/>
    <w:rsid w:val="0014647C"/>
    <w:rsid w:val="00146DAA"/>
    <w:rsid w:val="001715C8"/>
    <w:rsid w:val="00171DDE"/>
    <w:rsid w:val="001745E6"/>
    <w:rsid w:val="00175C49"/>
    <w:rsid w:val="00177543"/>
    <w:rsid w:val="001805F3"/>
    <w:rsid w:val="0018125E"/>
    <w:rsid w:val="00187D85"/>
    <w:rsid w:val="0019334A"/>
    <w:rsid w:val="001945CE"/>
    <w:rsid w:val="001B18F2"/>
    <w:rsid w:val="001B4DF9"/>
    <w:rsid w:val="001D1832"/>
    <w:rsid w:val="001E1091"/>
    <w:rsid w:val="001E313B"/>
    <w:rsid w:val="001E4DB0"/>
    <w:rsid w:val="001F4E47"/>
    <w:rsid w:val="00201031"/>
    <w:rsid w:val="002026CB"/>
    <w:rsid w:val="002028B1"/>
    <w:rsid w:val="00214331"/>
    <w:rsid w:val="002324C6"/>
    <w:rsid w:val="00244454"/>
    <w:rsid w:val="0025205B"/>
    <w:rsid w:val="00277AB3"/>
    <w:rsid w:val="00284E06"/>
    <w:rsid w:val="0029585A"/>
    <w:rsid w:val="00295982"/>
    <w:rsid w:val="002C30B5"/>
    <w:rsid w:val="002F47D7"/>
    <w:rsid w:val="003166A4"/>
    <w:rsid w:val="00334D3F"/>
    <w:rsid w:val="00493028"/>
    <w:rsid w:val="004D67EC"/>
    <w:rsid w:val="00561D8F"/>
    <w:rsid w:val="0057090D"/>
    <w:rsid w:val="FFFFDA1F"/>
    <w:rsid w:val="00375381"/>
    <w:rsid w:val="003900E9"/>
    <w:rsid w:val="004F6C83"/>
    <w:rsid w:val="00501626"/>
    <w:rsid w:val="0051116E"/>
    <w:rsid w:val="00597262"/>
    <w:rsid w:val="00626FCE"/>
    <w:rsid w:val="006508D5"/>
    <w:rsid w:val="006B3396"/>
    <w:rsid w:val="006E4BCF"/>
    <w:rsid w:val="00770D30"/>
    <w:rsid w:val="008A3FAC"/>
    <w:rsid w:val="008B1453"/>
    <w:rsid w:val="00912135"/>
    <w:rsid w:val="00990354"/>
    <w:rsid w:val="009D3CF7"/>
    <w:rsid w:val="00A34B2F"/>
    <w:rsid w:val="00B04AD2"/>
    <w:rsid w:val="00B943AF"/>
    <w:rsid w:val="00BD3D41"/>
    <w:rsid w:val="00C51CA4"/>
    <w:rsid w:val="00C64104"/>
    <w:rsid w:val="00CA68EF"/>
    <w:rsid w:val="00D45FFA"/>
    <w:rsid w:val="00DB00A7"/>
    <w:rsid w:val="00E15214"/>
    <w:rsid w:val="00E27031"/>
    <w:rsid w:val="00E2723F"/>
    <w:rsid w:val="00E32FED"/>
    <w:rsid w:val="00E43F48"/>
    <w:rsid w:val="00EB7484"/>
    <w:rsid w:val="00ED230E"/>
    <w:rsid w:val="00EE7B01"/>
    <w:rsid w:val="00F054DB"/>
    <w:rsid w:val="00F474A8"/>
    <w:rsid w:val="00F6064A"/>
    <w:rsid w:val="00F678BE"/>
    <w:rsid w:val="00FD1320"/>
    <w:rsid w:val="0FF59B2B"/>
    <w:rsid w:val="1BFF23FF"/>
    <w:rsid w:val="1DB7E582"/>
    <w:rsid w:val="1DFE84B9"/>
    <w:rsid w:val="1FFBD4F7"/>
    <w:rsid w:val="2FDF998B"/>
    <w:rsid w:val="3DCD9150"/>
    <w:rsid w:val="3EBBF6F6"/>
    <w:rsid w:val="3EE41D00"/>
    <w:rsid w:val="3F9A6C04"/>
    <w:rsid w:val="3F9F4318"/>
    <w:rsid w:val="3FED6092"/>
    <w:rsid w:val="4EF9D57F"/>
    <w:rsid w:val="53E0E57B"/>
    <w:rsid w:val="5CD35280"/>
    <w:rsid w:val="5DDDAFB0"/>
    <w:rsid w:val="5DEFEAC8"/>
    <w:rsid w:val="5FAEF84C"/>
    <w:rsid w:val="5FF7B107"/>
    <w:rsid w:val="6E9DD000"/>
    <w:rsid w:val="6FEFCD34"/>
    <w:rsid w:val="6FF2AECA"/>
    <w:rsid w:val="758F867D"/>
    <w:rsid w:val="75BF5C90"/>
    <w:rsid w:val="79F3DDF5"/>
    <w:rsid w:val="7A5FB137"/>
    <w:rsid w:val="7A97D519"/>
    <w:rsid w:val="7BBE3CBA"/>
    <w:rsid w:val="7C5F2D7A"/>
    <w:rsid w:val="7EF8B343"/>
    <w:rsid w:val="7F5F5520"/>
    <w:rsid w:val="7F7D264C"/>
    <w:rsid w:val="7FF5DDB3"/>
    <w:rsid w:val="7FF7CFE5"/>
    <w:rsid w:val="8A83F7FA"/>
    <w:rsid w:val="A7A2C5C9"/>
    <w:rsid w:val="A7DD3714"/>
    <w:rsid w:val="AD872D3D"/>
    <w:rsid w:val="AE7F37C2"/>
    <w:rsid w:val="AFDF60A0"/>
    <w:rsid w:val="B31FB6F9"/>
    <w:rsid w:val="B7FF7C77"/>
    <w:rsid w:val="BAFF0484"/>
    <w:rsid w:val="BDCBAB8E"/>
    <w:rsid w:val="BEFEB33D"/>
    <w:rsid w:val="BF7AE8A9"/>
    <w:rsid w:val="BF7B24B6"/>
    <w:rsid w:val="CB7B6B6F"/>
    <w:rsid w:val="CCCFDBD5"/>
    <w:rsid w:val="DAEBD873"/>
    <w:rsid w:val="DEB96F4B"/>
    <w:rsid w:val="DF7CDE01"/>
    <w:rsid w:val="E7CF1237"/>
    <w:rsid w:val="EB9772A7"/>
    <w:rsid w:val="EE5F03A1"/>
    <w:rsid w:val="EEBF5E2E"/>
    <w:rsid w:val="EEDFE3F1"/>
    <w:rsid w:val="EF1D5CCA"/>
    <w:rsid w:val="EF593FBE"/>
    <w:rsid w:val="EF6EE8EA"/>
    <w:rsid w:val="EF7E207A"/>
    <w:rsid w:val="F2FBAE7B"/>
    <w:rsid w:val="F39902E5"/>
    <w:rsid w:val="F47E2970"/>
    <w:rsid w:val="F64D89AC"/>
    <w:rsid w:val="F6FCC07D"/>
    <w:rsid w:val="F7B373F1"/>
    <w:rsid w:val="F9FBBF6D"/>
    <w:rsid w:val="F9FF5D00"/>
    <w:rsid w:val="FA2B6710"/>
    <w:rsid w:val="FAD7206C"/>
    <w:rsid w:val="FAF721D2"/>
    <w:rsid w:val="FD27B61C"/>
    <w:rsid w:val="FDE79C1F"/>
    <w:rsid w:val="FDE9BCDE"/>
    <w:rsid w:val="FDEF9F8E"/>
    <w:rsid w:val="FDF3B6EC"/>
    <w:rsid w:val="FDF7174A"/>
    <w:rsid w:val="FF9EC7D8"/>
    <w:rsid w:val="FFB7D147"/>
    <w:rsid w:val="FFD7D2E2"/>
    <w:rsid w:val="FFDA1247"/>
    <w:rsid w:val="FFDDB1B8"/>
    <w:rsid w:val="FFEE7EA9"/>
    <w:rsid w:val="FFEF8C70"/>
    <w:rsid w:val="FFF7411E"/>
    <w:rsid w:val="FFFDB39B"/>
    <w:rsid w:val="FFFF97AE"/>
    <w:rsid w:val="FFFFDA1F"/>
    <w:rsid w:val="000F3117"/>
    <w:rsid w:val="00103848"/>
    <w:rsid w:val="00122A60"/>
    <w:rsid w:val="001263BE"/>
    <w:rsid w:val="00126CD1"/>
    <w:rsid w:val="0013030B"/>
    <w:rsid w:val="00145230"/>
    <w:rsid w:val="0014647C"/>
    <w:rsid w:val="00146DAA"/>
    <w:rsid w:val="0016223D"/>
    <w:rsid w:val="001715C8"/>
    <w:rsid w:val="00171DDE"/>
    <w:rsid w:val="001745E6"/>
    <w:rsid w:val="00175C49"/>
    <w:rsid w:val="001805F3"/>
    <w:rsid w:val="0018125E"/>
    <w:rsid w:val="00187D85"/>
    <w:rsid w:val="0019334A"/>
    <w:rsid w:val="001945CE"/>
    <w:rsid w:val="00194799"/>
    <w:rsid w:val="001B18F2"/>
    <w:rsid w:val="001B49A2"/>
    <w:rsid w:val="001B4DF9"/>
    <w:rsid w:val="001C72A3"/>
    <w:rsid w:val="001D1832"/>
    <w:rsid w:val="001E1091"/>
    <w:rsid w:val="001E313B"/>
    <w:rsid w:val="001E4DB0"/>
    <w:rsid w:val="001F4E47"/>
    <w:rsid w:val="00201031"/>
    <w:rsid w:val="002026CB"/>
    <w:rsid w:val="002028B1"/>
    <w:rsid w:val="00214331"/>
    <w:rsid w:val="00223DAF"/>
    <w:rsid w:val="00224B26"/>
    <w:rsid w:val="002324C6"/>
    <w:rsid w:val="00233A11"/>
    <w:rsid w:val="00243739"/>
    <w:rsid w:val="00244454"/>
    <w:rsid w:val="0025205B"/>
    <w:rsid w:val="00260458"/>
    <w:rsid w:val="002609A9"/>
    <w:rsid w:val="00270FE6"/>
    <w:rsid w:val="00271976"/>
    <w:rsid w:val="00277AB3"/>
    <w:rsid w:val="00284E06"/>
    <w:rsid w:val="002908B1"/>
    <w:rsid w:val="0029585A"/>
    <w:rsid w:val="00295982"/>
    <w:rsid w:val="002A3FC6"/>
    <w:rsid w:val="002A486B"/>
    <w:rsid w:val="002A6F97"/>
    <w:rsid w:val="002B02D8"/>
    <w:rsid w:val="002B158E"/>
    <w:rsid w:val="002B2347"/>
    <w:rsid w:val="002C10DD"/>
    <w:rsid w:val="002C30B5"/>
    <w:rsid w:val="002C3357"/>
    <w:rsid w:val="002C7C33"/>
    <w:rsid w:val="002D106D"/>
    <w:rsid w:val="002D756E"/>
    <w:rsid w:val="002D7908"/>
    <w:rsid w:val="002E3FA6"/>
    <w:rsid w:val="002F081A"/>
    <w:rsid w:val="002F47D7"/>
    <w:rsid w:val="002F756F"/>
    <w:rsid w:val="003127DD"/>
    <w:rsid w:val="003166A4"/>
    <w:rsid w:val="00316D0E"/>
    <w:rsid w:val="0032068D"/>
    <w:rsid w:val="0032411D"/>
    <w:rsid w:val="00334D3F"/>
    <w:rsid w:val="00335DBA"/>
    <w:rsid w:val="00341DFE"/>
    <w:rsid w:val="003561AC"/>
    <w:rsid w:val="00363183"/>
    <w:rsid w:val="003727E6"/>
    <w:rsid w:val="00375381"/>
    <w:rsid w:val="003836FA"/>
    <w:rsid w:val="003900E9"/>
    <w:rsid w:val="003A2BA7"/>
    <w:rsid w:val="003A2CE8"/>
    <w:rsid w:val="003A57AE"/>
    <w:rsid w:val="003B4C9C"/>
    <w:rsid w:val="003B6BCF"/>
    <w:rsid w:val="003D2500"/>
    <w:rsid w:val="003D328A"/>
    <w:rsid w:val="003D735B"/>
    <w:rsid w:val="003E317E"/>
    <w:rsid w:val="003E4F69"/>
    <w:rsid w:val="003E7E4A"/>
    <w:rsid w:val="00401186"/>
    <w:rsid w:val="00407F5F"/>
    <w:rsid w:val="00412B4B"/>
    <w:rsid w:val="004318F9"/>
    <w:rsid w:val="004324A5"/>
    <w:rsid w:val="00434969"/>
    <w:rsid w:val="00435CC2"/>
    <w:rsid w:val="00436508"/>
    <w:rsid w:val="00445A29"/>
    <w:rsid w:val="00452394"/>
    <w:rsid w:val="00456925"/>
    <w:rsid w:val="0046334E"/>
    <w:rsid w:val="00463397"/>
    <w:rsid w:val="0046508B"/>
    <w:rsid w:val="0047063B"/>
    <w:rsid w:val="00470FB6"/>
    <w:rsid w:val="00470FCA"/>
    <w:rsid w:val="00472C92"/>
    <w:rsid w:val="0047519A"/>
    <w:rsid w:val="00477283"/>
    <w:rsid w:val="00477900"/>
    <w:rsid w:val="00477D6F"/>
    <w:rsid w:val="0048029D"/>
    <w:rsid w:val="00481BC1"/>
    <w:rsid w:val="00482F2E"/>
    <w:rsid w:val="004859DA"/>
    <w:rsid w:val="00485D0F"/>
    <w:rsid w:val="00493028"/>
    <w:rsid w:val="004A032D"/>
    <w:rsid w:val="004A3DD6"/>
    <w:rsid w:val="004A5183"/>
    <w:rsid w:val="004C0DE1"/>
    <w:rsid w:val="004C2B6C"/>
    <w:rsid w:val="004C32B4"/>
    <w:rsid w:val="004C6753"/>
    <w:rsid w:val="004C7400"/>
    <w:rsid w:val="004D2915"/>
    <w:rsid w:val="004D3806"/>
    <w:rsid w:val="004D5276"/>
    <w:rsid w:val="004D67EC"/>
    <w:rsid w:val="004E0644"/>
    <w:rsid w:val="004E28D6"/>
    <w:rsid w:val="004E3F1E"/>
    <w:rsid w:val="004F398D"/>
    <w:rsid w:val="004F48B1"/>
    <w:rsid w:val="004F4EF4"/>
    <w:rsid w:val="004F5B99"/>
    <w:rsid w:val="004F6C83"/>
    <w:rsid w:val="00501626"/>
    <w:rsid w:val="005016DB"/>
    <w:rsid w:val="00502AFC"/>
    <w:rsid w:val="00507E08"/>
    <w:rsid w:val="005108F0"/>
    <w:rsid w:val="00510C65"/>
    <w:rsid w:val="0051116E"/>
    <w:rsid w:val="00514A85"/>
    <w:rsid w:val="00516742"/>
    <w:rsid w:val="00523CE3"/>
    <w:rsid w:val="00524BD6"/>
    <w:rsid w:val="00525068"/>
    <w:rsid w:val="00525771"/>
    <w:rsid w:val="00527BC6"/>
    <w:rsid w:val="0054031D"/>
    <w:rsid w:val="0054294B"/>
    <w:rsid w:val="00546A04"/>
    <w:rsid w:val="00546C3A"/>
    <w:rsid w:val="00552D49"/>
    <w:rsid w:val="00554480"/>
    <w:rsid w:val="00557BB2"/>
    <w:rsid w:val="00561D8F"/>
    <w:rsid w:val="0057090D"/>
    <w:rsid w:val="00572E3C"/>
    <w:rsid w:val="005735FA"/>
    <w:rsid w:val="00576AB6"/>
    <w:rsid w:val="005856B2"/>
    <w:rsid w:val="0059502C"/>
    <w:rsid w:val="0059592A"/>
    <w:rsid w:val="00597262"/>
    <w:rsid w:val="005B2C6C"/>
    <w:rsid w:val="005B3E7D"/>
    <w:rsid w:val="005B4D76"/>
    <w:rsid w:val="005B7217"/>
    <w:rsid w:val="005C4F52"/>
    <w:rsid w:val="005C5D17"/>
    <w:rsid w:val="005C6837"/>
    <w:rsid w:val="005D1D08"/>
    <w:rsid w:val="005D21DA"/>
    <w:rsid w:val="005E5BBE"/>
    <w:rsid w:val="005F2E1C"/>
    <w:rsid w:val="00601904"/>
    <w:rsid w:val="00602390"/>
    <w:rsid w:val="006125C3"/>
    <w:rsid w:val="006227C6"/>
    <w:rsid w:val="00624283"/>
    <w:rsid w:val="00626FCE"/>
    <w:rsid w:val="00630AF1"/>
    <w:rsid w:val="00642C25"/>
    <w:rsid w:val="00646A8E"/>
    <w:rsid w:val="006508D5"/>
    <w:rsid w:val="00655E18"/>
    <w:rsid w:val="00656785"/>
    <w:rsid w:val="0065710A"/>
    <w:rsid w:val="0066145D"/>
    <w:rsid w:val="0066194B"/>
    <w:rsid w:val="0066519B"/>
    <w:rsid w:val="00666594"/>
    <w:rsid w:val="00687F8A"/>
    <w:rsid w:val="00693430"/>
    <w:rsid w:val="00693871"/>
    <w:rsid w:val="00693988"/>
    <w:rsid w:val="00694759"/>
    <w:rsid w:val="006A42DB"/>
    <w:rsid w:val="006A54B5"/>
    <w:rsid w:val="006A55DF"/>
    <w:rsid w:val="006A7E7D"/>
    <w:rsid w:val="006B3396"/>
    <w:rsid w:val="006B5332"/>
    <w:rsid w:val="006B5BD6"/>
    <w:rsid w:val="006C4DA7"/>
    <w:rsid w:val="006D18ED"/>
    <w:rsid w:val="006D78B4"/>
    <w:rsid w:val="006E12AA"/>
    <w:rsid w:val="006E4BCF"/>
    <w:rsid w:val="007048FE"/>
    <w:rsid w:val="007061A2"/>
    <w:rsid w:val="00707343"/>
    <w:rsid w:val="00710C9A"/>
    <w:rsid w:val="00710F46"/>
    <w:rsid w:val="00716DAE"/>
    <w:rsid w:val="00723084"/>
    <w:rsid w:val="00724EBC"/>
    <w:rsid w:val="007259CF"/>
    <w:rsid w:val="007303C7"/>
    <w:rsid w:val="007368CB"/>
    <w:rsid w:val="00744DB9"/>
    <w:rsid w:val="00753F3D"/>
    <w:rsid w:val="00755EE5"/>
    <w:rsid w:val="00756938"/>
    <w:rsid w:val="00770D30"/>
    <w:rsid w:val="0077788C"/>
    <w:rsid w:val="00785AAC"/>
    <w:rsid w:val="00787F14"/>
    <w:rsid w:val="00790850"/>
    <w:rsid w:val="00790BEC"/>
    <w:rsid w:val="00790E21"/>
    <w:rsid w:val="007A44AC"/>
    <w:rsid w:val="007B166F"/>
    <w:rsid w:val="007C6B5A"/>
    <w:rsid w:val="007D4106"/>
    <w:rsid w:val="007F6BFC"/>
    <w:rsid w:val="008054FD"/>
    <w:rsid w:val="00805D35"/>
    <w:rsid w:val="00806C91"/>
    <w:rsid w:val="00817B7A"/>
    <w:rsid w:val="00821372"/>
    <w:rsid w:val="00821395"/>
    <w:rsid w:val="008232DC"/>
    <w:rsid w:val="0083085E"/>
    <w:rsid w:val="00831C3A"/>
    <w:rsid w:val="008375BE"/>
    <w:rsid w:val="00840266"/>
    <w:rsid w:val="0084190F"/>
    <w:rsid w:val="00845078"/>
    <w:rsid w:val="00857640"/>
    <w:rsid w:val="008610B9"/>
    <w:rsid w:val="00866691"/>
    <w:rsid w:val="00871371"/>
    <w:rsid w:val="008742D7"/>
    <w:rsid w:val="00875DD2"/>
    <w:rsid w:val="00876437"/>
    <w:rsid w:val="00883893"/>
    <w:rsid w:val="00890D94"/>
    <w:rsid w:val="00891B1D"/>
    <w:rsid w:val="008936B8"/>
    <w:rsid w:val="008A3FAC"/>
    <w:rsid w:val="008A71D0"/>
    <w:rsid w:val="008B134B"/>
    <w:rsid w:val="008B1453"/>
    <w:rsid w:val="008C236C"/>
    <w:rsid w:val="008C4993"/>
    <w:rsid w:val="008C7B87"/>
    <w:rsid w:val="008D0463"/>
    <w:rsid w:val="008D40B7"/>
    <w:rsid w:val="008D6BB7"/>
    <w:rsid w:val="008F49B5"/>
    <w:rsid w:val="009029EC"/>
    <w:rsid w:val="0090585C"/>
    <w:rsid w:val="00906707"/>
    <w:rsid w:val="009076FD"/>
    <w:rsid w:val="00907CD4"/>
    <w:rsid w:val="009106AF"/>
    <w:rsid w:val="00912135"/>
    <w:rsid w:val="009130BC"/>
    <w:rsid w:val="00915D3D"/>
    <w:rsid w:val="0094017A"/>
    <w:rsid w:val="009455E0"/>
    <w:rsid w:val="009511A7"/>
    <w:rsid w:val="00952785"/>
    <w:rsid w:val="00954430"/>
    <w:rsid w:val="00957AC4"/>
    <w:rsid w:val="00962DBF"/>
    <w:rsid w:val="00964779"/>
    <w:rsid w:val="00967913"/>
    <w:rsid w:val="00967F36"/>
    <w:rsid w:val="00971CD5"/>
    <w:rsid w:val="00972C2E"/>
    <w:rsid w:val="00980A8D"/>
    <w:rsid w:val="00982A22"/>
    <w:rsid w:val="00985147"/>
    <w:rsid w:val="00986EF4"/>
    <w:rsid w:val="00990354"/>
    <w:rsid w:val="00990F98"/>
    <w:rsid w:val="00992C37"/>
    <w:rsid w:val="009A4D5C"/>
    <w:rsid w:val="009A5CCB"/>
    <w:rsid w:val="009A5D76"/>
    <w:rsid w:val="009A6201"/>
    <w:rsid w:val="009B1041"/>
    <w:rsid w:val="009B1511"/>
    <w:rsid w:val="009B6086"/>
    <w:rsid w:val="009C3764"/>
    <w:rsid w:val="009C773E"/>
    <w:rsid w:val="009D36D7"/>
    <w:rsid w:val="009D3CF7"/>
    <w:rsid w:val="009D5461"/>
    <w:rsid w:val="009E1B91"/>
    <w:rsid w:val="009E6C15"/>
    <w:rsid w:val="009F66D6"/>
    <w:rsid w:val="009F741A"/>
    <w:rsid w:val="00A021D9"/>
    <w:rsid w:val="00A03D03"/>
    <w:rsid w:val="00A04561"/>
    <w:rsid w:val="00A21CE3"/>
    <w:rsid w:val="00A245C1"/>
    <w:rsid w:val="00A24C66"/>
    <w:rsid w:val="00A276FA"/>
    <w:rsid w:val="00A3228B"/>
    <w:rsid w:val="00A322BB"/>
    <w:rsid w:val="00A33C6D"/>
    <w:rsid w:val="00A34B2F"/>
    <w:rsid w:val="00A35B1C"/>
    <w:rsid w:val="00A365F8"/>
    <w:rsid w:val="00A41EB6"/>
    <w:rsid w:val="00A45033"/>
    <w:rsid w:val="00A52E77"/>
    <w:rsid w:val="00A55197"/>
    <w:rsid w:val="00A5749C"/>
    <w:rsid w:val="00A629B8"/>
    <w:rsid w:val="00A63820"/>
    <w:rsid w:val="00A640C2"/>
    <w:rsid w:val="00A65DC1"/>
    <w:rsid w:val="00A703B2"/>
    <w:rsid w:val="00A74BB1"/>
    <w:rsid w:val="00A84B7D"/>
    <w:rsid w:val="00A908D4"/>
    <w:rsid w:val="00A95425"/>
    <w:rsid w:val="00AA0F31"/>
    <w:rsid w:val="00AA5A57"/>
    <w:rsid w:val="00AB13BB"/>
    <w:rsid w:val="00AB1542"/>
    <w:rsid w:val="00AB1AAE"/>
    <w:rsid w:val="00AB5D99"/>
    <w:rsid w:val="00AC1DB7"/>
    <w:rsid w:val="00AC5448"/>
    <w:rsid w:val="00AC621A"/>
    <w:rsid w:val="00AD0881"/>
    <w:rsid w:val="00AD0ED8"/>
    <w:rsid w:val="00AD3164"/>
    <w:rsid w:val="00AD3EE1"/>
    <w:rsid w:val="00AD6A94"/>
    <w:rsid w:val="00AD74BE"/>
    <w:rsid w:val="00AE2328"/>
    <w:rsid w:val="00AE2915"/>
    <w:rsid w:val="00AE37DE"/>
    <w:rsid w:val="00AE7D59"/>
    <w:rsid w:val="00AF20B4"/>
    <w:rsid w:val="00B04AD2"/>
    <w:rsid w:val="00B13CE5"/>
    <w:rsid w:val="00B14CC8"/>
    <w:rsid w:val="00B17CF4"/>
    <w:rsid w:val="00B212FF"/>
    <w:rsid w:val="00B25005"/>
    <w:rsid w:val="00B34635"/>
    <w:rsid w:val="00B40ED9"/>
    <w:rsid w:val="00B61024"/>
    <w:rsid w:val="00B63C4B"/>
    <w:rsid w:val="00B72A6A"/>
    <w:rsid w:val="00B75A6A"/>
    <w:rsid w:val="00B76104"/>
    <w:rsid w:val="00B76987"/>
    <w:rsid w:val="00B82AFE"/>
    <w:rsid w:val="00B943AF"/>
    <w:rsid w:val="00B9578B"/>
    <w:rsid w:val="00BA5391"/>
    <w:rsid w:val="00BB146C"/>
    <w:rsid w:val="00BC0EB0"/>
    <w:rsid w:val="00BC3A93"/>
    <w:rsid w:val="00BD1A29"/>
    <w:rsid w:val="00BD3D41"/>
    <w:rsid w:val="00BD6B11"/>
    <w:rsid w:val="00BF31D1"/>
    <w:rsid w:val="00BF3EC9"/>
    <w:rsid w:val="00C0069E"/>
    <w:rsid w:val="00C0131C"/>
    <w:rsid w:val="00C04E46"/>
    <w:rsid w:val="00C1785B"/>
    <w:rsid w:val="00C27320"/>
    <w:rsid w:val="00C27ABE"/>
    <w:rsid w:val="00C30D24"/>
    <w:rsid w:val="00C3556F"/>
    <w:rsid w:val="00C42734"/>
    <w:rsid w:val="00C471F2"/>
    <w:rsid w:val="00C51CA4"/>
    <w:rsid w:val="00C52925"/>
    <w:rsid w:val="00C55AF6"/>
    <w:rsid w:val="00C638CD"/>
    <w:rsid w:val="00C63A22"/>
    <w:rsid w:val="00C64104"/>
    <w:rsid w:val="00C64A66"/>
    <w:rsid w:val="00C66419"/>
    <w:rsid w:val="00C7146B"/>
    <w:rsid w:val="00C773B3"/>
    <w:rsid w:val="00C8778F"/>
    <w:rsid w:val="00C936AF"/>
    <w:rsid w:val="00CA20FF"/>
    <w:rsid w:val="00CA68EF"/>
    <w:rsid w:val="00CB1BEF"/>
    <w:rsid w:val="00CB6653"/>
    <w:rsid w:val="00CC397B"/>
    <w:rsid w:val="00CD20AA"/>
    <w:rsid w:val="00CD271C"/>
    <w:rsid w:val="00CD44FB"/>
    <w:rsid w:val="00CD5609"/>
    <w:rsid w:val="00CE4505"/>
    <w:rsid w:val="00CE530D"/>
    <w:rsid w:val="00CE6352"/>
    <w:rsid w:val="00CF0B94"/>
    <w:rsid w:val="00CF1E32"/>
    <w:rsid w:val="00CF39FC"/>
    <w:rsid w:val="00D109DA"/>
    <w:rsid w:val="00D10F27"/>
    <w:rsid w:val="00D12983"/>
    <w:rsid w:val="00D12CE4"/>
    <w:rsid w:val="00D20242"/>
    <w:rsid w:val="00D2170D"/>
    <w:rsid w:val="00D23120"/>
    <w:rsid w:val="00D26D5E"/>
    <w:rsid w:val="00D305D1"/>
    <w:rsid w:val="00D316CF"/>
    <w:rsid w:val="00D35BC9"/>
    <w:rsid w:val="00D365EF"/>
    <w:rsid w:val="00D41E14"/>
    <w:rsid w:val="00D45FFA"/>
    <w:rsid w:val="00D467FE"/>
    <w:rsid w:val="00D47026"/>
    <w:rsid w:val="00D522E8"/>
    <w:rsid w:val="00D53CA1"/>
    <w:rsid w:val="00D541D0"/>
    <w:rsid w:val="00D541F7"/>
    <w:rsid w:val="00D5640B"/>
    <w:rsid w:val="00D61A17"/>
    <w:rsid w:val="00D6211D"/>
    <w:rsid w:val="00D64206"/>
    <w:rsid w:val="00D72A2F"/>
    <w:rsid w:val="00D74920"/>
    <w:rsid w:val="00D758C0"/>
    <w:rsid w:val="00D76D97"/>
    <w:rsid w:val="00D77BFE"/>
    <w:rsid w:val="00D82350"/>
    <w:rsid w:val="00D826F3"/>
    <w:rsid w:val="00D82B4B"/>
    <w:rsid w:val="00D83CA6"/>
    <w:rsid w:val="00D8601E"/>
    <w:rsid w:val="00D94B9A"/>
    <w:rsid w:val="00D97F17"/>
    <w:rsid w:val="00DA76F3"/>
    <w:rsid w:val="00DB00A7"/>
    <w:rsid w:val="00DB1CC7"/>
    <w:rsid w:val="00DB4DEF"/>
    <w:rsid w:val="00DE2A7E"/>
    <w:rsid w:val="00DE2E1D"/>
    <w:rsid w:val="00DE3DD5"/>
    <w:rsid w:val="00DF1578"/>
    <w:rsid w:val="00DF4F6F"/>
    <w:rsid w:val="00E0319F"/>
    <w:rsid w:val="00E04736"/>
    <w:rsid w:val="00E04872"/>
    <w:rsid w:val="00E05E7A"/>
    <w:rsid w:val="00E05E97"/>
    <w:rsid w:val="00E072F5"/>
    <w:rsid w:val="00E11DAE"/>
    <w:rsid w:val="00E131EA"/>
    <w:rsid w:val="00E15214"/>
    <w:rsid w:val="00E211C3"/>
    <w:rsid w:val="00E21759"/>
    <w:rsid w:val="00E27031"/>
    <w:rsid w:val="00E2723F"/>
    <w:rsid w:val="00E32441"/>
    <w:rsid w:val="00E32FED"/>
    <w:rsid w:val="00E3585E"/>
    <w:rsid w:val="00E37F4D"/>
    <w:rsid w:val="00E40041"/>
    <w:rsid w:val="00E43F48"/>
    <w:rsid w:val="00E452B3"/>
    <w:rsid w:val="00E46C16"/>
    <w:rsid w:val="00E47150"/>
    <w:rsid w:val="00E4793C"/>
    <w:rsid w:val="00E5577C"/>
    <w:rsid w:val="00E56569"/>
    <w:rsid w:val="00E57CA8"/>
    <w:rsid w:val="00E6223E"/>
    <w:rsid w:val="00E62811"/>
    <w:rsid w:val="00E90C68"/>
    <w:rsid w:val="00E92BC9"/>
    <w:rsid w:val="00E952DF"/>
    <w:rsid w:val="00EA28FD"/>
    <w:rsid w:val="00EA38B7"/>
    <w:rsid w:val="00EA6540"/>
    <w:rsid w:val="00EB089D"/>
    <w:rsid w:val="00EB105F"/>
    <w:rsid w:val="00EB37A3"/>
    <w:rsid w:val="00EB548C"/>
    <w:rsid w:val="00EB7484"/>
    <w:rsid w:val="00EC460B"/>
    <w:rsid w:val="00ED10FE"/>
    <w:rsid w:val="00ED11D9"/>
    <w:rsid w:val="00ED230E"/>
    <w:rsid w:val="00EE0985"/>
    <w:rsid w:val="00EE1134"/>
    <w:rsid w:val="00EE3E5B"/>
    <w:rsid w:val="00EE45FD"/>
    <w:rsid w:val="00EE7B01"/>
    <w:rsid w:val="00EF03D2"/>
    <w:rsid w:val="00EF0666"/>
    <w:rsid w:val="00EF4661"/>
    <w:rsid w:val="00F01B56"/>
    <w:rsid w:val="00F054DB"/>
    <w:rsid w:val="00F14323"/>
    <w:rsid w:val="00F1583C"/>
    <w:rsid w:val="00F17ECB"/>
    <w:rsid w:val="00F223A4"/>
    <w:rsid w:val="00F2486A"/>
    <w:rsid w:val="00F30480"/>
    <w:rsid w:val="00F3137A"/>
    <w:rsid w:val="00F41027"/>
    <w:rsid w:val="00F474A8"/>
    <w:rsid w:val="00F526BB"/>
    <w:rsid w:val="00F553EB"/>
    <w:rsid w:val="00F6064A"/>
    <w:rsid w:val="00F6173F"/>
    <w:rsid w:val="00F61801"/>
    <w:rsid w:val="00F618BC"/>
    <w:rsid w:val="00F662D3"/>
    <w:rsid w:val="00F678BE"/>
    <w:rsid w:val="00F700F5"/>
    <w:rsid w:val="00F73D0D"/>
    <w:rsid w:val="00F77096"/>
    <w:rsid w:val="00F82622"/>
    <w:rsid w:val="00F83143"/>
    <w:rsid w:val="00F858C8"/>
    <w:rsid w:val="00F85C36"/>
    <w:rsid w:val="00F87560"/>
    <w:rsid w:val="00F904A8"/>
    <w:rsid w:val="00F97880"/>
    <w:rsid w:val="00FA2973"/>
    <w:rsid w:val="00FA6BA8"/>
    <w:rsid w:val="00FA7314"/>
    <w:rsid w:val="00FA745B"/>
    <w:rsid w:val="00FB047D"/>
    <w:rsid w:val="00FB53C6"/>
    <w:rsid w:val="00FB6072"/>
    <w:rsid w:val="00FC194E"/>
    <w:rsid w:val="00FC681C"/>
    <w:rsid w:val="00FD1320"/>
    <w:rsid w:val="00FD1B2B"/>
    <w:rsid w:val="00FD6E3C"/>
    <w:rsid w:val="00FD713D"/>
    <w:rsid w:val="00FD7B45"/>
    <w:rsid w:val="00FE4453"/>
    <w:rsid w:val="00FF06B0"/>
    <w:rsid w:val="0179E2BC"/>
    <w:rsid w:val="0BA7CD38"/>
    <w:rsid w:val="0BE18E6D"/>
    <w:rsid w:val="0F081C35"/>
    <w:rsid w:val="0FF59B2B"/>
    <w:rsid w:val="10DF0E91"/>
    <w:rsid w:val="17466889"/>
    <w:rsid w:val="197EF6F5"/>
    <w:rsid w:val="1A649163"/>
    <w:rsid w:val="1BFF23FF"/>
    <w:rsid w:val="1DB7E582"/>
    <w:rsid w:val="1DFE84B9"/>
    <w:rsid w:val="1E1F738F"/>
    <w:rsid w:val="1FFBD4F7"/>
    <w:rsid w:val="204C80C2"/>
    <w:rsid w:val="22A9FF06"/>
    <w:rsid w:val="2A6EC8E6"/>
    <w:rsid w:val="2B660CBA"/>
    <w:rsid w:val="2BFE1D52"/>
    <w:rsid w:val="2CD1B353"/>
    <w:rsid w:val="2FDF998B"/>
    <w:rsid w:val="34B46472"/>
    <w:rsid w:val="362BFC3B"/>
    <w:rsid w:val="3DCD9150"/>
    <w:rsid w:val="3EBBF6F6"/>
    <w:rsid w:val="3EE41D00"/>
    <w:rsid w:val="3F9A6C04"/>
    <w:rsid w:val="3F9F4318"/>
    <w:rsid w:val="3FED6092"/>
    <w:rsid w:val="46B6B2E3"/>
    <w:rsid w:val="47620101"/>
    <w:rsid w:val="4765F278"/>
    <w:rsid w:val="4AEAE434"/>
    <w:rsid w:val="4D21A49D"/>
    <w:rsid w:val="4EF9D57F"/>
    <w:rsid w:val="4FE16BB2"/>
    <w:rsid w:val="53E0E57B"/>
    <w:rsid w:val="55D56F35"/>
    <w:rsid w:val="57D14512"/>
    <w:rsid w:val="57DCB889"/>
    <w:rsid w:val="5C6F5BEE"/>
    <w:rsid w:val="5CD35280"/>
    <w:rsid w:val="5DDDAFB0"/>
    <w:rsid w:val="5DEFEAC8"/>
    <w:rsid w:val="5FAEF84C"/>
    <w:rsid w:val="5FF7B107"/>
    <w:rsid w:val="63CD53CB"/>
    <w:rsid w:val="6716F00B"/>
    <w:rsid w:val="67E075B6"/>
    <w:rsid w:val="69E9F5D9"/>
    <w:rsid w:val="6CF10250"/>
    <w:rsid w:val="6E9DD000"/>
    <w:rsid w:val="6FEFCD34"/>
    <w:rsid w:val="6FF2AECA"/>
    <w:rsid w:val="74628390"/>
    <w:rsid w:val="758F867D"/>
    <w:rsid w:val="75BF5C90"/>
    <w:rsid w:val="79F3DDF5"/>
    <w:rsid w:val="7A5FB137"/>
    <w:rsid w:val="7A97D519"/>
    <w:rsid w:val="7BBE3CBA"/>
    <w:rsid w:val="7C5F2D7A"/>
    <w:rsid w:val="7C92F329"/>
    <w:rsid w:val="7EF8B343"/>
    <w:rsid w:val="7F5F5520"/>
    <w:rsid w:val="7F7D264C"/>
    <w:rsid w:val="7FF5DDB3"/>
    <w:rsid w:val="7FF7CF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11B79BA"/>
  <w15:docId w15:val="{08B23205-A36A-D44B-ABCB-935FCD967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32FED"/>
    <w:rPr>
      <w:rFonts w:ascii="Times New Roman" w:eastAsia="Times New Roman" w:hAnsi="Times New Roman" w:cs="Times New Roman"/>
      <w:sz w:val="24"/>
      <w:szCs w:val="24"/>
    </w:rPr>
  </w:style>
  <w:style w:type="paragraph" w:styleId="Heading1">
    <w:name w:val="heading 1"/>
    <w:basedOn w:val="Normal"/>
    <w:next w:val="Normal"/>
    <w:link w:val="Heading1Char"/>
    <w:qFormat/>
    <w:rsid w:val="00E952DF"/>
    <w:pPr>
      <w:spacing w:line="360" w:lineRule="auto"/>
      <w:jc w:val="center"/>
      <w:outlineLvl w:val="0"/>
    </w:pPr>
    <w:rPr>
      <w:b/>
      <w:sz w:val="36"/>
      <w:szCs w:val="36"/>
    </w:rPr>
  </w:style>
  <w:style w:type="paragraph" w:styleId="Heading2">
    <w:name w:val="heading 2"/>
    <w:basedOn w:val="Normal"/>
    <w:next w:val="Normal"/>
    <w:link w:val="Heading2Char"/>
    <w:unhideWhenUsed/>
    <w:qFormat/>
    <w:rsid w:val="00E952DF"/>
    <w:pPr>
      <w:numPr>
        <w:ilvl w:val="1"/>
        <w:numId w:val="7"/>
      </w:numPr>
      <w:spacing w:line="360" w:lineRule="auto"/>
      <w:jc w:val="both"/>
      <w:outlineLvl w:val="1"/>
    </w:pPr>
    <w:rPr>
      <w:b/>
      <w:sz w:val="32"/>
      <w:szCs w:val="32"/>
    </w:rPr>
  </w:style>
  <w:style w:type="paragraph" w:styleId="Heading3">
    <w:name w:val="heading 3"/>
    <w:basedOn w:val="Normal"/>
    <w:next w:val="Normal"/>
    <w:qFormat/>
    <w:pPr>
      <w:keepNext/>
      <w:pBdr>
        <w:top w:val="double" w:sz="2" w:space="1" w:color="auto"/>
        <w:left w:val="double" w:sz="2" w:space="0" w:color="auto"/>
        <w:bottom w:val="double" w:sz="2" w:space="1" w:color="auto"/>
        <w:right w:val="double" w:sz="2" w:space="4" w:color="auto"/>
      </w:pBdr>
      <w:tabs>
        <w:tab w:val="left" w:pos="720"/>
      </w:tabs>
      <w:ind w:left="720" w:hanging="720"/>
      <w:jc w:val="center"/>
      <w:outlineLvl w:val="2"/>
    </w:pPr>
    <w:rPr>
      <w:b/>
      <w:bCs/>
      <w:color w:val="000000"/>
      <w:sz w:val="28"/>
      <w:szCs w:val="32"/>
    </w:rPr>
  </w:style>
  <w:style w:type="paragraph" w:styleId="Heading4">
    <w:name w:val="heading 4"/>
    <w:basedOn w:val="Normal"/>
    <w:next w:val="Normal"/>
    <w:link w:val="Heading4Char"/>
    <w:unhideWhenUsed/>
    <w:qFormat/>
    <w:rsid w:val="0082137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82137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spacing w:after="200" w:line="276" w:lineRule="auto"/>
      <w:ind w:left="720"/>
      <w:contextualSpacing/>
    </w:pPr>
  </w:style>
  <w:style w:type="table" w:styleId="TableGrid">
    <w:name w:val="Table Grid"/>
    <w:basedOn w:val="TableNormal"/>
    <w:rsid w:val="00AC62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E952DF"/>
    <w:rPr>
      <w:rFonts w:ascii="Times New Roman" w:eastAsia="Times New Roman" w:hAnsi="Times New Roman" w:cs="Times New Roman"/>
      <w:b/>
      <w:sz w:val="36"/>
      <w:szCs w:val="36"/>
    </w:rPr>
  </w:style>
  <w:style w:type="character" w:customStyle="1" w:styleId="Heading2Char">
    <w:name w:val="Heading 2 Char"/>
    <w:basedOn w:val="DefaultParagraphFont"/>
    <w:link w:val="Heading2"/>
    <w:rsid w:val="00E952DF"/>
    <w:rPr>
      <w:rFonts w:ascii="Times New Roman" w:eastAsia="Times New Roman" w:hAnsi="Times New Roman" w:cs="Times New Roman"/>
      <w:b/>
      <w:sz w:val="32"/>
      <w:szCs w:val="32"/>
    </w:rPr>
  </w:style>
  <w:style w:type="paragraph" w:styleId="TOCHeading">
    <w:name w:val="TOC Heading"/>
    <w:basedOn w:val="Heading1"/>
    <w:next w:val="Normal"/>
    <w:uiPriority w:val="39"/>
    <w:unhideWhenUsed/>
    <w:qFormat/>
    <w:rsid w:val="00E952DF"/>
    <w:pPr>
      <w:keepNext/>
      <w:keepLines/>
      <w:spacing w:before="480" w:line="276" w:lineRule="auto"/>
      <w:jc w:val="left"/>
      <w:outlineLvl w:val="9"/>
    </w:pPr>
    <w:rPr>
      <w:rFonts w:asciiTheme="majorHAnsi" w:eastAsiaTheme="majorEastAsia" w:hAnsiTheme="majorHAnsi" w:cstheme="majorBidi"/>
      <w:bCs/>
      <w:color w:val="2E74B5" w:themeColor="accent1" w:themeShade="BF"/>
      <w:sz w:val="28"/>
      <w:szCs w:val="28"/>
    </w:rPr>
  </w:style>
  <w:style w:type="paragraph" w:styleId="TOC3">
    <w:name w:val="toc 3"/>
    <w:basedOn w:val="Normal"/>
    <w:next w:val="Normal"/>
    <w:autoRedefine/>
    <w:uiPriority w:val="39"/>
    <w:rsid w:val="00E952DF"/>
    <w:pPr>
      <w:ind w:left="440"/>
    </w:pPr>
    <w:rPr>
      <w:rFonts w:asciiTheme="minorHAnsi" w:hAnsiTheme="minorHAnsi" w:cstheme="minorHAnsi"/>
      <w:sz w:val="20"/>
      <w:szCs w:val="20"/>
    </w:rPr>
  </w:style>
  <w:style w:type="paragraph" w:styleId="TOC1">
    <w:name w:val="toc 1"/>
    <w:basedOn w:val="Normal"/>
    <w:next w:val="Normal"/>
    <w:autoRedefine/>
    <w:uiPriority w:val="39"/>
    <w:rsid w:val="00E952DF"/>
    <w:pPr>
      <w:spacing w:before="120"/>
    </w:pPr>
    <w:rPr>
      <w:rFonts w:asciiTheme="minorHAnsi" w:hAnsiTheme="minorHAnsi" w:cstheme="minorHAnsi"/>
      <w:b/>
      <w:bCs/>
      <w:i/>
      <w:iCs/>
    </w:rPr>
  </w:style>
  <w:style w:type="paragraph" w:styleId="TOC2">
    <w:name w:val="toc 2"/>
    <w:basedOn w:val="Normal"/>
    <w:next w:val="Normal"/>
    <w:autoRedefine/>
    <w:uiPriority w:val="39"/>
    <w:rsid w:val="006C4DA7"/>
    <w:pPr>
      <w:tabs>
        <w:tab w:val="left" w:pos="880"/>
        <w:tab w:val="right" w:leader="dot" w:pos="9017"/>
      </w:tabs>
      <w:spacing w:before="120" w:line="360" w:lineRule="auto"/>
      <w:ind w:left="220"/>
    </w:pPr>
    <w:rPr>
      <w:rFonts w:asciiTheme="minorHAnsi" w:hAnsiTheme="minorHAnsi" w:cstheme="minorHAnsi"/>
      <w:b/>
      <w:bCs/>
    </w:rPr>
  </w:style>
  <w:style w:type="character" w:styleId="Hyperlink">
    <w:name w:val="Hyperlink"/>
    <w:basedOn w:val="DefaultParagraphFont"/>
    <w:uiPriority w:val="99"/>
    <w:unhideWhenUsed/>
    <w:rsid w:val="00E952DF"/>
    <w:rPr>
      <w:color w:val="0563C1" w:themeColor="hyperlink"/>
      <w:u w:val="single"/>
    </w:rPr>
  </w:style>
  <w:style w:type="paragraph" w:styleId="TOC4">
    <w:name w:val="toc 4"/>
    <w:basedOn w:val="Normal"/>
    <w:next w:val="Normal"/>
    <w:autoRedefine/>
    <w:rsid w:val="00E952DF"/>
    <w:pPr>
      <w:ind w:left="660"/>
    </w:pPr>
    <w:rPr>
      <w:rFonts w:asciiTheme="minorHAnsi" w:hAnsiTheme="minorHAnsi" w:cstheme="minorHAnsi"/>
      <w:sz w:val="20"/>
      <w:szCs w:val="20"/>
    </w:rPr>
  </w:style>
  <w:style w:type="paragraph" w:styleId="TOC5">
    <w:name w:val="toc 5"/>
    <w:basedOn w:val="Normal"/>
    <w:next w:val="Normal"/>
    <w:autoRedefine/>
    <w:rsid w:val="00E952DF"/>
    <w:pPr>
      <w:ind w:left="880"/>
    </w:pPr>
    <w:rPr>
      <w:rFonts w:asciiTheme="minorHAnsi" w:hAnsiTheme="minorHAnsi" w:cstheme="minorHAnsi"/>
      <w:sz w:val="20"/>
      <w:szCs w:val="20"/>
    </w:rPr>
  </w:style>
  <w:style w:type="paragraph" w:styleId="TOC6">
    <w:name w:val="toc 6"/>
    <w:basedOn w:val="Normal"/>
    <w:next w:val="Normal"/>
    <w:autoRedefine/>
    <w:rsid w:val="00E952DF"/>
    <w:pPr>
      <w:ind w:left="1100"/>
    </w:pPr>
    <w:rPr>
      <w:rFonts w:asciiTheme="minorHAnsi" w:hAnsiTheme="minorHAnsi" w:cstheme="minorHAnsi"/>
      <w:sz w:val="20"/>
      <w:szCs w:val="20"/>
    </w:rPr>
  </w:style>
  <w:style w:type="paragraph" w:styleId="TOC7">
    <w:name w:val="toc 7"/>
    <w:basedOn w:val="Normal"/>
    <w:next w:val="Normal"/>
    <w:autoRedefine/>
    <w:rsid w:val="00E952DF"/>
    <w:pPr>
      <w:ind w:left="1320"/>
    </w:pPr>
    <w:rPr>
      <w:rFonts w:asciiTheme="minorHAnsi" w:hAnsiTheme="minorHAnsi" w:cstheme="minorHAnsi"/>
      <w:sz w:val="20"/>
      <w:szCs w:val="20"/>
    </w:rPr>
  </w:style>
  <w:style w:type="paragraph" w:styleId="TOC8">
    <w:name w:val="toc 8"/>
    <w:basedOn w:val="Normal"/>
    <w:next w:val="Normal"/>
    <w:autoRedefine/>
    <w:rsid w:val="00E952DF"/>
    <w:pPr>
      <w:ind w:left="1540"/>
    </w:pPr>
    <w:rPr>
      <w:rFonts w:asciiTheme="minorHAnsi" w:hAnsiTheme="minorHAnsi" w:cstheme="minorHAnsi"/>
      <w:sz w:val="20"/>
      <w:szCs w:val="20"/>
    </w:rPr>
  </w:style>
  <w:style w:type="paragraph" w:styleId="TOC9">
    <w:name w:val="toc 9"/>
    <w:basedOn w:val="Normal"/>
    <w:next w:val="Normal"/>
    <w:autoRedefine/>
    <w:rsid w:val="00E952DF"/>
    <w:pPr>
      <w:ind w:left="1760"/>
    </w:pPr>
    <w:rPr>
      <w:rFonts w:asciiTheme="minorHAnsi" w:hAnsiTheme="minorHAnsi" w:cstheme="minorHAnsi"/>
      <w:sz w:val="20"/>
      <w:szCs w:val="20"/>
    </w:rPr>
  </w:style>
  <w:style w:type="character" w:customStyle="1" w:styleId="apple-converted-space">
    <w:name w:val="apple-converted-space"/>
    <w:basedOn w:val="DefaultParagraphFont"/>
    <w:rsid w:val="00035921"/>
  </w:style>
  <w:style w:type="table" w:styleId="GridTable5Dark-Accent5">
    <w:name w:val="Grid Table 5 Dark Accent 5"/>
    <w:basedOn w:val="TableNormal"/>
    <w:uiPriority w:val="50"/>
    <w:rsid w:val="000359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NormalWeb">
    <w:name w:val="Normal (Web)"/>
    <w:basedOn w:val="Normal"/>
    <w:uiPriority w:val="99"/>
    <w:unhideWhenUsed/>
    <w:rsid w:val="00E32FED"/>
    <w:pPr>
      <w:spacing w:before="100" w:beforeAutospacing="1" w:after="100" w:afterAutospacing="1"/>
    </w:pPr>
  </w:style>
  <w:style w:type="character" w:styleId="Strong">
    <w:name w:val="Strong"/>
    <w:basedOn w:val="DefaultParagraphFont"/>
    <w:uiPriority w:val="22"/>
    <w:qFormat/>
    <w:rsid w:val="00E32FED"/>
    <w:rPr>
      <w:b/>
      <w:bCs/>
    </w:rPr>
  </w:style>
  <w:style w:type="paragraph" w:styleId="Subtitle">
    <w:name w:val="Subtitle"/>
    <w:basedOn w:val="Normal"/>
    <w:next w:val="Normal"/>
    <w:link w:val="SubtitleChar"/>
    <w:qFormat/>
    <w:rsid w:val="00510C65"/>
    <w:pPr>
      <w:shd w:val="clear" w:color="auto" w:fill="F2F2F2" w:themeFill="background1" w:themeFillShade="F2"/>
    </w:pPr>
    <w:rPr>
      <w:rFonts w:ascii="Courier New" w:hAnsi="Courier New" w:cs="Courier New"/>
      <w:sz w:val="22"/>
      <w:szCs w:val="22"/>
    </w:rPr>
  </w:style>
  <w:style w:type="character" w:customStyle="1" w:styleId="SubtitleChar">
    <w:name w:val="Subtitle Char"/>
    <w:basedOn w:val="DefaultParagraphFont"/>
    <w:link w:val="Subtitle"/>
    <w:rsid w:val="00510C65"/>
    <w:rPr>
      <w:rFonts w:ascii="Courier New" w:eastAsia="Times New Roman" w:hAnsi="Courier New" w:cs="Courier New"/>
      <w:sz w:val="22"/>
      <w:szCs w:val="22"/>
      <w:shd w:val="clear" w:color="auto" w:fill="F2F2F2" w:themeFill="background1" w:themeFillShade="F2"/>
    </w:rPr>
  </w:style>
  <w:style w:type="paragraph" w:styleId="Header">
    <w:name w:val="header"/>
    <w:basedOn w:val="Normal"/>
    <w:link w:val="HeaderChar"/>
    <w:uiPriority w:val="99"/>
    <w:rsid w:val="00D541F7"/>
    <w:pPr>
      <w:tabs>
        <w:tab w:val="center" w:pos="4680"/>
        <w:tab w:val="right" w:pos="9360"/>
      </w:tabs>
    </w:pPr>
  </w:style>
  <w:style w:type="character" w:customStyle="1" w:styleId="HeaderChar">
    <w:name w:val="Header Char"/>
    <w:basedOn w:val="DefaultParagraphFont"/>
    <w:link w:val="Header"/>
    <w:uiPriority w:val="99"/>
    <w:rsid w:val="00D541F7"/>
    <w:rPr>
      <w:rFonts w:ascii="Times New Roman" w:eastAsia="Times New Roman" w:hAnsi="Times New Roman" w:cs="Times New Roman"/>
      <w:sz w:val="24"/>
      <w:szCs w:val="24"/>
    </w:rPr>
  </w:style>
  <w:style w:type="paragraph" w:styleId="Footer">
    <w:name w:val="footer"/>
    <w:basedOn w:val="Normal"/>
    <w:link w:val="FooterChar"/>
    <w:uiPriority w:val="99"/>
    <w:rsid w:val="00D541F7"/>
    <w:pPr>
      <w:tabs>
        <w:tab w:val="center" w:pos="4680"/>
        <w:tab w:val="right" w:pos="9360"/>
      </w:tabs>
    </w:pPr>
  </w:style>
  <w:style w:type="character" w:customStyle="1" w:styleId="FooterChar">
    <w:name w:val="Footer Char"/>
    <w:basedOn w:val="DefaultParagraphFont"/>
    <w:link w:val="Footer"/>
    <w:uiPriority w:val="99"/>
    <w:rsid w:val="00D541F7"/>
    <w:rPr>
      <w:rFonts w:ascii="Times New Roman" w:eastAsia="Times New Roman" w:hAnsi="Times New Roman" w:cs="Times New Roman"/>
      <w:sz w:val="24"/>
      <w:szCs w:val="24"/>
    </w:rPr>
  </w:style>
  <w:style w:type="character" w:customStyle="1" w:styleId="Heading4Char">
    <w:name w:val="Heading 4 Char"/>
    <w:basedOn w:val="DefaultParagraphFont"/>
    <w:link w:val="Heading4"/>
    <w:rsid w:val="0082137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rsid w:val="00821372"/>
    <w:rPr>
      <w:rFonts w:asciiTheme="majorHAnsi" w:eastAsiaTheme="majorEastAsia" w:hAnsiTheme="majorHAnsi" w:cstheme="majorBidi"/>
      <w:color w:val="2E74B5" w:themeColor="accent1" w:themeShade="BF"/>
      <w:sz w:val="24"/>
      <w:szCs w:val="24"/>
    </w:rPr>
  </w:style>
  <w:style w:type="character" w:styleId="Emphasis">
    <w:name w:val="Emphasis"/>
    <w:basedOn w:val="DefaultParagraphFont"/>
    <w:qFormat/>
    <w:rsid w:val="00821372"/>
    <w:rPr>
      <w:i/>
      <w:iCs/>
    </w:rPr>
  </w:style>
  <w:style w:type="character" w:styleId="UnresolvedMention">
    <w:name w:val="Unresolved Mention"/>
    <w:basedOn w:val="DefaultParagraphFont"/>
    <w:uiPriority w:val="99"/>
    <w:semiHidden/>
    <w:unhideWhenUsed/>
    <w:rsid w:val="00C51CA4"/>
    <w:rPr>
      <w:color w:val="605E5C"/>
      <w:shd w:val="clear" w:color="auto" w:fill="E1DFDD"/>
    </w:rPr>
  </w:style>
  <w:style w:type="character" w:styleId="PlaceholderText">
    <w:name w:val="Placeholder Text"/>
    <w:basedOn w:val="DefaultParagraphFont"/>
    <w:uiPriority w:val="99"/>
    <w:semiHidden/>
    <w:rsid w:val="00243739"/>
    <w:rPr>
      <w:color w:val="808080"/>
    </w:rPr>
  </w:style>
  <w:style w:type="paragraph" w:styleId="NoSpacing">
    <w:name w:val="No Spacing"/>
    <w:uiPriority w:val="1"/>
    <w:qFormat/>
    <w:rsid w:val="0046334E"/>
    <w:rPr>
      <w:rFonts w:asciiTheme="minorHAnsi" w:eastAsiaTheme="minorEastAsia" w:hAnsiTheme="minorHAnsi" w:cstheme="minorBidi"/>
      <w:sz w:val="22"/>
      <w:szCs w:val="22"/>
      <w:lang w:eastAsia="zh-CN"/>
    </w:rPr>
  </w:style>
  <w:style w:type="character" w:styleId="FollowedHyperlink">
    <w:name w:val="FollowedHyperlink"/>
    <w:basedOn w:val="DefaultParagraphFont"/>
    <w:rsid w:val="005C5D17"/>
    <w:rPr>
      <w:color w:val="954F72" w:themeColor="followedHyperlink"/>
      <w:u w:val="single"/>
    </w:rPr>
  </w:style>
  <w:style w:type="paragraph" w:styleId="BalloonText">
    <w:name w:val="Balloon Text"/>
    <w:basedOn w:val="Normal"/>
    <w:link w:val="BalloonTextChar"/>
    <w:rsid w:val="00434969"/>
    <w:rPr>
      <w:sz w:val="18"/>
      <w:szCs w:val="18"/>
    </w:rPr>
  </w:style>
  <w:style w:type="character" w:customStyle="1" w:styleId="BalloonTextChar">
    <w:name w:val="Balloon Text Char"/>
    <w:basedOn w:val="DefaultParagraphFont"/>
    <w:link w:val="BalloonText"/>
    <w:rsid w:val="00434969"/>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464441">
      <w:bodyDiv w:val="1"/>
      <w:marLeft w:val="0"/>
      <w:marRight w:val="0"/>
      <w:marTop w:val="0"/>
      <w:marBottom w:val="0"/>
      <w:divBdr>
        <w:top w:val="none" w:sz="0" w:space="0" w:color="auto"/>
        <w:left w:val="none" w:sz="0" w:space="0" w:color="auto"/>
        <w:bottom w:val="none" w:sz="0" w:space="0" w:color="auto"/>
        <w:right w:val="none" w:sz="0" w:space="0" w:color="auto"/>
      </w:divBdr>
      <w:divsChild>
        <w:div w:id="2072802860">
          <w:marLeft w:val="0"/>
          <w:marRight w:val="0"/>
          <w:marTop w:val="0"/>
          <w:marBottom w:val="0"/>
          <w:divBdr>
            <w:top w:val="none" w:sz="0" w:space="0" w:color="auto"/>
            <w:left w:val="none" w:sz="0" w:space="0" w:color="auto"/>
            <w:bottom w:val="none" w:sz="0" w:space="0" w:color="auto"/>
            <w:right w:val="none" w:sz="0" w:space="0" w:color="auto"/>
          </w:divBdr>
          <w:divsChild>
            <w:div w:id="5257615">
              <w:marLeft w:val="0"/>
              <w:marRight w:val="0"/>
              <w:marTop w:val="0"/>
              <w:marBottom w:val="0"/>
              <w:divBdr>
                <w:top w:val="none" w:sz="0" w:space="0" w:color="auto"/>
                <w:left w:val="none" w:sz="0" w:space="0" w:color="auto"/>
                <w:bottom w:val="none" w:sz="0" w:space="0" w:color="auto"/>
                <w:right w:val="none" w:sz="0" w:space="0" w:color="auto"/>
              </w:divBdr>
            </w:div>
            <w:div w:id="11075816">
              <w:marLeft w:val="0"/>
              <w:marRight w:val="0"/>
              <w:marTop w:val="0"/>
              <w:marBottom w:val="0"/>
              <w:divBdr>
                <w:top w:val="none" w:sz="0" w:space="0" w:color="auto"/>
                <w:left w:val="none" w:sz="0" w:space="0" w:color="auto"/>
                <w:bottom w:val="none" w:sz="0" w:space="0" w:color="auto"/>
                <w:right w:val="none" w:sz="0" w:space="0" w:color="auto"/>
              </w:divBdr>
            </w:div>
            <w:div w:id="27147999">
              <w:marLeft w:val="0"/>
              <w:marRight w:val="0"/>
              <w:marTop w:val="0"/>
              <w:marBottom w:val="0"/>
              <w:divBdr>
                <w:top w:val="none" w:sz="0" w:space="0" w:color="auto"/>
                <w:left w:val="none" w:sz="0" w:space="0" w:color="auto"/>
                <w:bottom w:val="none" w:sz="0" w:space="0" w:color="auto"/>
                <w:right w:val="none" w:sz="0" w:space="0" w:color="auto"/>
              </w:divBdr>
            </w:div>
            <w:div w:id="61372706">
              <w:marLeft w:val="0"/>
              <w:marRight w:val="0"/>
              <w:marTop w:val="0"/>
              <w:marBottom w:val="0"/>
              <w:divBdr>
                <w:top w:val="none" w:sz="0" w:space="0" w:color="auto"/>
                <w:left w:val="none" w:sz="0" w:space="0" w:color="auto"/>
                <w:bottom w:val="none" w:sz="0" w:space="0" w:color="auto"/>
                <w:right w:val="none" w:sz="0" w:space="0" w:color="auto"/>
              </w:divBdr>
            </w:div>
            <w:div w:id="63530937">
              <w:marLeft w:val="0"/>
              <w:marRight w:val="0"/>
              <w:marTop w:val="0"/>
              <w:marBottom w:val="0"/>
              <w:divBdr>
                <w:top w:val="none" w:sz="0" w:space="0" w:color="auto"/>
                <w:left w:val="none" w:sz="0" w:space="0" w:color="auto"/>
                <w:bottom w:val="none" w:sz="0" w:space="0" w:color="auto"/>
                <w:right w:val="none" w:sz="0" w:space="0" w:color="auto"/>
              </w:divBdr>
            </w:div>
            <w:div w:id="77294770">
              <w:marLeft w:val="0"/>
              <w:marRight w:val="0"/>
              <w:marTop w:val="0"/>
              <w:marBottom w:val="0"/>
              <w:divBdr>
                <w:top w:val="none" w:sz="0" w:space="0" w:color="auto"/>
                <w:left w:val="none" w:sz="0" w:space="0" w:color="auto"/>
                <w:bottom w:val="none" w:sz="0" w:space="0" w:color="auto"/>
                <w:right w:val="none" w:sz="0" w:space="0" w:color="auto"/>
              </w:divBdr>
            </w:div>
            <w:div w:id="80420161">
              <w:marLeft w:val="0"/>
              <w:marRight w:val="0"/>
              <w:marTop w:val="0"/>
              <w:marBottom w:val="0"/>
              <w:divBdr>
                <w:top w:val="none" w:sz="0" w:space="0" w:color="auto"/>
                <w:left w:val="none" w:sz="0" w:space="0" w:color="auto"/>
                <w:bottom w:val="none" w:sz="0" w:space="0" w:color="auto"/>
                <w:right w:val="none" w:sz="0" w:space="0" w:color="auto"/>
              </w:divBdr>
            </w:div>
            <w:div w:id="82803263">
              <w:marLeft w:val="0"/>
              <w:marRight w:val="0"/>
              <w:marTop w:val="0"/>
              <w:marBottom w:val="0"/>
              <w:divBdr>
                <w:top w:val="none" w:sz="0" w:space="0" w:color="auto"/>
                <w:left w:val="none" w:sz="0" w:space="0" w:color="auto"/>
                <w:bottom w:val="none" w:sz="0" w:space="0" w:color="auto"/>
                <w:right w:val="none" w:sz="0" w:space="0" w:color="auto"/>
              </w:divBdr>
            </w:div>
            <w:div w:id="89787731">
              <w:marLeft w:val="0"/>
              <w:marRight w:val="0"/>
              <w:marTop w:val="0"/>
              <w:marBottom w:val="0"/>
              <w:divBdr>
                <w:top w:val="none" w:sz="0" w:space="0" w:color="auto"/>
                <w:left w:val="none" w:sz="0" w:space="0" w:color="auto"/>
                <w:bottom w:val="none" w:sz="0" w:space="0" w:color="auto"/>
                <w:right w:val="none" w:sz="0" w:space="0" w:color="auto"/>
              </w:divBdr>
            </w:div>
            <w:div w:id="109515630">
              <w:marLeft w:val="0"/>
              <w:marRight w:val="0"/>
              <w:marTop w:val="0"/>
              <w:marBottom w:val="0"/>
              <w:divBdr>
                <w:top w:val="none" w:sz="0" w:space="0" w:color="auto"/>
                <w:left w:val="none" w:sz="0" w:space="0" w:color="auto"/>
                <w:bottom w:val="none" w:sz="0" w:space="0" w:color="auto"/>
                <w:right w:val="none" w:sz="0" w:space="0" w:color="auto"/>
              </w:divBdr>
            </w:div>
            <w:div w:id="133328361">
              <w:marLeft w:val="0"/>
              <w:marRight w:val="0"/>
              <w:marTop w:val="0"/>
              <w:marBottom w:val="0"/>
              <w:divBdr>
                <w:top w:val="none" w:sz="0" w:space="0" w:color="auto"/>
                <w:left w:val="none" w:sz="0" w:space="0" w:color="auto"/>
                <w:bottom w:val="none" w:sz="0" w:space="0" w:color="auto"/>
                <w:right w:val="none" w:sz="0" w:space="0" w:color="auto"/>
              </w:divBdr>
            </w:div>
            <w:div w:id="134032360">
              <w:marLeft w:val="0"/>
              <w:marRight w:val="0"/>
              <w:marTop w:val="0"/>
              <w:marBottom w:val="0"/>
              <w:divBdr>
                <w:top w:val="none" w:sz="0" w:space="0" w:color="auto"/>
                <w:left w:val="none" w:sz="0" w:space="0" w:color="auto"/>
                <w:bottom w:val="none" w:sz="0" w:space="0" w:color="auto"/>
                <w:right w:val="none" w:sz="0" w:space="0" w:color="auto"/>
              </w:divBdr>
            </w:div>
            <w:div w:id="143662233">
              <w:marLeft w:val="0"/>
              <w:marRight w:val="0"/>
              <w:marTop w:val="0"/>
              <w:marBottom w:val="0"/>
              <w:divBdr>
                <w:top w:val="none" w:sz="0" w:space="0" w:color="auto"/>
                <w:left w:val="none" w:sz="0" w:space="0" w:color="auto"/>
                <w:bottom w:val="none" w:sz="0" w:space="0" w:color="auto"/>
                <w:right w:val="none" w:sz="0" w:space="0" w:color="auto"/>
              </w:divBdr>
            </w:div>
            <w:div w:id="148180459">
              <w:marLeft w:val="0"/>
              <w:marRight w:val="0"/>
              <w:marTop w:val="0"/>
              <w:marBottom w:val="0"/>
              <w:divBdr>
                <w:top w:val="none" w:sz="0" w:space="0" w:color="auto"/>
                <w:left w:val="none" w:sz="0" w:space="0" w:color="auto"/>
                <w:bottom w:val="none" w:sz="0" w:space="0" w:color="auto"/>
                <w:right w:val="none" w:sz="0" w:space="0" w:color="auto"/>
              </w:divBdr>
            </w:div>
            <w:div w:id="149491156">
              <w:marLeft w:val="0"/>
              <w:marRight w:val="0"/>
              <w:marTop w:val="0"/>
              <w:marBottom w:val="0"/>
              <w:divBdr>
                <w:top w:val="none" w:sz="0" w:space="0" w:color="auto"/>
                <w:left w:val="none" w:sz="0" w:space="0" w:color="auto"/>
                <w:bottom w:val="none" w:sz="0" w:space="0" w:color="auto"/>
                <w:right w:val="none" w:sz="0" w:space="0" w:color="auto"/>
              </w:divBdr>
            </w:div>
            <w:div w:id="150874042">
              <w:marLeft w:val="0"/>
              <w:marRight w:val="0"/>
              <w:marTop w:val="0"/>
              <w:marBottom w:val="0"/>
              <w:divBdr>
                <w:top w:val="none" w:sz="0" w:space="0" w:color="auto"/>
                <w:left w:val="none" w:sz="0" w:space="0" w:color="auto"/>
                <w:bottom w:val="none" w:sz="0" w:space="0" w:color="auto"/>
                <w:right w:val="none" w:sz="0" w:space="0" w:color="auto"/>
              </w:divBdr>
            </w:div>
            <w:div w:id="153036987">
              <w:marLeft w:val="0"/>
              <w:marRight w:val="0"/>
              <w:marTop w:val="0"/>
              <w:marBottom w:val="0"/>
              <w:divBdr>
                <w:top w:val="none" w:sz="0" w:space="0" w:color="auto"/>
                <w:left w:val="none" w:sz="0" w:space="0" w:color="auto"/>
                <w:bottom w:val="none" w:sz="0" w:space="0" w:color="auto"/>
                <w:right w:val="none" w:sz="0" w:space="0" w:color="auto"/>
              </w:divBdr>
            </w:div>
            <w:div w:id="169489123">
              <w:marLeft w:val="0"/>
              <w:marRight w:val="0"/>
              <w:marTop w:val="0"/>
              <w:marBottom w:val="0"/>
              <w:divBdr>
                <w:top w:val="none" w:sz="0" w:space="0" w:color="auto"/>
                <w:left w:val="none" w:sz="0" w:space="0" w:color="auto"/>
                <w:bottom w:val="none" w:sz="0" w:space="0" w:color="auto"/>
                <w:right w:val="none" w:sz="0" w:space="0" w:color="auto"/>
              </w:divBdr>
            </w:div>
            <w:div w:id="189153190">
              <w:marLeft w:val="0"/>
              <w:marRight w:val="0"/>
              <w:marTop w:val="0"/>
              <w:marBottom w:val="0"/>
              <w:divBdr>
                <w:top w:val="none" w:sz="0" w:space="0" w:color="auto"/>
                <w:left w:val="none" w:sz="0" w:space="0" w:color="auto"/>
                <w:bottom w:val="none" w:sz="0" w:space="0" w:color="auto"/>
                <w:right w:val="none" w:sz="0" w:space="0" w:color="auto"/>
              </w:divBdr>
            </w:div>
            <w:div w:id="191692897">
              <w:marLeft w:val="0"/>
              <w:marRight w:val="0"/>
              <w:marTop w:val="0"/>
              <w:marBottom w:val="0"/>
              <w:divBdr>
                <w:top w:val="none" w:sz="0" w:space="0" w:color="auto"/>
                <w:left w:val="none" w:sz="0" w:space="0" w:color="auto"/>
                <w:bottom w:val="none" w:sz="0" w:space="0" w:color="auto"/>
                <w:right w:val="none" w:sz="0" w:space="0" w:color="auto"/>
              </w:divBdr>
            </w:div>
            <w:div w:id="205994686">
              <w:marLeft w:val="0"/>
              <w:marRight w:val="0"/>
              <w:marTop w:val="0"/>
              <w:marBottom w:val="0"/>
              <w:divBdr>
                <w:top w:val="none" w:sz="0" w:space="0" w:color="auto"/>
                <w:left w:val="none" w:sz="0" w:space="0" w:color="auto"/>
                <w:bottom w:val="none" w:sz="0" w:space="0" w:color="auto"/>
                <w:right w:val="none" w:sz="0" w:space="0" w:color="auto"/>
              </w:divBdr>
            </w:div>
            <w:div w:id="215429927">
              <w:marLeft w:val="0"/>
              <w:marRight w:val="0"/>
              <w:marTop w:val="0"/>
              <w:marBottom w:val="0"/>
              <w:divBdr>
                <w:top w:val="none" w:sz="0" w:space="0" w:color="auto"/>
                <w:left w:val="none" w:sz="0" w:space="0" w:color="auto"/>
                <w:bottom w:val="none" w:sz="0" w:space="0" w:color="auto"/>
                <w:right w:val="none" w:sz="0" w:space="0" w:color="auto"/>
              </w:divBdr>
            </w:div>
            <w:div w:id="216168526">
              <w:marLeft w:val="0"/>
              <w:marRight w:val="0"/>
              <w:marTop w:val="0"/>
              <w:marBottom w:val="0"/>
              <w:divBdr>
                <w:top w:val="none" w:sz="0" w:space="0" w:color="auto"/>
                <w:left w:val="none" w:sz="0" w:space="0" w:color="auto"/>
                <w:bottom w:val="none" w:sz="0" w:space="0" w:color="auto"/>
                <w:right w:val="none" w:sz="0" w:space="0" w:color="auto"/>
              </w:divBdr>
            </w:div>
            <w:div w:id="236676724">
              <w:marLeft w:val="0"/>
              <w:marRight w:val="0"/>
              <w:marTop w:val="0"/>
              <w:marBottom w:val="0"/>
              <w:divBdr>
                <w:top w:val="none" w:sz="0" w:space="0" w:color="auto"/>
                <w:left w:val="none" w:sz="0" w:space="0" w:color="auto"/>
                <w:bottom w:val="none" w:sz="0" w:space="0" w:color="auto"/>
                <w:right w:val="none" w:sz="0" w:space="0" w:color="auto"/>
              </w:divBdr>
            </w:div>
            <w:div w:id="236863705">
              <w:marLeft w:val="0"/>
              <w:marRight w:val="0"/>
              <w:marTop w:val="0"/>
              <w:marBottom w:val="0"/>
              <w:divBdr>
                <w:top w:val="none" w:sz="0" w:space="0" w:color="auto"/>
                <w:left w:val="none" w:sz="0" w:space="0" w:color="auto"/>
                <w:bottom w:val="none" w:sz="0" w:space="0" w:color="auto"/>
                <w:right w:val="none" w:sz="0" w:space="0" w:color="auto"/>
              </w:divBdr>
            </w:div>
            <w:div w:id="241722128">
              <w:marLeft w:val="0"/>
              <w:marRight w:val="0"/>
              <w:marTop w:val="0"/>
              <w:marBottom w:val="0"/>
              <w:divBdr>
                <w:top w:val="none" w:sz="0" w:space="0" w:color="auto"/>
                <w:left w:val="none" w:sz="0" w:space="0" w:color="auto"/>
                <w:bottom w:val="none" w:sz="0" w:space="0" w:color="auto"/>
                <w:right w:val="none" w:sz="0" w:space="0" w:color="auto"/>
              </w:divBdr>
            </w:div>
            <w:div w:id="253974237">
              <w:marLeft w:val="0"/>
              <w:marRight w:val="0"/>
              <w:marTop w:val="0"/>
              <w:marBottom w:val="0"/>
              <w:divBdr>
                <w:top w:val="none" w:sz="0" w:space="0" w:color="auto"/>
                <w:left w:val="none" w:sz="0" w:space="0" w:color="auto"/>
                <w:bottom w:val="none" w:sz="0" w:space="0" w:color="auto"/>
                <w:right w:val="none" w:sz="0" w:space="0" w:color="auto"/>
              </w:divBdr>
            </w:div>
            <w:div w:id="267009034">
              <w:marLeft w:val="0"/>
              <w:marRight w:val="0"/>
              <w:marTop w:val="0"/>
              <w:marBottom w:val="0"/>
              <w:divBdr>
                <w:top w:val="none" w:sz="0" w:space="0" w:color="auto"/>
                <w:left w:val="none" w:sz="0" w:space="0" w:color="auto"/>
                <w:bottom w:val="none" w:sz="0" w:space="0" w:color="auto"/>
                <w:right w:val="none" w:sz="0" w:space="0" w:color="auto"/>
              </w:divBdr>
            </w:div>
            <w:div w:id="270555242">
              <w:marLeft w:val="0"/>
              <w:marRight w:val="0"/>
              <w:marTop w:val="0"/>
              <w:marBottom w:val="0"/>
              <w:divBdr>
                <w:top w:val="none" w:sz="0" w:space="0" w:color="auto"/>
                <w:left w:val="none" w:sz="0" w:space="0" w:color="auto"/>
                <w:bottom w:val="none" w:sz="0" w:space="0" w:color="auto"/>
                <w:right w:val="none" w:sz="0" w:space="0" w:color="auto"/>
              </w:divBdr>
            </w:div>
            <w:div w:id="275064160">
              <w:marLeft w:val="0"/>
              <w:marRight w:val="0"/>
              <w:marTop w:val="0"/>
              <w:marBottom w:val="0"/>
              <w:divBdr>
                <w:top w:val="none" w:sz="0" w:space="0" w:color="auto"/>
                <w:left w:val="none" w:sz="0" w:space="0" w:color="auto"/>
                <w:bottom w:val="none" w:sz="0" w:space="0" w:color="auto"/>
                <w:right w:val="none" w:sz="0" w:space="0" w:color="auto"/>
              </w:divBdr>
            </w:div>
            <w:div w:id="280454749">
              <w:marLeft w:val="0"/>
              <w:marRight w:val="0"/>
              <w:marTop w:val="0"/>
              <w:marBottom w:val="0"/>
              <w:divBdr>
                <w:top w:val="none" w:sz="0" w:space="0" w:color="auto"/>
                <w:left w:val="none" w:sz="0" w:space="0" w:color="auto"/>
                <w:bottom w:val="none" w:sz="0" w:space="0" w:color="auto"/>
                <w:right w:val="none" w:sz="0" w:space="0" w:color="auto"/>
              </w:divBdr>
            </w:div>
            <w:div w:id="283392527">
              <w:marLeft w:val="0"/>
              <w:marRight w:val="0"/>
              <w:marTop w:val="0"/>
              <w:marBottom w:val="0"/>
              <w:divBdr>
                <w:top w:val="none" w:sz="0" w:space="0" w:color="auto"/>
                <w:left w:val="none" w:sz="0" w:space="0" w:color="auto"/>
                <w:bottom w:val="none" w:sz="0" w:space="0" w:color="auto"/>
                <w:right w:val="none" w:sz="0" w:space="0" w:color="auto"/>
              </w:divBdr>
            </w:div>
            <w:div w:id="293370633">
              <w:marLeft w:val="0"/>
              <w:marRight w:val="0"/>
              <w:marTop w:val="0"/>
              <w:marBottom w:val="0"/>
              <w:divBdr>
                <w:top w:val="none" w:sz="0" w:space="0" w:color="auto"/>
                <w:left w:val="none" w:sz="0" w:space="0" w:color="auto"/>
                <w:bottom w:val="none" w:sz="0" w:space="0" w:color="auto"/>
                <w:right w:val="none" w:sz="0" w:space="0" w:color="auto"/>
              </w:divBdr>
            </w:div>
            <w:div w:id="318576005">
              <w:marLeft w:val="0"/>
              <w:marRight w:val="0"/>
              <w:marTop w:val="0"/>
              <w:marBottom w:val="0"/>
              <w:divBdr>
                <w:top w:val="none" w:sz="0" w:space="0" w:color="auto"/>
                <w:left w:val="none" w:sz="0" w:space="0" w:color="auto"/>
                <w:bottom w:val="none" w:sz="0" w:space="0" w:color="auto"/>
                <w:right w:val="none" w:sz="0" w:space="0" w:color="auto"/>
              </w:divBdr>
            </w:div>
            <w:div w:id="335302241">
              <w:marLeft w:val="0"/>
              <w:marRight w:val="0"/>
              <w:marTop w:val="0"/>
              <w:marBottom w:val="0"/>
              <w:divBdr>
                <w:top w:val="none" w:sz="0" w:space="0" w:color="auto"/>
                <w:left w:val="none" w:sz="0" w:space="0" w:color="auto"/>
                <w:bottom w:val="none" w:sz="0" w:space="0" w:color="auto"/>
                <w:right w:val="none" w:sz="0" w:space="0" w:color="auto"/>
              </w:divBdr>
            </w:div>
            <w:div w:id="337271181">
              <w:marLeft w:val="0"/>
              <w:marRight w:val="0"/>
              <w:marTop w:val="0"/>
              <w:marBottom w:val="0"/>
              <w:divBdr>
                <w:top w:val="none" w:sz="0" w:space="0" w:color="auto"/>
                <w:left w:val="none" w:sz="0" w:space="0" w:color="auto"/>
                <w:bottom w:val="none" w:sz="0" w:space="0" w:color="auto"/>
                <w:right w:val="none" w:sz="0" w:space="0" w:color="auto"/>
              </w:divBdr>
            </w:div>
            <w:div w:id="345400364">
              <w:marLeft w:val="0"/>
              <w:marRight w:val="0"/>
              <w:marTop w:val="0"/>
              <w:marBottom w:val="0"/>
              <w:divBdr>
                <w:top w:val="none" w:sz="0" w:space="0" w:color="auto"/>
                <w:left w:val="none" w:sz="0" w:space="0" w:color="auto"/>
                <w:bottom w:val="none" w:sz="0" w:space="0" w:color="auto"/>
                <w:right w:val="none" w:sz="0" w:space="0" w:color="auto"/>
              </w:divBdr>
            </w:div>
            <w:div w:id="349333257">
              <w:marLeft w:val="0"/>
              <w:marRight w:val="0"/>
              <w:marTop w:val="0"/>
              <w:marBottom w:val="0"/>
              <w:divBdr>
                <w:top w:val="none" w:sz="0" w:space="0" w:color="auto"/>
                <w:left w:val="none" w:sz="0" w:space="0" w:color="auto"/>
                <w:bottom w:val="none" w:sz="0" w:space="0" w:color="auto"/>
                <w:right w:val="none" w:sz="0" w:space="0" w:color="auto"/>
              </w:divBdr>
            </w:div>
            <w:div w:id="358774710">
              <w:marLeft w:val="0"/>
              <w:marRight w:val="0"/>
              <w:marTop w:val="0"/>
              <w:marBottom w:val="0"/>
              <w:divBdr>
                <w:top w:val="none" w:sz="0" w:space="0" w:color="auto"/>
                <w:left w:val="none" w:sz="0" w:space="0" w:color="auto"/>
                <w:bottom w:val="none" w:sz="0" w:space="0" w:color="auto"/>
                <w:right w:val="none" w:sz="0" w:space="0" w:color="auto"/>
              </w:divBdr>
            </w:div>
            <w:div w:id="391199678">
              <w:marLeft w:val="0"/>
              <w:marRight w:val="0"/>
              <w:marTop w:val="0"/>
              <w:marBottom w:val="0"/>
              <w:divBdr>
                <w:top w:val="none" w:sz="0" w:space="0" w:color="auto"/>
                <w:left w:val="none" w:sz="0" w:space="0" w:color="auto"/>
                <w:bottom w:val="none" w:sz="0" w:space="0" w:color="auto"/>
                <w:right w:val="none" w:sz="0" w:space="0" w:color="auto"/>
              </w:divBdr>
            </w:div>
            <w:div w:id="393047659">
              <w:marLeft w:val="0"/>
              <w:marRight w:val="0"/>
              <w:marTop w:val="0"/>
              <w:marBottom w:val="0"/>
              <w:divBdr>
                <w:top w:val="none" w:sz="0" w:space="0" w:color="auto"/>
                <w:left w:val="none" w:sz="0" w:space="0" w:color="auto"/>
                <w:bottom w:val="none" w:sz="0" w:space="0" w:color="auto"/>
                <w:right w:val="none" w:sz="0" w:space="0" w:color="auto"/>
              </w:divBdr>
            </w:div>
            <w:div w:id="418062780">
              <w:marLeft w:val="0"/>
              <w:marRight w:val="0"/>
              <w:marTop w:val="0"/>
              <w:marBottom w:val="0"/>
              <w:divBdr>
                <w:top w:val="none" w:sz="0" w:space="0" w:color="auto"/>
                <w:left w:val="none" w:sz="0" w:space="0" w:color="auto"/>
                <w:bottom w:val="none" w:sz="0" w:space="0" w:color="auto"/>
                <w:right w:val="none" w:sz="0" w:space="0" w:color="auto"/>
              </w:divBdr>
            </w:div>
            <w:div w:id="425154901">
              <w:marLeft w:val="0"/>
              <w:marRight w:val="0"/>
              <w:marTop w:val="0"/>
              <w:marBottom w:val="0"/>
              <w:divBdr>
                <w:top w:val="none" w:sz="0" w:space="0" w:color="auto"/>
                <w:left w:val="none" w:sz="0" w:space="0" w:color="auto"/>
                <w:bottom w:val="none" w:sz="0" w:space="0" w:color="auto"/>
                <w:right w:val="none" w:sz="0" w:space="0" w:color="auto"/>
              </w:divBdr>
            </w:div>
            <w:div w:id="425423144">
              <w:marLeft w:val="0"/>
              <w:marRight w:val="0"/>
              <w:marTop w:val="0"/>
              <w:marBottom w:val="0"/>
              <w:divBdr>
                <w:top w:val="none" w:sz="0" w:space="0" w:color="auto"/>
                <w:left w:val="none" w:sz="0" w:space="0" w:color="auto"/>
                <w:bottom w:val="none" w:sz="0" w:space="0" w:color="auto"/>
                <w:right w:val="none" w:sz="0" w:space="0" w:color="auto"/>
              </w:divBdr>
            </w:div>
            <w:div w:id="428933585">
              <w:marLeft w:val="0"/>
              <w:marRight w:val="0"/>
              <w:marTop w:val="0"/>
              <w:marBottom w:val="0"/>
              <w:divBdr>
                <w:top w:val="none" w:sz="0" w:space="0" w:color="auto"/>
                <w:left w:val="none" w:sz="0" w:space="0" w:color="auto"/>
                <w:bottom w:val="none" w:sz="0" w:space="0" w:color="auto"/>
                <w:right w:val="none" w:sz="0" w:space="0" w:color="auto"/>
              </w:divBdr>
            </w:div>
            <w:div w:id="440493903">
              <w:marLeft w:val="0"/>
              <w:marRight w:val="0"/>
              <w:marTop w:val="0"/>
              <w:marBottom w:val="0"/>
              <w:divBdr>
                <w:top w:val="none" w:sz="0" w:space="0" w:color="auto"/>
                <w:left w:val="none" w:sz="0" w:space="0" w:color="auto"/>
                <w:bottom w:val="none" w:sz="0" w:space="0" w:color="auto"/>
                <w:right w:val="none" w:sz="0" w:space="0" w:color="auto"/>
              </w:divBdr>
            </w:div>
            <w:div w:id="442462246">
              <w:marLeft w:val="0"/>
              <w:marRight w:val="0"/>
              <w:marTop w:val="0"/>
              <w:marBottom w:val="0"/>
              <w:divBdr>
                <w:top w:val="none" w:sz="0" w:space="0" w:color="auto"/>
                <w:left w:val="none" w:sz="0" w:space="0" w:color="auto"/>
                <w:bottom w:val="none" w:sz="0" w:space="0" w:color="auto"/>
                <w:right w:val="none" w:sz="0" w:space="0" w:color="auto"/>
              </w:divBdr>
            </w:div>
            <w:div w:id="442959960">
              <w:marLeft w:val="0"/>
              <w:marRight w:val="0"/>
              <w:marTop w:val="0"/>
              <w:marBottom w:val="0"/>
              <w:divBdr>
                <w:top w:val="none" w:sz="0" w:space="0" w:color="auto"/>
                <w:left w:val="none" w:sz="0" w:space="0" w:color="auto"/>
                <w:bottom w:val="none" w:sz="0" w:space="0" w:color="auto"/>
                <w:right w:val="none" w:sz="0" w:space="0" w:color="auto"/>
              </w:divBdr>
            </w:div>
            <w:div w:id="445344983">
              <w:marLeft w:val="0"/>
              <w:marRight w:val="0"/>
              <w:marTop w:val="0"/>
              <w:marBottom w:val="0"/>
              <w:divBdr>
                <w:top w:val="none" w:sz="0" w:space="0" w:color="auto"/>
                <w:left w:val="none" w:sz="0" w:space="0" w:color="auto"/>
                <w:bottom w:val="none" w:sz="0" w:space="0" w:color="auto"/>
                <w:right w:val="none" w:sz="0" w:space="0" w:color="auto"/>
              </w:divBdr>
            </w:div>
            <w:div w:id="460267403">
              <w:marLeft w:val="0"/>
              <w:marRight w:val="0"/>
              <w:marTop w:val="0"/>
              <w:marBottom w:val="0"/>
              <w:divBdr>
                <w:top w:val="none" w:sz="0" w:space="0" w:color="auto"/>
                <w:left w:val="none" w:sz="0" w:space="0" w:color="auto"/>
                <w:bottom w:val="none" w:sz="0" w:space="0" w:color="auto"/>
                <w:right w:val="none" w:sz="0" w:space="0" w:color="auto"/>
              </w:divBdr>
            </w:div>
            <w:div w:id="466944584">
              <w:marLeft w:val="0"/>
              <w:marRight w:val="0"/>
              <w:marTop w:val="0"/>
              <w:marBottom w:val="0"/>
              <w:divBdr>
                <w:top w:val="none" w:sz="0" w:space="0" w:color="auto"/>
                <w:left w:val="none" w:sz="0" w:space="0" w:color="auto"/>
                <w:bottom w:val="none" w:sz="0" w:space="0" w:color="auto"/>
                <w:right w:val="none" w:sz="0" w:space="0" w:color="auto"/>
              </w:divBdr>
            </w:div>
            <w:div w:id="474957023">
              <w:marLeft w:val="0"/>
              <w:marRight w:val="0"/>
              <w:marTop w:val="0"/>
              <w:marBottom w:val="0"/>
              <w:divBdr>
                <w:top w:val="none" w:sz="0" w:space="0" w:color="auto"/>
                <w:left w:val="none" w:sz="0" w:space="0" w:color="auto"/>
                <w:bottom w:val="none" w:sz="0" w:space="0" w:color="auto"/>
                <w:right w:val="none" w:sz="0" w:space="0" w:color="auto"/>
              </w:divBdr>
            </w:div>
            <w:div w:id="478806260">
              <w:marLeft w:val="0"/>
              <w:marRight w:val="0"/>
              <w:marTop w:val="0"/>
              <w:marBottom w:val="0"/>
              <w:divBdr>
                <w:top w:val="none" w:sz="0" w:space="0" w:color="auto"/>
                <w:left w:val="none" w:sz="0" w:space="0" w:color="auto"/>
                <w:bottom w:val="none" w:sz="0" w:space="0" w:color="auto"/>
                <w:right w:val="none" w:sz="0" w:space="0" w:color="auto"/>
              </w:divBdr>
            </w:div>
            <w:div w:id="494492191">
              <w:marLeft w:val="0"/>
              <w:marRight w:val="0"/>
              <w:marTop w:val="0"/>
              <w:marBottom w:val="0"/>
              <w:divBdr>
                <w:top w:val="none" w:sz="0" w:space="0" w:color="auto"/>
                <w:left w:val="none" w:sz="0" w:space="0" w:color="auto"/>
                <w:bottom w:val="none" w:sz="0" w:space="0" w:color="auto"/>
                <w:right w:val="none" w:sz="0" w:space="0" w:color="auto"/>
              </w:divBdr>
            </w:div>
            <w:div w:id="497616775">
              <w:marLeft w:val="0"/>
              <w:marRight w:val="0"/>
              <w:marTop w:val="0"/>
              <w:marBottom w:val="0"/>
              <w:divBdr>
                <w:top w:val="none" w:sz="0" w:space="0" w:color="auto"/>
                <w:left w:val="none" w:sz="0" w:space="0" w:color="auto"/>
                <w:bottom w:val="none" w:sz="0" w:space="0" w:color="auto"/>
                <w:right w:val="none" w:sz="0" w:space="0" w:color="auto"/>
              </w:divBdr>
            </w:div>
            <w:div w:id="503206245">
              <w:marLeft w:val="0"/>
              <w:marRight w:val="0"/>
              <w:marTop w:val="0"/>
              <w:marBottom w:val="0"/>
              <w:divBdr>
                <w:top w:val="none" w:sz="0" w:space="0" w:color="auto"/>
                <w:left w:val="none" w:sz="0" w:space="0" w:color="auto"/>
                <w:bottom w:val="none" w:sz="0" w:space="0" w:color="auto"/>
                <w:right w:val="none" w:sz="0" w:space="0" w:color="auto"/>
              </w:divBdr>
            </w:div>
            <w:div w:id="505831249">
              <w:marLeft w:val="0"/>
              <w:marRight w:val="0"/>
              <w:marTop w:val="0"/>
              <w:marBottom w:val="0"/>
              <w:divBdr>
                <w:top w:val="none" w:sz="0" w:space="0" w:color="auto"/>
                <w:left w:val="none" w:sz="0" w:space="0" w:color="auto"/>
                <w:bottom w:val="none" w:sz="0" w:space="0" w:color="auto"/>
                <w:right w:val="none" w:sz="0" w:space="0" w:color="auto"/>
              </w:divBdr>
            </w:div>
            <w:div w:id="523901412">
              <w:marLeft w:val="0"/>
              <w:marRight w:val="0"/>
              <w:marTop w:val="0"/>
              <w:marBottom w:val="0"/>
              <w:divBdr>
                <w:top w:val="none" w:sz="0" w:space="0" w:color="auto"/>
                <w:left w:val="none" w:sz="0" w:space="0" w:color="auto"/>
                <w:bottom w:val="none" w:sz="0" w:space="0" w:color="auto"/>
                <w:right w:val="none" w:sz="0" w:space="0" w:color="auto"/>
              </w:divBdr>
            </w:div>
            <w:div w:id="551311190">
              <w:marLeft w:val="0"/>
              <w:marRight w:val="0"/>
              <w:marTop w:val="0"/>
              <w:marBottom w:val="0"/>
              <w:divBdr>
                <w:top w:val="none" w:sz="0" w:space="0" w:color="auto"/>
                <w:left w:val="none" w:sz="0" w:space="0" w:color="auto"/>
                <w:bottom w:val="none" w:sz="0" w:space="0" w:color="auto"/>
                <w:right w:val="none" w:sz="0" w:space="0" w:color="auto"/>
              </w:divBdr>
            </w:div>
            <w:div w:id="563176294">
              <w:marLeft w:val="0"/>
              <w:marRight w:val="0"/>
              <w:marTop w:val="0"/>
              <w:marBottom w:val="0"/>
              <w:divBdr>
                <w:top w:val="none" w:sz="0" w:space="0" w:color="auto"/>
                <w:left w:val="none" w:sz="0" w:space="0" w:color="auto"/>
                <w:bottom w:val="none" w:sz="0" w:space="0" w:color="auto"/>
                <w:right w:val="none" w:sz="0" w:space="0" w:color="auto"/>
              </w:divBdr>
            </w:div>
            <w:div w:id="566302354">
              <w:marLeft w:val="0"/>
              <w:marRight w:val="0"/>
              <w:marTop w:val="0"/>
              <w:marBottom w:val="0"/>
              <w:divBdr>
                <w:top w:val="none" w:sz="0" w:space="0" w:color="auto"/>
                <w:left w:val="none" w:sz="0" w:space="0" w:color="auto"/>
                <w:bottom w:val="none" w:sz="0" w:space="0" w:color="auto"/>
                <w:right w:val="none" w:sz="0" w:space="0" w:color="auto"/>
              </w:divBdr>
            </w:div>
            <w:div w:id="573013044">
              <w:marLeft w:val="0"/>
              <w:marRight w:val="0"/>
              <w:marTop w:val="0"/>
              <w:marBottom w:val="0"/>
              <w:divBdr>
                <w:top w:val="none" w:sz="0" w:space="0" w:color="auto"/>
                <w:left w:val="none" w:sz="0" w:space="0" w:color="auto"/>
                <w:bottom w:val="none" w:sz="0" w:space="0" w:color="auto"/>
                <w:right w:val="none" w:sz="0" w:space="0" w:color="auto"/>
              </w:divBdr>
            </w:div>
            <w:div w:id="580143573">
              <w:marLeft w:val="0"/>
              <w:marRight w:val="0"/>
              <w:marTop w:val="0"/>
              <w:marBottom w:val="0"/>
              <w:divBdr>
                <w:top w:val="none" w:sz="0" w:space="0" w:color="auto"/>
                <w:left w:val="none" w:sz="0" w:space="0" w:color="auto"/>
                <w:bottom w:val="none" w:sz="0" w:space="0" w:color="auto"/>
                <w:right w:val="none" w:sz="0" w:space="0" w:color="auto"/>
              </w:divBdr>
            </w:div>
            <w:div w:id="595872252">
              <w:marLeft w:val="0"/>
              <w:marRight w:val="0"/>
              <w:marTop w:val="0"/>
              <w:marBottom w:val="0"/>
              <w:divBdr>
                <w:top w:val="none" w:sz="0" w:space="0" w:color="auto"/>
                <w:left w:val="none" w:sz="0" w:space="0" w:color="auto"/>
                <w:bottom w:val="none" w:sz="0" w:space="0" w:color="auto"/>
                <w:right w:val="none" w:sz="0" w:space="0" w:color="auto"/>
              </w:divBdr>
            </w:div>
            <w:div w:id="612981497">
              <w:marLeft w:val="0"/>
              <w:marRight w:val="0"/>
              <w:marTop w:val="0"/>
              <w:marBottom w:val="0"/>
              <w:divBdr>
                <w:top w:val="none" w:sz="0" w:space="0" w:color="auto"/>
                <w:left w:val="none" w:sz="0" w:space="0" w:color="auto"/>
                <w:bottom w:val="none" w:sz="0" w:space="0" w:color="auto"/>
                <w:right w:val="none" w:sz="0" w:space="0" w:color="auto"/>
              </w:divBdr>
            </w:div>
            <w:div w:id="648899151">
              <w:marLeft w:val="0"/>
              <w:marRight w:val="0"/>
              <w:marTop w:val="0"/>
              <w:marBottom w:val="0"/>
              <w:divBdr>
                <w:top w:val="none" w:sz="0" w:space="0" w:color="auto"/>
                <w:left w:val="none" w:sz="0" w:space="0" w:color="auto"/>
                <w:bottom w:val="none" w:sz="0" w:space="0" w:color="auto"/>
                <w:right w:val="none" w:sz="0" w:space="0" w:color="auto"/>
              </w:divBdr>
            </w:div>
            <w:div w:id="649754109">
              <w:marLeft w:val="0"/>
              <w:marRight w:val="0"/>
              <w:marTop w:val="0"/>
              <w:marBottom w:val="0"/>
              <w:divBdr>
                <w:top w:val="none" w:sz="0" w:space="0" w:color="auto"/>
                <w:left w:val="none" w:sz="0" w:space="0" w:color="auto"/>
                <w:bottom w:val="none" w:sz="0" w:space="0" w:color="auto"/>
                <w:right w:val="none" w:sz="0" w:space="0" w:color="auto"/>
              </w:divBdr>
            </w:div>
            <w:div w:id="656495007">
              <w:marLeft w:val="0"/>
              <w:marRight w:val="0"/>
              <w:marTop w:val="0"/>
              <w:marBottom w:val="0"/>
              <w:divBdr>
                <w:top w:val="none" w:sz="0" w:space="0" w:color="auto"/>
                <w:left w:val="none" w:sz="0" w:space="0" w:color="auto"/>
                <w:bottom w:val="none" w:sz="0" w:space="0" w:color="auto"/>
                <w:right w:val="none" w:sz="0" w:space="0" w:color="auto"/>
              </w:divBdr>
            </w:div>
            <w:div w:id="668170005">
              <w:marLeft w:val="0"/>
              <w:marRight w:val="0"/>
              <w:marTop w:val="0"/>
              <w:marBottom w:val="0"/>
              <w:divBdr>
                <w:top w:val="none" w:sz="0" w:space="0" w:color="auto"/>
                <w:left w:val="none" w:sz="0" w:space="0" w:color="auto"/>
                <w:bottom w:val="none" w:sz="0" w:space="0" w:color="auto"/>
                <w:right w:val="none" w:sz="0" w:space="0" w:color="auto"/>
              </w:divBdr>
            </w:div>
            <w:div w:id="674764833">
              <w:marLeft w:val="0"/>
              <w:marRight w:val="0"/>
              <w:marTop w:val="0"/>
              <w:marBottom w:val="0"/>
              <w:divBdr>
                <w:top w:val="none" w:sz="0" w:space="0" w:color="auto"/>
                <w:left w:val="none" w:sz="0" w:space="0" w:color="auto"/>
                <w:bottom w:val="none" w:sz="0" w:space="0" w:color="auto"/>
                <w:right w:val="none" w:sz="0" w:space="0" w:color="auto"/>
              </w:divBdr>
            </w:div>
            <w:div w:id="678313746">
              <w:marLeft w:val="0"/>
              <w:marRight w:val="0"/>
              <w:marTop w:val="0"/>
              <w:marBottom w:val="0"/>
              <w:divBdr>
                <w:top w:val="none" w:sz="0" w:space="0" w:color="auto"/>
                <w:left w:val="none" w:sz="0" w:space="0" w:color="auto"/>
                <w:bottom w:val="none" w:sz="0" w:space="0" w:color="auto"/>
                <w:right w:val="none" w:sz="0" w:space="0" w:color="auto"/>
              </w:divBdr>
            </w:div>
            <w:div w:id="691614245">
              <w:marLeft w:val="0"/>
              <w:marRight w:val="0"/>
              <w:marTop w:val="0"/>
              <w:marBottom w:val="0"/>
              <w:divBdr>
                <w:top w:val="none" w:sz="0" w:space="0" w:color="auto"/>
                <w:left w:val="none" w:sz="0" w:space="0" w:color="auto"/>
                <w:bottom w:val="none" w:sz="0" w:space="0" w:color="auto"/>
                <w:right w:val="none" w:sz="0" w:space="0" w:color="auto"/>
              </w:divBdr>
            </w:div>
            <w:div w:id="698437265">
              <w:marLeft w:val="0"/>
              <w:marRight w:val="0"/>
              <w:marTop w:val="0"/>
              <w:marBottom w:val="0"/>
              <w:divBdr>
                <w:top w:val="none" w:sz="0" w:space="0" w:color="auto"/>
                <w:left w:val="none" w:sz="0" w:space="0" w:color="auto"/>
                <w:bottom w:val="none" w:sz="0" w:space="0" w:color="auto"/>
                <w:right w:val="none" w:sz="0" w:space="0" w:color="auto"/>
              </w:divBdr>
            </w:div>
            <w:div w:id="702949092">
              <w:marLeft w:val="0"/>
              <w:marRight w:val="0"/>
              <w:marTop w:val="0"/>
              <w:marBottom w:val="0"/>
              <w:divBdr>
                <w:top w:val="none" w:sz="0" w:space="0" w:color="auto"/>
                <w:left w:val="none" w:sz="0" w:space="0" w:color="auto"/>
                <w:bottom w:val="none" w:sz="0" w:space="0" w:color="auto"/>
                <w:right w:val="none" w:sz="0" w:space="0" w:color="auto"/>
              </w:divBdr>
            </w:div>
            <w:div w:id="706416254">
              <w:marLeft w:val="0"/>
              <w:marRight w:val="0"/>
              <w:marTop w:val="0"/>
              <w:marBottom w:val="0"/>
              <w:divBdr>
                <w:top w:val="none" w:sz="0" w:space="0" w:color="auto"/>
                <w:left w:val="none" w:sz="0" w:space="0" w:color="auto"/>
                <w:bottom w:val="none" w:sz="0" w:space="0" w:color="auto"/>
                <w:right w:val="none" w:sz="0" w:space="0" w:color="auto"/>
              </w:divBdr>
            </w:div>
            <w:div w:id="717317224">
              <w:marLeft w:val="0"/>
              <w:marRight w:val="0"/>
              <w:marTop w:val="0"/>
              <w:marBottom w:val="0"/>
              <w:divBdr>
                <w:top w:val="none" w:sz="0" w:space="0" w:color="auto"/>
                <w:left w:val="none" w:sz="0" w:space="0" w:color="auto"/>
                <w:bottom w:val="none" w:sz="0" w:space="0" w:color="auto"/>
                <w:right w:val="none" w:sz="0" w:space="0" w:color="auto"/>
              </w:divBdr>
            </w:div>
            <w:div w:id="729964625">
              <w:marLeft w:val="0"/>
              <w:marRight w:val="0"/>
              <w:marTop w:val="0"/>
              <w:marBottom w:val="0"/>
              <w:divBdr>
                <w:top w:val="none" w:sz="0" w:space="0" w:color="auto"/>
                <w:left w:val="none" w:sz="0" w:space="0" w:color="auto"/>
                <w:bottom w:val="none" w:sz="0" w:space="0" w:color="auto"/>
                <w:right w:val="none" w:sz="0" w:space="0" w:color="auto"/>
              </w:divBdr>
            </w:div>
            <w:div w:id="746616384">
              <w:marLeft w:val="0"/>
              <w:marRight w:val="0"/>
              <w:marTop w:val="0"/>
              <w:marBottom w:val="0"/>
              <w:divBdr>
                <w:top w:val="none" w:sz="0" w:space="0" w:color="auto"/>
                <w:left w:val="none" w:sz="0" w:space="0" w:color="auto"/>
                <w:bottom w:val="none" w:sz="0" w:space="0" w:color="auto"/>
                <w:right w:val="none" w:sz="0" w:space="0" w:color="auto"/>
              </w:divBdr>
            </w:div>
            <w:div w:id="764423111">
              <w:marLeft w:val="0"/>
              <w:marRight w:val="0"/>
              <w:marTop w:val="0"/>
              <w:marBottom w:val="0"/>
              <w:divBdr>
                <w:top w:val="none" w:sz="0" w:space="0" w:color="auto"/>
                <w:left w:val="none" w:sz="0" w:space="0" w:color="auto"/>
                <w:bottom w:val="none" w:sz="0" w:space="0" w:color="auto"/>
                <w:right w:val="none" w:sz="0" w:space="0" w:color="auto"/>
              </w:divBdr>
            </w:div>
            <w:div w:id="765884804">
              <w:marLeft w:val="0"/>
              <w:marRight w:val="0"/>
              <w:marTop w:val="0"/>
              <w:marBottom w:val="0"/>
              <w:divBdr>
                <w:top w:val="none" w:sz="0" w:space="0" w:color="auto"/>
                <w:left w:val="none" w:sz="0" w:space="0" w:color="auto"/>
                <w:bottom w:val="none" w:sz="0" w:space="0" w:color="auto"/>
                <w:right w:val="none" w:sz="0" w:space="0" w:color="auto"/>
              </w:divBdr>
            </w:div>
            <w:div w:id="770979374">
              <w:marLeft w:val="0"/>
              <w:marRight w:val="0"/>
              <w:marTop w:val="0"/>
              <w:marBottom w:val="0"/>
              <w:divBdr>
                <w:top w:val="none" w:sz="0" w:space="0" w:color="auto"/>
                <w:left w:val="none" w:sz="0" w:space="0" w:color="auto"/>
                <w:bottom w:val="none" w:sz="0" w:space="0" w:color="auto"/>
                <w:right w:val="none" w:sz="0" w:space="0" w:color="auto"/>
              </w:divBdr>
            </w:div>
            <w:div w:id="791246059">
              <w:marLeft w:val="0"/>
              <w:marRight w:val="0"/>
              <w:marTop w:val="0"/>
              <w:marBottom w:val="0"/>
              <w:divBdr>
                <w:top w:val="none" w:sz="0" w:space="0" w:color="auto"/>
                <w:left w:val="none" w:sz="0" w:space="0" w:color="auto"/>
                <w:bottom w:val="none" w:sz="0" w:space="0" w:color="auto"/>
                <w:right w:val="none" w:sz="0" w:space="0" w:color="auto"/>
              </w:divBdr>
            </w:div>
            <w:div w:id="801264860">
              <w:marLeft w:val="0"/>
              <w:marRight w:val="0"/>
              <w:marTop w:val="0"/>
              <w:marBottom w:val="0"/>
              <w:divBdr>
                <w:top w:val="none" w:sz="0" w:space="0" w:color="auto"/>
                <w:left w:val="none" w:sz="0" w:space="0" w:color="auto"/>
                <w:bottom w:val="none" w:sz="0" w:space="0" w:color="auto"/>
                <w:right w:val="none" w:sz="0" w:space="0" w:color="auto"/>
              </w:divBdr>
            </w:div>
            <w:div w:id="861477585">
              <w:marLeft w:val="0"/>
              <w:marRight w:val="0"/>
              <w:marTop w:val="0"/>
              <w:marBottom w:val="0"/>
              <w:divBdr>
                <w:top w:val="none" w:sz="0" w:space="0" w:color="auto"/>
                <w:left w:val="none" w:sz="0" w:space="0" w:color="auto"/>
                <w:bottom w:val="none" w:sz="0" w:space="0" w:color="auto"/>
                <w:right w:val="none" w:sz="0" w:space="0" w:color="auto"/>
              </w:divBdr>
            </w:div>
            <w:div w:id="865144927">
              <w:marLeft w:val="0"/>
              <w:marRight w:val="0"/>
              <w:marTop w:val="0"/>
              <w:marBottom w:val="0"/>
              <w:divBdr>
                <w:top w:val="none" w:sz="0" w:space="0" w:color="auto"/>
                <w:left w:val="none" w:sz="0" w:space="0" w:color="auto"/>
                <w:bottom w:val="none" w:sz="0" w:space="0" w:color="auto"/>
                <w:right w:val="none" w:sz="0" w:space="0" w:color="auto"/>
              </w:divBdr>
            </w:div>
            <w:div w:id="866337144">
              <w:marLeft w:val="0"/>
              <w:marRight w:val="0"/>
              <w:marTop w:val="0"/>
              <w:marBottom w:val="0"/>
              <w:divBdr>
                <w:top w:val="none" w:sz="0" w:space="0" w:color="auto"/>
                <w:left w:val="none" w:sz="0" w:space="0" w:color="auto"/>
                <w:bottom w:val="none" w:sz="0" w:space="0" w:color="auto"/>
                <w:right w:val="none" w:sz="0" w:space="0" w:color="auto"/>
              </w:divBdr>
            </w:div>
            <w:div w:id="879362695">
              <w:marLeft w:val="0"/>
              <w:marRight w:val="0"/>
              <w:marTop w:val="0"/>
              <w:marBottom w:val="0"/>
              <w:divBdr>
                <w:top w:val="none" w:sz="0" w:space="0" w:color="auto"/>
                <w:left w:val="none" w:sz="0" w:space="0" w:color="auto"/>
                <w:bottom w:val="none" w:sz="0" w:space="0" w:color="auto"/>
                <w:right w:val="none" w:sz="0" w:space="0" w:color="auto"/>
              </w:divBdr>
            </w:div>
            <w:div w:id="885798974">
              <w:marLeft w:val="0"/>
              <w:marRight w:val="0"/>
              <w:marTop w:val="0"/>
              <w:marBottom w:val="0"/>
              <w:divBdr>
                <w:top w:val="none" w:sz="0" w:space="0" w:color="auto"/>
                <w:left w:val="none" w:sz="0" w:space="0" w:color="auto"/>
                <w:bottom w:val="none" w:sz="0" w:space="0" w:color="auto"/>
                <w:right w:val="none" w:sz="0" w:space="0" w:color="auto"/>
              </w:divBdr>
            </w:div>
            <w:div w:id="894705557">
              <w:marLeft w:val="0"/>
              <w:marRight w:val="0"/>
              <w:marTop w:val="0"/>
              <w:marBottom w:val="0"/>
              <w:divBdr>
                <w:top w:val="none" w:sz="0" w:space="0" w:color="auto"/>
                <w:left w:val="none" w:sz="0" w:space="0" w:color="auto"/>
                <w:bottom w:val="none" w:sz="0" w:space="0" w:color="auto"/>
                <w:right w:val="none" w:sz="0" w:space="0" w:color="auto"/>
              </w:divBdr>
            </w:div>
            <w:div w:id="914972685">
              <w:marLeft w:val="0"/>
              <w:marRight w:val="0"/>
              <w:marTop w:val="0"/>
              <w:marBottom w:val="0"/>
              <w:divBdr>
                <w:top w:val="none" w:sz="0" w:space="0" w:color="auto"/>
                <w:left w:val="none" w:sz="0" w:space="0" w:color="auto"/>
                <w:bottom w:val="none" w:sz="0" w:space="0" w:color="auto"/>
                <w:right w:val="none" w:sz="0" w:space="0" w:color="auto"/>
              </w:divBdr>
            </w:div>
            <w:div w:id="976028107">
              <w:marLeft w:val="0"/>
              <w:marRight w:val="0"/>
              <w:marTop w:val="0"/>
              <w:marBottom w:val="0"/>
              <w:divBdr>
                <w:top w:val="none" w:sz="0" w:space="0" w:color="auto"/>
                <w:left w:val="none" w:sz="0" w:space="0" w:color="auto"/>
                <w:bottom w:val="none" w:sz="0" w:space="0" w:color="auto"/>
                <w:right w:val="none" w:sz="0" w:space="0" w:color="auto"/>
              </w:divBdr>
            </w:div>
            <w:div w:id="997810615">
              <w:marLeft w:val="0"/>
              <w:marRight w:val="0"/>
              <w:marTop w:val="0"/>
              <w:marBottom w:val="0"/>
              <w:divBdr>
                <w:top w:val="none" w:sz="0" w:space="0" w:color="auto"/>
                <w:left w:val="none" w:sz="0" w:space="0" w:color="auto"/>
                <w:bottom w:val="none" w:sz="0" w:space="0" w:color="auto"/>
                <w:right w:val="none" w:sz="0" w:space="0" w:color="auto"/>
              </w:divBdr>
            </w:div>
            <w:div w:id="1024019136">
              <w:marLeft w:val="0"/>
              <w:marRight w:val="0"/>
              <w:marTop w:val="0"/>
              <w:marBottom w:val="0"/>
              <w:divBdr>
                <w:top w:val="none" w:sz="0" w:space="0" w:color="auto"/>
                <w:left w:val="none" w:sz="0" w:space="0" w:color="auto"/>
                <w:bottom w:val="none" w:sz="0" w:space="0" w:color="auto"/>
                <w:right w:val="none" w:sz="0" w:space="0" w:color="auto"/>
              </w:divBdr>
            </w:div>
            <w:div w:id="1040517611">
              <w:marLeft w:val="0"/>
              <w:marRight w:val="0"/>
              <w:marTop w:val="0"/>
              <w:marBottom w:val="0"/>
              <w:divBdr>
                <w:top w:val="none" w:sz="0" w:space="0" w:color="auto"/>
                <w:left w:val="none" w:sz="0" w:space="0" w:color="auto"/>
                <w:bottom w:val="none" w:sz="0" w:space="0" w:color="auto"/>
                <w:right w:val="none" w:sz="0" w:space="0" w:color="auto"/>
              </w:divBdr>
            </w:div>
            <w:div w:id="1063454328">
              <w:marLeft w:val="0"/>
              <w:marRight w:val="0"/>
              <w:marTop w:val="0"/>
              <w:marBottom w:val="0"/>
              <w:divBdr>
                <w:top w:val="none" w:sz="0" w:space="0" w:color="auto"/>
                <w:left w:val="none" w:sz="0" w:space="0" w:color="auto"/>
                <w:bottom w:val="none" w:sz="0" w:space="0" w:color="auto"/>
                <w:right w:val="none" w:sz="0" w:space="0" w:color="auto"/>
              </w:divBdr>
            </w:div>
            <w:div w:id="1076323447">
              <w:marLeft w:val="0"/>
              <w:marRight w:val="0"/>
              <w:marTop w:val="0"/>
              <w:marBottom w:val="0"/>
              <w:divBdr>
                <w:top w:val="none" w:sz="0" w:space="0" w:color="auto"/>
                <w:left w:val="none" w:sz="0" w:space="0" w:color="auto"/>
                <w:bottom w:val="none" w:sz="0" w:space="0" w:color="auto"/>
                <w:right w:val="none" w:sz="0" w:space="0" w:color="auto"/>
              </w:divBdr>
            </w:div>
            <w:div w:id="1085565096">
              <w:marLeft w:val="0"/>
              <w:marRight w:val="0"/>
              <w:marTop w:val="0"/>
              <w:marBottom w:val="0"/>
              <w:divBdr>
                <w:top w:val="none" w:sz="0" w:space="0" w:color="auto"/>
                <w:left w:val="none" w:sz="0" w:space="0" w:color="auto"/>
                <w:bottom w:val="none" w:sz="0" w:space="0" w:color="auto"/>
                <w:right w:val="none" w:sz="0" w:space="0" w:color="auto"/>
              </w:divBdr>
            </w:div>
            <w:div w:id="1097602580">
              <w:marLeft w:val="0"/>
              <w:marRight w:val="0"/>
              <w:marTop w:val="0"/>
              <w:marBottom w:val="0"/>
              <w:divBdr>
                <w:top w:val="none" w:sz="0" w:space="0" w:color="auto"/>
                <w:left w:val="none" w:sz="0" w:space="0" w:color="auto"/>
                <w:bottom w:val="none" w:sz="0" w:space="0" w:color="auto"/>
                <w:right w:val="none" w:sz="0" w:space="0" w:color="auto"/>
              </w:divBdr>
            </w:div>
            <w:div w:id="1103109656">
              <w:marLeft w:val="0"/>
              <w:marRight w:val="0"/>
              <w:marTop w:val="0"/>
              <w:marBottom w:val="0"/>
              <w:divBdr>
                <w:top w:val="none" w:sz="0" w:space="0" w:color="auto"/>
                <w:left w:val="none" w:sz="0" w:space="0" w:color="auto"/>
                <w:bottom w:val="none" w:sz="0" w:space="0" w:color="auto"/>
                <w:right w:val="none" w:sz="0" w:space="0" w:color="auto"/>
              </w:divBdr>
            </w:div>
            <w:div w:id="1130629380">
              <w:marLeft w:val="0"/>
              <w:marRight w:val="0"/>
              <w:marTop w:val="0"/>
              <w:marBottom w:val="0"/>
              <w:divBdr>
                <w:top w:val="none" w:sz="0" w:space="0" w:color="auto"/>
                <w:left w:val="none" w:sz="0" w:space="0" w:color="auto"/>
                <w:bottom w:val="none" w:sz="0" w:space="0" w:color="auto"/>
                <w:right w:val="none" w:sz="0" w:space="0" w:color="auto"/>
              </w:divBdr>
            </w:div>
            <w:div w:id="1166364837">
              <w:marLeft w:val="0"/>
              <w:marRight w:val="0"/>
              <w:marTop w:val="0"/>
              <w:marBottom w:val="0"/>
              <w:divBdr>
                <w:top w:val="none" w:sz="0" w:space="0" w:color="auto"/>
                <w:left w:val="none" w:sz="0" w:space="0" w:color="auto"/>
                <w:bottom w:val="none" w:sz="0" w:space="0" w:color="auto"/>
                <w:right w:val="none" w:sz="0" w:space="0" w:color="auto"/>
              </w:divBdr>
            </w:div>
            <w:div w:id="1172571537">
              <w:marLeft w:val="0"/>
              <w:marRight w:val="0"/>
              <w:marTop w:val="0"/>
              <w:marBottom w:val="0"/>
              <w:divBdr>
                <w:top w:val="none" w:sz="0" w:space="0" w:color="auto"/>
                <w:left w:val="none" w:sz="0" w:space="0" w:color="auto"/>
                <w:bottom w:val="none" w:sz="0" w:space="0" w:color="auto"/>
                <w:right w:val="none" w:sz="0" w:space="0" w:color="auto"/>
              </w:divBdr>
            </w:div>
            <w:div w:id="1178622303">
              <w:marLeft w:val="0"/>
              <w:marRight w:val="0"/>
              <w:marTop w:val="0"/>
              <w:marBottom w:val="0"/>
              <w:divBdr>
                <w:top w:val="none" w:sz="0" w:space="0" w:color="auto"/>
                <w:left w:val="none" w:sz="0" w:space="0" w:color="auto"/>
                <w:bottom w:val="none" w:sz="0" w:space="0" w:color="auto"/>
                <w:right w:val="none" w:sz="0" w:space="0" w:color="auto"/>
              </w:divBdr>
            </w:div>
            <w:div w:id="1182669736">
              <w:marLeft w:val="0"/>
              <w:marRight w:val="0"/>
              <w:marTop w:val="0"/>
              <w:marBottom w:val="0"/>
              <w:divBdr>
                <w:top w:val="none" w:sz="0" w:space="0" w:color="auto"/>
                <w:left w:val="none" w:sz="0" w:space="0" w:color="auto"/>
                <w:bottom w:val="none" w:sz="0" w:space="0" w:color="auto"/>
                <w:right w:val="none" w:sz="0" w:space="0" w:color="auto"/>
              </w:divBdr>
            </w:div>
            <w:div w:id="1192298890">
              <w:marLeft w:val="0"/>
              <w:marRight w:val="0"/>
              <w:marTop w:val="0"/>
              <w:marBottom w:val="0"/>
              <w:divBdr>
                <w:top w:val="none" w:sz="0" w:space="0" w:color="auto"/>
                <w:left w:val="none" w:sz="0" w:space="0" w:color="auto"/>
                <w:bottom w:val="none" w:sz="0" w:space="0" w:color="auto"/>
                <w:right w:val="none" w:sz="0" w:space="0" w:color="auto"/>
              </w:divBdr>
            </w:div>
            <w:div w:id="1200165496">
              <w:marLeft w:val="0"/>
              <w:marRight w:val="0"/>
              <w:marTop w:val="0"/>
              <w:marBottom w:val="0"/>
              <w:divBdr>
                <w:top w:val="none" w:sz="0" w:space="0" w:color="auto"/>
                <w:left w:val="none" w:sz="0" w:space="0" w:color="auto"/>
                <w:bottom w:val="none" w:sz="0" w:space="0" w:color="auto"/>
                <w:right w:val="none" w:sz="0" w:space="0" w:color="auto"/>
              </w:divBdr>
            </w:div>
            <w:div w:id="1215387689">
              <w:marLeft w:val="0"/>
              <w:marRight w:val="0"/>
              <w:marTop w:val="0"/>
              <w:marBottom w:val="0"/>
              <w:divBdr>
                <w:top w:val="none" w:sz="0" w:space="0" w:color="auto"/>
                <w:left w:val="none" w:sz="0" w:space="0" w:color="auto"/>
                <w:bottom w:val="none" w:sz="0" w:space="0" w:color="auto"/>
                <w:right w:val="none" w:sz="0" w:space="0" w:color="auto"/>
              </w:divBdr>
            </w:div>
            <w:div w:id="1218206720">
              <w:marLeft w:val="0"/>
              <w:marRight w:val="0"/>
              <w:marTop w:val="0"/>
              <w:marBottom w:val="0"/>
              <w:divBdr>
                <w:top w:val="none" w:sz="0" w:space="0" w:color="auto"/>
                <w:left w:val="none" w:sz="0" w:space="0" w:color="auto"/>
                <w:bottom w:val="none" w:sz="0" w:space="0" w:color="auto"/>
                <w:right w:val="none" w:sz="0" w:space="0" w:color="auto"/>
              </w:divBdr>
            </w:div>
            <w:div w:id="1264991435">
              <w:marLeft w:val="0"/>
              <w:marRight w:val="0"/>
              <w:marTop w:val="0"/>
              <w:marBottom w:val="0"/>
              <w:divBdr>
                <w:top w:val="none" w:sz="0" w:space="0" w:color="auto"/>
                <w:left w:val="none" w:sz="0" w:space="0" w:color="auto"/>
                <w:bottom w:val="none" w:sz="0" w:space="0" w:color="auto"/>
                <w:right w:val="none" w:sz="0" w:space="0" w:color="auto"/>
              </w:divBdr>
            </w:div>
            <w:div w:id="1274557799">
              <w:marLeft w:val="0"/>
              <w:marRight w:val="0"/>
              <w:marTop w:val="0"/>
              <w:marBottom w:val="0"/>
              <w:divBdr>
                <w:top w:val="none" w:sz="0" w:space="0" w:color="auto"/>
                <w:left w:val="none" w:sz="0" w:space="0" w:color="auto"/>
                <w:bottom w:val="none" w:sz="0" w:space="0" w:color="auto"/>
                <w:right w:val="none" w:sz="0" w:space="0" w:color="auto"/>
              </w:divBdr>
            </w:div>
            <w:div w:id="1276406147">
              <w:marLeft w:val="0"/>
              <w:marRight w:val="0"/>
              <w:marTop w:val="0"/>
              <w:marBottom w:val="0"/>
              <w:divBdr>
                <w:top w:val="none" w:sz="0" w:space="0" w:color="auto"/>
                <w:left w:val="none" w:sz="0" w:space="0" w:color="auto"/>
                <w:bottom w:val="none" w:sz="0" w:space="0" w:color="auto"/>
                <w:right w:val="none" w:sz="0" w:space="0" w:color="auto"/>
              </w:divBdr>
            </w:div>
            <w:div w:id="1279339330">
              <w:marLeft w:val="0"/>
              <w:marRight w:val="0"/>
              <w:marTop w:val="0"/>
              <w:marBottom w:val="0"/>
              <w:divBdr>
                <w:top w:val="none" w:sz="0" w:space="0" w:color="auto"/>
                <w:left w:val="none" w:sz="0" w:space="0" w:color="auto"/>
                <w:bottom w:val="none" w:sz="0" w:space="0" w:color="auto"/>
                <w:right w:val="none" w:sz="0" w:space="0" w:color="auto"/>
              </w:divBdr>
            </w:div>
            <w:div w:id="1297108198">
              <w:marLeft w:val="0"/>
              <w:marRight w:val="0"/>
              <w:marTop w:val="0"/>
              <w:marBottom w:val="0"/>
              <w:divBdr>
                <w:top w:val="none" w:sz="0" w:space="0" w:color="auto"/>
                <w:left w:val="none" w:sz="0" w:space="0" w:color="auto"/>
                <w:bottom w:val="none" w:sz="0" w:space="0" w:color="auto"/>
                <w:right w:val="none" w:sz="0" w:space="0" w:color="auto"/>
              </w:divBdr>
            </w:div>
            <w:div w:id="1301421530">
              <w:marLeft w:val="0"/>
              <w:marRight w:val="0"/>
              <w:marTop w:val="0"/>
              <w:marBottom w:val="0"/>
              <w:divBdr>
                <w:top w:val="none" w:sz="0" w:space="0" w:color="auto"/>
                <w:left w:val="none" w:sz="0" w:space="0" w:color="auto"/>
                <w:bottom w:val="none" w:sz="0" w:space="0" w:color="auto"/>
                <w:right w:val="none" w:sz="0" w:space="0" w:color="auto"/>
              </w:divBdr>
            </w:div>
            <w:div w:id="1312710433">
              <w:marLeft w:val="0"/>
              <w:marRight w:val="0"/>
              <w:marTop w:val="0"/>
              <w:marBottom w:val="0"/>
              <w:divBdr>
                <w:top w:val="none" w:sz="0" w:space="0" w:color="auto"/>
                <w:left w:val="none" w:sz="0" w:space="0" w:color="auto"/>
                <w:bottom w:val="none" w:sz="0" w:space="0" w:color="auto"/>
                <w:right w:val="none" w:sz="0" w:space="0" w:color="auto"/>
              </w:divBdr>
            </w:div>
            <w:div w:id="1341396500">
              <w:marLeft w:val="0"/>
              <w:marRight w:val="0"/>
              <w:marTop w:val="0"/>
              <w:marBottom w:val="0"/>
              <w:divBdr>
                <w:top w:val="none" w:sz="0" w:space="0" w:color="auto"/>
                <w:left w:val="none" w:sz="0" w:space="0" w:color="auto"/>
                <w:bottom w:val="none" w:sz="0" w:space="0" w:color="auto"/>
                <w:right w:val="none" w:sz="0" w:space="0" w:color="auto"/>
              </w:divBdr>
            </w:div>
            <w:div w:id="1373385637">
              <w:marLeft w:val="0"/>
              <w:marRight w:val="0"/>
              <w:marTop w:val="0"/>
              <w:marBottom w:val="0"/>
              <w:divBdr>
                <w:top w:val="none" w:sz="0" w:space="0" w:color="auto"/>
                <w:left w:val="none" w:sz="0" w:space="0" w:color="auto"/>
                <w:bottom w:val="none" w:sz="0" w:space="0" w:color="auto"/>
                <w:right w:val="none" w:sz="0" w:space="0" w:color="auto"/>
              </w:divBdr>
            </w:div>
            <w:div w:id="1391272998">
              <w:marLeft w:val="0"/>
              <w:marRight w:val="0"/>
              <w:marTop w:val="0"/>
              <w:marBottom w:val="0"/>
              <w:divBdr>
                <w:top w:val="none" w:sz="0" w:space="0" w:color="auto"/>
                <w:left w:val="none" w:sz="0" w:space="0" w:color="auto"/>
                <w:bottom w:val="none" w:sz="0" w:space="0" w:color="auto"/>
                <w:right w:val="none" w:sz="0" w:space="0" w:color="auto"/>
              </w:divBdr>
            </w:div>
            <w:div w:id="1404445358">
              <w:marLeft w:val="0"/>
              <w:marRight w:val="0"/>
              <w:marTop w:val="0"/>
              <w:marBottom w:val="0"/>
              <w:divBdr>
                <w:top w:val="none" w:sz="0" w:space="0" w:color="auto"/>
                <w:left w:val="none" w:sz="0" w:space="0" w:color="auto"/>
                <w:bottom w:val="none" w:sz="0" w:space="0" w:color="auto"/>
                <w:right w:val="none" w:sz="0" w:space="0" w:color="auto"/>
              </w:divBdr>
            </w:div>
            <w:div w:id="1409885550">
              <w:marLeft w:val="0"/>
              <w:marRight w:val="0"/>
              <w:marTop w:val="0"/>
              <w:marBottom w:val="0"/>
              <w:divBdr>
                <w:top w:val="none" w:sz="0" w:space="0" w:color="auto"/>
                <w:left w:val="none" w:sz="0" w:space="0" w:color="auto"/>
                <w:bottom w:val="none" w:sz="0" w:space="0" w:color="auto"/>
                <w:right w:val="none" w:sz="0" w:space="0" w:color="auto"/>
              </w:divBdr>
            </w:div>
            <w:div w:id="1433090299">
              <w:marLeft w:val="0"/>
              <w:marRight w:val="0"/>
              <w:marTop w:val="0"/>
              <w:marBottom w:val="0"/>
              <w:divBdr>
                <w:top w:val="none" w:sz="0" w:space="0" w:color="auto"/>
                <w:left w:val="none" w:sz="0" w:space="0" w:color="auto"/>
                <w:bottom w:val="none" w:sz="0" w:space="0" w:color="auto"/>
                <w:right w:val="none" w:sz="0" w:space="0" w:color="auto"/>
              </w:divBdr>
            </w:div>
            <w:div w:id="1439596128">
              <w:marLeft w:val="0"/>
              <w:marRight w:val="0"/>
              <w:marTop w:val="0"/>
              <w:marBottom w:val="0"/>
              <w:divBdr>
                <w:top w:val="none" w:sz="0" w:space="0" w:color="auto"/>
                <w:left w:val="none" w:sz="0" w:space="0" w:color="auto"/>
                <w:bottom w:val="none" w:sz="0" w:space="0" w:color="auto"/>
                <w:right w:val="none" w:sz="0" w:space="0" w:color="auto"/>
              </w:divBdr>
            </w:div>
            <w:div w:id="1472602428">
              <w:marLeft w:val="0"/>
              <w:marRight w:val="0"/>
              <w:marTop w:val="0"/>
              <w:marBottom w:val="0"/>
              <w:divBdr>
                <w:top w:val="none" w:sz="0" w:space="0" w:color="auto"/>
                <w:left w:val="none" w:sz="0" w:space="0" w:color="auto"/>
                <w:bottom w:val="none" w:sz="0" w:space="0" w:color="auto"/>
                <w:right w:val="none" w:sz="0" w:space="0" w:color="auto"/>
              </w:divBdr>
            </w:div>
            <w:div w:id="1487043933">
              <w:marLeft w:val="0"/>
              <w:marRight w:val="0"/>
              <w:marTop w:val="0"/>
              <w:marBottom w:val="0"/>
              <w:divBdr>
                <w:top w:val="none" w:sz="0" w:space="0" w:color="auto"/>
                <w:left w:val="none" w:sz="0" w:space="0" w:color="auto"/>
                <w:bottom w:val="none" w:sz="0" w:space="0" w:color="auto"/>
                <w:right w:val="none" w:sz="0" w:space="0" w:color="auto"/>
              </w:divBdr>
            </w:div>
            <w:div w:id="1488937715">
              <w:marLeft w:val="0"/>
              <w:marRight w:val="0"/>
              <w:marTop w:val="0"/>
              <w:marBottom w:val="0"/>
              <w:divBdr>
                <w:top w:val="none" w:sz="0" w:space="0" w:color="auto"/>
                <w:left w:val="none" w:sz="0" w:space="0" w:color="auto"/>
                <w:bottom w:val="none" w:sz="0" w:space="0" w:color="auto"/>
                <w:right w:val="none" w:sz="0" w:space="0" w:color="auto"/>
              </w:divBdr>
            </w:div>
            <w:div w:id="1505897907">
              <w:marLeft w:val="0"/>
              <w:marRight w:val="0"/>
              <w:marTop w:val="0"/>
              <w:marBottom w:val="0"/>
              <w:divBdr>
                <w:top w:val="none" w:sz="0" w:space="0" w:color="auto"/>
                <w:left w:val="none" w:sz="0" w:space="0" w:color="auto"/>
                <w:bottom w:val="none" w:sz="0" w:space="0" w:color="auto"/>
                <w:right w:val="none" w:sz="0" w:space="0" w:color="auto"/>
              </w:divBdr>
            </w:div>
            <w:div w:id="1510949722">
              <w:marLeft w:val="0"/>
              <w:marRight w:val="0"/>
              <w:marTop w:val="0"/>
              <w:marBottom w:val="0"/>
              <w:divBdr>
                <w:top w:val="none" w:sz="0" w:space="0" w:color="auto"/>
                <w:left w:val="none" w:sz="0" w:space="0" w:color="auto"/>
                <w:bottom w:val="none" w:sz="0" w:space="0" w:color="auto"/>
                <w:right w:val="none" w:sz="0" w:space="0" w:color="auto"/>
              </w:divBdr>
            </w:div>
            <w:div w:id="1522933449">
              <w:marLeft w:val="0"/>
              <w:marRight w:val="0"/>
              <w:marTop w:val="0"/>
              <w:marBottom w:val="0"/>
              <w:divBdr>
                <w:top w:val="none" w:sz="0" w:space="0" w:color="auto"/>
                <w:left w:val="none" w:sz="0" w:space="0" w:color="auto"/>
                <w:bottom w:val="none" w:sz="0" w:space="0" w:color="auto"/>
                <w:right w:val="none" w:sz="0" w:space="0" w:color="auto"/>
              </w:divBdr>
            </w:div>
            <w:div w:id="1524319867">
              <w:marLeft w:val="0"/>
              <w:marRight w:val="0"/>
              <w:marTop w:val="0"/>
              <w:marBottom w:val="0"/>
              <w:divBdr>
                <w:top w:val="none" w:sz="0" w:space="0" w:color="auto"/>
                <w:left w:val="none" w:sz="0" w:space="0" w:color="auto"/>
                <w:bottom w:val="none" w:sz="0" w:space="0" w:color="auto"/>
                <w:right w:val="none" w:sz="0" w:space="0" w:color="auto"/>
              </w:divBdr>
            </w:div>
            <w:div w:id="1535462282">
              <w:marLeft w:val="0"/>
              <w:marRight w:val="0"/>
              <w:marTop w:val="0"/>
              <w:marBottom w:val="0"/>
              <w:divBdr>
                <w:top w:val="none" w:sz="0" w:space="0" w:color="auto"/>
                <w:left w:val="none" w:sz="0" w:space="0" w:color="auto"/>
                <w:bottom w:val="none" w:sz="0" w:space="0" w:color="auto"/>
                <w:right w:val="none" w:sz="0" w:space="0" w:color="auto"/>
              </w:divBdr>
            </w:div>
            <w:div w:id="1586263579">
              <w:marLeft w:val="0"/>
              <w:marRight w:val="0"/>
              <w:marTop w:val="0"/>
              <w:marBottom w:val="0"/>
              <w:divBdr>
                <w:top w:val="none" w:sz="0" w:space="0" w:color="auto"/>
                <w:left w:val="none" w:sz="0" w:space="0" w:color="auto"/>
                <w:bottom w:val="none" w:sz="0" w:space="0" w:color="auto"/>
                <w:right w:val="none" w:sz="0" w:space="0" w:color="auto"/>
              </w:divBdr>
            </w:div>
            <w:div w:id="1594128251">
              <w:marLeft w:val="0"/>
              <w:marRight w:val="0"/>
              <w:marTop w:val="0"/>
              <w:marBottom w:val="0"/>
              <w:divBdr>
                <w:top w:val="none" w:sz="0" w:space="0" w:color="auto"/>
                <w:left w:val="none" w:sz="0" w:space="0" w:color="auto"/>
                <w:bottom w:val="none" w:sz="0" w:space="0" w:color="auto"/>
                <w:right w:val="none" w:sz="0" w:space="0" w:color="auto"/>
              </w:divBdr>
            </w:div>
            <w:div w:id="1598950075">
              <w:marLeft w:val="0"/>
              <w:marRight w:val="0"/>
              <w:marTop w:val="0"/>
              <w:marBottom w:val="0"/>
              <w:divBdr>
                <w:top w:val="none" w:sz="0" w:space="0" w:color="auto"/>
                <w:left w:val="none" w:sz="0" w:space="0" w:color="auto"/>
                <w:bottom w:val="none" w:sz="0" w:space="0" w:color="auto"/>
                <w:right w:val="none" w:sz="0" w:space="0" w:color="auto"/>
              </w:divBdr>
            </w:div>
            <w:div w:id="1628657888">
              <w:marLeft w:val="0"/>
              <w:marRight w:val="0"/>
              <w:marTop w:val="0"/>
              <w:marBottom w:val="0"/>
              <w:divBdr>
                <w:top w:val="none" w:sz="0" w:space="0" w:color="auto"/>
                <w:left w:val="none" w:sz="0" w:space="0" w:color="auto"/>
                <w:bottom w:val="none" w:sz="0" w:space="0" w:color="auto"/>
                <w:right w:val="none" w:sz="0" w:space="0" w:color="auto"/>
              </w:divBdr>
            </w:div>
            <w:div w:id="1640765081">
              <w:marLeft w:val="0"/>
              <w:marRight w:val="0"/>
              <w:marTop w:val="0"/>
              <w:marBottom w:val="0"/>
              <w:divBdr>
                <w:top w:val="none" w:sz="0" w:space="0" w:color="auto"/>
                <w:left w:val="none" w:sz="0" w:space="0" w:color="auto"/>
                <w:bottom w:val="none" w:sz="0" w:space="0" w:color="auto"/>
                <w:right w:val="none" w:sz="0" w:space="0" w:color="auto"/>
              </w:divBdr>
            </w:div>
            <w:div w:id="1647081827">
              <w:marLeft w:val="0"/>
              <w:marRight w:val="0"/>
              <w:marTop w:val="0"/>
              <w:marBottom w:val="0"/>
              <w:divBdr>
                <w:top w:val="none" w:sz="0" w:space="0" w:color="auto"/>
                <w:left w:val="none" w:sz="0" w:space="0" w:color="auto"/>
                <w:bottom w:val="none" w:sz="0" w:space="0" w:color="auto"/>
                <w:right w:val="none" w:sz="0" w:space="0" w:color="auto"/>
              </w:divBdr>
            </w:div>
            <w:div w:id="1664315084">
              <w:marLeft w:val="0"/>
              <w:marRight w:val="0"/>
              <w:marTop w:val="0"/>
              <w:marBottom w:val="0"/>
              <w:divBdr>
                <w:top w:val="none" w:sz="0" w:space="0" w:color="auto"/>
                <w:left w:val="none" w:sz="0" w:space="0" w:color="auto"/>
                <w:bottom w:val="none" w:sz="0" w:space="0" w:color="auto"/>
                <w:right w:val="none" w:sz="0" w:space="0" w:color="auto"/>
              </w:divBdr>
            </w:div>
            <w:div w:id="1677270941">
              <w:marLeft w:val="0"/>
              <w:marRight w:val="0"/>
              <w:marTop w:val="0"/>
              <w:marBottom w:val="0"/>
              <w:divBdr>
                <w:top w:val="none" w:sz="0" w:space="0" w:color="auto"/>
                <w:left w:val="none" w:sz="0" w:space="0" w:color="auto"/>
                <w:bottom w:val="none" w:sz="0" w:space="0" w:color="auto"/>
                <w:right w:val="none" w:sz="0" w:space="0" w:color="auto"/>
              </w:divBdr>
            </w:div>
            <w:div w:id="1681739796">
              <w:marLeft w:val="0"/>
              <w:marRight w:val="0"/>
              <w:marTop w:val="0"/>
              <w:marBottom w:val="0"/>
              <w:divBdr>
                <w:top w:val="none" w:sz="0" w:space="0" w:color="auto"/>
                <w:left w:val="none" w:sz="0" w:space="0" w:color="auto"/>
                <w:bottom w:val="none" w:sz="0" w:space="0" w:color="auto"/>
                <w:right w:val="none" w:sz="0" w:space="0" w:color="auto"/>
              </w:divBdr>
            </w:div>
            <w:div w:id="1710567113">
              <w:marLeft w:val="0"/>
              <w:marRight w:val="0"/>
              <w:marTop w:val="0"/>
              <w:marBottom w:val="0"/>
              <w:divBdr>
                <w:top w:val="none" w:sz="0" w:space="0" w:color="auto"/>
                <w:left w:val="none" w:sz="0" w:space="0" w:color="auto"/>
                <w:bottom w:val="none" w:sz="0" w:space="0" w:color="auto"/>
                <w:right w:val="none" w:sz="0" w:space="0" w:color="auto"/>
              </w:divBdr>
            </w:div>
            <w:div w:id="1737626925">
              <w:marLeft w:val="0"/>
              <w:marRight w:val="0"/>
              <w:marTop w:val="0"/>
              <w:marBottom w:val="0"/>
              <w:divBdr>
                <w:top w:val="none" w:sz="0" w:space="0" w:color="auto"/>
                <w:left w:val="none" w:sz="0" w:space="0" w:color="auto"/>
                <w:bottom w:val="none" w:sz="0" w:space="0" w:color="auto"/>
                <w:right w:val="none" w:sz="0" w:space="0" w:color="auto"/>
              </w:divBdr>
            </w:div>
            <w:div w:id="1811284816">
              <w:marLeft w:val="0"/>
              <w:marRight w:val="0"/>
              <w:marTop w:val="0"/>
              <w:marBottom w:val="0"/>
              <w:divBdr>
                <w:top w:val="none" w:sz="0" w:space="0" w:color="auto"/>
                <w:left w:val="none" w:sz="0" w:space="0" w:color="auto"/>
                <w:bottom w:val="none" w:sz="0" w:space="0" w:color="auto"/>
                <w:right w:val="none" w:sz="0" w:space="0" w:color="auto"/>
              </w:divBdr>
            </w:div>
            <w:div w:id="1815753241">
              <w:marLeft w:val="0"/>
              <w:marRight w:val="0"/>
              <w:marTop w:val="0"/>
              <w:marBottom w:val="0"/>
              <w:divBdr>
                <w:top w:val="none" w:sz="0" w:space="0" w:color="auto"/>
                <w:left w:val="none" w:sz="0" w:space="0" w:color="auto"/>
                <w:bottom w:val="none" w:sz="0" w:space="0" w:color="auto"/>
                <w:right w:val="none" w:sz="0" w:space="0" w:color="auto"/>
              </w:divBdr>
            </w:div>
            <w:div w:id="1822427094">
              <w:marLeft w:val="0"/>
              <w:marRight w:val="0"/>
              <w:marTop w:val="0"/>
              <w:marBottom w:val="0"/>
              <w:divBdr>
                <w:top w:val="none" w:sz="0" w:space="0" w:color="auto"/>
                <w:left w:val="none" w:sz="0" w:space="0" w:color="auto"/>
                <w:bottom w:val="none" w:sz="0" w:space="0" w:color="auto"/>
                <w:right w:val="none" w:sz="0" w:space="0" w:color="auto"/>
              </w:divBdr>
            </w:div>
            <w:div w:id="1863786899">
              <w:marLeft w:val="0"/>
              <w:marRight w:val="0"/>
              <w:marTop w:val="0"/>
              <w:marBottom w:val="0"/>
              <w:divBdr>
                <w:top w:val="none" w:sz="0" w:space="0" w:color="auto"/>
                <w:left w:val="none" w:sz="0" w:space="0" w:color="auto"/>
                <w:bottom w:val="none" w:sz="0" w:space="0" w:color="auto"/>
                <w:right w:val="none" w:sz="0" w:space="0" w:color="auto"/>
              </w:divBdr>
            </w:div>
            <w:div w:id="1863975621">
              <w:marLeft w:val="0"/>
              <w:marRight w:val="0"/>
              <w:marTop w:val="0"/>
              <w:marBottom w:val="0"/>
              <w:divBdr>
                <w:top w:val="none" w:sz="0" w:space="0" w:color="auto"/>
                <w:left w:val="none" w:sz="0" w:space="0" w:color="auto"/>
                <w:bottom w:val="none" w:sz="0" w:space="0" w:color="auto"/>
                <w:right w:val="none" w:sz="0" w:space="0" w:color="auto"/>
              </w:divBdr>
            </w:div>
            <w:div w:id="1872764256">
              <w:marLeft w:val="0"/>
              <w:marRight w:val="0"/>
              <w:marTop w:val="0"/>
              <w:marBottom w:val="0"/>
              <w:divBdr>
                <w:top w:val="none" w:sz="0" w:space="0" w:color="auto"/>
                <w:left w:val="none" w:sz="0" w:space="0" w:color="auto"/>
                <w:bottom w:val="none" w:sz="0" w:space="0" w:color="auto"/>
                <w:right w:val="none" w:sz="0" w:space="0" w:color="auto"/>
              </w:divBdr>
            </w:div>
            <w:div w:id="1894193784">
              <w:marLeft w:val="0"/>
              <w:marRight w:val="0"/>
              <w:marTop w:val="0"/>
              <w:marBottom w:val="0"/>
              <w:divBdr>
                <w:top w:val="none" w:sz="0" w:space="0" w:color="auto"/>
                <w:left w:val="none" w:sz="0" w:space="0" w:color="auto"/>
                <w:bottom w:val="none" w:sz="0" w:space="0" w:color="auto"/>
                <w:right w:val="none" w:sz="0" w:space="0" w:color="auto"/>
              </w:divBdr>
            </w:div>
            <w:div w:id="1896425294">
              <w:marLeft w:val="0"/>
              <w:marRight w:val="0"/>
              <w:marTop w:val="0"/>
              <w:marBottom w:val="0"/>
              <w:divBdr>
                <w:top w:val="none" w:sz="0" w:space="0" w:color="auto"/>
                <w:left w:val="none" w:sz="0" w:space="0" w:color="auto"/>
                <w:bottom w:val="none" w:sz="0" w:space="0" w:color="auto"/>
                <w:right w:val="none" w:sz="0" w:space="0" w:color="auto"/>
              </w:divBdr>
            </w:div>
            <w:div w:id="1917787898">
              <w:marLeft w:val="0"/>
              <w:marRight w:val="0"/>
              <w:marTop w:val="0"/>
              <w:marBottom w:val="0"/>
              <w:divBdr>
                <w:top w:val="none" w:sz="0" w:space="0" w:color="auto"/>
                <w:left w:val="none" w:sz="0" w:space="0" w:color="auto"/>
                <w:bottom w:val="none" w:sz="0" w:space="0" w:color="auto"/>
                <w:right w:val="none" w:sz="0" w:space="0" w:color="auto"/>
              </w:divBdr>
            </w:div>
            <w:div w:id="1928879803">
              <w:marLeft w:val="0"/>
              <w:marRight w:val="0"/>
              <w:marTop w:val="0"/>
              <w:marBottom w:val="0"/>
              <w:divBdr>
                <w:top w:val="none" w:sz="0" w:space="0" w:color="auto"/>
                <w:left w:val="none" w:sz="0" w:space="0" w:color="auto"/>
                <w:bottom w:val="none" w:sz="0" w:space="0" w:color="auto"/>
                <w:right w:val="none" w:sz="0" w:space="0" w:color="auto"/>
              </w:divBdr>
            </w:div>
            <w:div w:id="1936791915">
              <w:marLeft w:val="0"/>
              <w:marRight w:val="0"/>
              <w:marTop w:val="0"/>
              <w:marBottom w:val="0"/>
              <w:divBdr>
                <w:top w:val="none" w:sz="0" w:space="0" w:color="auto"/>
                <w:left w:val="none" w:sz="0" w:space="0" w:color="auto"/>
                <w:bottom w:val="none" w:sz="0" w:space="0" w:color="auto"/>
                <w:right w:val="none" w:sz="0" w:space="0" w:color="auto"/>
              </w:divBdr>
            </w:div>
            <w:div w:id="1959213697">
              <w:marLeft w:val="0"/>
              <w:marRight w:val="0"/>
              <w:marTop w:val="0"/>
              <w:marBottom w:val="0"/>
              <w:divBdr>
                <w:top w:val="none" w:sz="0" w:space="0" w:color="auto"/>
                <w:left w:val="none" w:sz="0" w:space="0" w:color="auto"/>
                <w:bottom w:val="none" w:sz="0" w:space="0" w:color="auto"/>
                <w:right w:val="none" w:sz="0" w:space="0" w:color="auto"/>
              </w:divBdr>
            </w:div>
            <w:div w:id="1969818717">
              <w:marLeft w:val="0"/>
              <w:marRight w:val="0"/>
              <w:marTop w:val="0"/>
              <w:marBottom w:val="0"/>
              <w:divBdr>
                <w:top w:val="none" w:sz="0" w:space="0" w:color="auto"/>
                <w:left w:val="none" w:sz="0" w:space="0" w:color="auto"/>
                <w:bottom w:val="none" w:sz="0" w:space="0" w:color="auto"/>
                <w:right w:val="none" w:sz="0" w:space="0" w:color="auto"/>
              </w:divBdr>
            </w:div>
            <w:div w:id="1975983932">
              <w:marLeft w:val="0"/>
              <w:marRight w:val="0"/>
              <w:marTop w:val="0"/>
              <w:marBottom w:val="0"/>
              <w:divBdr>
                <w:top w:val="none" w:sz="0" w:space="0" w:color="auto"/>
                <w:left w:val="none" w:sz="0" w:space="0" w:color="auto"/>
                <w:bottom w:val="none" w:sz="0" w:space="0" w:color="auto"/>
                <w:right w:val="none" w:sz="0" w:space="0" w:color="auto"/>
              </w:divBdr>
            </w:div>
            <w:div w:id="1995600662">
              <w:marLeft w:val="0"/>
              <w:marRight w:val="0"/>
              <w:marTop w:val="0"/>
              <w:marBottom w:val="0"/>
              <w:divBdr>
                <w:top w:val="none" w:sz="0" w:space="0" w:color="auto"/>
                <w:left w:val="none" w:sz="0" w:space="0" w:color="auto"/>
                <w:bottom w:val="none" w:sz="0" w:space="0" w:color="auto"/>
                <w:right w:val="none" w:sz="0" w:space="0" w:color="auto"/>
              </w:divBdr>
            </w:div>
            <w:div w:id="1995991830">
              <w:marLeft w:val="0"/>
              <w:marRight w:val="0"/>
              <w:marTop w:val="0"/>
              <w:marBottom w:val="0"/>
              <w:divBdr>
                <w:top w:val="none" w:sz="0" w:space="0" w:color="auto"/>
                <w:left w:val="none" w:sz="0" w:space="0" w:color="auto"/>
                <w:bottom w:val="none" w:sz="0" w:space="0" w:color="auto"/>
                <w:right w:val="none" w:sz="0" w:space="0" w:color="auto"/>
              </w:divBdr>
            </w:div>
            <w:div w:id="2036541127">
              <w:marLeft w:val="0"/>
              <w:marRight w:val="0"/>
              <w:marTop w:val="0"/>
              <w:marBottom w:val="0"/>
              <w:divBdr>
                <w:top w:val="none" w:sz="0" w:space="0" w:color="auto"/>
                <w:left w:val="none" w:sz="0" w:space="0" w:color="auto"/>
                <w:bottom w:val="none" w:sz="0" w:space="0" w:color="auto"/>
                <w:right w:val="none" w:sz="0" w:space="0" w:color="auto"/>
              </w:divBdr>
            </w:div>
            <w:div w:id="2046517989">
              <w:marLeft w:val="0"/>
              <w:marRight w:val="0"/>
              <w:marTop w:val="0"/>
              <w:marBottom w:val="0"/>
              <w:divBdr>
                <w:top w:val="none" w:sz="0" w:space="0" w:color="auto"/>
                <w:left w:val="none" w:sz="0" w:space="0" w:color="auto"/>
                <w:bottom w:val="none" w:sz="0" w:space="0" w:color="auto"/>
                <w:right w:val="none" w:sz="0" w:space="0" w:color="auto"/>
              </w:divBdr>
            </w:div>
            <w:div w:id="2056271773">
              <w:marLeft w:val="0"/>
              <w:marRight w:val="0"/>
              <w:marTop w:val="0"/>
              <w:marBottom w:val="0"/>
              <w:divBdr>
                <w:top w:val="none" w:sz="0" w:space="0" w:color="auto"/>
                <w:left w:val="none" w:sz="0" w:space="0" w:color="auto"/>
                <w:bottom w:val="none" w:sz="0" w:space="0" w:color="auto"/>
                <w:right w:val="none" w:sz="0" w:space="0" w:color="auto"/>
              </w:divBdr>
            </w:div>
            <w:div w:id="2058502687">
              <w:marLeft w:val="0"/>
              <w:marRight w:val="0"/>
              <w:marTop w:val="0"/>
              <w:marBottom w:val="0"/>
              <w:divBdr>
                <w:top w:val="none" w:sz="0" w:space="0" w:color="auto"/>
                <w:left w:val="none" w:sz="0" w:space="0" w:color="auto"/>
                <w:bottom w:val="none" w:sz="0" w:space="0" w:color="auto"/>
                <w:right w:val="none" w:sz="0" w:space="0" w:color="auto"/>
              </w:divBdr>
            </w:div>
            <w:div w:id="2075003300">
              <w:marLeft w:val="0"/>
              <w:marRight w:val="0"/>
              <w:marTop w:val="0"/>
              <w:marBottom w:val="0"/>
              <w:divBdr>
                <w:top w:val="none" w:sz="0" w:space="0" w:color="auto"/>
                <w:left w:val="none" w:sz="0" w:space="0" w:color="auto"/>
                <w:bottom w:val="none" w:sz="0" w:space="0" w:color="auto"/>
                <w:right w:val="none" w:sz="0" w:space="0" w:color="auto"/>
              </w:divBdr>
            </w:div>
            <w:div w:id="2078283525">
              <w:marLeft w:val="0"/>
              <w:marRight w:val="0"/>
              <w:marTop w:val="0"/>
              <w:marBottom w:val="0"/>
              <w:divBdr>
                <w:top w:val="none" w:sz="0" w:space="0" w:color="auto"/>
                <w:left w:val="none" w:sz="0" w:space="0" w:color="auto"/>
                <w:bottom w:val="none" w:sz="0" w:space="0" w:color="auto"/>
                <w:right w:val="none" w:sz="0" w:space="0" w:color="auto"/>
              </w:divBdr>
            </w:div>
            <w:div w:id="2089572652">
              <w:marLeft w:val="0"/>
              <w:marRight w:val="0"/>
              <w:marTop w:val="0"/>
              <w:marBottom w:val="0"/>
              <w:divBdr>
                <w:top w:val="none" w:sz="0" w:space="0" w:color="auto"/>
                <w:left w:val="none" w:sz="0" w:space="0" w:color="auto"/>
                <w:bottom w:val="none" w:sz="0" w:space="0" w:color="auto"/>
                <w:right w:val="none" w:sz="0" w:space="0" w:color="auto"/>
              </w:divBdr>
            </w:div>
            <w:div w:id="2105999446">
              <w:marLeft w:val="0"/>
              <w:marRight w:val="0"/>
              <w:marTop w:val="0"/>
              <w:marBottom w:val="0"/>
              <w:divBdr>
                <w:top w:val="none" w:sz="0" w:space="0" w:color="auto"/>
                <w:left w:val="none" w:sz="0" w:space="0" w:color="auto"/>
                <w:bottom w:val="none" w:sz="0" w:space="0" w:color="auto"/>
                <w:right w:val="none" w:sz="0" w:space="0" w:color="auto"/>
              </w:divBdr>
            </w:div>
            <w:div w:id="2114090241">
              <w:marLeft w:val="0"/>
              <w:marRight w:val="0"/>
              <w:marTop w:val="0"/>
              <w:marBottom w:val="0"/>
              <w:divBdr>
                <w:top w:val="none" w:sz="0" w:space="0" w:color="auto"/>
                <w:left w:val="none" w:sz="0" w:space="0" w:color="auto"/>
                <w:bottom w:val="none" w:sz="0" w:space="0" w:color="auto"/>
                <w:right w:val="none" w:sz="0" w:space="0" w:color="auto"/>
              </w:divBdr>
            </w:div>
            <w:div w:id="211959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0684">
      <w:bodyDiv w:val="1"/>
      <w:marLeft w:val="0"/>
      <w:marRight w:val="0"/>
      <w:marTop w:val="0"/>
      <w:marBottom w:val="0"/>
      <w:divBdr>
        <w:top w:val="none" w:sz="0" w:space="0" w:color="auto"/>
        <w:left w:val="none" w:sz="0" w:space="0" w:color="auto"/>
        <w:bottom w:val="none" w:sz="0" w:space="0" w:color="auto"/>
        <w:right w:val="none" w:sz="0" w:space="0" w:color="auto"/>
      </w:divBdr>
      <w:divsChild>
        <w:div w:id="339429935">
          <w:marLeft w:val="0"/>
          <w:marRight w:val="0"/>
          <w:marTop w:val="0"/>
          <w:marBottom w:val="0"/>
          <w:divBdr>
            <w:top w:val="none" w:sz="0" w:space="0" w:color="auto"/>
            <w:left w:val="none" w:sz="0" w:space="0" w:color="auto"/>
            <w:bottom w:val="none" w:sz="0" w:space="0" w:color="auto"/>
            <w:right w:val="none" w:sz="0" w:space="0" w:color="auto"/>
          </w:divBdr>
          <w:divsChild>
            <w:div w:id="34429395">
              <w:marLeft w:val="0"/>
              <w:marRight w:val="0"/>
              <w:marTop w:val="0"/>
              <w:marBottom w:val="0"/>
              <w:divBdr>
                <w:top w:val="none" w:sz="0" w:space="0" w:color="auto"/>
                <w:left w:val="none" w:sz="0" w:space="0" w:color="auto"/>
                <w:bottom w:val="none" w:sz="0" w:space="0" w:color="auto"/>
                <w:right w:val="none" w:sz="0" w:space="0" w:color="auto"/>
              </w:divBdr>
            </w:div>
            <w:div w:id="55474281">
              <w:marLeft w:val="0"/>
              <w:marRight w:val="0"/>
              <w:marTop w:val="0"/>
              <w:marBottom w:val="0"/>
              <w:divBdr>
                <w:top w:val="none" w:sz="0" w:space="0" w:color="auto"/>
                <w:left w:val="none" w:sz="0" w:space="0" w:color="auto"/>
                <w:bottom w:val="none" w:sz="0" w:space="0" w:color="auto"/>
                <w:right w:val="none" w:sz="0" w:space="0" w:color="auto"/>
              </w:divBdr>
            </w:div>
            <w:div w:id="80874283">
              <w:marLeft w:val="0"/>
              <w:marRight w:val="0"/>
              <w:marTop w:val="0"/>
              <w:marBottom w:val="0"/>
              <w:divBdr>
                <w:top w:val="none" w:sz="0" w:space="0" w:color="auto"/>
                <w:left w:val="none" w:sz="0" w:space="0" w:color="auto"/>
                <w:bottom w:val="none" w:sz="0" w:space="0" w:color="auto"/>
                <w:right w:val="none" w:sz="0" w:space="0" w:color="auto"/>
              </w:divBdr>
            </w:div>
            <w:div w:id="268393099">
              <w:marLeft w:val="0"/>
              <w:marRight w:val="0"/>
              <w:marTop w:val="0"/>
              <w:marBottom w:val="0"/>
              <w:divBdr>
                <w:top w:val="none" w:sz="0" w:space="0" w:color="auto"/>
                <w:left w:val="none" w:sz="0" w:space="0" w:color="auto"/>
                <w:bottom w:val="none" w:sz="0" w:space="0" w:color="auto"/>
                <w:right w:val="none" w:sz="0" w:space="0" w:color="auto"/>
              </w:divBdr>
            </w:div>
            <w:div w:id="284970246">
              <w:marLeft w:val="0"/>
              <w:marRight w:val="0"/>
              <w:marTop w:val="0"/>
              <w:marBottom w:val="0"/>
              <w:divBdr>
                <w:top w:val="none" w:sz="0" w:space="0" w:color="auto"/>
                <w:left w:val="none" w:sz="0" w:space="0" w:color="auto"/>
                <w:bottom w:val="none" w:sz="0" w:space="0" w:color="auto"/>
                <w:right w:val="none" w:sz="0" w:space="0" w:color="auto"/>
              </w:divBdr>
            </w:div>
            <w:div w:id="505368552">
              <w:marLeft w:val="0"/>
              <w:marRight w:val="0"/>
              <w:marTop w:val="0"/>
              <w:marBottom w:val="0"/>
              <w:divBdr>
                <w:top w:val="none" w:sz="0" w:space="0" w:color="auto"/>
                <w:left w:val="none" w:sz="0" w:space="0" w:color="auto"/>
                <w:bottom w:val="none" w:sz="0" w:space="0" w:color="auto"/>
                <w:right w:val="none" w:sz="0" w:space="0" w:color="auto"/>
              </w:divBdr>
            </w:div>
            <w:div w:id="537621644">
              <w:marLeft w:val="0"/>
              <w:marRight w:val="0"/>
              <w:marTop w:val="0"/>
              <w:marBottom w:val="0"/>
              <w:divBdr>
                <w:top w:val="none" w:sz="0" w:space="0" w:color="auto"/>
                <w:left w:val="none" w:sz="0" w:space="0" w:color="auto"/>
                <w:bottom w:val="none" w:sz="0" w:space="0" w:color="auto"/>
                <w:right w:val="none" w:sz="0" w:space="0" w:color="auto"/>
              </w:divBdr>
            </w:div>
            <w:div w:id="564873084">
              <w:marLeft w:val="0"/>
              <w:marRight w:val="0"/>
              <w:marTop w:val="0"/>
              <w:marBottom w:val="0"/>
              <w:divBdr>
                <w:top w:val="none" w:sz="0" w:space="0" w:color="auto"/>
                <w:left w:val="none" w:sz="0" w:space="0" w:color="auto"/>
                <w:bottom w:val="none" w:sz="0" w:space="0" w:color="auto"/>
                <w:right w:val="none" w:sz="0" w:space="0" w:color="auto"/>
              </w:divBdr>
            </w:div>
            <w:div w:id="980958632">
              <w:marLeft w:val="0"/>
              <w:marRight w:val="0"/>
              <w:marTop w:val="0"/>
              <w:marBottom w:val="0"/>
              <w:divBdr>
                <w:top w:val="none" w:sz="0" w:space="0" w:color="auto"/>
                <w:left w:val="none" w:sz="0" w:space="0" w:color="auto"/>
                <w:bottom w:val="none" w:sz="0" w:space="0" w:color="auto"/>
                <w:right w:val="none" w:sz="0" w:space="0" w:color="auto"/>
              </w:divBdr>
            </w:div>
            <w:div w:id="1077747077">
              <w:marLeft w:val="0"/>
              <w:marRight w:val="0"/>
              <w:marTop w:val="0"/>
              <w:marBottom w:val="0"/>
              <w:divBdr>
                <w:top w:val="none" w:sz="0" w:space="0" w:color="auto"/>
                <w:left w:val="none" w:sz="0" w:space="0" w:color="auto"/>
                <w:bottom w:val="none" w:sz="0" w:space="0" w:color="auto"/>
                <w:right w:val="none" w:sz="0" w:space="0" w:color="auto"/>
              </w:divBdr>
            </w:div>
            <w:div w:id="1137065872">
              <w:marLeft w:val="0"/>
              <w:marRight w:val="0"/>
              <w:marTop w:val="0"/>
              <w:marBottom w:val="0"/>
              <w:divBdr>
                <w:top w:val="none" w:sz="0" w:space="0" w:color="auto"/>
                <w:left w:val="none" w:sz="0" w:space="0" w:color="auto"/>
                <w:bottom w:val="none" w:sz="0" w:space="0" w:color="auto"/>
                <w:right w:val="none" w:sz="0" w:space="0" w:color="auto"/>
              </w:divBdr>
            </w:div>
            <w:div w:id="1652564494">
              <w:marLeft w:val="0"/>
              <w:marRight w:val="0"/>
              <w:marTop w:val="0"/>
              <w:marBottom w:val="0"/>
              <w:divBdr>
                <w:top w:val="none" w:sz="0" w:space="0" w:color="auto"/>
                <w:left w:val="none" w:sz="0" w:space="0" w:color="auto"/>
                <w:bottom w:val="none" w:sz="0" w:space="0" w:color="auto"/>
                <w:right w:val="none" w:sz="0" w:space="0" w:color="auto"/>
              </w:divBdr>
            </w:div>
            <w:div w:id="1822387182">
              <w:marLeft w:val="0"/>
              <w:marRight w:val="0"/>
              <w:marTop w:val="0"/>
              <w:marBottom w:val="0"/>
              <w:divBdr>
                <w:top w:val="none" w:sz="0" w:space="0" w:color="auto"/>
                <w:left w:val="none" w:sz="0" w:space="0" w:color="auto"/>
                <w:bottom w:val="none" w:sz="0" w:space="0" w:color="auto"/>
                <w:right w:val="none" w:sz="0" w:space="0" w:color="auto"/>
              </w:divBdr>
            </w:div>
            <w:div w:id="1823541685">
              <w:marLeft w:val="0"/>
              <w:marRight w:val="0"/>
              <w:marTop w:val="0"/>
              <w:marBottom w:val="0"/>
              <w:divBdr>
                <w:top w:val="none" w:sz="0" w:space="0" w:color="auto"/>
                <w:left w:val="none" w:sz="0" w:space="0" w:color="auto"/>
                <w:bottom w:val="none" w:sz="0" w:space="0" w:color="auto"/>
                <w:right w:val="none" w:sz="0" w:space="0" w:color="auto"/>
              </w:divBdr>
            </w:div>
            <w:div w:id="1902207076">
              <w:marLeft w:val="0"/>
              <w:marRight w:val="0"/>
              <w:marTop w:val="0"/>
              <w:marBottom w:val="0"/>
              <w:divBdr>
                <w:top w:val="none" w:sz="0" w:space="0" w:color="auto"/>
                <w:left w:val="none" w:sz="0" w:space="0" w:color="auto"/>
                <w:bottom w:val="none" w:sz="0" w:space="0" w:color="auto"/>
                <w:right w:val="none" w:sz="0" w:space="0" w:color="auto"/>
              </w:divBdr>
            </w:div>
            <w:div w:id="20322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145">
      <w:bodyDiv w:val="1"/>
      <w:marLeft w:val="0"/>
      <w:marRight w:val="0"/>
      <w:marTop w:val="0"/>
      <w:marBottom w:val="0"/>
      <w:divBdr>
        <w:top w:val="none" w:sz="0" w:space="0" w:color="auto"/>
        <w:left w:val="none" w:sz="0" w:space="0" w:color="auto"/>
        <w:bottom w:val="none" w:sz="0" w:space="0" w:color="auto"/>
        <w:right w:val="none" w:sz="0" w:space="0" w:color="auto"/>
      </w:divBdr>
      <w:divsChild>
        <w:div w:id="994187186">
          <w:marLeft w:val="0"/>
          <w:marRight w:val="0"/>
          <w:marTop w:val="0"/>
          <w:marBottom w:val="0"/>
          <w:divBdr>
            <w:top w:val="none" w:sz="0" w:space="0" w:color="auto"/>
            <w:left w:val="none" w:sz="0" w:space="0" w:color="auto"/>
            <w:bottom w:val="none" w:sz="0" w:space="0" w:color="auto"/>
            <w:right w:val="none" w:sz="0" w:space="0" w:color="auto"/>
          </w:divBdr>
          <w:divsChild>
            <w:div w:id="14044197">
              <w:marLeft w:val="0"/>
              <w:marRight w:val="0"/>
              <w:marTop w:val="0"/>
              <w:marBottom w:val="0"/>
              <w:divBdr>
                <w:top w:val="none" w:sz="0" w:space="0" w:color="auto"/>
                <w:left w:val="none" w:sz="0" w:space="0" w:color="auto"/>
                <w:bottom w:val="none" w:sz="0" w:space="0" w:color="auto"/>
                <w:right w:val="none" w:sz="0" w:space="0" w:color="auto"/>
              </w:divBdr>
            </w:div>
            <w:div w:id="20060396">
              <w:marLeft w:val="0"/>
              <w:marRight w:val="0"/>
              <w:marTop w:val="0"/>
              <w:marBottom w:val="0"/>
              <w:divBdr>
                <w:top w:val="none" w:sz="0" w:space="0" w:color="auto"/>
                <w:left w:val="none" w:sz="0" w:space="0" w:color="auto"/>
                <w:bottom w:val="none" w:sz="0" w:space="0" w:color="auto"/>
                <w:right w:val="none" w:sz="0" w:space="0" w:color="auto"/>
              </w:divBdr>
            </w:div>
            <w:div w:id="29114655">
              <w:marLeft w:val="0"/>
              <w:marRight w:val="0"/>
              <w:marTop w:val="0"/>
              <w:marBottom w:val="0"/>
              <w:divBdr>
                <w:top w:val="none" w:sz="0" w:space="0" w:color="auto"/>
                <w:left w:val="none" w:sz="0" w:space="0" w:color="auto"/>
                <w:bottom w:val="none" w:sz="0" w:space="0" w:color="auto"/>
                <w:right w:val="none" w:sz="0" w:space="0" w:color="auto"/>
              </w:divBdr>
            </w:div>
            <w:div w:id="33232844">
              <w:marLeft w:val="0"/>
              <w:marRight w:val="0"/>
              <w:marTop w:val="0"/>
              <w:marBottom w:val="0"/>
              <w:divBdr>
                <w:top w:val="none" w:sz="0" w:space="0" w:color="auto"/>
                <w:left w:val="none" w:sz="0" w:space="0" w:color="auto"/>
                <w:bottom w:val="none" w:sz="0" w:space="0" w:color="auto"/>
                <w:right w:val="none" w:sz="0" w:space="0" w:color="auto"/>
              </w:divBdr>
            </w:div>
            <w:div w:id="37900242">
              <w:marLeft w:val="0"/>
              <w:marRight w:val="0"/>
              <w:marTop w:val="0"/>
              <w:marBottom w:val="0"/>
              <w:divBdr>
                <w:top w:val="none" w:sz="0" w:space="0" w:color="auto"/>
                <w:left w:val="none" w:sz="0" w:space="0" w:color="auto"/>
                <w:bottom w:val="none" w:sz="0" w:space="0" w:color="auto"/>
                <w:right w:val="none" w:sz="0" w:space="0" w:color="auto"/>
              </w:divBdr>
            </w:div>
            <w:div w:id="67969300">
              <w:marLeft w:val="0"/>
              <w:marRight w:val="0"/>
              <w:marTop w:val="0"/>
              <w:marBottom w:val="0"/>
              <w:divBdr>
                <w:top w:val="none" w:sz="0" w:space="0" w:color="auto"/>
                <w:left w:val="none" w:sz="0" w:space="0" w:color="auto"/>
                <w:bottom w:val="none" w:sz="0" w:space="0" w:color="auto"/>
                <w:right w:val="none" w:sz="0" w:space="0" w:color="auto"/>
              </w:divBdr>
            </w:div>
            <w:div w:id="81223904">
              <w:marLeft w:val="0"/>
              <w:marRight w:val="0"/>
              <w:marTop w:val="0"/>
              <w:marBottom w:val="0"/>
              <w:divBdr>
                <w:top w:val="none" w:sz="0" w:space="0" w:color="auto"/>
                <w:left w:val="none" w:sz="0" w:space="0" w:color="auto"/>
                <w:bottom w:val="none" w:sz="0" w:space="0" w:color="auto"/>
                <w:right w:val="none" w:sz="0" w:space="0" w:color="auto"/>
              </w:divBdr>
            </w:div>
            <w:div w:id="106237341">
              <w:marLeft w:val="0"/>
              <w:marRight w:val="0"/>
              <w:marTop w:val="0"/>
              <w:marBottom w:val="0"/>
              <w:divBdr>
                <w:top w:val="none" w:sz="0" w:space="0" w:color="auto"/>
                <w:left w:val="none" w:sz="0" w:space="0" w:color="auto"/>
                <w:bottom w:val="none" w:sz="0" w:space="0" w:color="auto"/>
                <w:right w:val="none" w:sz="0" w:space="0" w:color="auto"/>
              </w:divBdr>
            </w:div>
            <w:div w:id="151332657">
              <w:marLeft w:val="0"/>
              <w:marRight w:val="0"/>
              <w:marTop w:val="0"/>
              <w:marBottom w:val="0"/>
              <w:divBdr>
                <w:top w:val="none" w:sz="0" w:space="0" w:color="auto"/>
                <w:left w:val="none" w:sz="0" w:space="0" w:color="auto"/>
                <w:bottom w:val="none" w:sz="0" w:space="0" w:color="auto"/>
                <w:right w:val="none" w:sz="0" w:space="0" w:color="auto"/>
              </w:divBdr>
            </w:div>
            <w:div w:id="158890591">
              <w:marLeft w:val="0"/>
              <w:marRight w:val="0"/>
              <w:marTop w:val="0"/>
              <w:marBottom w:val="0"/>
              <w:divBdr>
                <w:top w:val="none" w:sz="0" w:space="0" w:color="auto"/>
                <w:left w:val="none" w:sz="0" w:space="0" w:color="auto"/>
                <w:bottom w:val="none" w:sz="0" w:space="0" w:color="auto"/>
                <w:right w:val="none" w:sz="0" w:space="0" w:color="auto"/>
              </w:divBdr>
            </w:div>
            <w:div w:id="175314309">
              <w:marLeft w:val="0"/>
              <w:marRight w:val="0"/>
              <w:marTop w:val="0"/>
              <w:marBottom w:val="0"/>
              <w:divBdr>
                <w:top w:val="none" w:sz="0" w:space="0" w:color="auto"/>
                <w:left w:val="none" w:sz="0" w:space="0" w:color="auto"/>
                <w:bottom w:val="none" w:sz="0" w:space="0" w:color="auto"/>
                <w:right w:val="none" w:sz="0" w:space="0" w:color="auto"/>
              </w:divBdr>
            </w:div>
            <w:div w:id="183519793">
              <w:marLeft w:val="0"/>
              <w:marRight w:val="0"/>
              <w:marTop w:val="0"/>
              <w:marBottom w:val="0"/>
              <w:divBdr>
                <w:top w:val="none" w:sz="0" w:space="0" w:color="auto"/>
                <w:left w:val="none" w:sz="0" w:space="0" w:color="auto"/>
                <w:bottom w:val="none" w:sz="0" w:space="0" w:color="auto"/>
                <w:right w:val="none" w:sz="0" w:space="0" w:color="auto"/>
              </w:divBdr>
            </w:div>
            <w:div w:id="198515354">
              <w:marLeft w:val="0"/>
              <w:marRight w:val="0"/>
              <w:marTop w:val="0"/>
              <w:marBottom w:val="0"/>
              <w:divBdr>
                <w:top w:val="none" w:sz="0" w:space="0" w:color="auto"/>
                <w:left w:val="none" w:sz="0" w:space="0" w:color="auto"/>
                <w:bottom w:val="none" w:sz="0" w:space="0" w:color="auto"/>
                <w:right w:val="none" w:sz="0" w:space="0" w:color="auto"/>
              </w:divBdr>
            </w:div>
            <w:div w:id="205677831">
              <w:marLeft w:val="0"/>
              <w:marRight w:val="0"/>
              <w:marTop w:val="0"/>
              <w:marBottom w:val="0"/>
              <w:divBdr>
                <w:top w:val="none" w:sz="0" w:space="0" w:color="auto"/>
                <w:left w:val="none" w:sz="0" w:space="0" w:color="auto"/>
                <w:bottom w:val="none" w:sz="0" w:space="0" w:color="auto"/>
                <w:right w:val="none" w:sz="0" w:space="0" w:color="auto"/>
              </w:divBdr>
            </w:div>
            <w:div w:id="214895116">
              <w:marLeft w:val="0"/>
              <w:marRight w:val="0"/>
              <w:marTop w:val="0"/>
              <w:marBottom w:val="0"/>
              <w:divBdr>
                <w:top w:val="none" w:sz="0" w:space="0" w:color="auto"/>
                <w:left w:val="none" w:sz="0" w:space="0" w:color="auto"/>
                <w:bottom w:val="none" w:sz="0" w:space="0" w:color="auto"/>
                <w:right w:val="none" w:sz="0" w:space="0" w:color="auto"/>
              </w:divBdr>
            </w:div>
            <w:div w:id="218054967">
              <w:marLeft w:val="0"/>
              <w:marRight w:val="0"/>
              <w:marTop w:val="0"/>
              <w:marBottom w:val="0"/>
              <w:divBdr>
                <w:top w:val="none" w:sz="0" w:space="0" w:color="auto"/>
                <w:left w:val="none" w:sz="0" w:space="0" w:color="auto"/>
                <w:bottom w:val="none" w:sz="0" w:space="0" w:color="auto"/>
                <w:right w:val="none" w:sz="0" w:space="0" w:color="auto"/>
              </w:divBdr>
            </w:div>
            <w:div w:id="221185793">
              <w:marLeft w:val="0"/>
              <w:marRight w:val="0"/>
              <w:marTop w:val="0"/>
              <w:marBottom w:val="0"/>
              <w:divBdr>
                <w:top w:val="none" w:sz="0" w:space="0" w:color="auto"/>
                <w:left w:val="none" w:sz="0" w:space="0" w:color="auto"/>
                <w:bottom w:val="none" w:sz="0" w:space="0" w:color="auto"/>
                <w:right w:val="none" w:sz="0" w:space="0" w:color="auto"/>
              </w:divBdr>
            </w:div>
            <w:div w:id="237980355">
              <w:marLeft w:val="0"/>
              <w:marRight w:val="0"/>
              <w:marTop w:val="0"/>
              <w:marBottom w:val="0"/>
              <w:divBdr>
                <w:top w:val="none" w:sz="0" w:space="0" w:color="auto"/>
                <w:left w:val="none" w:sz="0" w:space="0" w:color="auto"/>
                <w:bottom w:val="none" w:sz="0" w:space="0" w:color="auto"/>
                <w:right w:val="none" w:sz="0" w:space="0" w:color="auto"/>
              </w:divBdr>
            </w:div>
            <w:div w:id="252931897">
              <w:marLeft w:val="0"/>
              <w:marRight w:val="0"/>
              <w:marTop w:val="0"/>
              <w:marBottom w:val="0"/>
              <w:divBdr>
                <w:top w:val="none" w:sz="0" w:space="0" w:color="auto"/>
                <w:left w:val="none" w:sz="0" w:space="0" w:color="auto"/>
                <w:bottom w:val="none" w:sz="0" w:space="0" w:color="auto"/>
                <w:right w:val="none" w:sz="0" w:space="0" w:color="auto"/>
              </w:divBdr>
            </w:div>
            <w:div w:id="255406950">
              <w:marLeft w:val="0"/>
              <w:marRight w:val="0"/>
              <w:marTop w:val="0"/>
              <w:marBottom w:val="0"/>
              <w:divBdr>
                <w:top w:val="none" w:sz="0" w:space="0" w:color="auto"/>
                <w:left w:val="none" w:sz="0" w:space="0" w:color="auto"/>
                <w:bottom w:val="none" w:sz="0" w:space="0" w:color="auto"/>
                <w:right w:val="none" w:sz="0" w:space="0" w:color="auto"/>
              </w:divBdr>
            </w:div>
            <w:div w:id="283855255">
              <w:marLeft w:val="0"/>
              <w:marRight w:val="0"/>
              <w:marTop w:val="0"/>
              <w:marBottom w:val="0"/>
              <w:divBdr>
                <w:top w:val="none" w:sz="0" w:space="0" w:color="auto"/>
                <w:left w:val="none" w:sz="0" w:space="0" w:color="auto"/>
                <w:bottom w:val="none" w:sz="0" w:space="0" w:color="auto"/>
                <w:right w:val="none" w:sz="0" w:space="0" w:color="auto"/>
              </w:divBdr>
            </w:div>
            <w:div w:id="321080041">
              <w:marLeft w:val="0"/>
              <w:marRight w:val="0"/>
              <w:marTop w:val="0"/>
              <w:marBottom w:val="0"/>
              <w:divBdr>
                <w:top w:val="none" w:sz="0" w:space="0" w:color="auto"/>
                <w:left w:val="none" w:sz="0" w:space="0" w:color="auto"/>
                <w:bottom w:val="none" w:sz="0" w:space="0" w:color="auto"/>
                <w:right w:val="none" w:sz="0" w:space="0" w:color="auto"/>
              </w:divBdr>
            </w:div>
            <w:div w:id="323823901">
              <w:marLeft w:val="0"/>
              <w:marRight w:val="0"/>
              <w:marTop w:val="0"/>
              <w:marBottom w:val="0"/>
              <w:divBdr>
                <w:top w:val="none" w:sz="0" w:space="0" w:color="auto"/>
                <w:left w:val="none" w:sz="0" w:space="0" w:color="auto"/>
                <w:bottom w:val="none" w:sz="0" w:space="0" w:color="auto"/>
                <w:right w:val="none" w:sz="0" w:space="0" w:color="auto"/>
              </w:divBdr>
            </w:div>
            <w:div w:id="326400993">
              <w:marLeft w:val="0"/>
              <w:marRight w:val="0"/>
              <w:marTop w:val="0"/>
              <w:marBottom w:val="0"/>
              <w:divBdr>
                <w:top w:val="none" w:sz="0" w:space="0" w:color="auto"/>
                <w:left w:val="none" w:sz="0" w:space="0" w:color="auto"/>
                <w:bottom w:val="none" w:sz="0" w:space="0" w:color="auto"/>
                <w:right w:val="none" w:sz="0" w:space="0" w:color="auto"/>
              </w:divBdr>
            </w:div>
            <w:div w:id="327026819">
              <w:marLeft w:val="0"/>
              <w:marRight w:val="0"/>
              <w:marTop w:val="0"/>
              <w:marBottom w:val="0"/>
              <w:divBdr>
                <w:top w:val="none" w:sz="0" w:space="0" w:color="auto"/>
                <w:left w:val="none" w:sz="0" w:space="0" w:color="auto"/>
                <w:bottom w:val="none" w:sz="0" w:space="0" w:color="auto"/>
                <w:right w:val="none" w:sz="0" w:space="0" w:color="auto"/>
              </w:divBdr>
            </w:div>
            <w:div w:id="329260686">
              <w:marLeft w:val="0"/>
              <w:marRight w:val="0"/>
              <w:marTop w:val="0"/>
              <w:marBottom w:val="0"/>
              <w:divBdr>
                <w:top w:val="none" w:sz="0" w:space="0" w:color="auto"/>
                <w:left w:val="none" w:sz="0" w:space="0" w:color="auto"/>
                <w:bottom w:val="none" w:sz="0" w:space="0" w:color="auto"/>
                <w:right w:val="none" w:sz="0" w:space="0" w:color="auto"/>
              </w:divBdr>
            </w:div>
            <w:div w:id="372924981">
              <w:marLeft w:val="0"/>
              <w:marRight w:val="0"/>
              <w:marTop w:val="0"/>
              <w:marBottom w:val="0"/>
              <w:divBdr>
                <w:top w:val="none" w:sz="0" w:space="0" w:color="auto"/>
                <w:left w:val="none" w:sz="0" w:space="0" w:color="auto"/>
                <w:bottom w:val="none" w:sz="0" w:space="0" w:color="auto"/>
                <w:right w:val="none" w:sz="0" w:space="0" w:color="auto"/>
              </w:divBdr>
            </w:div>
            <w:div w:id="379597873">
              <w:marLeft w:val="0"/>
              <w:marRight w:val="0"/>
              <w:marTop w:val="0"/>
              <w:marBottom w:val="0"/>
              <w:divBdr>
                <w:top w:val="none" w:sz="0" w:space="0" w:color="auto"/>
                <w:left w:val="none" w:sz="0" w:space="0" w:color="auto"/>
                <w:bottom w:val="none" w:sz="0" w:space="0" w:color="auto"/>
                <w:right w:val="none" w:sz="0" w:space="0" w:color="auto"/>
              </w:divBdr>
            </w:div>
            <w:div w:id="426195192">
              <w:marLeft w:val="0"/>
              <w:marRight w:val="0"/>
              <w:marTop w:val="0"/>
              <w:marBottom w:val="0"/>
              <w:divBdr>
                <w:top w:val="none" w:sz="0" w:space="0" w:color="auto"/>
                <w:left w:val="none" w:sz="0" w:space="0" w:color="auto"/>
                <w:bottom w:val="none" w:sz="0" w:space="0" w:color="auto"/>
                <w:right w:val="none" w:sz="0" w:space="0" w:color="auto"/>
              </w:divBdr>
            </w:div>
            <w:div w:id="428741094">
              <w:marLeft w:val="0"/>
              <w:marRight w:val="0"/>
              <w:marTop w:val="0"/>
              <w:marBottom w:val="0"/>
              <w:divBdr>
                <w:top w:val="none" w:sz="0" w:space="0" w:color="auto"/>
                <w:left w:val="none" w:sz="0" w:space="0" w:color="auto"/>
                <w:bottom w:val="none" w:sz="0" w:space="0" w:color="auto"/>
                <w:right w:val="none" w:sz="0" w:space="0" w:color="auto"/>
              </w:divBdr>
            </w:div>
            <w:div w:id="464010305">
              <w:marLeft w:val="0"/>
              <w:marRight w:val="0"/>
              <w:marTop w:val="0"/>
              <w:marBottom w:val="0"/>
              <w:divBdr>
                <w:top w:val="none" w:sz="0" w:space="0" w:color="auto"/>
                <w:left w:val="none" w:sz="0" w:space="0" w:color="auto"/>
                <w:bottom w:val="none" w:sz="0" w:space="0" w:color="auto"/>
                <w:right w:val="none" w:sz="0" w:space="0" w:color="auto"/>
              </w:divBdr>
            </w:div>
            <w:div w:id="467016678">
              <w:marLeft w:val="0"/>
              <w:marRight w:val="0"/>
              <w:marTop w:val="0"/>
              <w:marBottom w:val="0"/>
              <w:divBdr>
                <w:top w:val="none" w:sz="0" w:space="0" w:color="auto"/>
                <w:left w:val="none" w:sz="0" w:space="0" w:color="auto"/>
                <w:bottom w:val="none" w:sz="0" w:space="0" w:color="auto"/>
                <w:right w:val="none" w:sz="0" w:space="0" w:color="auto"/>
              </w:divBdr>
            </w:div>
            <w:div w:id="495074630">
              <w:marLeft w:val="0"/>
              <w:marRight w:val="0"/>
              <w:marTop w:val="0"/>
              <w:marBottom w:val="0"/>
              <w:divBdr>
                <w:top w:val="none" w:sz="0" w:space="0" w:color="auto"/>
                <w:left w:val="none" w:sz="0" w:space="0" w:color="auto"/>
                <w:bottom w:val="none" w:sz="0" w:space="0" w:color="auto"/>
                <w:right w:val="none" w:sz="0" w:space="0" w:color="auto"/>
              </w:divBdr>
            </w:div>
            <w:div w:id="521626932">
              <w:marLeft w:val="0"/>
              <w:marRight w:val="0"/>
              <w:marTop w:val="0"/>
              <w:marBottom w:val="0"/>
              <w:divBdr>
                <w:top w:val="none" w:sz="0" w:space="0" w:color="auto"/>
                <w:left w:val="none" w:sz="0" w:space="0" w:color="auto"/>
                <w:bottom w:val="none" w:sz="0" w:space="0" w:color="auto"/>
                <w:right w:val="none" w:sz="0" w:space="0" w:color="auto"/>
              </w:divBdr>
            </w:div>
            <w:div w:id="537473239">
              <w:marLeft w:val="0"/>
              <w:marRight w:val="0"/>
              <w:marTop w:val="0"/>
              <w:marBottom w:val="0"/>
              <w:divBdr>
                <w:top w:val="none" w:sz="0" w:space="0" w:color="auto"/>
                <w:left w:val="none" w:sz="0" w:space="0" w:color="auto"/>
                <w:bottom w:val="none" w:sz="0" w:space="0" w:color="auto"/>
                <w:right w:val="none" w:sz="0" w:space="0" w:color="auto"/>
              </w:divBdr>
            </w:div>
            <w:div w:id="546258172">
              <w:marLeft w:val="0"/>
              <w:marRight w:val="0"/>
              <w:marTop w:val="0"/>
              <w:marBottom w:val="0"/>
              <w:divBdr>
                <w:top w:val="none" w:sz="0" w:space="0" w:color="auto"/>
                <w:left w:val="none" w:sz="0" w:space="0" w:color="auto"/>
                <w:bottom w:val="none" w:sz="0" w:space="0" w:color="auto"/>
                <w:right w:val="none" w:sz="0" w:space="0" w:color="auto"/>
              </w:divBdr>
            </w:div>
            <w:div w:id="558056513">
              <w:marLeft w:val="0"/>
              <w:marRight w:val="0"/>
              <w:marTop w:val="0"/>
              <w:marBottom w:val="0"/>
              <w:divBdr>
                <w:top w:val="none" w:sz="0" w:space="0" w:color="auto"/>
                <w:left w:val="none" w:sz="0" w:space="0" w:color="auto"/>
                <w:bottom w:val="none" w:sz="0" w:space="0" w:color="auto"/>
                <w:right w:val="none" w:sz="0" w:space="0" w:color="auto"/>
              </w:divBdr>
            </w:div>
            <w:div w:id="564418171">
              <w:marLeft w:val="0"/>
              <w:marRight w:val="0"/>
              <w:marTop w:val="0"/>
              <w:marBottom w:val="0"/>
              <w:divBdr>
                <w:top w:val="none" w:sz="0" w:space="0" w:color="auto"/>
                <w:left w:val="none" w:sz="0" w:space="0" w:color="auto"/>
                <w:bottom w:val="none" w:sz="0" w:space="0" w:color="auto"/>
                <w:right w:val="none" w:sz="0" w:space="0" w:color="auto"/>
              </w:divBdr>
            </w:div>
            <w:div w:id="566647501">
              <w:marLeft w:val="0"/>
              <w:marRight w:val="0"/>
              <w:marTop w:val="0"/>
              <w:marBottom w:val="0"/>
              <w:divBdr>
                <w:top w:val="none" w:sz="0" w:space="0" w:color="auto"/>
                <w:left w:val="none" w:sz="0" w:space="0" w:color="auto"/>
                <w:bottom w:val="none" w:sz="0" w:space="0" w:color="auto"/>
                <w:right w:val="none" w:sz="0" w:space="0" w:color="auto"/>
              </w:divBdr>
            </w:div>
            <w:div w:id="586578725">
              <w:marLeft w:val="0"/>
              <w:marRight w:val="0"/>
              <w:marTop w:val="0"/>
              <w:marBottom w:val="0"/>
              <w:divBdr>
                <w:top w:val="none" w:sz="0" w:space="0" w:color="auto"/>
                <w:left w:val="none" w:sz="0" w:space="0" w:color="auto"/>
                <w:bottom w:val="none" w:sz="0" w:space="0" w:color="auto"/>
                <w:right w:val="none" w:sz="0" w:space="0" w:color="auto"/>
              </w:divBdr>
            </w:div>
            <w:div w:id="592516882">
              <w:marLeft w:val="0"/>
              <w:marRight w:val="0"/>
              <w:marTop w:val="0"/>
              <w:marBottom w:val="0"/>
              <w:divBdr>
                <w:top w:val="none" w:sz="0" w:space="0" w:color="auto"/>
                <w:left w:val="none" w:sz="0" w:space="0" w:color="auto"/>
                <w:bottom w:val="none" w:sz="0" w:space="0" w:color="auto"/>
                <w:right w:val="none" w:sz="0" w:space="0" w:color="auto"/>
              </w:divBdr>
            </w:div>
            <w:div w:id="604465728">
              <w:marLeft w:val="0"/>
              <w:marRight w:val="0"/>
              <w:marTop w:val="0"/>
              <w:marBottom w:val="0"/>
              <w:divBdr>
                <w:top w:val="none" w:sz="0" w:space="0" w:color="auto"/>
                <w:left w:val="none" w:sz="0" w:space="0" w:color="auto"/>
                <w:bottom w:val="none" w:sz="0" w:space="0" w:color="auto"/>
                <w:right w:val="none" w:sz="0" w:space="0" w:color="auto"/>
              </w:divBdr>
            </w:div>
            <w:div w:id="607085993">
              <w:marLeft w:val="0"/>
              <w:marRight w:val="0"/>
              <w:marTop w:val="0"/>
              <w:marBottom w:val="0"/>
              <w:divBdr>
                <w:top w:val="none" w:sz="0" w:space="0" w:color="auto"/>
                <w:left w:val="none" w:sz="0" w:space="0" w:color="auto"/>
                <w:bottom w:val="none" w:sz="0" w:space="0" w:color="auto"/>
                <w:right w:val="none" w:sz="0" w:space="0" w:color="auto"/>
              </w:divBdr>
            </w:div>
            <w:div w:id="654067910">
              <w:marLeft w:val="0"/>
              <w:marRight w:val="0"/>
              <w:marTop w:val="0"/>
              <w:marBottom w:val="0"/>
              <w:divBdr>
                <w:top w:val="none" w:sz="0" w:space="0" w:color="auto"/>
                <w:left w:val="none" w:sz="0" w:space="0" w:color="auto"/>
                <w:bottom w:val="none" w:sz="0" w:space="0" w:color="auto"/>
                <w:right w:val="none" w:sz="0" w:space="0" w:color="auto"/>
              </w:divBdr>
            </w:div>
            <w:div w:id="660819208">
              <w:marLeft w:val="0"/>
              <w:marRight w:val="0"/>
              <w:marTop w:val="0"/>
              <w:marBottom w:val="0"/>
              <w:divBdr>
                <w:top w:val="none" w:sz="0" w:space="0" w:color="auto"/>
                <w:left w:val="none" w:sz="0" w:space="0" w:color="auto"/>
                <w:bottom w:val="none" w:sz="0" w:space="0" w:color="auto"/>
                <w:right w:val="none" w:sz="0" w:space="0" w:color="auto"/>
              </w:divBdr>
            </w:div>
            <w:div w:id="677080302">
              <w:marLeft w:val="0"/>
              <w:marRight w:val="0"/>
              <w:marTop w:val="0"/>
              <w:marBottom w:val="0"/>
              <w:divBdr>
                <w:top w:val="none" w:sz="0" w:space="0" w:color="auto"/>
                <w:left w:val="none" w:sz="0" w:space="0" w:color="auto"/>
                <w:bottom w:val="none" w:sz="0" w:space="0" w:color="auto"/>
                <w:right w:val="none" w:sz="0" w:space="0" w:color="auto"/>
              </w:divBdr>
            </w:div>
            <w:div w:id="720711240">
              <w:marLeft w:val="0"/>
              <w:marRight w:val="0"/>
              <w:marTop w:val="0"/>
              <w:marBottom w:val="0"/>
              <w:divBdr>
                <w:top w:val="none" w:sz="0" w:space="0" w:color="auto"/>
                <w:left w:val="none" w:sz="0" w:space="0" w:color="auto"/>
                <w:bottom w:val="none" w:sz="0" w:space="0" w:color="auto"/>
                <w:right w:val="none" w:sz="0" w:space="0" w:color="auto"/>
              </w:divBdr>
            </w:div>
            <w:div w:id="727335924">
              <w:marLeft w:val="0"/>
              <w:marRight w:val="0"/>
              <w:marTop w:val="0"/>
              <w:marBottom w:val="0"/>
              <w:divBdr>
                <w:top w:val="none" w:sz="0" w:space="0" w:color="auto"/>
                <w:left w:val="none" w:sz="0" w:space="0" w:color="auto"/>
                <w:bottom w:val="none" w:sz="0" w:space="0" w:color="auto"/>
                <w:right w:val="none" w:sz="0" w:space="0" w:color="auto"/>
              </w:divBdr>
            </w:div>
            <w:div w:id="734209124">
              <w:marLeft w:val="0"/>
              <w:marRight w:val="0"/>
              <w:marTop w:val="0"/>
              <w:marBottom w:val="0"/>
              <w:divBdr>
                <w:top w:val="none" w:sz="0" w:space="0" w:color="auto"/>
                <w:left w:val="none" w:sz="0" w:space="0" w:color="auto"/>
                <w:bottom w:val="none" w:sz="0" w:space="0" w:color="auto"/>
                <w:right w:val="none" w:sz="0" w:space="0" w:color="auto"/>
              </w:divBdr>
            </w:div>
            <w:div w:id="737241495">
              <w:marLeft w:val="0"/>
              <w:marRight w:val="0"/>
              <w:marTop w:val="0"/>
              <w:marBottom w:val="0"/>
              <w:divBdr>
                <w:top w:val="none" w:sz="0" w:space="0" w:color="auto"/>
                <w:left w:val="none" w:sz="0" w:space="0" w:color="auto"/>
                <w:bottom w:val="none" w:sz="0" w:space="0" w:color="auto"/>
                <w:right w:val="none" w:sz="0" w:space="0" w:color="auto"/>
              </w:divBdr>
            </w:div>
            <w:div w:id="739787671">
              <w:marLeft w:val="0"/>
              <w:marRight w:val="0"/>
              <w:marTop w:val="0"/>
              <w:marBottom w:val="0"/>
              <w:divBdr>
                <w:top w:val="none" w:sz="0" w:space="0" w:color="auto"/>
                <w:left w:val="none" w:sz="0" w:space="0" w:color="auto"/>
                <w:bottom w:val="none" w:sz="0" w:space="0" w:color="auto"/>
                <w:right w:val="none" w:sz="0" w:space="0" w:color="auto"/>
              </w:divBdr>
            </w:div>
            <w:div w:id="742684730">
              <w:marLeft w:val="0"/>
              <w:marRight w:val="0"/>
              <w:marTop w:val="0"/>
              <w:marBottom w:val="0"/>
              <w:divBdr>
                <w:top w:val="none" w:sz="0" w:space="0" w:color="auto"/>
                <w:left w:val="none" w:sz="0" w:space="0" w:color="auto"/>
                <w:bottom w:val="none" w:sz="0" w:space="0" w:color="auto"/>
                <w:right w:val="none" w:sz="0" w:space="0" w:color="auto"/>
              </w:divBdr>
            </w:div>
            <w:div w:id="785545882">
              <w:marLeft w:val="0"/>
              <w:marRight w:val="0"/>
              <w:marTop w:val="0"/>
              <w:marBottom w:val="0"/>
              <w:divBdr>
                <w:top w:val="none" w:sz="0" w:space="0" w:color="auto"/>
                <w:left w:val="none" w:sz="0" w:space="0" w:color="auto"/>
                <w:bottom w:val="none" w:sz="0" w:space="0" w:color="auto"/>
                <w:right w:val="none" w:sz="0" w:space="0" w:color="auto"/>
              </w:divBdr>
            </w:div>
            <w:div w:id="806242846">
              <w:marLeft w:val="0"/>
              <w:marRight w:val="0"/>
              <w:marTop w:val="0"/>
              <w:marBottom w:val="0"/>
              <w:divBdr>
                <w:top w:val="none" w:sz="0" w:space="0" w:color="auto"/>
                <w:left w:val="none" w:sz="0" w:space="0" w:color="auto"/>
                <w:bottom w:val="none" w:sz="0" w:space="0" w:color="auto"/>
                <w:right w:val="none" w:sz="0" w:space="0" w:color="auto"/>
              </w:divBdr>
            </w:div>
            <w:div w:id="849753266">
              <w:marLeft w:val="0"/>
              <w:marRight w:val="0"/>
              <w:marTop w:val="0"/>
              <w:marBottom w:val="0"/>
              <w:divBdr>
                <w:top w:val="none" w:sz="0" w:space="0" w:color="auto"/>
                <w:left w:val="none" w:sz="0" w:space="0" w:color="auto"/>
                <w:bottom w:val="none" w:sz="0" w:space="0" w:color="auto"/>
                <w:right w:val="none" w:sz="0" w:space="0" w:color="auto"/>
              </w:divBdr>
            </w:div>
            <w:div w:id="857736141">
              <w:marLeft w:val="0"/>
              <w:marRight w:val="0"/>
              <w:marTop w:val="0"/>
              <w:marBottom w:val="0"/>
              <w:divBdr>
                <w:top w:val="none" w:sz="0" w:space="0" w:color="auto"/>
                <w:left w:val="none" w:sz="0" w:space="0" w:color="auto"/>
                <w:bottom w:val="none" w:sz="0" w:space="0" w:color="auto"/>
                <w:right w:val="none" w:sz="0" w:space="0" w:color="auto"/>
              </w:divBdr>
            </w:div>
            <w:div w:id="861087645">
              <w:marLeft w:val="0"/>
              <w:marRight w:val="0"/>
              <w:marTop w:val="0"/>
              <w:marBottom w:val="0"/>
              <w:divBdr>
                <w:top w:val="none" w:sz="0" w:space="0" w:color="auto"/>
                <w:left w:val="none" w:sz="0" w:space="0" w:color="auto"/>
                <w:bottom w:val="none" w:sz="0" w:space="0" w:color="auto"/>
                <w:right w:val="none" w:sz="0" w:space="0" w:color="auto"/>
              </w:divBdr>
            </w:div>
            <w:div w:id="883716069">
              <w:marLeft w:val="0"/>
              <w:marRight w:val="0"/>
              <w:marTop w:val="0"/>
              <w:marBottom w:val="0"/>
              <w:divBdr>
                <w:top w:val="none" w:sz="0" w:space="0" w:color="auto"/>
                <w:left w:val="none" w:sz="0" w:space="0" w:color="auto"/>
                <w:bottom w:val="none" w:sz="0" w:space="0" w:color="auto"/>
                <w:right w:val="none" w:sz="0" w:space="0" w:color="auto"/>
              </w:divBdr>
            </w:div>
            <w:div w:id="899362971">
              <w:marLeft w:val="0"/>
              <w:marRight w:val="0"/>
              <w:marTop w:val="0"/>
              <w:marBottom w:val="0"/>
              <w:divBdr>
                <w:top w:val="none" w:sz="0" w:space="0" w:color="auto"/>
                <w:left w:val="none" w:sz="0" w:space="0" w:color="auto"/>
                <w:bottom w:val="none" w:sz="0" w:space="0" w:color="auto"/>
                <w:right w:val="none" w:sz="0" w:space="0" w:color="auto"/>
              </w:divBdr>
            </w:div>
            <w:div w:id="917785111">
              <w:marLeft w:val="0"/>
              <w:marRight w:val="0"/>
              <w:marTop w:val="0"/>
              <w:marBottom w:val="0"/>
              <w:divBdr>
                <w:top w:val="none" w:sz="0" w:space="0" w:color="auto"/>
                <w:left w:val="none" w:sz="0" w:space="0" w:color="auto"/>
                <w:bottom w:val="none" w:sz="0" w:space="0" w:color="auto"/>
                <w:right w:val="none" w:sz="0" w:space="0" w:color="auto"/>
              </w:divBdr>
            </w:div>
            <w:div w:id="919825352">
              <w:marLeft w:val="0"/>
              <w:marRight w:val="0"/>
              <w:marTop w:val="0"/>
              <w:marBottom w:val="0"/>
              <w:divBdr>
                <w:top w:val="none" w:sz="0" w:space="0" w:color="auto"/>
                <w:left w:val="none" w:sz="0" w:space="0" w:color="auto"/>
                <w:bottom w:val="none" w:sz="0" w:space="0" w:color="auto"/>
                <w:right w:val="none" w:sz="0" w:space="0" w:color="auto"/>
              </w:divBdr>
            </w:div>
            <w:div w:id="943879025">
              <w:marLeft w:val="0"/>
              <w:marRight w:val="0"/>
              <w:marTop w:val="0"/>
              <w:marBottom w:val="0"/>
              <w:divBdr>
                <w:top w:val="none" w:sz="0" w:space="0" w:color="auto"/>
                <w:left w:val="none" w:sz="0" w:space="0" w:color="auto"/>
                <w:bottom w:val="none" w:sz="0" w:space="0" w:color="auto"/>
                <w:right w:val="none" w:sz="0" w:space="0" w:color="auto"/>
              </w:divBdr>
            </w:div>
            <w:div w:id="1018578293">
              <w:marLeft w:val="0"/>
              <w:marRight w:val="0"/>
              <w:marTop w:val="0"/>
              <w:marBottom w:val="0"/>
              <w:divBdr>
                <w:top w:val="none" w:sz="0" w:space="0" w:color="auto"/>
                <w:left w:val="none" w:sz="0" w:space="0" w:color="auto"/>
                <w:bottom w:val="none" w:sz="0" w:space="0" w:color="auto"/>
                <w:right w:val="none" w:sz="0" w:space="0" w:color="auto"/>
              </w:divBdr>
            </w:div>
            <w:div w:id="1095976941">
              <w:marLeft w:val="0"/>
              <w:marRight w:val="0"/>
              <w:marTop w:val="0"/>
              <w:marBottom w:val="0"/>
              <w:divBdr>
                <w:top w:val="none" w:sz="0" w:space="0" w:color="auto"/>
                <w:left w:val="none" w:sz="0" w:space="0" w:color="auto"/>
                <w:bottom w:val="none" w:sz="0" w:space="0" w:color="auto"/>
                <w:right w:val="none" w:sz="0" w:space="0" w:color="auto"/>
              </w:divBdr>
            </w:div>
            <w:div w:id="1105928071">
              <w:marLeft w:val="0"/>
              <w:marRight w:val="0"/>
              <w:marTop w:val="0"/>
              <w:marBottom w:val="0"/>
              <w:divBdr>
                <w:top w:val="none" w:sz="0" w:space="0" w:color="auto"/>
                <w:left w:val="none" w:sz="0" w:space="0" w:color="auto"/>
                <w:bottom w:val="none" w:sz="0" w:space="0" w:color="auto"/>
                <w:right w:val="none" w:sz="0" w:space="0" w:color="auto"/>
              </w:divBdr>
            </w:div>
            <w:div w:id="1113204338">
              <w:marLeft w:val="0"/>
              <w:marRight w:val="0"/>
              <w:marTop w:val="0"/>
              <w:marBottom w:val="0"/>
              <w:divBdr>
                <w:top w:val="none" w:sz="0" w:space="0" w:color="auto"/>
                <w:left w:val="none" w:sz="0" w:space="0" w:color="auto"/>
                <w:bottom w:val="none" w:sz="0" w:space="0" w:color="auto"/>
                <w:right w:val="none" w:sz="0" w:space="0" w:color="auto"/>
              </w:divBdr>
            </w:div>
            <w:div w:id="1115061501">
              <w:marLeft w:val="0"/>
              <w:marRight w:val="0"/>
              <w:marTop w:val="0"/>
              <w:marBottom w:val="0"/>
              <w:divBdr>
                <w:top w:val="none" w:sz="0" w:space="0" w:color="auto"/>
                <w:left w:val="none" w:sz="0" w:space="0" w:color="auto"/>
                <w:bottom w:val="none" w:sz="0" w:space="0" w:color="auto"/>
                <w:right w:val="none" w:sz="0" w:space="0" w:color="auto"/>
              </w:divBdr>
            </w:div>
            <w:div w:id="1115557861">
              <w:marLeft w:val="0"/>
              <w:marRight w:val="0"/>
              <w:marTop w:val="0"/>
              <w:marBottom w:val="0"/>
              <w:divBdr>
                <w:top w:val="none" w:sz="0" w:space="0" w:color="auto"/>
                <w:left w:val="none" w:sz="0" w:space="0" w:color="auto"/>
                <w:bottom w:val="none" w:sz="0" w:space="0" w:color="auto"/>
                <w:right w:val="none" w:sz="0" w:space="0" w:color="auto"/>
              </w:divBdr>
            </w:div>
            <w:div w:id="1124078218">
              <w:marLeft w:val="0"/>
              <w:marRight w:val="0"/>
              <w:marTop w:val="0"/>
              <w:marBottom w:val="0"/>
              <w:divBdr>
                <w:top w:val="none" w:sz="0" w:space="0" w:color="auto"/>
                <w:left w:val="none" w:sz="0" w:space="0" w:color="auto"/>
                <w:bottom w:val="none" w:sz="0" w:space="0" w:color="auto"/>
                <w:right w:val="none" w:sz="0" w:space="0" w:color="auto"/>
              </w:divBdr>
            </w:div>
            <w:div w:id="1142186810">
              <w:marLeft w:val="0"/>
              <w:marRight w:val="0"/>
              <w:marTop w:val="0"/>
              <w:marBottom w:val="0"/>
              <w:divBdr>
                <w:top w:val="none" w:sz="0" w:space="0" w:color="auto"/>
                <w:left w:val="none" w:sz="0" w:space="0" w:color="auto"/>
                <w:bottom w:val="none" w:sz="0" w:space="0" w:color="auto"/>
                <w:right w:val="none" w:sz="0" w:space="0" w:color="auto"/>
              </w:divBdr>
            </w:div>
            <w:div w:id="1146971972">
              <w:marLeft w:val="0"/>
              <w:marRight w:val="0"/>
              <w:marTop w:val="0"/>
              <w:marBottom w:val="0"/>
              <w:divBdr>
                <w:top w:val="none" w:sz="0" w:space="0" w:color="auto"/>
                <w:left w:val="none" w:sz="0" w:space="0" w:color="auto"/>
                <w:bottom w:val="none" w:sz="0" w:space="0" w:color="auto"/>
                <w:right w:val="none" w:sz="0" w:space="0" w:color="auto"/>
              </w:divBdr>
            </w:div>
            <w:div w:id="1175413652">
              <w:marLeft w:val="0"/>
              <w:marRight w:val="0"/>
              <w:marTop w:val="0"/>
              <w:marBottom w:val="0"/>
              <w:divBdr>
                <w:top w:val="none" w:sz="0" w:space="0" w:color="auto"/>
                <w:left w:val="none" w:sz="0" w:space="0" w:color="auto"/>
                <w:bottom w:val="none" w:sz="0" w:space="0" w:color="auto"/>
                <w:right w:val="none" w:sz="0" w:space="0" w:color="auto"/>
              </w:divBdr>
            </w:div>
            <w:div w:id="1219511385">
              <w:marLeft w:val="0"/>
              <w:marRight w:val="0"/>
              <w:marTop w:val="0"/>
              <w:marBottom w:val="0"/>
              <w:divBdr>
                <w:top w:val="none" w:sz="0" w:space="0" w:color="auto"/>
                <w:left w:val="none" w:sz="0" w:space="0" w:color="auto"/>
                <w:bottom w:val="none" w:sz="0" w:space="0" w:color="auto"/>
                <w:right w:val="none" w:sz="0" w:space="0" w:color="auto"/>
              </w:divBdr>
            </w:div>
            <w:div w:id="1248854244">
              <w:marLeft w:val="0"/>
              <w:marRight w:val="0"/>
              <w:marTop w:val="0"/>
              <w:marBottom w:val="0"/>
              <w:divBdr>
                <w:top w:val="none" w:sz="0" w:space="0" w:color="auto"/>
                <w:left w:val="none" w:sz="0" w:space="0" w:color="auto"/>
                <w:bottom w:val="none" w:sz="0" w:space="0" w:color="auto"/>
                <w:right w:val="none" w:sz="0" w:space="0" w:color="auto"/>
              </w:divBdr>
            </w:div>
            <w:div w:id="1258247668">
              <w:marLeft w:val="0"/>
              <w:marRight w:val="0"/>
              <w:marTop w:val="0"/>
              <w:marBottom w:val="0"/>
              <w:divBdr>
                <w:top w:val="none" w:sz="0" w:space="0" w:color="auto"/>
                <w:left w:val="none" w:sz="0" w:space="0" w:color="auto"/>
                <w:bottom w:val="none" w:sz="0" w:space="0" w:color="auto"/>
                <w:right w:val="none" w:sz="0" w:space="0" w:color="auto"/>
              </w:divBdr>
            </w:div>
            <w:div w:id="1284382022">
              <w:marLeft w:val="0"/>
              <w:marRight w:val="0"/>
              <w:marTop w:val="0"/>
              <w:marBottom w:val="0"/>
              <w:divBdr>
                <w:top w:val="none" w:sz="0" w:space="0" w:color="auto"/>
                <w:left w:val="none" w:sz="0" w:space="0" w:color="auto"/>
                <w:bottom w:val="none" w:sz="0" w:space="0" w:color="auto"/>
                <w:right w:val="none" w:sz="0" w:space="0" w:color="auto"/>
              </w:divBdr>
            </w:div>
            <w:div w:id="1306468802">
              <w:marLeft w:val="0"/>
              <w:marRight w:val="0"/>
              <w:marTop w:val="0"/>
              <w:marBottom w:val="0"/>
              <w:divBdr>
                <w:top w:val="none" w:sz="0" w:space="0" w:color="auto"/>
                <w:left w:val="none" w:sz="0" w:space="0" w:color="auto"/>
                <w:bottom w:val="none" w:sz="0" w:space="0" w:color="auto"/>
                <w:right w:val="none" w:sz="0" w:space="0" w:color="auto"/>
              </w:divBdr>
            </w:div>
            <w:div w:id="1358577344">
              <w:marLeft w:val="0"/>
              <w:marRight w:val="0"/>
              <w:marTop w:val="0"/>
              <w:marBottom w:val="0"/>
              <w:divBdr>
                <w:top w:val="none" w:sz="0" w:space="0" w:color="auto"/>
                <w:left w:val="none" w:sz="0" w:space="0" w:color="auto"/>
                <w:bottom w:val="none" w:sz="0" w:space="0" w:color="auto"/>
                <w:right w:val="none" w:sz="0" w:space="0" w:color="auto"/>
              </w:divBdr>
            </w:div>
            <w:div w:id="1368335942">
              <w:marLeft w:val="0"/>
              <w:marRight w:val="0"/>
              <w:marTop w:val="0"/>
              <w:marBottom w:val="0"/>
              <w:divBdr>
                <w:top w:val="none" w:sz="0" w:space="0" w:color="auto"/>
                <w:left w:val="none" w:sz="0" w:space="0" w:color="auto"/>
                <w:bottom w:val="none" w:sz="0" w:space="0" w:color="auto"/>
                <w:right w:val="none" w:sz="0" w:space="0" w:color="auto"/>
              </w:divBdr>
            </w:div>
            <w:div w:id="1380399985">
              <w:marLeft w:val="0"/>
              <w:marRight w:val="0"/>
              <w:marTop w:val="0"/>
              <w:marBottom w:val="0"/>
              <w:divBdr>
                <w:top w:val="none" w:sz="0" w:space="0" w:color="auto"/>
                <w:left w:val="none" w:sz="0" w:space="0" w:color="auto"/>
                <w:bottom w:val="none" w:sz="0" w:space="0" w:color="auto"/>
                <w:right w:val="none" w:sz="0" w:space="0" w:color="auto"/>
              </w:divBdr>
            </w:div>
            <w:div w:id="1399354749">
              <w:marLeft w:val="0"/>
              <w:marRight w:val="0"/>
              <w:marTop w:val="0"/>
              <w:marBottom w:val="0"/>
              <w:divBdr>
                <w:top w:val="none" w:sz="0" w:space="0" w:color="auto"/>
                <w:left w:val="none" w:sz="0" w:space="0" w:color="auto"/>
                <w:bottom w:val="none" w:sz="0" w:space="0" w:color="auto"/>
                <w:right w:val="none" w:sz="0" w:space="0" w:color="auto"/>
              </w:divBdr>
            </w:div>
            <w:div w:id="1400863828">
              <w:marLeft w:val="0"/>
              <w:marRight w:val="0"/>
              <w:marTop w:val="0"/>
              <w:marBottom w:val="0"/>
              <w:divBdr>
                <w:top w:val="none" w:sz="0" w:space="0" w:color="auto"/>
                <w:left w:val="none" w:sz="0" w:space="0" w:color="auto"/>
                <w:bottom w:val="none" w:sz="0" w:space="0" w:color="auto"/>
                <w:right w:val="none" w:sz="0" w:space="0" w:color="auto"/>
              </w:divBdr>
            </w:div>
            <w:div w:id="1412510619">
              <w:marLeft w:val="0"/>
              <w:marRight w:val="0"/>
              <w:marTop w:val="0"/>
              <w:marBottom w:val="0"/>
              <w:divBdr>
                <w:top w:val="none" w:sz="0" w:space="0" w:color="auto"/>
                <w:left w:val="none" w:sz="0" w:space="0" w:color="auto"/>
                <w:bottom w:val="none" w:sz="0" w:space="0" w:color="auto"/>
                <w:right w:val="none" w:sz="0" w:space="0" w:color="auto"/>
              </w:divBdr>
            </w:div>
            <w:div w:id="1430194396">
              <w:marLeft w:val="0"/>
              <w:marRight w:val="0"/>
              <w:marTop w:val="0"/>
              <w:marBottom w:val="0"/>
              <w:divBdr>
                <w:top w:val="none" w:sz="0" w:space="0" w:color="auto"/>
                <w:left w:val="none" w:sz="0" w:space="0" w:color="auto"/>
                <w:bottom w:val="none" w:sz="0" w:space="0" w:color="auto"/>
                <w:right w:val="none" w:sz="0" w:space="0" w:color="auto"/>
              </w:divBdr>
            </w:div>
            <w:div w:id="1432165177">
              <w:marLeft w:val="0"/>
              <w:marRight w:val="0"/>
              <w:marTop w:val="0"/>
              <w:marBottom w:val="0"/>
              <w:divBdr>
                <w:top w:val="none" w:sz="0" w:space="0" w:color="auto"/>
                <w:left w:val="none" w:sz="0" w:space="0" w:color="auto"/>
                <w:bottom w:val="none" w:sz="0" w:space="0" w:color="auto"/>
                <w:right w:val="none" w:sz="0" w:space="0" w:color="auto"/>
              </w:divBdr>
            </w:div>
            <w:div w:id="1469012738">
              <w:marLeft w:val="0"/>
              <w:marRight w:val="0"/>
              <w:marTop w:val="0"/>
              <w:marBottom w:val="0"/>
              <w:divBdr>
                <w:top w:val="none" w:sz="0" w:space="0" w:color="auto"/>
                <w:left w:val="none" w:sz="0" w:space="0" w:color="auto"/>
                <w:bottom w:val="none" w:sz="0" w:space="0" w:color="auto"/>
                <w:right w:val="none" w:sz="0" w:space="0" w:color="auto"/>
              </w:divBdr>
            </w:div>
            <w:div w:id="1475873634">
              <w:marLeft w:val="0"/>
              <w:marRight w:val="0"/>
              <w:marTop w:val="0"/>
              <w:marBottom w:val="0"/>
              <w:divBdr>
                <w:top w:val="none" w:sz="0" w:space="0" w:color="auto"/>
                <w:left w:val="none" w:sz="0" w:space="0" w:color="auto"/>
                <w:bottom w:val="none" w:sz="0" w:space="0" w:color="auto"/>
                <w:right w:val="none" w:sz="0" w:space="0" w:color="auto"/>
              </w:divBdr>
            </w:div>
            <w:div w:id="1484197043">
              <w:marLeft w:val="0"/>
              <w:marRight w:val="0"/>
              <w:marTop w:val="0"/>
              <w:marBottom w:val="0"/>
              <w:divBdr>
                <w:top w:val="none" w:sz="0" w:space="0" w:color="auto"/>
                <w:left w:val="none" w:sz="0" w:space="0" w:color="auto"/>
                <w:bottom w:val="none" w:sz="0" w:space="0" w:color="auto"/>
                <w:right w:val="none" w:sz="0" w:space="0" w:color="auto"/>
              </w:divBdr>
            </w:div>
            <w:div w:id="1487015929">
              <w:marLeft w:val="0"/>
              <w:marRight w:val="0"/>
              <w:marTop w:val="0"/>
              <w:marBottom w:val="0"/>
              <w:divBdr>
                <w:top w:val="none" w:sz="0" w:space="0" w:color="auto"/>
                <w:left w:val="none" w:sz="0" w:space="0" w:color="auto"/>
                <w:bottom w:val="none" w:sz="0" w:space="0" w:color="auto"/>
                <w:right w:val="none" w:sz="0" w:space="0" w:color="auto"/>
              </w:divBdr>
            </w:div>
            <w:div w:id="1489904685">
              <w:marLeft w:val="0"/>
              <w:marRight w:val="0"/>
              <w:marTop w:val="0"/>
              <w:marBottom w:val="0"/>
              <w:divBdr>
                <w:top w:val="none" w:sz="0" w:space="0" w:color="auto"/>
                <w:left w:val="none" w:sz="0" w:space="0" w:color="auto"/>
                <w:bottom w:val="none" w:sz="0" w:space="0" w:color="auto"/>
                <w:right w:val="none" w:sz="0" w:space="0" w:color="auto"/>
              </w:divBdr>
            </w:div>
            <w:div w:id="1491021863">
              <w:marLeft w:val="0"/>
              <w:marRight w:val="0"/>
              <w:marTop w:val="0"/>
              <w:marBottom w:val="0"/>
              <w:divBdr>
                <w:top w:val="none" w:sz="0" w:space="0" w:color="auto"/>
                <w:left w:val="none" w:sz="0" w:space="0" w:color="auto"/>
                <w:bottom w:val="none" w:sz="0" w:space="0" w:color="auto"/>
                <w:right w:val="none" w:sz="0" w:space="0" w:color="auto"/>
              </w:divBdr>
            </w:div>
            <w:div w:id="1493375421">
              <w:marLeft w:val="0"/>
              <w:marRight w:val="0"/>
              <w:marTop w:val="0"/>
              <w:marBottom w:val="0"/>
              <w:divBdr>
                <w:top w:val="none" w:sz="0" w:space="0" w:color="auto"/>
                <w:left w:val="none" w:sz="0" w:space="0" w:color="auto"/>
                <w:bottom w:val="none" w:sz="0" w:space="0" w:color="auto"/>
                <w:right w:val="none" w:sz="0" w:space="0" w:color="auto"/>
              </w:divBdr>
            </w:div>
            <w:div w:id="1518353514">
              <w:marLeft w:val="0"/>
              <w:marRight w:val="0"/>
              <w:marTop w:val="0"/>
              <w:marBottom w:val="0"/>
              <w:divBdr>
                <w:top w:val="none" w:sz="0" w:space="0" w:color="auto"/>
                <w:left w:val="none" w:sz="0" w:space="0" w:color="auto"/>
                <w:bottom w:val="none" w:sz="0" w:space="0" w:color="auto"/>
                <w:right w:val="none" w:sz="0" w:space="0" w:color="auto"/>
              </w:divBdr>
            </w:div>
            <w:div w:id="1529441188">
              <w:marLeft w:val="0"/>
              <w:marRight w:val="0"/>
              <w:marTop w:val="0"/>
              <w:marBottom w:val="0"/>
              <w:divBdr>
                <w:top w:val="none" w:sz="0" w:space="0" w:color="auto"/>
                <w:left w:val="none" w:sz="0" w:space="0" w:color="auto"/>
                <w:bottom w:val="none" w:sz="0" w:space="0" w:color="auto"/>
                <w:right w:val="none" w:sz="0" w:space="0" w:color="auto"/>
              </w:divBdr>
            </w:div>
            <w:div w:id="1530025669">
              <w:marLeft w:val="0"/>
              <w:marRight w:val="0"/>
              <w:marTop w:val="0"/>
              <w:marBottom w:val="0"/>
              <w:divBdr>
                <w:top w:val="none" w:sz="0" w:space="0" w:color="auto"/>
                <w:left w:val="none" w:sz="0" w:space="0" w:color="auto"/>
                <w:bottom w:val="none" w:sz="0" w:space="0" w:color="auto"/>
                <w:right w:val="none" w:sz="0" w:space="0" w:color="auto"/>
              </w:divBdr>
            </w:div>
            <w:div w:id="1541237078">
              <w:marLeft w:val="0"/>
              <w:marRight w:val="0"/>
              <w:marTop w:val="0"/>
              <w:marBottom w:val="0"/>
              <w:divBdr>
                <w:top w:val="none" w:sz="0" w:space="0" w:color="auto"/>
                <w:left w:val="none" w:sz="0" w:space="0" w:color="auto"/>
                <w:bottom w:val="none" w:sz="0" w:space="0" w:color="auto"/>
                <w:right w:val="none" w:sz="0" w:space="0" w:color="auto"/>
              </w:divBdr>
            </w:div>
            <w:div w:id="1553232376">
              <w:marLeft w:val="0"/>
              <w:marRight w:val="0"/>
              <w:marTop w:val="0"/>
              <w:marBottom w:val="0"/>
              <w:divBdr>
                <w:top w:val="none" w:sz="0" w:space="0" w:color="auto"/>
                <w:left w:val="none" w:sz="0" w:space="0" w:color="auto"/>
                <w:bottom w:val="none" w:sz="0" w:space="0" w:color="auto"/>
                <w:right w:val="none" w:sz="0" w:space="0" w:color="auto"/>
              </w:divBdr>
            </w:div>
            <w:div w:id="1561819780">
              <w:marLeft w:val="0"/>
              <w:marRight w:val="0"/>
              <w:marTop w:val="0"/>
              <w:marBottom w:val="0"/>
              <w:divBdr>
                <w:top w:val="none" w:sz="0" w:space="0" w:color="auto"/>
                <w:left w:val="none" w:sz="0" w:space="0" w:color="auto"/>
                <w:bottom w:val="none" w:sz="0" w:space="0" w:color="auto"/>
                <w:right w:val="none" w:sz="0" w:space="0" w:color="auto"/>
              </w:divBdr>
            </w:div>
            <w:div w:id="1564681790">
              <w:marLeft w:val="0"/>
              <w:marRight w:val="0"/>
              <w:marTop w:val="0"/>
              <w:marBottom w:val="0"/>
              <w:divBdr>
                <w:top w:val="none" w:sz="0" w:space="0" w:color="auto"/>
                <w:left w:val="none" w:sz="0" w:space="0" w:color="auto"/>
                <w:bottom w:val="none" w:sz="0" w:space="0" w:color="auto"/>
                <w:right w:val="none" w:sz="0" w:space="0" w:color="auto"/>
              </w:divBdr>
            </w:div>
            <w:div w:id="1568373517">
              <w:marLeft w:val="0"/>
              <w:marRight w:val="0"/>
              <w:marTop w:val="0"/>
              <w:marBottom w:val="0"/>
              <w:divBdr>
                <w:top w:val="none" w:sz="0" w:space="0" w:color="auto"/>
                <w:left w:val="none" w:sz="0" w:space="0" w:color="auto"/>
                <w:bottom w:val="none" w:sz="0" w:space="0" w:color="auto"/>
                <w:right w:val="none" w:sz="0" w:space="0" w:color="auto"/>
              </w:divBdr>
            </w:div>
            <w:div w:id="1601647993">
              <w:marLeft w:val="0"/>
              <w:marRight w:val="0"/>
              <w:marTop w:val="0"/>
              <w:marBottom w:val="0"/>
              <w:divBdr>
                <w:top w:val="none" w:sz="0" w:space="0" w:color="auto"/>
                <w:left w:val="none" w:sz="0" w:space="0" w:color="auto"/>
                <w:bottom w:val="none" w:sz="0" w:space="0" w:color="auto"/>
                <w:right w:val="none" w:sz="0" w:space="0" w:color="auto"/>
              </w:divBdr>
            </w:div>
            <w:div w:id="1608539149">
              <w:marLeft w:val="0"/>
              <w:marRight w:val="0"/>
              <w:marTop w:val="0"/>
              <w:marBottom w:val="0"/>
              <w:divBdr>
                <w:top w:val="none" w:sz="0" w:space="0" w:color="auto"/>
                <w:left w:val="none" w:sz="0" w:space="0" w:color="auto"/>
                <w:bottom w:val="none" w:sz="0" w:space="0" w:color="auto"/>
                <w:right w:val="none" w:sz="0" w:space="0" w:color="auto"/>
              </w:divBdr>
            </w:div>
            <w:div w:id="1633096505">
              <w:marLeft w:val="0"/>
              <w:marRight w:val="0"/>
              <w:marTop w:val="0"/>
              <w:marBottom w:val="0"/>
              <w:divBdr>
                <w:top w:val="none" w:sz="0" w:space="0" w:color="auto"/>
                <w:left w:val="none" w:sz="0" w:space="0" w:color="auto"/>
                <w:bottom w:val="none" w:sz="0" w:space="0" w:color="auto"/>
                <w:right w:val="none" w:sz="0" w:space="0" w:color="auto"/>
              </w:divBdr>
            </w:div>
            <w:div w:id="1647512930">
              <w:marLeft w:val="0"/>
              <w:marRight w:val="0"/>
              <w:marTop w:val="0"/>
              <w:marBottom w:val="0"/>
              <w:divBdr>
                <w:top w:val="none" w:sz="0" w:space="0" w:color="auto"/>
                <w:left w:val="none" w:sz="0" w:space="0" w:color="auto"/>
                <w:bottom w:val="none" w:sz="0" w:space="0" w:color="auto"/>
                <w:right w:val="none" w:sz="0" w:space="0" w:color="auto"/>
              </w:divBdr>
            </w:div>
            <w:div w:id="1685130133">
              <w:marLeft w:val="0"/>
              <w:marRight w:val="0"/>
              <w:marTop w:val="0"/>
              <w:marBottom w:val="0"/>
              <w:divBdr>
                <w:top w:val="none" w:sz="0" w:space="0" w:color="auto"/>
                <w:left w:val="none" w:sz="0" w:space="0" w:color="auto"/>
                <w:bottom w:val="none" w:sz="0" w:space="0" w:color="auto"/>
                <w:right w:val="none" w:sz="0" w:space="0" w:color="auto"/>
              </w:divBdr>
            </w:div>
            <w:div w:id="1688286459">
              <w:marLeft w:val="0"/>
              <w:marRight w:val="0"/>
              <w:marTop w:val="0"/>
              <w:marBottom w:val="0"/>
              <w:divBdr>
                <w:top w:val="none" w:sz="0" w:space="0" w:color="auto"/>
                <w:left w:val="none" w:sz="0" w:space="0" w:color="auto"/>
                <w:bottom w:val="none" w:sz="0" w:space="0" w:color="auto"/>
                <w:right w:val="none" w:sz="0" w:space="0" w:color="auto"/>
              </w:divBdr>
            </w:div>
            <w:div w:id="1702630089">
              <w:marLeft w:val="0"/>
              <w:marRight w:val="0"/>
              <w:marTop w:val="0"/>
              <w:marBottom w:val="0"/>
              <w:divBdr>
                <w:top w:val="none" w:sz="0" w:space="0" w:color="auto"/>
                <w:left w:val="none" w:sz="0" w:space="0" w:color="auto"/>
                <w:bottom w:val="none" w:sz="0" w:space="0" w:color="auto"/>
                <w:right w:val="none" w:sz="0" w:space="0" w:color="auto"/>
              </w:divBdr>
            </w:div>
            <w:div w:id="1704212236">
              <w:marLeft w:val="0"/>
              <w:marRight w:val="0"/>
              <w:marTop w:val="0"/>
              <w:marBottom w:val="0"/>
              <w:divBdr>
                <w:top w:val="none" w:sz="0" w:space="0" w:color="auto"/>
                <w:left w:val="none" w:sz="0" w:space="0" w:color="auto"/>
                <w:bottom w:val="none" w:sz="0" w:space="0" w:color="auto"/>
                <w:right w:val="none" w:sz="0" w:space="0" w:color="auto"/>
              </w:divBdr>
            </w:div>
            <w:div w:id="1705713053">
              <w:marLeft w:val="0"/>
              <w:marRight w:val="0"/>
              <w:marTop w:val="0"/>
              <w:marBottom w:val="0"/>
              <w:divBdr>
                <w:top w:val="none" w:sz="0" w:space="0" w:color="auto"/>
                <w:left w:val="none" w:sz="0" w:space="0" w:color="auto"/>
                <w:bottom w:val="none" w:sz="0" w:space="0" w:color="auto"/>
                <w:right w:val="none" w:sz="0" w:space="0" w:color="auto"/>
              </w:divBdr>
            </w:div>
            <w:div w:id="1720547630">
              <w:marLeft w:val="0"/>
              <w:marRight w:val="0"/>
              <w:marTop w:val="0"/>
              <w:marBottom w:val="0"/>
              <w:divBdr>
                <w:top w:val="none" w:sz="0" w:space="0" w:color="auto"/>
                <w:left w:val="none" w:sz="0" w:space="0" w:color="auto"/>
                <w:bottom w:val="none" w:sz="0" w:space="0" w:color="auto"/>
                <w:right w:val="none" w:sz="0" w:space="0" w:color="auto"/>
              </w:divBdr>
            </w:div>
            <w:div w:id="1727407556">
              <w:marLeft w:val="0"/>
              <w:marRight w:val="0"/>
              <w:marTop w:val="0"/>
              <w:marBottom w:val="0"/>
              <w:divBdr>
                <w:top w:val="none" w:sz="0" w:space="0" w:color="auto"/>
                <w:left w:val="none" w:sz="0" w:space="0" w:color="auto"/>
                <w:bottom w:val="none" w:sz="0" w:space="0" w:color="auto"/>
                <w:right w:val="none" w:sz="0" w:space="0" w:color="auto"/>
              </w:divBdr>
            </w:div>
            <w:div w:id="1734504773">
              <w:marLeft w:val="0"/>
              <w:marRight w:val="0"/>
              <w:marTop w:val="0"/>
              <w:marBottom w:val="0"/>
              <w:divBdr>
                <w:top w:val="none" w:sz="0" w:space="0" w:color="auto"/>
                <w:left w:val="none" w:sz="0" w:space="0" w:color="auto"/>
                <w:bottom w:val="none" w:sz="0" w:space="0" w:color="auto"/>
                <w:right w:val="none" w:sz="0" w:space="0" w:color="auto"/>
              </w:divBdr>
            </w:div>
            <w:div w:id="1736664067">
              <w:marLeft w:val="0"/>
              <w:marRight w:val="0"/>
              <w:marTop w:val="0"/>
              <w:marBottom w:val="0"/>
              <w:divBdr>
                <w:top w:val="none" w:sz="0" w:space="0" w:color="auto"/>
                <w:left w:val="none" w:sz="0" w:space="0" w:color="auto"/>
                <w:bottom w:val="none" w:sz="0" w:space="0" w:color="auto"/>
                <w:right w:val="none" w:sz="0" w:space="0" w:color="auto"/>
              </w:divBdr>
            </w:div>
            <w:div w:id="1751124786">
              <w:marLeft w:val="0"/>
              <w:marRight w:val="0"/>
              <w:marTop w:val="0"/>
              <w:marBottom w:val="0"/>
              <w:divBdr>
                <w:top w:val="none" w:sz="0" w:space="0" w:color="auto"/>
                <w:left w:val="none" w:sz="0" w:space="0" w:color="auto"/>
                <w:bottom w:val="none" w:sz="0" w:space="0" w:color="auto"/>
                <w:right w:val="none" w:sz="0" w:space="0" w:color="auto"/>
              </w:divBdr>
            </w:div>
            <w:div w:id="1759206563">
              <w:marLeft w:val="0"/>
              <w:marRight w:val="0"/>
              <w:marTop w:val="0"/>
              <w:marBottom w:val="0"/>
              <w:divBdr>
                <w:top w:val="none" w:sz="0" w:space="0" w:color="auto"/>
                <w:left w:val="none" w:sz="0" w:space="0" w:color="auto"/>
                <w:bottom w:val="none" w:sz="0" w:space="0" w:color="auto"/>
                <w:right w:val="none" w:sz="0" w:space="0" w:color="auto"/>
              </w:divBdr>
            </w:div>
            <w:div w:id="1804540526">
              <w:marLeft w:val="0"/>
              <w:marRight w:val="0"/>
              <w:marTop w:val="0"/>
              <w:marBottom w:val="0"/>
              <w:divBdr>
                <w:top w:val="none" w:sz="0" w:space="0" w:color="auto"/>
                <w:left w:val="none" w:sz="0" w:space="0" w:color="auto"/>
                <w:bottom w:val="none" w:sz="0" w:space="0" w:color="auto"/>
                <w:right w:val="none" w:sz="0" w:space="0" w:color="auto"/>
              </w:divBdr>
            </w:div>
            <w:div w:id="1812211625">
              <w:marLeft w:val="0"/>
              <w:marRight w:val="0"/>
              <w:marTop w:val="0"/>
              <w:marBottom w:val="0"/>
              <w:divBdr>
                <w:top w:val="none" w:sz="0" w:space="0" w:color="auto"/>
                <w:left w:val="none" w:sz="0" w:space="0" w:color="auto"/>
                <w:bottom w:val="none" w:sz="0" w:space="0" w:color="auto"/>
                <w:right w:val="none" w:sz="0" w:space="0" w:color="auto"/>
              </w:divBdr>
            </w:div>
            <w:div w:id="1866365963">
              <w:marLeft w:val="0"/>
              <w:marRight w:val="0"/>
              <w:marTop w:val="0"/>
              <w:marBottom w:val="0"/>
              <w:divBdr>
                <w:top w:val="none" w:sz="0" w:space="0" w:color="auto"/>
                <w:left w:val="none" w:sz="0" w:space="0" w:color="auto"/>
                <w:bottom w:val="none" w:sz="0" w:space="0" w:color="auto"/>
                <w:right w:val="none" w:sz="0" w:space="0" w:color="auto"/>
              </w:divBdr>
            </w:div>
            <w:div w:id="1890527810">
              <w:marLeft w:val="0"/>
              <w:marRight w:val="0"/>
              <w:marTop w:val="0"/>
              <w:marBottom w:val="0"/>
              <w:divBdr>
                <w:top w:val="none" w:sz="0" w:space="0" w:color="auto"/>
                <w:left w:val="none" w:sz="0" w:space="0" w:color="auto"/>
                <w:bottom w:val="none" w:sz="0" w:space="0" w:color="auto"/>
                <w:right w:val="none" w:sz="0" w:space="0" w:color="auto"/>
              </w:divBdr>
            </w:div>
            <w:div w:id="1913657468">
              <w:marLeft w:val="0"/>
              <w:marRight w:val="0"/>
              <w:marTop w:val="0"/>
              <w:marBottom w:val="0"/>
              <w:divBdr>
                <w:top w:val="none" w:sz="0" w:space="0" w:color="auto"/>
                <w:left w:val="none" w:sz="0" w:space="0" w:color="auto"/>
                <w:bottom w:val="none" w:sz="0" w:space="0" w:color="auto"/>
                <w:right w:val="none" w:sz="0" w:space="0" w:color="auto"/>
              </w:divBdr>
            </w:div>
            <w:div w:id="1933198885">
              <w:marLeft w:val="0"/>
              <w:marRight w:val="0"/>
              <w:marTop w:val="0"/>
              <w:marBottom w:val="0"/>
              <w:divBdr>
                <w:top w:val="none" w:sz="0" w:space="0" w:color="auto"/>
                <w:left w:val="none" w:sz="0" w:space="0" w:color="auto"/>
                <w:bottom w:val="none" w:sz="0" w:space="0" w:color="auto"/>
                <w:right w:val="none" w:sz="0" w:space="0" w:color="auto"/>
              </w:divBdr>
            </w:div>
            <w:div w:id="1945575154">
              <w:marLeft w:val="0"/>
              <w:marRight w:val="0"/>
              <w:marTop w:val="0"/>
              <w:marBottom w:val="0"/>
              <w:divBdr>
                <w:top w:val="none" w:sz="0" w:space="0" w:color="auto"/>
                <w:left w:val="none" w:sz="0" w:space="0" w:color="auto"/>
                <w:bottom w:val="none" w:sz="0" w:space="0" w:color="auto"/>
                <w:right w:val="none" w:sz="0" w:space="0" w:color="auto"/>
              </w:divBdr>
            </w:div>
            <w:div w:id="1977179784">
              <w:marLeft w:val="0"/>
              <w:marRight w:val="0"/>
              <w:marTop w:val="0"/>
              <w:marBottom w:val="0"/>
              <w:divBdr>
                <w:top w:val="none" w:sz="0" w:space="0" w:color="auto"/>
                <w:left w:val="none" w:sz="0" w:space="0" w:color="auto"/>
                <w:bottom w:val="none" w:sz="0" w:space="0" w:color="auto"/>
                <w:right w:val="none" w:sz="0" w:space="0" w:color="auto"/>
              </w:divBdr>
            </w:div>
            <w:div w:id="1996057988">
              <w:marLeft w:val="0"/>
              <w:marRight w:val="0"/>
              <w:marTop w:val="0"/>
              <w:marBottom w:val="0"/>
              <w:divBdr>
                <w:top w:val="none" w:sz="0" w:space="0" w:color="auto"/>
                <w:left w:val="none" w:sz="0" w:space="0" w:color="auto"/>
                <w:bottom w:val="none" w:sz="0" w:space="0" w:color="auto"/>
                <w:right w:val="none" w:sz="0" w:space="0" w:color="auto"/>
              </w:divBdr>
            </w:div>
            <w:div w:id="2016300168">
              <w:marLeft w:val="0"/>
              <w:marRight w:val="0"/>
              <w:marTop w:val="0"/>
              <w:marBottom w:val="0"/>
              <w:divBdr>
                <w:top w:val="none" w:sz="0" w:space="0" w:color="auto"/>
                <w:left w:val="none" w:sz="0" w:space="0" w:color="auto"/>
                <w:bottom w:val="none" w:sz="0" w:space="0" w:color="auto"/>
                <w:right w:val="none" w:sz="0" w:space="0" w:color="auto"/>
              </w:divBdr>
            </w:div>
            <w:div w:id="2022509564">
              <w:marLeft w:val="0"/>
              <w:marRight w:val="0"/>
              <w:marTop w:val="0"/>
              <w:marBottom w:val="0"/>
              <w:divBdr>
                <w:top w:val="none" w:sz="0" w:space="0" w:color="auto"/>
                <w:left w:val="none" w:sz="0" w:space="0" w:color="auto"/>
                <w:bottom w:val="none" w:sz="0" w:space="0" w:color="auto"/>
                <w:right w:val="none" w:sz="0" w:space="0" w:color="auto"/>
              </w:divBdr>
            </w:div>
            <w:div w:id="2034576275">
              <w:marLeft w:val="0"/>
              <w:marRight w:val="0"/>
              <w:marTop w:val="0"/>
              <w:marBottom w:val="0"/>
              <w:divBdr>
                <w:top w:val="none" w:sz="0" w:space="0" w:color="auto"/>
                <w:left w:val="none" w:sz="0" w:space="0" w:color="auto"/>
                <w:bottom w:val="none" w:sz="0" w:space="0" w:color="auto"/>
                <w:right w:val="none" w:sz="0" w:space="0" w:color="auto"/>
              </w:divBdr>
            </w:div>
            <w:div w:id="2050690054">
              <w:marLeft w:val="0"/>
              <w:marRight w:val="0"/>
              <w:marTop w:val="0"/>
              <w:marBottom w:val="0"/>
              <w:divBdr>
                <w:top w:val="none" w:sz="0" w:space="0" w:color="auto"/>
                <w:left w:val="none" w:sz="0" w:space="0" w:color="auto"/>
                <w:bottom w:val="none" w:sz="0" w:space="0" w:color="auto"/>
                <w:right w:val="none" w:sz="0" w:space="0" w:color="auto"/>
              </w:divBdr>
            </w:div>
            <w:div w:id="2090030597">
              <w:marLeft w:val="0"/>
              <w:marRight w:val="0"/>
              <w:marTop w:val="0"/>
              <w:marBottom w:val="0"/>
              <w:divBdr>
                <w:top w:val="none" w:sz="0" w:space="0" w:color="auto"/>
                <w:left w:val="none" w:sz="0" w:space="0" w:color="auto"/>
                <w:bottom w:val="none" w:sz="0" w:space="0" w:color="auto"/>
                <w:right w:val="none" w:sz="0" w:space="0" w:color="auto"/>
              </w:divBdr>
            </w:div>
            <w:div w:id="2096516645">
              <w:marLeft w:val="0"/>
              <w:marRight w:val="0"/>
              <w:marTop w:val="0"/>
              <w:marBottom w:val="0"/>
              <w:divBdr>
                <w:top w:val="none" w:sz="0" w:space="0" w:color="auto"/>
                <w:left w:val="none" w:sz="0" w:space="0" w:color="auto"/>
                <w:bottom w:val="none" w:sz="0" w:space="0" w:color="auto"/>
                <w:right w:val="none" w:sz="0" w:space="0" w:color="auto"/>
              </w:divBdr>
            </w:div>
            <w:div w:id="2102557318">
              <w:marLeft w:val="0"/>
              <w:marRight w:val="0"/>
              <w:marTop w:val="0"/>
              <w:marBottom w:val="0"/>
              <w:divBdr>
                <w:top w:val="none" w:sz="0" w:space="0" w:color="auto"/>
                <w:left w:val="none" w:sz="0" w:space="0" w:color="auto"/>
                <w:bottom w:val="none" w:sz="0" w:space="0" w:color="auto"/>
                <w:right w:val="none" w:sz="0" w:space="0" w:color="auto"/>
              </w:divBdr>
            </w:div>
            <w:div w:id="2135172121">
              <w:marLeft w:val="0"/>
              <w:marRight w:val="0"/>
              <w:marTop w:val="0"/>
              <w:marBottom w:val="0"/>
              <w:divBdr>
                <w:top w:val="none" w:sz="0" w:space="0" w:color="auto"/>
                <w:left w:val="none" w:sz="0" w:space="0" w:color="auto"/>
                <w:bottom w:val="none" w:sz="0" w:space="0" w:color="auto"/>
                <w:right w:val="none" w:sz="0" w:space="0" w:color="auto"/>
              </w:divBdr>
            </w:div>
            <w:div w:id="214534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1272">
      <w:bodyDiv w:val="1"/>
      <w:marLeft w:val="0"/>
      <w:marRight w:val="0"/>
      <w:marTop w:val="0"/>
      <w:marBottom w:val="0"/>
      <w:divBdr>
        <w:top w:val="none" w:sz="0" w:space="0" w:color="auto"/>
        <w:left w:val="none" w:sz="0" w:space="0" w:color="auto"/>
        <w:bottom w:val="none" w:sz="0" w:space="0" w:color="auto"/>
        <w:right w:val="none" w:sz="0" w:space="0" w:color="auto"/>
      </w:divBdr>
      <w:divsChild>
        <w:div w:id="2001077239">
          <w:marLeft w:val="0"/>
          <w:marRight w:val="0"/>
          <w:marTop w:val="0"/>
          <w:marBottom w:val="0"/>
          <w:divBdr>
            <w:top w:val="none" w:sz="0" w:space="0" w:color="auto"/>
            <w:left w:val="none" w:sz="0" w:space="0" w:color="auto"/>
            <w:bottom w:val="none" w:sz="0" w:space="0" w:color="auto"/>
            <w:right w:val="none" w:sz="0" w:space="0" w:color="auto"/>
          </w:divBdr>
          <w:divsChild>
            <w:div w:id="15080456">
              <w:marLeft w:val="0"/>
              <w:marRight w:val="0"/>
              <w:marTop w:val="0"/>
              <w:marBottom w:val="0"/>
              <w:divBdr>
                <w:top w:val="none" w:sz="0" w:space="0" w:color="auto"/>
                <w:left w:val="none" w:sz="0" w:space="0" w:color="auto"/>
                <w:bottom w:val="none" w:sz="0" w:space="0" w:color="auto"/>
                <w:right w:val="none" w:sz="0" w:space="0" w:color="auto"/>
              </w:divBdr>
            </w:div>
            <w:div w:id="58872072">
              <w:marLeft w:val="0"/>
              <w:marRight w:val="0"/>
              <w:marTop w:val="0"/>
              <w:marBottom w:val="0"/>
              <w:divBdr>
                <w:top w:val="none" w:sz="0" w:space="0" w:color="auto"/>
                <w:left w:val="none" w:sz="0" w:space="0" w:color="auto"/>
                <w:bottom w:val="none" w:sz="0" w:space="0" w:color="auto"/>
                <w:right w:val="none" w:sz="0" w:space="0" w:color="auto"/>
              </w:divBdr>
            </w:div>
            <w:div w:id="69933202">
              <w:marLeft w:val="0"/>
              <w:marRight w:val="0"/>
              <w:marTop w:val="0"/>
              <w:marBottom w:val="0"/>
              <w:divBdr>
                <w:top w:val="none" w:sz="0" w:space="0" w:color="auto"/>
                <w:left w:val="none" w:sz="0" w:space="0" w:color="auto"/>
                <w:bottom w:val="none" w:sz="0" w:space="0" w:color="auto"/>
                <w:right w:val="none" w:sz="0" w:space="0" w:color="auto"/>
              </w:divBdr>
            </w:div>
            <w:div w:id="97915424">
              <w:marLeft w:val="0"/>
              <w:marRight w:val="0"/>
              <w:marTop w:val="0"/>
              <w:marBottom w:val="0"/>
              <w:divBdr>
                <w:top w:val="none" w:sz="0" w:space="0" w:color="auto"/>
                <w:left w:val="none" w:sz="0" w:space="0" w:color="auto"/>
                <w:bottom w:val="none" w:sz="0" w:space="0" w:color="auto"/>
                <w:right w:val="none" w:sz="0" w:space="0" w:color="auto"/>
              </w:divBdr>
            </w:div>
            <w:div w:id="113906075">
              <w:marLeft w:val="0"/>
              <w:marRight w:val="0"/>
              <w:marTop w:val="0"/>
              <w:marBottom w:val="0"/>
              <w:divBdr>
                <w:top w:val="none" w:sz="0" w:space="0" w:color="auto"/>
                <w:left w:val="none" w:sz="0" w:space="0" w:color="auto"/>
                <w:bottom w:val="none" w:sz="0" w:space="0" w:color="auto"/>
                <w:right w:val="none" w:sz="0" w:space="0" w:color="auto"/>
              </w:divBdr>
            </w:div>
            <w:div w:id="137770159">
              <w:marLeft w:val="0"/>
              <w:marRight w:val="0"/>
              <w:marTop w:val="0"/>
              <w:marBottom w:val="0"/>
              <w:divBdr>
                <w:top w:val="none" w:sz="0" w:space="0" w:color="auto"/>
                <w:left w:val="none" w:sz="0" w:space="0" w:color="auto"/>
                <w:bottom w:val="none" w:sz="0" w:space="0" w:color="auto"/>
                <w:right w:val="none" w:sz="0" w:space="0" w:color="auto"/>
              </w:divBdr>
            </w:div>
            <w:div w:id="171455404">
              <w:marLeft w:val="0"/>
              <w:marRight w:val="0"/>
              <w:marTop w:val="0"/>
              <w:marBottom w:val="0"/>
              <w:divBdr>
                <w:top w:val="none" w:sz="0" w:space="0" w:color="auto"/>
                <w:left w:val="none" w:sz="0" w:space="0" w:color="auto"/>
                <w:bottom w:val="none" w:sz="0" w:space="0" w:color="auto"/>
                <w:right w:val="none" w:sz="0" w:space="0" w:color="auto"/>
              </w:divBdr>
            </w:div>
            <w:div w:id="197398996">
              <w:marLeft w:val="0"/>
              <w:marRight w:val="0"/>
              <w:marTop w:val="0"/>
              <w:marBottom w:val="0"/>
              <w:divBdr>
                <w:top w:val="none" w:sz="0" w:space="0" w:color="auto"/>
                <w:left w:val="none" w:sz="0" w:space="0" w:color="auto"/>
                <w:bottom w:val="none" w:sz="0" w:space="0" w:color="auto"/>
                <w:right w:val="none" w:sz="0" w:space="0" w:color="auto"/>
              </w:divBdr>
            </w:div>
            <w:div w:id="208497198">
              <w:marLeft w:val="0"/>
              <w:marRight w:val="0"/>
              <w:marTop w:val="0"/>
              <w:marBottom w:val="0"/>
              <w:divBdr>
                <w:top w:val="none" w:sz="0" w:space="0" w:color="auto"/>
                <w:left w:val="none" w:sz="0" w:space="0" w:color="auto"/>
                <w:bottom w:val="none" w:sz="0" w:space="0" w:color="auto"/>
                <w:right w:val="none" w:sz="0" w:space="0" w:color="auto"/>
              </w:divBdr>
            </w:div>
            <w:div w:id="259484802">
              <w:marLeft w:val="0"/>
              <w:marRight w:val="0"/>
              <w:marTop w:val="0"/>
              <w:marBottom w:val="0"/>
              <w:divBdr>
                <w:top w:val="none" w:sz="0" w:space="0" w:color="auto"/>
                <w:left w:val="none" w:sz="0" w:space="0" w:color="auto"/>
                <w:bottom w:val="none" w:sz="0" w:space="0" w:color="auto"/>
                <w:right w:val="none" w:sz="0" w:space="0" w:color="auto"/>
              </w:divBdr>
            </w:div>
            <w:div w:id="265577014">
              <w:marLeft w:val="0"/>
              <w:marRight w:val="0"/>
              <w:marTop w:val="0"/>
              <w:marBottom w:val="0"/>
              <w:divBdr>
                <w:top w:val="none" w:sz="0" w:space="0" w:color="auto"/>
                <w:left w:val="none" w:sz="0" w:space="0" w:color="auto"/>
                <w:bottom w:val="none" w:sz="0" w:space="0" w:color="auto"/>
                <w:right w:val="none" w:sz="0" w:space="0" w:color="auto"/>
              </w:divBdr>
            </w:div>
            <w:div w:id="378436197">
              <w:marLeft w:val="0"/>
              <w:marRight w:val="0"/>
              <w:marTop w:val="0"/>
              <w:marBottom w:val="0"/>
              <w:divBdr>
                <w:top w:val="none" w:sz="0" w:space="0" w:color="auto"/>
                <w:left w:val="none" w:sz="0" w:space="0" w:color="auto"/>
                <w:bottom w:val="none" w:sz="0" w:space="0" w:color="auto"/>
                <w:right w:val="none" w:sz="0" w:space="0" w:color="auto"/>
              </w:divBdr>
            </w:div>
            <w:div w:id="414280600">
              <w:marLeft w:val="0"/>
              <w:marRight w:val="0"/>
              <w:marTop w:val="0"/>
              <w:marBottom w:val="0"/>
              <w:divBdr>
                <w:top w:val="none" w:sz="0" w:space="0" w:color="auto"/>
                <w:left w:val="none" w:sz="0" w:space="0" w:color="auto"/>
                <w:bottom w:val="none" w:sz="0" w:space="0" w:color="auto"/>
                <w:right w:val="none" w:sz="0" w:space="0" w:color="auto"/>
              </w:divBdr>
            </w:div>
            <w:div w:id="450634190">
              <w:marLeft w:val="0"/>
              <w:marRight w:val="0"/>
              <w:marTop w:val="0"/>
              <w:marBottom w:val="0"/>
              <w:divBdr>
                <w:top w:val="none" w:sz="0" w:space="0" w:color="auto"/>
                <w:left w:val="none" w:sz="0" w:space="0" w:color="auto"/>
                <w:bottom w:val="none" w:sz="0" w:space="0" w:color="auto"/>
                <w:right w:val="none" w:sz="0" w:space="0" w:color="auto"/>
              </w:divBdr>
            </w:div>
            <w:div w:id="499272985">
              <w:marLeft w:val="0"/>
              <w:marRight w:val="0"/>
              <w:marTop w:val="0"/>
              <w:marBottom w:val="0"/>
              <w:divBdr>
                <w:top w:val="none" w:sz="0" w:space="0" w:color="auto"/>
                <w:left w:val="none" w:sz="0" w:space="0" w:color="auto"/>
                <w:bottom w:val="none" w:sz="0" w:space="0" w:color="auto"/>
                <w:right w:val="none" w:sz="0" w:space="0" w:color="auto"/>
              </w:divBdr>
            </w:div>
            <w:div w:id="521015911">
              <w:marLeft w:val="0"/>
              <w:marRight w:val="0"/>
              <w:marTop w:val="0"/>
              <w:marBottom w:val="0"/>
              <w:divBdr>
                <w:top w:val="none" w:sz="0" w:space="0" w:color="auto"/>
                <w:left w:val="none" w:sz="0" w:space="0" w:color="auto"/>
                <w:bottom w:val="none" w:sz="0" w:space="0" w:color="auto"/>
                <w:right w:val="none" w:sz="0" w:space="0" w:color="auto"/>
              </w:divBdr>
            </w:div>
            <w:div w:id="574558398">
              <w:marLeft w:val="0"/>
              <w:marRight w:val="0"/>
              <w:marTop w:val="0"/>
              <w:marBottom w:val="0"/>
              <w:divBdr>
                <w:top w:val="none" w:sz="0" w:space="0" w:color="auto"/>
                <w:left w:val="none" w:sz="0" w:space="0" w:color="auto"/>
                <w:bottom w:val="none" w:sz="0" w:space="0" w:color="auto"/>
                <w:right w:val="none" w:sz="0" w:space="0" w:color="auto"/>
              </w:divBdr>
            </w:div>
            <w:div w:id="575474122">
              <w:marLeft w:val="0"/>
              <w:marRight w:val="0"/>
              <w:marTop w:val="0"/>
              <w:marBottom w:val="0"/>
              <w:divBdr>
                <w:top w:val="none" w:sz="0" w:space="0" w:color="auto"/>
                <w:left w:val="none" w:sz="0" w:space="0" w:color="auto"/>
                <w:bottom w:val="none" w:sz="0" w:space="0" w:color="auto"/>
                <w:right w:val="none" w:sz="0" w:space="0" w:color="auto"/>
              </w:divBdr>
            </w:div>
            <w:div w:id="589385370">
              <w:marLeft w:val="0"/>
              <w:marRight w:val="0"/>
              <w:marTop w:val="0"/>
              <w:marBottom w:val="0"/>
              <w:divBdr>
                <w:top w:val="none" w:sz="0" w:space="0" w:color="auto"/>
                <w:left w:val="none" w:sz="0" w:space="0" w:color="auto"/>
                <w:bottom w:val="none" w:sz="0" w:space="0" w:color="auto"/>
                <w:right w:val="none" w:sz="0" w:space="0" w:color="auto"/>
              </w:divBdr>
            </w:div>
            <w:div w:id="648940978">
              <w:marLeft w:val="0"/>
              <w:marRight w:val="0"/>
              <w:marTop w:val="0"/>
              <w:marBottom w:val="0"/>
              <w:divBdr>
                <w:top w:val="none" w:sz="0" w:space="0" w:color="auto"/>
                <w:left w:val="none" w:sz="0" w:space="0" w:color="auto"/>
                <w:bottom w:val="none" w:sz="0" w:space="0" w:color="auto"/>
                <w:right w:val="none" w:sz="0" w:space="0" w:color="auto"/>
              </w:divBdr>
            </w:div>
            <w:div w:id="804155866">
              <w:marLeft w:val="0"/>
              <w:marRight w:val="0"/>
              <w:marTop w:val="0"/>
              <w:marBottom w:val="0"/>
              <w:divBdr>
                <w:top w:val="none" w:sz="0" w:space="0" w:color="auto"/>
                <w:left w:val="none" w:sz="0" w:space="0" w:color="auto"/>
                <w:bottom w:val="none" w:sz="0" w:space="0" w:color="auto"/>
                <w:right w:val="none" w:sz="0" w:space="0" w:color="auto"/>
              </w:divBdr>
            </w:div>
            <w:div w:id="917592151">
              <w:marLeft w:val="0"/>
              <w:marRight w:val="0"/>
              <w:marTop w:val="0"/>
              <w:marBottom w:val="0"/>
              <w:divBdr>
                <w:top w:val="none" w:sz="0" w:space="0" w:color="auto"/>
                <w:left w:val="none" w:sz="0" w:space="0" w:color="auto"/>
                <w:bottom w:val="none" w:sz="0" w:space="0" w:color="auto"/>
                <w:right w:val="none" w:sz="0" w:space="0" w:color="auto"/>
              </w:divBdr>
            </w:div>
            <w:div w:id="926766766">
              <w:marLeft w:val="0"/>
              <w:marRight w:val="0"/>
              <w:marTop w:val="0"/>
              <w:marBottom w:val="0"/>
              <w:divBdr>
                <w:top w:val="none" w:sz="0" w:space="0" w:color="auto"/>
                <w:left w:val="none" w:sz="0" w:space="0" w:color="auto"/>
                <w:bottom w:val="none" w:sz="0" w:space="0" w:color="auto"/>
                <w:right w:val="none" w:sz="0" w:space="0" w:color="auto"/>
              </w:divBdr>
            </w:div>
            <w:div w:id="1024984888">
              <w:marLeft w:val="0"/>
              <w:marRight w:val="0"/>
              <w:marTop w:val="0"/>
              <w:marBottom w:val="0"/>
              <w:divBdr>
                <w:top w:val="none" w:sz="0" w:space="0" w:color="auto"/>
                <w:left w:val="none" w:sz="0" w:space="0" w:color="auto"/>
                <w:bottom w:val="none" w:sz="0" w:space="0" w:color="auto"/>
                <w:right w:val="none" w:sz="0" w:space="0" w:color="auto"/>
              </w:divBdr>
            </w:div>
            <w:div w:id="1105809816">
              <w:marLeft w:val="0"/>
              <w:marRight w:val="0"/>
              <w:marTop w:val="0"/>
              <w:marBottom w:val="0"/>
              <w:divBdr>
                <w:top w:val="none" w:sz="0" w:space="0" w:color="auto"/>
                <w:left w:val="none" w:sz="0" w:space="0" w:color="auto"/>
                <w:bottom w:val="none" w:sz="0" w:space="0" w:color="auto"/>
                <w:right w:val="none" w:sz="0" w:space="0" w:color="auto"/>
              </w:divBdr>
            </w:div>
            <w:div w:id="1169757634">
              <w:marLeft w:val="0"/>
              <w:marRight w:val="0"/>
              <w:marTop w:val="0"/>
              <w:marBottom w:val="0"/>
              <w:divBdr>
                <w:top w:val="none" w:sz="0" w:space="0" w:color="auto"/>
                <w:left w:val="none" w:sz="0" w:space="0" w:color="auto"/>
                <w:bottom w:val="none" w:sz="0" w:space="0" w:color="auto"/>
                <w:right w:val="none" w:sz="0" w:space="0" w:color="auto"/>
              </w:divBdr>
            </w:div>
            <w:div w:id="1284574296">
              <w:marLeft w:val="0"/>
              <w:marRight w:val="0"/>
              <w:marTop w:val="0"/>
              <w:marBottom w:val="0"/>
              <w:divBdr>
                <w:top w:val="none" w:sz="0" w:space="0" w:color="auto"/>
                <w:left w:val="none" w:sz="0" w:space="0" w:color="auto"/>
                <w:bottom w:val="none" w:sz="0" w:space="0" w:color="auto"/>
                <w:right w:val="none" w:sz="0" w:space="0" w:color="auto"/>
              </w:divBdr>
            </w:div>
            <w:div w:id="1389569625">
              <w:marLeft w:val="0"/>
              <w:marRight w:val="0"/>
              <w:marTop w:val="0"/>
              <w:marBottom w:val="0"/>
              <w:divBdr>
                <w:top w:val="none" w:sz="0" w:space="0" w:color="auto"/>
                <w:left w:val="none" w:sz="0" w:space="0" w:color="auto"/>
                <w:bottom w:val="none" w:sz="0" w:space="0" w:color="auto"/>
                <w:right w:val="none" w:sz="0" w:space="0" w:color="auto"/>
              </w:divBdr>
            </w:div>
            <w:div w:id="1398018612">
              <w:marLeft w:val="0"/>
              <w:marRight w:val="0"/>
              <w:marTop w:val="0"/>
              <w:marBottom w:val="0"/>
              <w:divBdr>
                <w:top w:val="none" w:sz="0" w:space="0" w:color="auto"/>
                <w:left w:val="none" w:sz="0" w:space="0" w:color="auto"/>
                <w:bottom w:val="none" w:sz="0" w:space="0" w:color="auto"/>
                <w:right w:val="none" w:sz="0" w:space="0" w:color="auto"/>
              </w:divBdr>
            </w:div>
            <w:div w:id="1403598499">
              <w:marLeft w:val="0"/>
              <w:marRight w:val="0"/>
              <w:marTop w:val="0"/>
              <w:marBottom w:val="0"/>
              <w:divBdr>
                <w:top w:val="none" w:sz="0" w:space="0" w:color="auto"/>
                <w:left w:val="none" w:sz="0" w:space="0" w:color="auto"/>
                <w:bottom w:val="none" w:sz="0" w:space="0" w:color="auto"/>
                <w:right w:val="none" w:sz="0" w:space="0" w:color="auto"/>
              </w:divBdr>
            </w:div>
            <w:div w:id="1430350682">
              <w:marLeft w:val="0"/>
              <w:marRight w:val="0"/>
              <w:marTop w:val="0"/>
              <w:marBottom w:val="0"/>
              <w:divBdr>
                <w:top w:val="none" w:sz="0" w:space="0" w:color="auto"/>
                <w:left w:val="none" w:sz="0" w:space="0" w:color="auto"/>
                <w:bottom w:val="none" w:sz="0" w:space="0" w:color="auto"/>
                <w:right w:val="none" w:sz="0" w:space="0" w:color="auto"/>
              </w:divBdr>
            </w:div>
            <w:div w:id="1450465045">
              <w:marLeft w:val="0"/>
              <w:marRight w:val="0"/>
              <w:marTop w:val="0"/>
              <w:marBottom w:val="0"/>
              <w:divBdr>
                <w:top w:val="none" w:sz="0" w:space="0" w:color="auto"/>
                <w:left w:val="none" w:sz="0" w:space="0" w:color="auto"/>
                <w:bottom w:val="none" w:sz="0" w:space="0" w:color="auto"/>
                <w:right w:val="none" w:sz="0" w:space="0" w:color="auto"/>
              </w:divBdr>
            </w:div>
            <w:div w:id="1457259670">
              <w:marLeft w:val="0"/>
              <w:marRight w:val="0"/>
              <w:marTop w:val="0"/>
              <w:marBottom w:val="0"/>
              <w:divBdr>
                <w:top w:val="none" w:sz="0" w:space="0" w:color="auto"/>
                <w:left w:val="none" w:sz="0" w:space="0" w:color="auto"/>
                <w:bottom w:val="none" w:sz="0" w:space="0" w:color="auto"/>
                <w:right w:val="none" w:sz="0" w:space="0" w:color="auto"/>
              </w:divBdr>
            </w:div>
            <w:div w:id="1462843510">
              <w:marLeft w:val="0"/>
              <w:marRight w:val="0"/>
              <w:marTop w:val="0"/>
              <w:marBottom w:val="0"/>
              <w:divBdr>
                <w:top w:val="none" w:sz="0" w:space="0" w:color="auto"/>
                <w:left w:val="none" w:sz="0" w:space="0" w:color="auto"/>
                <w:bottom w:val="none" w:sz="0" w:space="0" w:color="auto"/>
                <w:right w:val="none" w:sz="0" w:space="0" w:color="auto"/>
              </w:divBdr>
            </w:div>
            <w:div w:id="1573393596">
              <w:marLeft w:val="0"/>
              <w:marRight w:val="0"/>
              <w:marTop w:val="0"/>
              <w:marBottom w:val="0"/>
              <w:divBdr>
                <w:top w:val="none" w:sz="0" w:space="0" w:color="auto"/>
                <w:left w:val="none" w:sz="0" w:space="0" w:color="auto"/>
                <w:bottom w:val="none" w:sz="0" w:space="0" w:color="auto"/>
                <w:right w:val="none" w:sz="0" w:space="0" w:color="auto"/>
              </w:divBdr>
            </w:div>
            <w:div w:id="1597519829">
              <w:marLeft w:val="0"/>
              <w:marRight w:val="0"/>
              <w:marTop w:val="0"/>
              <w:marBottom w:val="0"/>
              <w:divBdr>
                <w:top w:val="none" w:sz="0" w:space="0" w:color="auto"/>
                <w:left w:val="none" w:sz="0" w:space="0" w:color="auto"/>
                <w:bottom w:val="none" w:sz="0" w:space="0" w:color="auto"/>
                <w:right w:val="none" w:sz="0" w:space="0" w:color="auto"/>
              </w:divBdr>
            </w:div>
            <w:div w:id="1610157793">
              <w:marLeft w:val="0"/>
              <w:marRight w:val="0"/>
              <w:marTop w:val="0"/>
              <w:marBottom w:val="0"/>
              <w:divBdr>
                <w:top w:val="none" w:sz="0" w:space="0" w:color="auto"/>
                <w:left w:val="none" w:sz="0" w:space="0" w:color="auto"/>
                <w:bottom w:val="none" w:sz="0" w:space="0" w:color="auto"/>
                <w:right w:val="none" w:sz="0" w:space="0" w:color="auto"/>
              </w:divBdr>
            </w:div>
            <w:div w:id="1703676729">
              <w:marLeft w:val="0"/>
              <w:marRight w:val="0"/>
              <w:marTop w:val="0"/>
              <w:marBottom w:val="0"/>
              <w:divBdr>
                <w:top w:val="none" w:sz="0" w:space="0" w:color="auto"/>
                <w:left w:val="none" w:sz="0" w:space="0" w:color="auto"/>
                <w:bottom w:val="none" w:sz="0" w:space="0" w:color="auto"/>
                <w:right w:val="none" w:sz="0" w:space="0" w:color="auto"/>
              </w:divBdr>
            </w:div>
            <w:div w:id="1772774361">
              <w:marLeft w:val="0"/>
              <w:marRight w:val="0"/>
              <w:marTop w:val="0"/>
              <w:marBottom w:val="0"/>
              <w:divBdr>
                <w:top w:val="none" w:sz="0" w:space="0" w:color="auto"/>
                <w:left w:val="none" w:sz="0" w:space="0" w:color="auto"/>
                <w:bottom w:val="none" w:sz="0" w:space="0" w:color="auto"/>
                <w:right w:val="none" w:sz="0" w:space="0" w:color="auto"/>
              </w:divBdr>
            </w:div>
            <w:div w:id="1828134974">
              <w:marLeft w:val="0"/>
              <w:marRight w:val="0"/>
              <w:marTop w:val="0"/>
              <w:marBottom w:val="0"/>
              <w:divBdr>
                <w:top w:val="none" w:sz="0" w:space="0" w:color="auto"/>
                <w:left w:val="none" w:sz="0" w:space="0" w:color="auto"/>
                <w:bottom w:val="none" w:sz="0" w:space="0" w:color="auto"/>
                <w:right w:val="none" w:sz="0" w:space="0" w:color="auto"/>
              </w:divBdr>
            </w:div>
            <w:div w:id="1854227568">
              <w:marLeft w:val="0"/>
              <w:marRight w:val="0"/>
              <w:marTop w:val="0"/>
              <w:marBottom w:val="0"/>
              <w:divBdr>
                <w:top w:val="none" w:sz="0" w:space="0" w:color="auto"/>
                <w:left w:val="none" w:sz="0" w:space="0" w:color="auto"/>
                <w:bottom w:val="none" w:sz="0" w:space="0" w:color="auto"/>
                <w:right w:val="none" w:sz="0" w:space="0" w:color="auto"/>
              </w:divBdr>
            </w:div>
            <w:div w:id="1892963092">
              <w:marLeft w:val="0"/>
              <w:marRight w:val="0"/>
              <w:marTop w:val="0"/>
              <w:marBottom w:val="0"/>
              <w:divBdr>
                <w:top w:val="none" w:sz="0" w:space="0" w:color="auto"/>
                <w:left w:val="none" w:sz="0" w:space="0" w:color="auto"/>
                <w:bottom w:val="none" w:sz="0" w:space="0" w:color="auto"/>
                <w:right w:val="none" w:sz="0" w:space="0" w:color="auto"/>
              </w:divBdr>
            </w:div>
            <w:div w:id="1900356794">
              <w:marLeft w:val="0"/>
              <w:marRight w:val="0"/>
              <w:marTop w:val="0"/>
              <w:marBottom w:val="0"/>
              <w:divBdr>
                <w:top w:val="none" w:sz="0" w:space="0" w:color="auto"/>
                <w:left w:val="none" w:sz="0" w:space="0" w:color="auto"/>
                <w:bottom w:val="none" w:sz="0" w:space="0" w:color="auto"/>
                <w:right w:val="none" w:sz="0" w:space="0" w:color="auto"/>
              </w:divBdr>
            </w:div>
            <w:div w:id="1923710041">
              <w:marLeft w:val="0"/>
              <w:marRight w:val="0"/>
              <w:marTop w:val="0"/>
              <w:marBottom w:val="0"/>
              <w:divBdr>
                <w:top w:val="none" w:sz="0" w:space="0" w:color="auto"/>
                <w:left w:val="none" w:sz="0" w:space="0" w:color="auto"/>
                <w:bottom w:val="none" w:sz="0" w:space="0" w:color="auto"/>
                <w:right w:val="none" w:sz="0" w:space="0" w:color="auto"/>
              </w:divBdr>
            </w:div>
            <w:div w:id="1947468503">
              <w:marLeft w:val="0"/>
              <w:marRight w:val="0"/>
              <w:marTop w:val="0"/>
              <w:marBottom w:val="0"/>
              <w:divBdr>
                <w:top w:val="none" w:sz="0" w:space="0" w:color="auto"/>
                <w:left w:val="none" w:sz="0" w:space="0" w:color="auto"/>
                <w:bottom w:val="none" w:sz="0" w:space="0" w:color="auto"/>
                <w:right w:val="none" w:sz="0" w:space="0" w:color="auto"/>
              </w:divBdr>
            </w:div>
            <w:div w:id="2020157829">
              <w:marLeft w:val="0"/>
              <w:marRight w:val="0"/>
              <w:marTop w:val="0"/>
              <w:marBottom w:val="0"/>
              <w:divBdr>
                <w:top w:val="none" w:sz="0" w:space="0" w:color="auto"/>
                <w:left w:val="none" w:sz="0" w:space="0" w:color="auto"/>
                <w:bottom w:val="none" w:sz="0" w:space="0" w:color="auto"/>
                <w:right w:val="none" w:sz="0" w:space="0" w:color="auto"/>
              </w:divBdr>
            </w:div>
            <w:div w:id="2073653488">
              <w:marLeft w:val="0"/>
              <w:marRight w:val="0"/>
              <w:marTop w:val="0"/>
              <w:marBottom w:val="0"/>
              <w:divBdr>
                <w:top w:val="none" w:sz="0" w:space="0" w:color="auto"/>
                <w:left w:val="none" w:sz="0" w:space="0" w:color="auto"/>
                <w:bottom w:val="none" w:sz="0" w:space="0" w:color="auto"/>
                <w:right w:val="none" w:sz="0" w:space="0" w:color="auto"/>
              </w:divBdr>
            </w:div>
            <w:div w:id="2090080589">
              <w:marLeft w:val="0"/>
              <w:marRight w:val="0"/>
              <w:marTop w:val="0"/>
              <w:marBottom w:val="0"/>
              <w:divBdr>
                <w:top w:val="none" w:sz="0" w:space="0" w:color="auto"/>
                <w:left w:val="none" w:sz="0" w:space="0" w:color="auto"/>
                <w:bottom w:val="none" w:sz="0" w:space="0" w:color="auto"/>
                <w:right w:val="none" w:sz="0" w:space="0" w:color="auto"/>
              </w:divBdr>
            </w:div>
            <w:div w:id="211813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9270">
      <w:bodyDiv w:val="1"/>
      <w:marLeft w:val="0"/>
      <w:marRight w:val="0"/>
      <w:marTop w:val="0"/>
      <w:marBottom w:val="0"/>
      <w:divBdr>
        <w:top w:val="none" w:sz="0" w:space="0" w:color="auto"/>
        <w:left w:val="none" w:sz="0" w:space="0" w:color="auto"/>
        <w:bottom w:val="none" w:sz="0" w:space="0" w:color="auto"/>
        <w:right w:val="none" w:sz="0" w:space="0" w:color="auto"/>
      </w:divBdr>
    </w:div>
    <w:div w:id="414672978">
      <w:bodyDiv w:val="1"/>
      <w:marLeft w:val="0"/>
      <w:marRight w:val="0"/>
      <w:marTop w:val="0"/>
      <w:marBottom w:val="0"/>
      <w:divBdr>
        <w:top w:val="none" w:sz="0" w:space="0" w:color="auto"/>
        <w:left w:val="none" w:sz="0" w:space="0" w:color="auto"/>
        <w:bottom w:val="none" w:sz="0" w:space="0" w:color="auto"/>
        <w:right w:val="none" w:sz="0" w:space="0" w:color="auto"/>
      </w:divBdr>
      <w:divsChild>
        <w:div w:id="332531957">
          <w:marLeft w:val="0"/>
          <w:marRight w:val="0"/>
          <w:marTop w:val="0"/>
          <w:marBottom w:val="0"/>
          <w:divBdr>
            <w:top w:val="none" w:sz="0" w:space="0" w:color="auto"/>
            <w:left w:val="none" w:sz="0" w:space="0" w:color="auto"/>
            <w:bottom w:val="none" w:sz="0" w:space="0" w:color="auto"/>
            <w:right w:val="none" w:sz="0" w:space="0" w:color="auto"/>
          </w:divBdr>
          <w:divsChild>
            <w:div w:id="120923373">
              <w:marLeft w:val="0"/>
              <w:marRight w:val="0"/>
              <w:marTop w:val="0"/>
              <w:marBottom w:val="0"/>
              <w:divBdr>
                <w:top w:val="none" w:sz="0" w:space="0" w:color="auto"/>
                <w:left w:val="none" w:sz="0" w:space="0" w:color="auto"/>
                <w:bottom w:val="none" w:sz="0" w:space="0" w:color="auto"/>
                <w:right w:val="none" w:sz="0" w:space="0" w:color="auto"/>
              </w:divBdr>
            </w:div>
            <w:div w:id="141315341">
              <w:marLeft w:val="0"/>
              <w:marRight w:val="0"/>
              <w:marTop w:val="0"/>
              <w:marBottom w:val="0"/>
              <w:divBdr>
                <w:top w:val="none" w:sz="0" w:space="0" w:color="auto"/>
                <w:left w:val="none" w:sz="0" w:space="0" w:color="auto"/>
                <w:bottom w:val="none" w:sz="0" w:space="0" w:color="auto"/>
                <w:right w:val="none" w:sz="0" w:space="0" w:color="auto"/>
              </w:divBdr>
            </w:div>
            <w:div w:id="346639709">
              <w:marLeft w:val="0"/>
              <w:marRight w:val="0"/>
              <w:marTop w:val="0"/>
              <w:marBottom w:val="0"/>
              <w:divBdr>
                <w:top w:val="none" w:sz="0" w:space="0" w:color="auto"/>
                <w:left w:val="none" w:sz="0" w:space="0" w:color="auto"/>
                <w:bottom w:val="none" w:sz="0" w:space="0" w:color="auto"/>
                <w:right w:val="none" w:sz="0" w:space="0" w:color="auto"/>
              </w:divBdr>
            </w:div>
            <w:div w:id="412090821">
              <w:marLeft w:val="0"/>
              <w:marRight w:val="0"/>
              <w:marTop w:val="0"/>
              <w:marBottom w:val="0"/>
              <w:divBdr>
                <w:top w:val="none" w:sz="0" w:space="0" w:color="auto"/>
                <w:left w:val="none" w:sz="0" w:space="0" w:color="auto"/>
                <w:bottom w:val="none" w:sz="0" w:space="0" w:color="auto"/>
                <w:right w:val="none" w:sz="0" w:space="0" w:color="auto"/>
              </w:divBdr>
            </w:div>
            <w:div w:id="761684372">
              <w:marLeft w:val="0"/>
              <w:marRight w:val="0"/>
              <w:marTop w:val="0"/>
              <w:marBottom w:val="0"/>
              <w:divBdr>
                <w:top w:val="none" w:sz="0" w:space="0" w:color="auto"/>
                <w:left w:val="none" w:sz="0" w:space="0" w:color="auto"/>
                <w:bottom w:val="none" w:sz="0" w:space="0" w:color="auto"/>
                <w:right w:val="none" w:sz="0" w:space="0" w:color="auto"/>
              </w:divBdr>
            </w:div>
            <w:div w:id="1219587460">
              <w:marLeft w:val="0"/>
              <w:marRight w:val="0"/>
              <w:marTop w:val="0"/>
              <w:marBottom w:val="0"/>
              <w:divBdr>
                <w:top w:val="none" w:sz="0" w:space="0" w:color="auto"/>
                <w:left w:val="none" w:sz="0" w:space="0" w:color="auto"/>
                <w:bottom w:val="none" w:sz="0" w:space="0" w:color="auto"/>
                <w:right w:val="none" w:sz="0" w:space="0" w:color="auto"/>
              </w:divBdr>
            </w:div>
            <w:div w:id="1474367686">
              <w:marLeft w:val="0"/>
              <w:marRight w:val="0"/>
              <w:marTop w:val="0"/>
              <w:marBottom w:val="0"/>
              <w:divBdr>
                <w:top w:val="none" w:sz="0" w:space="0" w:color="auto"/>
                <w:left w:val="none" w:sz="0" w:space="0" w:color="auto"/>
                <w:bottom w:val="none" w:sz="0" w:space="0" w:color="auto"/>
                <w:right w:val="none" w:sz="0" w:space="0" w:color="auto"/>
              </w:divBdr>
            </w:div>
            <w:div w:id="1485120423">
              <w:marLeft w:val="0"/>
              <w:marRight w:val="0"/>
              <w:marTop w:val="0"/>
              <w:marBottom w:val="0"/>
              <w:divBdr>
                <w:top w:val="none" w:sz="0" w:space="0" w:color="auto"/>
                <w:left w:val="none" w:sz="0" w:space="0" w:color="auto"/>
                <w:bottom w:val="none" w:sz="0" w:space="0" w:color="auto"/>
                <w:right w:val="none" w:sz="0" w:space="0" w:color="auto"/>
              </w:divBdr>
            </w:div>
            <w:div w:id="1593195511">
              <w:marLeft w:val="0"/>
              <w:marRight w:val="0"/>
              <w:marTop w:val="0"/>
              <w:marBottom w:val="0"/>
              <w:divBdr>
                <w:top w:val="none" w:sz="0" w:space="0" w:color="auto"/>
                <w:left w:val="none" w:sz="0" w:space="0" w:color="auto"/>
                <w:bottom w:val="none" w:sz="0" w:space="0" w:color="auto"/>
                <w:right w:val="none" w:sz="0" w:space="0" w:color="auto"/>
              </w:divBdr>
            </w:div>
            <w:div w:id="1658731440">
              <w:marLeft w:val="0"/>
              <w:marRight w:val="0"/>
              <w:marTop w:val="0"/>
              <w:marBottom w:val="0"/>
              <w:divBdr>
                <w:top w:val="none" w:sz="0" w:space="0" w:color="auto"/>
                <w:left w:val="none" w:sz="0" w:space="0" w:color="auto"/>
                <w:bottom w:val="none" w:sz="0" w:space="0" w:color="auto"/>
                <w:right w:val="none" w:sz="0" w:space="0" w:color="auto"/>
              </w:divBdr>
            </w:div>
            <w:div w:id="1736391046">
              <w:marLeft w:val="0"/>
              <w:marRight w:val="0"/>
              <w:marTop w:val="0"/>
              <w:marBottom w:val="0"/>
              <w:divBdr>
                <w:top w:val="none" w:sz="0" w:space="0" w:color="auto"/>
                <w:left w:val="none" w:sz="0" w:space="0" w:color="auto"/>
                <w:bottom w:val="none" w:sz="0" w:space="0" w:color="auto"/>
                <w:right w:val="none" w:sz="0" w:space="0" w:color="auto"/>
              </w:divBdr>
            </w:div>
            <w:div w:id="1944262789">
              <w:marLeft w:val="0"/>
              <w:marRight w:val="0"/>
              <w:marTop w:val="0"/>
              <w:marBottom w:val="0"/>
              <w:divBdr>
                <w:top w:val="none" w:sz="0" w:space="0" w:color="auto"/>
                <w:left w:val="none" w:sz="0" w:space="0" w:color="auto"/>
                <w:bottom w:val="none" w:sz="0" w:space="0" w:color="auto"/>
                <w:right w:val="none" w:sz="0" w:space="0" w:color="auto"/>
              </w:divBdr>
            </w:div>
            <w:div w:id="212437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24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8484">
          <w:marLeft w:val="0"/>
          <w:marRight w:val="0"/>
          <w:marTop w:val="0"/>
          <w:marBottom w:val="0"/>
          <w:divBdr>
            <w:top w:val="none" w:sz="0" w:space="0" w:color="auto"/>
            <w:left w:val="none" w:sz="0" w:space="0" w:color="auto"/>
            <w:bottom w:val="none" w:sz="0" w:space="0" w:color="auto"/>
            <w:right w:val="none" w:sz="0" w:space="0" w:color="auto"/>
          </w:divBdr>
          <w:divsChild>
            <w:div w:id="45227306">
              <w:marLeft w:val="0"/>
              <w:marRight w:val="0"/>
              <w:marTop w:val="0"/>
              <w:marBottom w:val="0"/>
              <w:divBdr>
                <w:top w:val="none" w:sz="0" w:space="0" w:color="auto"/>
                <w:left w:val="none" w:sz="0" w:space="0" w:color="auto"/>
                <w:bottom w:val="none" w:sz="0" w:space="0" w:color="auto"/>
                <w:right w:val="none" w:sz="0" w:space="0" w:color="auto"/>
              </w:divBdr>
            </w:div>
            <w:div w:id="89593221">
              <w:marLeft w:val="0"/>
              <w:marRight w:val="0"/>
              <w:marTop w:val="0"/>
              <w:marBottom w:val="0"/>
              <w:divBdr>
                <w:top w:val="none" w:sz="0" w:space="0" w:color="auto"/>
                <w:left w:val="none" w:sz="0" w:space="0" w:color="auto"/>
                <w:bottom w:val="none" w:sz="0" w:space="0" w:color="auto"/>
                <w:right w:val="none" w:sz="0" w:space="0" w:color="auto"/>
              </w:divBdr>
            </w:div>
            <w:div w:id="127237479">
              <w:marLeft w:val="0"/>
              <w:marRight w:val="0"/>
              <w:marTop w:val="0"/>
              <w:marBottom w:val="0"/>
              <w:divBdr>
                <w:top w:val="none" w:sz="0" w:space="0" w:color="auto"/>
                <w:left w:val="none" w:sz="0" w:space="0" w:color="auto"/>
                <w:bottom w:val="none" w:sz="0" w:space="0" w:color="auto"/>
                <w:right w:val="none" w:sz="0" w:space="0" w:color="auto"/>
              </w:divBdr>
            </w:div>
            <w:div w:id="194276955">
              <w:marLeft w:val="0"/>
              <w:marRight w:val="0"/>
              <w:marTop w:val="0"/>
              <w:marBottom w:val="0"/>
              <w:divBdr>
                <w:top w:val="none" w:sz="0" w:space="0" w:color="auto"/>
                <w:left w:val="none" w:sz="0" w:space="0" w:color="auto"/>
                <w:bottom w:val="none" w:sz="0" w:space="0" w:color="auto"/>
                <w:right w:val="none" w:sz="0" w:space="0" w:color="auto"/>
              </w:divBdr>
            </w:div>
            <w:div w:id="212890111">
              <w:marLeft w:val="0"/>
              <w:marRight w:val="0"/>
              <w:marTop w:val="0"/>
              <w:marBottom w:val="0"/>
              <w:divBdr>
                <w:top w:val="none" w:sz="0" w:space="0" w:color="auto"/>
                <w:left w:val="none" w:sz="0" w:space="0" w:color="auto"/>
                <w:bottom w:val="none" w:sz="0" w:space="0" w:color="auto"/>
                <w:right w:val="none" w:sz="0" w:space="0" w:color="auto"/>
              </w:divBdr>
            </w:div>
            <w:div w:id="290282330">
              <w:marLeft w:val="0"/>
              <w:marRight w:val="0"/>
              <w:marTop w:val="0"/>
              <w:marBottom w:val="0"/>
              <w:divBdr>
                <w:top w:val="none" w:sz="0" w:space="0" w:color="auto"/>
                <w:left w:val="none" w:sz="0" w:space="0" w:color="auto"/>
                <w:bottom w:val="none" w:sz="0" w:space="0" w:color="auto"/>
                <w:right w:val="none" w:sz="0" w:space="0" w:color="auto"/>
              </w:divBdr>
            </w:div>
            <w:div w:id="326442858">
              <w:marLeft w:val="0"/>
              <w:marRight w:val="0"/>
              <w:marTop w:val="0"/>
              <w:marBottom w:val="0"/>
              <w:divBdr>
                <w:top w:val="none" w:sz="0" w:space="0" w:color="auto"/>
                <w:left w:val="none" w:sz="0" w:space="0" w:color="auto"/>
                <w:bottom w:val="none" w:sz="0" w:space="0" w:color="auto"/>
                <w:right w:val="none" w:sz="0" w:space="0" w:color="auto"/>
              </w:divBdr>
            </w:div>
            <w:div w:id="334964124">
              <w:marLeft w:val="0"/>
              <w:marRight w:val="0"/>
              <w:marTop w:val="0"/>
              <w:marBottom w:val="0"/>
              <w:divBdr>
                <w:top w:val="none" w:sz="0" w:space="0" w:color="auto"/>
                <w:left w:val="none" w:sz="0" w:space="0" w:color="auto"/>
                <w:bottom w:val="none" w:sz="0" w:space="0" w:color="auto"/>
                <w:right w:val="none" w:sz="0" w:space="0" w:color="auto"/>
              </w:divBdr>
            </w:div>
            <w:div w:id="336661683">
              <w:marLeft w:val="0"/>
              <w:marRight w:val="0"/>
              <w:marTop w:val="0"/>
              <w:marBottom w:val="0"/>
              <w:divBdr>
                <w:top w:val="none" w:sz="0" w:space="0" w:color="auto"/>
                <w:left w:val="none" w:sz="0" w:space="0" w:color="auto"/>
                <w:bottom w:val="none" w:sz="0" w:space="0" w:color="auto"/>
                <w:right w:val="none" w:sz="0" w:space="0" w:color="auto"/>
              </w:divBdr>
            </w:div>
            <w:div w:id="383984808">
              <w:marLeft w:val="0"/>
              <w:marRight w:val="0"/>
              <w:marTop w:val="0"/>
              <w:marBottom w:val="0"/>
              <w:divBdr>
                <w:top w:val="none" w:sz="0" w:space="0" w:color="auto"/>
                <w:left w:val="none" w:sz="0" w:space="0" w:color="auto"/>
                <w:bottom w:val="none" w:sz="0" w:space="0" w:color="auto"/>
                <w:right w:val="none" w:sz="0" w:space="0" w:color="auto"/>
              </w:divBdr>
            </w:div>
            <w:div w:id="468591797">
              <w:marLeft w:val="0"/>
              <w:marRight w:val="0"/>
              <w:marTop w:val="0"/>
              <w:marBottom w:val="0"/>
              <w:divBdr>
                <w:top w:val="none" w:sz="0" w:space="0" w:color="auto"/>
                <w:left w:val="none" w:sz="0" w:space="0" w:color="auto"/>
                <w:bottom w:val="none" w:sz="0" w:space="0" w:color="auto"/>
                <w:right w:val="none" w:sz="0" w:space="0" w:color="auto"/>
              </w:divBdr>
            </w:div>
            <w:div w:id="472600372">
              <w:marLeft w:val="0"/>
              <w:marRight w:val="0"/>
              <w:marTop w:val="0"/>
              <w:marBottom w:val="0"/>
              <w:divBdr>
                <w:top w:val="none" w:sz="0" w:space="0" w:color="auto"/>
                <w:left w:val="none" w:sz="0" w:space="0" w:color="auto"/>
                <w:bottom w:val="none" w:sz="0" w:space="0" w:color="auto"/>
                <w:right w:val="none" w:sz="0" w:space="0" w:color="auto"/>
              </w:divBdr>
            </w:div>
            <w:div w:id="570702688">
              <w:marLeft w:val="0"/>
              <w:marRight w:val="0"/>
              <w:marTop w:val="0"/>
              <w:marBottom w:val="0"/>
              <w:divBdr>
                <w:top w:val="none" w:sz="0" w:space="0" w:color="auto"/>
                <w:left w:val="none" w:sz="0" w:space="0" w:color="auto"/>
                <w:bottom w:val="none" w:sz="0" w:space="0" w:color="auto"/>
                <w:right w:val="none" w:sz="0" w:space="0" w:color="auto"/>
              </w:divBdr>
            </w:div>
            <w:div w:id="571501077">
              <w:marLeft w:val="0"/>
              <w:marRight w:val="0"/>
              <w:marTop w:val="0"/>
              <w:marBottom w:val="0"/>
              <w:divBdr>
                <w:top w:val="none" w:sz="0" w:space="0" w:color="auto"/>
                <w:left w:val="none" w:sz="0" w:space="0" w:color="auto"/>
                <w:bottom w:val="none" w:sz="0" w:space="0" w:color="auto"/>
                <w:right w:val="none" w:sz="0" w:space="0" w:color="auto"/>
              </w:divBdr>
            </w:div>
            <w:div w:id="576473331">
              <w:marLeft w:val="0"/>
              <w:marRight w:val="0"/>
              <w:marTop w:val="0"/>
              <w:marBottom w:val="0"/>
              <w:divBdr>
                <w:top w:val="none" w:sz="0" w:space="0" w:color="auto"/>
                <w:left w:val="none" w:sz="0" w:space="0" w:color="auto"/>
                <w:bottom w:val="none" w:sz="0" w:space="0" w:color="auto"/>
                <w:right w:val="none" w:sz="0" w:space="0" w:color="auto"/>
              </w:divBdr>
            </w:div>
            <w:div w:id="662200421">
              <w:marLeft w:val="0"/>
              <w:marRight w:val="0"/>
              <w:marTop w:val="0"/>
              <w:marBottom w:val="0"/>
              <w:divBdr>
                <w:top w:val="none" w:sz="0" w:space="0" w:color="auto"/>
                <w:left w:val="none" w:sz="0" w:space="0" w:color="auto"/>
                <w:bottom w:val="none" w:sz="0" w:space="0" w:color="auto"/>
                <w:right w:val="none" w:sz="0" w:space="0" w:color="auto"/>
              </w:divBdr>
            </w:div>
            <w:div w:id="671376405">
              <w:marLeft w:val="0"/>
              <w:marRight w:val="0"/>
              <w:marTop w:val="0"/>
              <w:marBottom w:val="0"/>
              <w:divBdr>
                <w:top w:val="none" w:sz="0" w:space="0" w:color="auto"/>
                <w:left w:val="none" w:sz="0" w:space="0" w:color="auto"/>
                <w:bottom w:val="none" w:sz="0" w:space="0" w:color="auto"/>
                <w:right w:val="none" w:sz="0" w:space="0" w:color="auto"/>
              </w:divBdr>
            </w:div>
            <w:div w:id="690300403">
              <w:marLeft w:val="0"/>
              <w:marRight w:val="0"/>
              <w:marTop w:val="0"/>
              <w:marBottom w:val="0"/>
              <w:divBdr>
                <w:top w:val="none" w:sz="0" w:space="0" w:color="auto"/>
                <w:left w:val="none" w:sz="0" w:space="0" w:color="auto"/>
                <w:bottom w:val="none" w:sz="0" w:space="0" w:color="auto"/>
                <w:right w:val="none" w:sz="0" w:space="0" w:color="auto"/>
              </w:divBdr>
            </w:div>
            <w:div w:id="706494145">
              <w:marLeft w:val="0"/>
              <w:marRight w:val="0"/>
              <w:marTop w:val="0"/>
              <w:marBottom w:val="0"/>
              <w:divBdr>
                <w:top w:val="none" w:sz="0" w:space="0" w:color="auto"/>
                <w:left w:val="none" w:sz="0" w:space="0" w:color="auto"/>
                <w:bottom w:val="none" w:sz="0" w:space="0" w:color="auto"/>
                <w:right w:val="none" w:sz="0" w:space="0" w:color="auto"/>
              </w:divBdr>
            </w:div>
            <w:div w:id="711735655">
              <w:marLeft w:val="0"/>
              <w:marRight w:val="0"/>
              <w:marTop w:val="0"/>
              <w:marBottom w:val="0"/>
              <w:divBdr>
                <w:top w:val="none" w:sz="0" w:space="0" w:color="auto"/>
                <w:left w:val="none" w:sz="0" w:space="0" w:color="auto"/>
                <w:bottom w:val="none" w:sz="0" w:space="0" w:color="auto"/>
                <w:right w:val="none" w:sz="0" w:space="0" w:color="auto"/>
              </w:divBdr>
            </w:div>
            <w:div w:id="721321649">
              <w:marLeft w:val="0"/>
              <w:marRight w:val="0"/>
              <w:marTop w:val="0"/>
              <w:marBottom w:val="0"/>
              <w:divBdr>
                <w:top w:val="none" w:sz="0" w:space="0" w:color="auto"/>
                <w:left w:val="none" w:sz="0" w:space="0" w:color="auto"/>
                <w:bottom w:val="none" w:sz="0" w:space="0" w:color="auto"/>
                <w:right w:val="none" w:sz="0" w:space="0" w:color="auto"/>
              </w:divBdr>
            </w:div>
            <w:div w:id="827794280">
              <w:marLeft w:val="0"/>
              <w:marRight w:val="0"/>
              <w:marTop w:val="0"/>
              <w:marBottom w:val="0"/>
              <w:divBdr>
                <w:top w:val="none" w:sz="0" w:space="0" w:color="auto"/>
                <w:left w:val="none" w:sz="0" w:space="0" w:color="auto"/>
                <w:bottom w:val="none" w:sz="0" w:space="0" w:color="auto"/>
                <w:right w:val="none" w:sz="0" w:space="0" w:color="auto"/>
              </w:divBdr>
            </w:div>
            <w:div w:id="889651896">
              <w:marLeft w:val="0"/>
              <w:marRight w:val="0"/>
              <w:marTop w:val="0"/>
              <w:marBottom w:val="0"/>
              <w:divBdr>
                <w:top w:val="none" w:sz="0" w:space="0" w:color="auto"/>
                <w:left w:val="none" w:sz="0" w:space="0" w:color="auto"/>
                <w:bottom w:val="none" w:sz="0" w:space="0" w:color="auto"/>
                <w:right w:val="none" w:sz="0" w:space="0" w:color="auto"/>
              </w:divBdr>
            </w:div>
            <w:div w:id="903638086">
              <w:marLeft w:val="0"/>
              <w:marRight w:val="0"/>
              <w:marTop w:val="0"/>
              <w:marBottom w:val="0"/>
              <w:divBdr>
                <w:top w:val="none" w:sz="0" w:space="0" w:color="auto"/>
                <w:left w:val="none" w:sz="0" w:space="0" w:color="auto"/>
                <w:bottom w:val="none" w:sz="0" w:space="0" w:color="auto"/>
                <w:right w:val="none" w:sz="0" w:space="0" w:color="auto"/>
              </w:divBdr>
            </w:div>
            <w:div w:id="929387169">
              <w:marLeft w:val="0"/>
              <w:marRight w:val="0"/>
              <w:marTop w:val="0"/>
              <w:marBottom w:val="0"/>
              <w:divBdr>
                <w:top w:val="none" w:sz="0" w:space="0" w:color="auto"/>
                <w:left w:val="none" w:sz="0" w:space="0" w:color="auto"/>
                <w:bottom w:val="none" w:sz="0" w:space="0" w:color="auto"/>
                <w:right w:val="none" w:sz="0" w:space="0" w:color="auto"/>
              </w:divBdr>
            </w:div>
            <w:div w:id="946809548">
              <w:marLeft w:val="0"/>
              <w:marRight w:val="0"/>
              <w:marTop w:val="0"/>
              <w:marBottom w:val="0"/>
              <w:divBdr>
                <w:top w:val="none" w:sz="0" w:space="0" w:color="auto"/>
                <w:left w:val="none" w:sz="0" w:space="0" w:color="auto"/>
                <w:bottom w:val="none" w:sz="0" w:space="0" w:color="auto"/>
                <w:right w:val="none" w:sz="0" w:space="0" w:color="auto"/>
              </w:divBdr>
            </w:div>
            <w:div w:id="963846979">
              <w:marLeft w:val="0"/>
              <w:marRight w:val="0"/>
              <w:marTop w:val="0"/>
              <w:marBottom w:val="0"/>
              <w:divBdr>
                <w:top w:val="none" w:sz="0" w:space="0" w:color="auto"/>
                <w:left w:val="none" w:sz="0" w:space="0" w:color="auto"/>
                <w:bottom w:val="none" w:sz="0" w:space="0" w:color="auto"/>
                <w:right w:val="none" w:sz="0" w:space="0" w:color="auto"/>
              </w:divBdr>
            </w:div>
            <w:div w:id="1002122607">
              <w:marLeft w:val="0"/>
              <w:marRight w:val="0"/>
              <w:marTop w:val="0"/>
              <w:marBottom w:val="0"/>
              <w:divBdr>
                <w:top w:val="none" w:sz="0" w:space="0" w:color="auto"/>
                <w:left w:val="none" w:sz="0" w:space="0" w:color="auto"/>
                <w:bottom w:val="none" w:sz="0" w:space="0" w:color="auto"/>
                <w:right w:val="none" w:sz="0" w:space="0" w:color="auto"/>
              </w:divBdr>
            </w:div>
            <w:div w:id="1029062829">
              <w:marLeft w:val="0"/>
              <w:marRight w:val="0"/>
              <w:marTop w:val="0"/>
              <w:marBottom w:val="0"/>
              <w:divBdr>
                <w:top w:val="none" w:sz="0" w:space="0" w:color="auto"/>
                <w:left w:val="none" w:sz="0" w:space="0" w:color="auto"/>
                <w:bottom w:val="none" w:sz="0" w:space="0" w:color="auto"/>
                <w:right w:val="none" w:sz="0" w:space="0" w:color="auto"/>
              </w:divBdr>
            </w:div>
            <w:div w:id="1054042460">
              <w:marLeft w:val="0"/>
              <w:marRight w:val="0"/>
              <w:marTop w:val="0"/>
              <w:marBottom w:val="0"/>
              <w:divBdr>
                <w:top w:val="none" w:sz="0" w:space="0" w:color="auto"/>
                <w:left w:val="none" w:sz="0" w:space="0" w:color="auto"/>
                <w:bottom w:val="none" w:sz="0" w:space="0" w:color="auto"/>
                <w:right w:val="none" w:sz="0" w:space="0" w:color="auto"/>
              </w:divBdr>
            </w:div>
            <w:div w:id="1056662797">
              <w:marLeft w:val="0"/>
              <w:marRight w:val="0"/>
              <w:marTop w:val="0"/>
              <w:marBottom w:val="0"/>
              <w:divBdr>
                <w:top w:val="none" w:sz="0" w:space="0" w:color="auto"/>
                <w:left w:val="none" w:sz="0" w:space="0" w:color="auto"/>
                <w:bottom w:val="none" w:sz="0" w:space="0" w:color="auto"/>
                <w:right w:val="none" w:sz="0" w:space="0" w:color="auto"/>
              </w:divBdr>
            </w:div>
            <w:div w:id="1087070900">
              <w:marLeft w:val="0"/>
              <w:marRight w:val="0"/>
              <w:marTop w:val="0"/>
              <w:marBottom w:val="0"/>
              <w:divBdr>
                <w:top w:val="none" w:sz="0" w:space="0" w:color="auto"/>
                <w:left w:val="none" w:sz="0" w:space="0" w:color="auto"/>
                <w:bottom w:val="none" w:sz="0" w:space="0" w:color="auto"/>
                <w:right w:val="none" w:sz="0" w:space="0" w:color="auto"/>
              </w:divBdr>
            </w:div>
            <w:div w:id="1093013330">
              <w:marLeft w:val="0"/>
              <w:marRight w:val="0"/>
              <w:marTop w:val="0"/>
              <w:marBottom w:val="0"/>
              <w:divBdr>
                <w:top w:val="none" w:sz="0" w:space="0" w:color="auto"/>
                <w:left w:val="none" w:sz="0" w:space="0" w:color="auto"/>
                <w:bottom w:val="none" w:sz="0" w:space="0" w:color="auto"/>
                <w:right w:val="none" w:sz="0" w:space="0" w:color="auto"/>
              </w:divBdr>
            </w:div>
            <w:div w:id="1106997075">
              <w:marLeft w:val="0"/>
              <w:marRight w:val="0"/>
              <w:marTop w:val="0"/>
              <w:marBottom w:val="0"/>
              <w:divBdr>
                <w:top w:val="none" w:sz="0" w:space="0" w:color="auto"/>
                <w:left w:val="none" w:sz="0" w:space="0" w:color="auto"/>
                <w:bottom w:val="none" w:sz="0" w:space="0" w:color="auto"/>
                <w:right w:val="none" w:sz="0" w:space="0" w:color="auto"/>
              </w:divBdr>
            </w:div>
            <w:div w:id="1170608195">
              <w:marLeft w:val="0"/>
              <w:marRight w:val="0"/>
              <w:marTop w:val="0"/>
              <w:marBottom w:val="0"/>
              <w:divBdr>
                <w:top w:val="none" w:sz="0" w:space="0" w:color="auto"/>
                <w:left w:val="none" w:sz="0" w:space="0" w:color="auto"/>
                <w:bottom w:val="none" w:sz="0" w:space="0" w:color="auto"/>
                <w:right w:val="none" w:sz="0" w:space="0" w:color="auto"/>
              </w:divBdr>
            </w:div>
            <w:div w:id="1170826842">
              <w:marLeft w:val="0"/>
              <w:marRight w:val="0"/>
              <w:marTop w:val="0"/>
              <w:marBottom w:val="0"/>
              <w:divBdr>
                <w:top w:val="none" w:sz="0" w:space="0" w:color="auto"/>
                <w:left w:val="none" w:sz="0" w:space="0" w:color="auto"/>
                <w:bottom w:val="none" w:sz="0" w:space="0" w:color="auto"/>
                <w:right w:val="none" w:sz="0" w:space="0" w:color="auto"/>
              </w:divBdr>
            </w:div>
            <w:div w:id="1171410392">
              <w:marLeft w:val="0"/>
              <w:marRight w:val="0"/>
              <w:marTop w:val="0"/>
              <w:marBottom w:val="0"/>
              <w:divBdr>
                <w:top w:val="none" w:sz="0" w:space="0" w:color="auto"/>
                <w:left w:val="none" w:sz="0" w:space="0" w:color="auto"/>
                <w:bottom w:val="none" w:sz="0" w:space="0" w:color="auto"/>
                <w:right w:val="none" w:sz="0" w:space="0" w:color="auto"/>
              </w:divBdr>
            </w:div>
            <w:div w:id="1293436503">
              <w:marLeft w:val="0"/>
              <w:marRight w:val="0"/>
              <w:marTop w:val="0"/>
              <w:marBottom w:val="0"/>
              <w:divBdr>
                <w:top w:val="none" w:sz="0" w:space="0" w:color="auto"/>
                <w:left w:val="none" w:sz="0" w:space="0" w:color="auto"/>
                <w:bottom w:val="none" w:sz="0" w:space="0" w:color="auto"/>
                <w:right w:val="none" w:sz="0" w:space="0" w:color="auto"/>
              </w:divBdr>
            </w:div>
            <w:div w:id="1362971371">
              <w:marLeft w:val="0"/>
              <w:marRight w:val="0"/>
              <w:marTop w:val="0"/>
              <w:marBottom w:val="0"/>
              <w:divBdr>
                <w:top w:val="none" w:sz="0" w:space="0" w:color="auto"/>
                <w:left w:val="none" w:sz="0" w:space="0" w:color="auto"/>
                <w:bottom w:val="none" w:sz="0" w:space="0" w:color="auto"/>
                <w:right w:val="none" w:sz="0" w:space="0" w:color="auto"/>
              </w:divBdr>
            </w:div>
            <w:div w:id="1410271064">
              <w:marLeft w:val="0"/>
              <w:marRight w:val="0"/>
              <w:marTop w:val="0"/>
              <w:marBottom w:val="0"/>
              <w:divBdr>
                <w:top w:val="none" w:sz="0" w:space="0" w:color="auto"/>
                <w:left w:val="none" w:sz="0" w:space="0" w:color="auto"/>
                <w:bottom w:val="none" w:sz="0" w:space="0" w:color="auto"/>
                <w:right w:val="none" w:sz="0" w:space="0" w:color="auto"/>
              </w:divBdr>
            </w:div>
            <w:div w:id="1422532381">
              <w:marLeft w:val="0"/>
              <w:marRight w:val="0"/>
              <w:marTop w:val="0"/>
              <w:marBottom w:val="0"/>
              <w:divBdr>
                <w:top w:val="none" w:sz="0" w:space="0" w:color="auto"/>
                <w:left w:val="none" w:sz="0" w:space="0" w:color="auto"/>
                <w:bottom w:val="none" w:sz="0" w:space="0" w:color="auto"/>
                <w:right w:val="none" w:sz="0" w:space="0" w:color="auto"/>
              </w:divBdr>
            </w:div>
            <w:div w:id="1605455240">
              <w:marLeft w:val="0"/>
              <w:marRight w:val="0"/>
              <w:marTop w:val="0"/>
              <w:marBottom w:val="0"/>
              <w:divBdr>
                <w:top w:val="none" w:sz="0" w:space="0" w:color="auto"/>
                <w:left w:val="none" w:sz="0" w:space="0" w:color="auto"/>
                <w:bottom w:val="none" w:sz="0" w:space="0" w:color="auto"/>
                <w:right w:val="none" w:sz="0" w:space="0" w:color="auto"/>
              </w:divBdr>
            </w:div>
            <w:div w:id="1647315846">
              <w:marLeft w:val="0"/>
              <w:marRight w:val="0"/>
              <w:marTop w:val="0"/>
              <w:marBottom w:val="0"/>
              <w:divBdr>
                <w:top w:val="none" w:sz="0" w:space="0" w:color="auto"/>
                <w:left w:val="none" w:sz="0" w:space="0" w:color="auto"/>
                <w:bottom w:val="none" w:sz="0" w:space="0" w:color="auto"/>
                <w:right w:val="none" w:sz="0" w:space="0" w:color="auto"/>
              </w:divBdr>
            </w:div>
            <w:div w:id="1664695126">
              <w:marLeft w:val="0"/>
              <w:marRight w:val="0"/>
              <w:marTop w:val="0"/>
              <w:marBottom w:val="0"/>
              <w:divBdr>
                <w:top w:val="none" w:sz="0" w:space="0" w:color="auto"/>
                <w:left w:val="none" w:sz="0" w:space="0" w:color="auto"/>
                <w:bottom w:val="none" w:sz="0" w:space="0" w:color="auto"/>
                <w:right w:val="none" w:sz="0" w:space="0" w:color="auto"/>
              </w:divBdr>
            </w:div>
            <w:div w:id="1672681377">
              <w:marLeft w:val="0"/>
              <w:marRight w:val="0"/>
              <w:marTop w:val="0"/>
              <w:marBottom w:val="0"/>
              <w:divBdr>
                <w:top w:val="none" w:sz="0" w:space="0" w:color="auto"/>
                <w:left w:val="none" w:sz="0" w:space="0" w:color="auto"/>
                <w:bottom w:val="none" w:sz="0" w:space="0" w:color="auto"/>
                <w:right w:val="none" w:sz="0" w:space="0" w:color="auto"/>
              </w:divBdr>
            </w:div>
            <w:div w:id="1748454447">
              <w:marLeft w:val="0"/>
              <w:marRight w:val="0"/>
              <w:marTop w:val="0"/>
              <w:marBottom w:val="0"/>
              <w:divBdr>
                <w:top w:val="none" w:sz="0" w:space="0" w:color="auto"/>
                <w:left w:val="none" w:sz="0" w:space="0" w:color="auto"/>
                <w:bottom w:val="none" w:sz="0" w:space="0" w:color="auto"/>
                <w:right w:val="none" w:sz="0" w:space="0" w:color="auto"/>
              </w:divBdr>
            </w:div>
            <w:div w:id="1841651133">
              <w:marLeft w:val="0"/>
              <w:marRight w:val="0"/>
              <w:marTop w:val="0"/>
              <w:marBottom w:val="0"/>
              <w:divBdr>
                <w:top w:val="none" w:sz="0" w:space="0" w:color="auto"/>
                <w:left w:val="none" w:sz="0" w:space="0" w:color="auto"/>
                <w:bottom w:val="none" w:sz="0" w:space="0" w:color="auto"/>
                <w:right w:val="none" w:sz="0" w:space="0" w:color="auto"/>
              </w:divBdr>
            </w:div>
            <w:div w:id="1884249582">
              <w:marLeft w:val="0"/>
              <w:marRight w:val="0"/>
              <w:marTop w:val="0"/>
              <w:marBottom w:val="0"/>
              <w:divBdr>
                <w:top w:val="none" w:sz="0" w:space="0" w:color="auto"/>
                <w:left w:val="none" w:sz="0" w:space="0" w:color="auto"/>
                <w:bottom w:val="none" w:sz="0" w:space="0" w:color="auto"/>
                <w:right w:val="none" w:sz="0" w:space="0" w:color="auto"/>
              </w:divBdr>
            </w:div>
            <w:div w:id="1972130811">
              <w:marLeft w:val="0"/>
              <w:marRight w:val="0"/>
              <w:marTop w:val="0"/>
              <w:marBottom w:val="0"/>
              <w:divBdr>
                <w:top w:val="none" w:sz="0" w:space="0" w:color="auto"/>
                <w:left w:val="none" w:sz="0" w:space="0" w:color="auto"/>
                <w:bottom w:val="none" w:sz="0" w:space="0" w:color="auto"/>
                <w:right w:val="none" w:sz="0" w:space="0" w:color="auto"/>
              </w:divBdr>
            </w:div>
            <w:div w:id="1973755586">
              <w:marLeft w:val="0"/>
              <w:marRight w:val="0"/>
              <w:marTop w:val="0"/>
              <w:marBottom w:val="0"/>
              <w:divBdr>
                <w:top w:val="none" w:sz="0" w:space="0" w:color="auto"/>
                <w:left w:val="none" w:sz="0" w:space="0" w:color="auto"/>
                <w:bottom w:val="none" w:sz="0" w:space="0" w:color="auto"/>
                <w:right w:val="none" w:sz="0" w:space="0" w:color="auto"/>
              </w:divBdr>
            </w:div>
            <w:div w:id="1976638966">
              <w:marLeft w:val="0"/>
              <w:marRight w:val="0"/>
              <w:marTop w:val="0"/>
              <w:marBottom w:val="0"/>
              <w:divBdr>
                <w:top w:val="none" w:sz="0" w:space="0" w:color="auto"/>
                <w:left w:val="none" w:sz="0" w:space="0" w:color="auto"/>
                <w:bottom w:val="none" w:sz="0" w:space="0" w:color="auto"/>
                <w:right w:val="none" w:sz="0" w:space="0" w:color="auto"/>
              </w:divBdr>
            </w:div>
            <w:div w:id="1980114337">
              <w:marLeft w:val="0"/>
              <w:marRight w:val="0"/>
              <w:marTop w:val="0"/>
              <w:marBottom w:val="0"/>
              <w:divBdr>
                <w:top w:val="none" w:sz="0" w:space="0" w:color="auto"/>
                <w:left w:val="none" w:sz="0" w:space="0" w:color="auto"/>
                <w:bottom w:val="none" w:sz="0" w:space="0" w:color="auto"/>
                <w:right w:val="none" w:sz="0" w:space="0" w:color="auto"/>
              </w:divBdr>
            </w:div>
            <w:div w:id="1992101292">
              <w:marLeft w:val="0"/>
              <w:marRight w:val="0"/>
              <w:marTop w:val="0"/>
              <w:marBottom w:val="0"/>
              <w:divBdr>
                <w:top w:val="none" w:sz="0" w:space="0" w:color="auto"/>
                <w:left w:val="none" w:sz="0" w:space="0" w:color="auto"/>
                <w:bottom w:val="none" w:sz="0" w:space="0" w:color="auto"/>
                <w:right w:val="none" w:sz="0" w:space="0" w:color="auto"/>
              </w:divBdr>
            </w:div>
            <w:div w:id="2061587243">
              <w:marLeft w:val="0"/>
              <w:marRight w:val="0"/>
              <w:marTop w:val="0"/>
              <w:marBottom w:val="0"/>
              <w:divBdr>
                <w:top w:val="none" w:sz="0" w:space="0" w:color="auto"/>
                <w:left w:val="none" w:sz="0" w:space="0" w:color="auto"/>
                <w:bottom w:val="none" w:sz="0" w:space="0" w:color="auto"/>
                <w:right w:val="none" w:sz="0" w:space="0" w:color="auto"/>
              </w:divBdr>
            </w:div>
            <w:div w:id="2089575569">
              <w:marLeft w:val="0"/>
              <w:marRight w:val="0"/>
              <w:marTop w:val="0"/>
              <w:marBottom w:val="0"/>
              <w:divBdr>
                <w:top w:val="none" w:sz="0" w:space="0" w:color="auto"/>
                <w:left w:val="none" w:sz="0" w:space="0" w:color="auto"/>
                <w:bottom w:val="none" w:sz="0" w:space="0" w:color="auto"/>
                <w:right w:val="none" w:sz="0" w:space="0" w:color="auto"/>
              </w:divBdr>
            </w:div>
            <w:div w:id="210661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4219">
      <w:bodyDiv w:val="1"/>
      <w:marLeft w:val="0"/>
      <w:marRight w:val="0"/>
      <w:marTop w:val="0"/>
      <w:marBottom w:val="0"/>
      <w:divBdr>
        <w:top w:val="none" w:sz="0" w:space="0" w:color="auto"/>
        <w:left w:val="none" w:sz="0" w:space="0" w:color="auto"/>
        <w:bottom w:val="none" w:sz="0" w:space="0" w:color="auto"/>
        <w:right w:val="none" w:sz="0" w:space="0" w:color="auto"/>
      </w:divBdr>
      <w:divsChild>
        <w:div w:id="291907968">
          <w:marLeft w:val="0"/>
          <w:marRight w:val="0"/>
          <w:marTop w:val="0"/>
          <w:marBottom w:val="0"/>
          <w:divBdr>
            <w:top w:val="none" w:sz="0" w:space="0" w:color="auto"/>
            <w:left w:val="none" w:sz="0" w:space="0" w:color="auto"/>
            <w:bottom w:val="none" w:sz="0" w:space="0" w:color="auto"/>
            <w:right w:val="none" w:sz="0" w:space="0" w:color="auto"/>
          </w:divBdr>
          <w:divsChild>
            <w:div w:id="20984446">
              <w:marLeft w:val="0"/>
              <w:marRight w:val="0"/>
              <w:marTop w:val="0"/>
              <w:marBottom w:val="0"/>
              <w:divBdr>
                <w:top w:val="none" w:sz="0" w:space="0" w:color="auto"/>
                <w:left w:val="none" w:sz="0" w:space="0" w:color="auto"/>
                <w:bottom w:val="none" w:sz="0" w:space="0" w:color="auto"/>
                <w:right w:val="none" w:sz="0" w:space="0" w:color="auto"/>
              </w:divBdr>
            </w:div>
            <w:div w:id="40399274">
              <w:marLeft w:val="0"/>
              <w:marRight w:val="0"/>
              <w:marTop w:val="0"/>
              <w:marBottom w:val="0"/>
              <w:divBdr>
                <w:top w:val="none" w:sz="0" w:space="0" w:color="auto"/>
                <w:left w:val="none" w:sz="0" w:space="0" w:color="auto"/>
                <w:bottom w:val="none" w:sz="0" w:space="0" w:color="auto"/>
                <w:right w:val="none" w:sz="0" w:space="0" w:color="auto"/>
              </w:divBdr>
            </w:div>
            <w:div w:id="55931422">
              <w:marLeft w:val="0"/>
              <w:marRight w:val="0"/>
              <w:marTop w:val="0"/>
              <w:marBottom w:val="0"/>
              <w:divBdr>
                <w:top w:val="none" w:sz="0" w:space="0" w:color="auto"/>
                <w:left w:val="none" w:sz="0" w:space="0" w:color="auto"/>
                <w:bottom w:val="none" w:sz="0" w:space="0" w:color="auto"/>
                <w:right w:val="none" w:sz="0" w:space="0" w:color="auto"/>
              </w:divBdr>
            </w:div>
            <w:div w:id="103769061">
              <w:marLeft w:val="0"/>
              <w:marRight w:val="0"/>
              <w:marTop w:val="0"/>
              <w:marBottom w:val="0"/>
              <w:divBdr>
                <w:top w:val="none" w:sz="0" w:space="0" w:color="auto"/>
                <w:left w:val="none" w:sz="0" w:space="0" w:color="auto"/>
                <w:bottom w:val="none" w:sz="0" w:space="0" w:color="auto"/>
                <w:right w:val="none" w:sz="0" w:space="0" w:color="auto"/>
              </w:divBdr>
            </w:div>
            <w:div w:id="117922567">
              <w:marLeft w:val="0"/>
              <w:marRight w:val="0"/>
              <w:marTop w:val="0"/>
              <w:marBottom w:val="0"/>
              <w:divBdr>
                <w:top w:val="none" w:sz="0" w:space="0" w:color="auto"/>
                <w:left w:val="none" w:sz="0" w:space="0" w:color="auto"/>
                <w:bottom w:val="none" w:sz="0" w:space="0" w:color="auto"/>
                <w:right w:val="none" w:sz="0" w:space="0" w:color="auto"/>
              </w:divBdr>
            </w:div>
            <w:div w:id="158233578">
              <w:marLeft w:val="0"/>
              <w:marRight w:val="0"/>
              <w:marTop w:val="0"/>
              <w:marBottom w:val="0"/>
              <w:divBdr>
                <w:top w:val="none" w:sz="0" w:space="0" w:color="auto"/>
                <w:left w:val="none" w:sz="0" w:space="0" w:color="auto"/>
                <w:bottom w:val="none" w:sz="0" w:space="0" w:color="auto"/>
                <w:right w:val="none" w:sz="0" w:space="0" w:color="auto"/>
              </w:divBdr>
            </w:div>
            <w:div w:id="180975430">
              <w:marLeft w:val="0"/>
              <w:marRight w:val="0"/>
              <w:marTop w:val="0"/>
              <w:marBottom w:val="0"/>
              <w:divBdr>
                <w:top w:val="none" w:sz="0" w:space="0" w:color="auto"/>
                <w:left w:val="none" w:sz="0" w:space="0" w:color="auto"/>
                <w:bottom w:val="none" w:sz="0" w:space="0" w:color="auto"/>
                <w:right w:val="none" w:sz="0" w:space="0" w:color="auto"/>
              </w:divBdr>
            </w:div>
            <w:div w:id="220019779">
              <w:marLeft w:val="0"/>
              <w:marRight w:val="0"/>
              <w:marTop w:val="0"/>
              <w:marBottom w:val="0"/>
              <w:divBdr>
                <w:top w:val="none" w:sz="0" w:space="0" w:color="auto"/>
                <w:left w:val="none" w:sz="0" w:space="0" w:color="auto"/>
                <w:bottom w:val="none" w:sz="0" w:space="0" w:color="auto"/>
                <w:right w:val="none" w:sz="0" w:space="0" w:color="auto"/>
              </w:divBdr>
            </w:div>
            <w:div w:id="243033519">
              <w:marLeft w:val="0"/>
              <w:marRight w:val="0"/>
              <w:marTop w:val="0"/>
              <w:marBottom w:val="0"/>
              <w:divBdr>
                <w:top w:val="none" w:sz="0" w:space="0" w:color="auto"/>
                <w:left w:val="none" w:sz="0" w:space="0" w:color="auto"/>
                <w:bottom w:val="none" w:sz="0" w:space="0" w:color="auto"/>
                <w:right w:val="none" w:sz="0" w:space="0" w:color="auto"/>
              </w:divBdr>
            </w:div>
            <w:div w:id="249391639">
              <w:marLeft w:val="0"/>
              <w:marRight w:val="0"/>
              <w:marTop w:val="0"/>
              <w:marBottom w:val="0"/>
              <w:divBdr>
                <w:top w:val="none" w:sz="0" w:space="0" w:color="auto"/>
                <w:left w:val="none" w:sz="0" w:space="0" w:color="auto"/>
                <w:bottom w:val="none" w:sz="0" w:space="0" w:color="auto"/>
                <w:right w:val="none" w:sz="0" w:space="0" w:color="auto"/>
              </w:divBdr>
            </w:div>
            <w:div w:id="255670637">
              <w:marLeft w:val="0"/>
              <w:marRight w:val="0"/>
              <w:marTop w:val="0"/>
              <w:marBottom w:val="0"/>
              <w:divBdr>
                <w:top w:val="none" w:sz="0" w:space="0" w:color="auto"/>
                <w:left w:val="none" w:sz="0" w:space="0" w:color="auto"/>
                <w:bottom w:val="none" w:sz="0" w:space="0" w:color="auto"/>
                <w:right w:val="none" w:sz="0" w:space="0" w:color="auto"/>
              </w:divBdr>
            </w:div>
            <w:div w:id="271790418">
              <w:marLeft w:val="0"/>
              <w:marRight w:val="0"/>
              <w:marTop w:val="0"/>
              <w:marBottom w:val="0"/>
              <w:divBdr>
                <w:top w:val="none" w:sz="0" w:space="0" w:color="auto"/>
                <w:left w:val="none" w:sz="0" w:space="0" w:color="auto"/>
                <w:bottom w:val="none" w:sz="0" w:space="0" w:color="auto"/>
                <w:right w:val="none" w:sz="0" w:space="0" w:color="auto"/>
              </w:divBdr>
            </w:div>
            <w:div w:id="281574690">
              <w:marLeft w:val="0"/>
              <w:marRight w:val="0"/>
              <w:marTop w:val="0"/>
              <w:marBottom w:val="0"/>
              <w:divBdr>
                <w:top w:val="none" w:sz="0" w:space="0" w:color="auto"/>
                <w:left w:val="none" w:sz="0" w:space="0" w:color="auto"/>
                <w:bottom w:val="none" w:sz="0" w:space="0" w:color="auto"/>
                <w:right w:val="none" w:sz="0" w:space="0" w:color="auto"/>
              </w:divBdr>
            </w:div>
            <w:div w:id="308242855">
              <w:marLeft w:val="0"/>
              <w:marRight w:val="0"/>
              <w:marTop w:val="0"/>
              <w:marBottom w:val="0"/>
              <w:divBdr>
                <w:top w:val="none" w:sz="0" w:space="0" w:color="auto"/>
                <w:left w:val="none" w:sz="0" w:space="0" w:color="auto"/>
                <w:bottom w:val="none" w:sz="0" w:space="0" w:color="auto"/>
                <w:right w:val="none" w:sz="0" w:space="0" w:color="auto"/>
              </w:divBdr>
            </w:div>
            <w:div w:id="309944130">
              <w:marLeft w:val="0"/>
              <w:marRight w:val="0"/>
              <w:marTop w:val="0"/>
              <w:marBottom w:val="0"/>
              <w:divBdr>
                <w:top w:val="none" w:sz="0" w:space="0" w:color="auto"/>
                <w:left w:val="none" w:sz="0" w:space="0" w:color="auto"/>
                <w:bottom w:val="none" w:sz="0" w:space="0" w:color="auto"/>
                <w:right w:val="none" w:sz="0" w:space="0" w:color="auto"/>
              </w:divBdr>
            </w:div>
            <w:div w:id="312951792">
              <w:marLeft w:val="0"/>
              <w:marRight w:val="0"/>
              <w:marTop w:val="0"/>
              <w:marBottom w:val="0"/>
              <w:divBdr>
                <w:top w:val="none" w:sz="0" w:space="0" w:color="auto"/>
                <w:left w:val="none" w:sz="0" w:space="0" w:color="auto"/>
                <w:bottom w:val="none" w:sz="0" w:space="0" w:color="auto"/>
                <w:right w:val="none" w:sz="0" w:space="0" w:color="auto"/>
              </w:divBdr>
            </w:div>
            <w:div w:id="330959631">
              <w:marLeft w:val="0"/>
              <w:marRight w:val="0"/>
              <w:marTop w:val="0"/>
              <w:marBottom w:val="0"/>
              <w:divBdr>
                <w:top w:val="none" w:sz="0" w:space="0" w:color="auto"/>
                <w:left w:val="none" w:sz="0" w:space="0" w:color="auto"/>
                <w:bottom w:val="none" w:sz="0" w:space="0" w:color="auto"/>
                <w:right w:val="none" w:sz="0" w:space="0" w:color="auto"/>
              </w:divBdr>
            </w:div>
            <w:div w:id="344289689">
              <w:marLeft w:val="0"/>
              <w:marRight w:val="0"/>
              <w:marTop w:val="0"/>
              <w:marBottom w:val="0"/>
              <w:divBdr>
                <w:top w:val="none" w:sz="0" w:space="0" w:color="auto"/>
                <w:left w:val="none" w:sz="0" w:space="0" w:color="auto"/>
                <w:bottom w:val="none" w:sz="0" w:space="0" w:color="auto"/>
                <w:right w:val="none" w:sz="0" w:space="0" w:color="auto"/>
              </w:divBdr>
            </w:div>
            <w:div w:id="394133989">
              <w:marLeft w:val="0"/>
              <w:marRight w:val="0"/>
              <w:marTop w:val="0"/>
              <w:marBottom w:val="0"/>
              <w:divBdr>
                <w:top w:val="none" w:sz="0" w:space="0" w:color="auto"/>
                <w:left w:val="none" w:sz="0" w:space="0" w:color="auto"/>
                <w:bottom w:val="none" w:sz="0" w:space="0" w:color="auto"/>
                <w:right w:val="none" w:sz="0" w:space="0" w:color="auto"/>
              </w:divBdr>
            </w:div>
            <w:div w:id="396704606">
              <w:marLeft w:val="0"/>
              <w:marRight w:val="0"/>
              <w:marTop w:val="0"/>
              <w:marBottom w:val="0"/>
              <w:divBdr>
                <w:top w:val="none" w:sz="0" w:space="0" w:color="auto"/>
                <w:left w:val="none" w:sz="0" w:space="0" w:color="auto"/>
                <w:bottom w:val="none" w:sz="0" w:space="0" w:color="auto"/>
                <w:right w:val="none" w:sz="0" w:space="0" w:color="auto"/>
              </w:divBdr>
            </w:div>
            <w:div w:id="400834097">
              <w:marLeft w:val="0"/>
              <w:marRight w:val="0"/>
              <w:marTop w:val="0"/>
              <w:marBottom w:val="0"/>
              <w:divBdr>
                <w:top w:val="none" w:sz="0" w:space="0" w:color="auto"/>
                <w:left w:val="none" w:sz="0" w:space="0" w:color="auto"/>
                <w:bottom w:val="none" w:sz="0" w:space="0" w:color="auto"/>
                <w:right w:val="none" w:sz="0" w:space="0" w:color="auto"/>
              </w:divBdr>
            </w:div>
            <w:div w:id="427236109">
              <w:marLeft w:val="0"/>
              <w:marRight w:val="0"/>
              <w:marTop w:val="0"/>
              <w:marBottom w:val="0"/>
              <w:divBdr>
                <w:top w:val="none" w:sz="0" w:space="0" w:color="auto"/>
                <w:left w:val="none" w:sz="0" w:space="0" w:color="auto"/>
                <w:bottom w:val="none" w:sz="0" w:space="0" w:color="auto"/>
                <w:right w:val="none" w:sz="0" w:space="0" w:color="auto"/>
              </w:divBdr>
            </w:div>
            <w:div w:id="427654789">
              <w:marLeft w:val="0"/>
              <w:marRight w:val="0"/>
              <w:marTop w:val="0"/>
              <w:marBottom w:val="0"/>
              <w:divBdr>
                <w:top w:val="none" w:sz="0" w:space="0" w:color="auto"/>
                <w:left w:val="none" w:sz="0" w:space="0" w:color="auto"/>
                <w:bottom w:val="none" w:sz="0" w:space="0" w:color="auto"/>
                <w:right w:val="none" w:sz="0" w:space="0" w:color="auto"/>
              </w:divBdr>
            </w:div>
            <w:div w:id="467942844">
              <w:marLeft w:val="0"/>
              <w:marRight w:val="0"/>
              <w:marTop w:val="0"/>
              <w:marBottom w:val="0"/>
              <w:divBdr>
                <w:top w:val="none" w:sz="0" w:space="0" w:color="auto"/>
                <w:left w:val="none" w:sz="0" w:space="0" w:color="auto"/>
                <w:bottom w:val="none" w:sz="0" w:space="0" w:color="auto"/>
                <w:right w:val="none" w:sz="0" w:space="0" w:color="auto"/>
              </w:divBdr>
            </w:div>
            <w:div w:id="473060021">
              <w:marLeft w:val="0"/>
              <w:marRight w:val="0"/>
              <w:marTop w:val="0"/>
              <w:marBottom w:val="0"/>
              <w:divBdr>
                <w:top w:val="none" w:sz="0" w:space="0" w:color="auto"/>
                <w:left w:val="none" w:sz="0" w:space="0" w:color="auto"/>
                <w:bottom w:val="none" w:sz="0" w:space="0" w:color="auto"/>
                <w:right w:val="none" w:sz="0" w:space="0" w:color="auto"/>
              </w:divBdr>
            </w:div>
            <w:div w:id="483474317">
              <w:marLeft w:val="0"/>
              <w:marRight w:val="0"/>
              <w:marTop w:val="0"/>
              <w:marBottom w:val="0"/>
              <w:divBdr>
                <w:top w:val="none" w:sz="0" w:space="0" w:color="auto"/>
                <w:left w:val="none" w:sz="0" w:space="0" w:color="auto"/>
                <w:bottom w:val="none" w:sz="0" w:space="0" w:color="auto"/>
                <w:right w:val="none" w:sz="0" w:space="0" w:color="auto"/>
              </w:divBdr>
            </w:div>
            <w:div w:id="516776477">
              <w:marLeft w:val="0"/>
              <w:marRight w:val="0"/>
              <w:marTop w:val="0"/>
              <w:marBottom w:val="0"/>
              <w:divBdr>
                <w:top w:val="none" w:sz="0" w:space="0" w:color="auto"/>
                <w:left w:val="none" w:sz="0" w:space="0" w:color="auto"/>
                <w:bottom w:val="none" w:sz="0" w:space="0" w:color="auto"/>
                <w:right w:val="none" w:sz="0" w:space="0" w:color="auto"/>
              </w:divBdr>
            </w:div>
            <w:div w:id="543248446">
              <w:marLeft w:val="0"/>
              <w:marRight w:val="0"/>
              <w:marTop w:val="0"/>
              <w:marBottom w:val="0"/>
              <w:divBdr>
                <w:top w:val="none" w:sz="0" w:space="0" w:color="auto"/>
                <w:left w:val="none" w:sz="0" w:space="0" w:color="auto"/>
                <w:bottom w:val="none" w:sz="0" w:space="0" w:color="auto"/>
                <w:right w:val="none" w:sz="0" w:space="0" w:color="auto"/>
              </w:divBdr>
            </w:div>
            <w:div w:id="570040791">
              <w:marLeft w:val="0"/>
              <w:marRight w:val="0"/>
              <w:marTop w:val="0"/>
              <w:marBottom w:val="0"/>
              <w:divBdr>
                <w:top w:val="none" w:sz="0" w:space="0" w:color="auto"/>
                <w:left w:val="none" w:sz="0" w:space="0" w:color="auto"/>
                <w:bottom w:val="none" w:sz="0" w:space="0" w:color="auto"/>
                <w:right w:val="none" w:sz="0" w:space="0" w:color="auto"/>
              </w:divBdr>
            </w:div>
            <w:div w:id="581763488">
              <w:marLeft w:val="0"/>
              <w:marRight w:val="0"/>
              <w:marTop w:val="0"/>
              <w:marBottom w:val="0"/>
              <w:divBdr>
                <w:top w:val="none" w:sz="0" w:space="0" w:color="auto"/>
                <w:left w:val="none" w:sz="0" w:space="0" w:color="auto"/>
                <w:bottom w:val="none" w:sz="0" w:space="0" w:color="auto"/>
                <w:right w:val="none" w:sz="0" w:space="0" w:color="auto"/>
              </w:divBdr>
            </w:div>
            <w:div w:id="592931715">
              <w:marLeft w:val="0"/>
              <w:marRight w:val="0"/>
              <w:marTop w:val="0"/>
              <w:marBottom w:val="0"/>
              <w:divBdr>
                <w:top w:val="none" w:sz="0" w:space="0" w:color="auto"/>
                <w:left w:val="none" w:sz="0" w:space="0" w:color="auto"/>
                <w:bottom w:val="none" w:sz="0" w:space="0" w:color="auto"/>
                <w:right w:val="none" w:sz="0" w:space="0" w:color="auto"/>
              </w:divBdr>
            </w:div>
            <w:div w:id="646014862">
              <w:marLeft w:val="0"/>
              <w:marRight w:val="0"/>
              <w:marTop w:val="0"/>
              <w:marBottom w:val="0"/>
              <w:divBdr>
                <w:top w:val="none" w:sz="0" w:space="0" w:color="auto"/>
                <w:left w:val="none" w:sz="0" w:space="0" w:color="auto"/>
                <w:bottom w:val="none" w:sz="0" w:space="0" w:color="auto"/>
                <w:right w:val="none" w:sz="0" w:space="0" w:color="auto"/>
              </w:divBdr>
            </w:div>
            <w:div w:id="655382625">
              <w:marLeft w:val="0"/>
              <w:marRight w:val="0"/>
              <w:marTop w:val="0"/>
              <w:marBottom w:val="0"/>
              <w:divBdr>
                <w:top w:val="none" w:sz="0" w:space="0" w:color="auto"/>
                <w:left w:val="none" w:sz="0" w:space="0" w:color="auto"/>
                <w:bottom w:val="none" w:sz="0" w:space="0" w:color="auto"/>
                <w:right w:val="none" w:sz="0" w:space="0" w:color="auto"/>
              </w:divBdr>
            </w:div>
            <w:div w:id="655718958">
              <w:marLeft w:val="0"/>
              <w:marRight w:val="0"/>
              <w:marTop w:val="0"/>
              <w:marBottom w:val="0"/>
              <w:divBdr>
                <w:top w:val="none" w:sz="0" w:space="0" w:color="auto"/>
                <w:left w:val="none" w:sz="0" w:space="0" w:color="auto"/>
                <w:bottom w:val="none" w:sz="0" w:space="0" w:color="auto"/>
                <w:right w:val="none" w:sz="0" w:space="0" w:color="auto"/>
              </w:divBdr>
            </w:div>
            <w:div w:id="661666510">
              <w:marLeft w:val="0"/>
              <w:marRight w:val="0"/>
              <w:marTop w:val="0"/>
              <w:marBottom w:val="0"/>
              <w:divBdr>
                <w:top w:val="none" w:sz="0" w:space="0" w:color="auto"/>
                <w:left w:val="none" w:sz="0" w:space="0" w:color="auto"/>
                <w:bottom w:val="none" w:sz="0" w:space="0" w:color="auto"/>
                <w:right w:val="none" w:sz="0" w:space="0" w:color="auto"/>
              </w:divBdr>
            </w:div>
            <w:div w:id="664475383">
              <w:marLeft w:val="0"/>
              <w:marRight w:val="0"/>
              <w:marTop w:val="0"/>
              <w:marBottom w:val="0"/>
              <w:divBdr>
                <w:top w:val="none" w:sz="0" w:space="0" w:color="auto"/>
                <w:left w:val="none" w:sz="0" w:space="0" w:color="auto"/>
                <w:bottom w:val="none" w:sz="0" w:space="0" w:color="auto"/>
                <w:right w:val="none" w:sz="0" w:space="0" w:color="auto"/>
              </w:divBdr>
            </w:div>
            <w:div w:id="671493613">
              <w:marLeft w:val="0"/>
              <w:marRight w:val="0"/>
              <w:marTop w:val="0"/>
              <w:marBottom w:val="0"/>
              <w:divBdr>
                <w:top w:val="none" w:sz="0" w:space="0" w:color="auto"/>
                <w:left w:val="none" w:sz="0" w:space="0" w:color="auto"/>
                <w:bottom w:val="none" w:sz="0" w:space="0" w:color="auto"/>
                <w:right w:val="none" w:sz="0" w:space="0" w:color="auto"/>
              </w:divBdr>
            </w:div>
            <w:div w:id="678654591">
              <w:marLeft w:val="0"/>
              <w:marRight w:val="0"/>
              <w:marTop w:val="0"/>
              <w:marBottom w:val="0"/>
              <w:divBdr>
                <w:top w:val="none" w:sz="0" w:space="0" w:color="auto"/>
                <w:left w:val="none" w:sz="0" w:space="0" w:color="auto"/>
                <w:bottom w:val="none" w:sz="0" w:space="0" w:color="auto"/>
                <w:right w:val="none" w:sz="0" w:space="0" w:color="auto"/>
              </w:divBdr>
            </w:div>
            <w:div w:id="716245293">
              <w:marLeft w:val="0"/>
              <w:marRight w:val="0"/>
              <w:marTop w:val="0"/>
              <w:marBottom w:val="0"/>
              <w:divBdr>
                <w:top w:val="none" w:sz="0" w:space="0" w:color="auto"/>
                <w:left w:val="none" w:sz="0" w:space="0" w:color="auto"/>
                <w:bottom w:val="none" w:sz="0" w:space="0" w:color="auto"/>
                <w:right w:val="none" w:sz="0" w:space="0" w:color="auto"/>
              </w:divBdr>
            </w:div>
            <w:div w:id="717172022">
              <w:marLeft w:val="0"/>
              <w:marRight w:val="0"/>
              <w:marTop w:val="0"/>
              <w:marBottom w:val="0"/>
              <w:divBdr>
                <w:top w:val="none" w:sz="0" w:space="0" w:color="auto"/>
                <w:left w:val="none" w:sz="0" w:space="0" w:color="auto"/>
                <w:bottom w:val="none" w:sz="0" w:space="0" w:color="auto"/>
                <w:right w:val="none" w:sz="0" w:space="0" w:color="auto"/>
              </w:divBdr>
            </w:div>
            <w:div w:id="724763147">
              <w:marLeft w:val="0"/>
              <w:marRight w:val="0"/>
              <w:marTop w:val="0"/>
              <w:marBottom w:val="0"/>
              <w:divBdr>
                <w:top w:val="none" w:sz="0" w:space="0" w:color="auto"/>
                <w:left w:val="none" w:sz="0" w:space="0" w:color="auto"/>
                <w:bottom w:val="none" w:sz="0" w:space="0" w:color="auto"/>
                <w:right w:val="none" w:sz="0" w:space="0" w:color="auto"/>
              </w:divBdr>
            </w:div>
            <w:div w:id="725689552">
              <w:marLeft w:val="0"/>
              <w:marRight w:val="0"/>
              <w:marTop w:val="0"/>
              <w:marBottom w:val="0"/>
              <w:divBdr>
                <w:top w:val="none" w:sz="0" w:space="0" w:color="auto"/>
                <w:left w:val="none" w:sz="0" w:space="0" w:color="auto"/>
                <w:bottom w:val="none" w:sz="0" w:space="0" w:color="auto"/>
                <w:right w:val="none" w:sz="0" w:space="0" w:color="auto"/>
              </w:divBdr>
            </w:div>
            <w:div w:id="726882176">
              <w:marLeft w:val="0"/>
              <w:marRight w:val="0"/>
              <w:marTop w:val="0"/>
              <w:marBottom w:val="0"/>
              <w:divBdr>
                <w:top w:val="none" w:sz="0" w:space="0" w:color="auto"/>
                <w:left w:val="none" w:sz="0" w:space="0" w:color="auto"/>
                <w:bottom w:val="none" w:sz="0" w:space="0" w:color="auto"/>
                <w:right w:val="none" w:sz="0" w:space="0" w:color="auto"/>
              </w:divBdr>
            </w:div>
            <w:div w:id="741877234">
              <w:marLeft w:val="0"/>
              <w:marRight w:val="0"/>
              <w:marTop w:val="0"/>
              <w:marBottom w:val="0"/>
              <w:divBdr>
                <w:top w:val="none" w:sz="0" w:space="0" w:color="auto"/>
                <w:left w:val="none" w:sz="0" w:space="0" w:color="auto"/>
                <w:bottom w:val="none" w:sz="0" w:space="0" w:color="auto"/>
                <w:right w:val="none" w:sz="0" w:space="0" w:color="auto"/>
              </w:divBdr>
            </w:div>
            <w:div w:id="792019590">
              <w:marLeft w:val="0"/>
              <w:marRight w:val="0"/>
              <w:marTop w:val="0"/>
              <w:marBottom w:val="0"/>
              <w:divBdr>
                <w:top w:val="none" w:sz="0" w:space="0" w:color="auto"/>
                <w:left w:val="none" w:sz="0" w:space="0" w:color="auto"/>
                <w:bottom w:val="none" w:sz="0" w:space="0" w:color="auto"/>
                <w:right w:val="none" w:sz="0" w:space="0" w:color="auto"/>
              </w:divBdr>
            </w:div>
            <w:div w:id="796725499">
              <w:marLeft w:val="0"/>
              <w:marRight w:val="0"/>
              <w:marTop w:val="0"/>
              <w:marBottom w:val="0"/>
              <w:divBdr>
                <w:top w:val="none" w:sz="0" w:space="0" w:color="auto"/>
                <w:left w:val="none" w:sz="0" w:space="0" w:color="auto"/>
                <w:bottom w:val="none" w:sz="0" w:space="0" w:color="auto"/>
                <w:right w:val="none" w:sz="0" w:space="0" w:color="auto"/>
              </w:divBdr>
            </w:div>
            <w:div w:id="808011646">
              <w:marLeft w:val="0"/>
              <w:marRight w:val="0"/>
              <w:marTop w:val="0"/>
              <w:marBottom w:val="0"/>
              <w:divBdr>
                <w:top w:val="none" w:sz="0" w:space="0" w:color="auto"/>
                <w:left w:val="none" w:sz="0" w:space="0" w:color="auto"/>
                <w:bottom w:val="none" w:sz="0" w:space="0" w:color="auto"/>
                <w:right w:val="none" w:sz="0" w:space="0" w:color="auto"/>
              </w:divBdr>
            </w:div>
            <w:div w:id="815536867">
              <w:marLeft w:val="0"/>
              <w:marRight w:val="0"/>
              <w:marTop w:val="0"/>
              <w:marBottom w:val="0"/>
              <w:divBdr>
                <w:top w:val="none" w:sz="0" w:space="0" w:color="auto"/>
                <w:left w:val="none" w:sz="0" w:space="0" w:color="auto"/>
                <w:bottom w:val="none" w:sz="0" w:space="0" w:color="auto"/>
                <w:right w:val="none" w:sz="0" w:space="0" w:color="auto"/>
              </w:divBdr>
            </w:div>
            <w:div w:id="859243959">
              <w:marLeft w:val="0"/>
              <w:marRight w:val="0"/>
              <w:marTop w:val="0"/>
              <w:marBottom w:val="0"/>
              <w:divBdr>
                <w:top w:val="none" w:sz="0" w:space="0" w:color="auto"/>
                <w:left w:val="none" w:sz="0" w:space="0" w:color="auto"/>
                <w:bottom w:val="none" w:sz="0" w:space="0" w:color="auto"/>
                <w:right w:val="none" w:sz="0" w:space="0" w:color="auto"/>
              </w:divBdr>
            </w:div>
            <w:div w:id="876235432">
              <w:marLeft w:val="0"/>
              <w:marRight w:val="0"/>
              <w:marTop w:val="0"/>
              <w:marBottom w:val="0"/>
              <w:divBdr>
                <w:top w:val="none" w:sz="0" w:space="0" w:color="auto"/>
                <w:left w:val="none" w:sz="0" w:space="0" w:color="auto"/>
                <w:bottom w:val="none" w:sz="0" w:space="0" w:color="auto"/>
                <w:right w:val="none" w:sz="0" w:space="0" w:color="auto"/>
              </w:divBdr>
            </w:div>
            <w:div w:id="900749542">
              <w:marLeft w:val="0"/>
              <w:marRight w:val="0"/>
              <w:marTop w:val="0"/>
              <w:marBottom w:val="0"/>
              <w:divBdr>
                <w:top w:val="none" w:sz="0" w:space="0" w:color="auto"/>
                <w:left w:val="none" w:sz="0" w:space="0" w:color="auto"/>
                <w:bottom w:val="none" w:sz="0" w:space="0" w:color="auto"/>
                <w:right w:val="none" w:sz="0" w:space="0" w:color="auto"/>
              </w:divBdr>
            </w:div>
            <w:div w:id="901909144">
              <w:marLeft w:val="0"/>
              <w:marRight w:val="0"/>
              <w:marTop w:val="0"/>
              <w:marBottom w:val="0"/>
              <w:divBdr>
                <w:top w:val="none" w:sz="0" w:space="0" w:color="auto"/>
                <w:left w:val="none" w:sz="0" w:space="0" w:color="auto"/>
                <w:bottom w:val="none" w:sz="0" w:space="0" w:color="auto"/>
                <w:right w:val="none" w:sz="0" w:space="0" w:color="auto"/>
              </w:divBdr>
            </w:div>
            <w:div w:id="910500249">
              <w:marLeft w:val="0"/>
              <w:marRight w:val="0"/>
              <w:marTop w:val="0"/>
              <w:marBottom w:val="0"/>
              <w:divBdr>
                <w:top w:val="none" w:sz="0" w:space="0" w:color="auto"/>
                <w:left w:val="none" w:sz="0" w:space="0" w:color="auto"/>
                <w:bottom w:val="none" w:sz="0" w:space="0" w:color="auto"/>
                <w:right w:val="none" w:sz="0" w:space="0" w:color="auto"/>
              </w:divBdr>
            </w:div>
            <w:div w:id="916593131">
              <w:marLeft w:val="0"/>
              <w:marRight w:val="0"/>
              <w:marTop w:val="0"/>
              <w:marBottom w:val="0"/>
              <w:divBdr>
                <w:top w:val="none" w:sz="0" w:space="0" w:color="auto"/>
                <w:left w:val="none" w:sz="0" w:space="0" w:color="auto"/>
                <w:bottom w:val="none" w:sz="0" w:space="0" w:color="auto"/>
                <w:right w:val="none" w:sz="0" w:space="0" w:color="auto"/>
              </w:divBdr>
            </w:div>
            <w:div w:id="920531544">
              <w:marLeft w:val="0"/>
              <w:marRight w:val="0"/>
              <w:marTop w:val="0"/>
              <w:marBottom w:val="0"/>
              <w:divBdr>
                <w:top w:val="none" w:sz="0" w:space="0" w:color="auto"/>
                <w:left w:val="none" w:sz="0" w:space="0" w:color="auto"/>
                <w:bottom w:val="none" w:sz="0" w:space="0" w:color="auto"/>
                <w:right w:val="none" w:sz="0" w:space="0" w:color="auto"/>
              </w:divBdr>
            </w:div>
            <w:div w:id="940065698">
              <w:marLeft w:val="0"/>
              <w:marRight w:val="0"/>
              <w:marTop w:val="0"/>
              <w:marBottom w:val="0"/>
              <w:divBdr>
                <w:top w:val="none" w:sz="0" w:space="0" w:color="auto"/>
                <w:left w:val="none" w:sz="0" w:space="0" w:color="auto"/>
                <w:bottom w:val="none" w:sz="0" w:space="0" w:color="auto"/>
                <w:right w:val="none" w:sz="0" w:space="0" w:color="auto"/>
              </w:divBdr>
            </w:div>
            <w:div w:id="941186551">
              <w:marLeft w:val="0"/>
              <w:marRight w:val="0"/>
              <w:marTop w:val="0"/>
              <w:marBottom w:val="0"/>
              <w:divBdr>
                <w:top w:val="none" w:sz="0" w:space="0" w:color="auto"/>
                <w:left w:val="none" w:sz="0" w:space="0" w:color="auto"/>
                <w:bottom w:val="none" w:sz="0" w:space="0" w:color="auto"/>
                <w:right w:val="none" w:sz="0" w:space="0" w:color="auto"/>
              </w:divBdr>
            </w:div>
            <w:div w:id="962811874">
              <w:marLeft w:val="0"/>
              <w:marRight w:val="0"/>
              <w:marTop w:val="0"/>
              <w:marBottom w:val="0"/>
              <w:divBdr>
                <w:top w:val="none" w:sz="0" w:space="0" w:color="auto"/>
                <w:left w:val="none" w:sz="0" w:space="0" w:color="auto"/>
                <w:bottom w:val="none" w:sz="0" w:space="0" w:color="auto"/>
                <w:right w:val="none" w:sz="0" w:space="0" w:color="auto"/>
              </w:divBdr>
            </w:div>
            <w:div w:id="993291743">
              <w:marLeft w:val="0"/>
              <w:marRight w:val="0"/>
              <w:marTop w:val="0"/>
              <w:marBottom w:val="0"/>
              <w:divBdr>
                <w:top w:val="none" w:sz="0" w:space="0" w:color="auto"/>
                <w:left w:val="none" w:sz="0" w:space="0" w:color="auto"/>
                <w:bottom w:val="none" w:sz="0" w:space="0" w:color="auto"/>
                <w:right w:val="none" w:sz="0" w:space="0" w:color="auto"/>
              </w:divBdr>
            </w:div>
            <w:div w:id="999045685">
              <w:marLeft w:val="0"/>
              <w:marRight w:val="0"/>
              <w:marTop w:val="0"/>
              <w:marBottom w:val="0"/>
              <w:divBdr>
                <w:top w:val="none" w:sz="0" w:space="0" w:color="auto"/>
                <w:left w:val="none" w:sz="0" w:space="0" w:color="auto"/>
                <w:bottom w:val="none" w:sz="0" w:space="0" w:color="auto"/>
                <w:right w:val="none" w:sz="0" w:space="0" w:color="auto"/>
              </w:divBdr>
            </w:div>
            <w:div w:id="1064908110">
              <w:marLeft w:val="0"/>
              <w:marRight w:val="0"/>
              <w:marTop w:val="0"/>
              <w:marBottom w:val="0"/>
              <w:divBdr>
                <w:top w:val="none" w:sz="0" w:space="0" w:color="auto"/>
                <w:left w:val="none" w:sz="0" w:space="0" w:color="auto"/>
                <w:bottom w:val="none" w:sz="0" w:space="0" w:color="auto"/>
                <w:right w:val="none" w:sz="0" w:space="0" w:color="auto"/>
              </w:divBdr>
            </w:div>
            <w:div w:id="1124495958">
              <w:marLeft w:val="0"/>
              <w:marRight w:val="0"/>
              <w:marTop w:val="0"/>
              <w:marBottom w:val="0"/>
              <w:divBdr>
                <w:top w:val="none" w:sz="0" w:space="0" w:color="auto"/>
                <w:left w:val="none" w:sz="0" w:space="0" w:color="auto"/>
                <w:bottom w:val="none" w:sz="0" w:space="0" w:color="auto"/>
                <w:right w:val="none" w:sz="0" w:space="0" w:color="auto"/>
              </w:divBdr>
            </w:div>
            <w:div w:id="1223053761">
              <w:marLeft w:val="0"/>
              <w:marRight w:val="0"/>
              <w:marTop w:val="0"/>
              <w:marBottom w:val="0"/>
              <w:divBdr>
                <w:top w:val="none" w:sz="0" w:space="0" w:color="auto"/>
                <w:left w:val="none" w:sz="0" w:space="0" w:color="auto"/>
                <w:bottom w:val="none" w:sz="0" w:space="0" w:color="auto"/>
                <w:right w:val="none" w:sz="0" w:space="0" w:color="auto"/>
              </w:divBdr>
            </w:div>
            <w:div w:id="1269853126">
              <w:marLeft w:val="0"/>
              <w:marRight w:val="0"/>
              <w:marTop w:val="0"/>
              <w:marBottom w:val="0"/>
              <w:divBdr>
                <w:top w:val="none" w:sz="0" w:space="0" w:color="auto"/>
                <w:left w:val="none" w:sz="0" w:space="0" w:color="auto"/>
                <w:bottom w:val="none" w:sz="0" w:space="0" w:color="auto"/>
                <w:right w:val="none" w:sz="0" w:space="0" w:color="auto"/>
              </w:divBdr>
            </w:div>
            <w:div w:id="1314750236">
              <w:marLeft w:val="0"/>
              <w:marRight w:val="0"/>
              <w:marTop w:val="0"/>
              <w:marBottom w:val="0"/>
              <w:divBdr>
                <w:top w:val="none" w:sz="0" w:space="0" w:color="auto"/>
                <w:left w:val="none" w:sz="0" w:space="0" w:color="auto"/>
                <w:bottom w:val="none" w:sz="0" w:space="0" w:color="auto"/>
                <w:right w:val="none" w:sz="0" w:space="0" w:color="auto"/>
              </w:divBdr>
            </w:div>
            <w:div w:id="1334185670">
              <w:marLeft w:val="0"/>
              <w:marRight w:val="0"/>
              <w:marTop w:val="0"/>
              <w:marBottom w:val="0"/>
              <w:divBdr>
                <w:top w:val="none" w:sz="0" w:space="0" w:color="auto"/>
                <w:left w:val="none" w:sz="0" w:space="0" w:color="auto"/>
                <w:bottom w:val="none" w:sz="0" w:space="0" w:color="auto"/>
                <w:right w:val="none" w:sz="0" w:space="0" w:color="auto"/>
              </w:divBdr>
            </w:div>
            <w:div w:id="1358891046">
              <w:marLeft w:val="0"/>
              <w:marRight w:val="0"/>
              <w:marTop w:val="0"/>
              <w:marBottom w:val="0"/>
              <w:divBdr>
                <w:top w:val="none" w:sz="0" w:space="0" w:color="auto"/>
                <w:left w:val="none" w:sz="0" w:space="0" w:color="auto"/>
                <w:bottom w:val="none" w:sz="0" w:space="0" w:color="auto"/>
                <w:right w:val="none" w:sz="0" w:space="0" w:color="auto"/>
              </w:divBdr>
            </w:div>
            <w:div w:id="1375156572">
              <w:marLeft w:val="0"/>
              <w:marRight w:val="0"/>
              <w:marTop w:val="0"/>
              <w:marBottom w:val="0"/>
              <w:divBdr>
                <w:top w:val="none" w:sz="0" w:space="0" w:color="auto"/>
                <w:left w:val="none" w:sz="0" w:space="0" w:color="auto"/>
                <w:bottom w:val="none" w:sz="0" w:space="0" w:color="auto"/>
                <w:right w:val="none" w:sz="0" w:space="0" w:color="auto"/>
              </w:divBdr>
            </w:div>
            <w:div w:id="1384063346">
              <w:marLeft w:val="0"/>
              <w:marRight w:val="0"/>
              <w:marTop w:val="0"/>
              <w:marBottom w:val="0"/>
              <w:divBdr>
                <w:top w:val="none" w:sz="0" w:space="0" w:color="auto"/>
                <w:left w:val="none" w:sz="0" w:space="0" w:color="auto"/>
                <w:bottom w:val="none" w:sz="0" w:space="0" w:color="auto"/>
                <w:right w:val="none" w:sz="0" w:space="0" w:color="auto"/>
              </w:divBdr>
            </w:div>
            <w:div w:id="1446851117">
              <w:marLeft w:val="0"/>
              <w:marRight w:val="0"/>
              <w:marTop w:val="0"/>
              <w:marBottom w:val="0"/>
              <w:divBdr>
                <w:top w:val="none" w:sz="0" w:space="0" w:color="auto"/>
                <w:left w:val="none" w:sz="0" w:space="0" w:color="auto"/>
                <w:bottom w:val="none" w:sz="0" w:space="0" w:color="auto"/>
                <w:right w:val="none" w:sz="0" w:space="0" w:color="auto"/>
              </w:divBdr>
            </w:div>
            <w:div w:id="1521122946">
              <w:marLeft w:val="0"/>
              <w:marRight w:val="0"/>
              <w:marTop w:val="0"/>
              <w:marBottom w:val="0"/>
              <w:divBdr>
                <w:top w:val="none" w:sz="0" w:space="0" w:color="auto"/>
                <w:left w:val="none" w:sz="0" w:space="0" w:color="auto"/>
                <w:bottom w:val="none" w:sz="0" w:space="0" w:color="auto"/>
                <w:right w:val="none" w:sz="0" w:space="0" w:color="auto"/>
              </w:divBdr>
            </w:div>
            <w:div w:id="1531651171">
              <w:marLeft w:val="0"/>
              <w:marRight w:val="0"/>
              <w:marTop w:val="0"/>
              <w:marBottom w:val="0"/>
              <w:divBdr>
                <w:top w:val="none" w:sz="0" w:space="0" w:color="auto"/>
                <w:left w:val="none" w:sz="0" w:space="0" w:color="auto"/>
                <w:bottom w:val="none" w:sz="0" w:space="0" w:color="auto"/>
                <w:right w:val="none" w:sz="0" w:space="0" w:color="auto"/>
              </w:divBdr>
            </w:div>
            <w:div w:id="1573155933">
              <w:marLeft w:val="0"/>
              <w:marRight w:val="0"/>
              <w:marTop w:val="0"/>
              <w:marBottom w:val="0"/>
              <w:divBdr>
                <w:top w:val="none" w:sz="0" w:space="0" w:color="auto"/>
                <w:left w:val="none" w:sz="0" w:space="0" w:color="auto"/>
                <w:bottom w:val="none" w:sz="0" w:space="0" w:color="auto"/>
                <w:right w:val="none" w:sz="0" w:space="0" w:color="auto"/>
              </w:divBdr>
            </w:div>
            <w:div w:id="1606696338">
              <w:marLeft w:val="0"/>
              <w:marRight w:val="0"/>
              <w:marTop w:val="0"/>
              <w:marBottom w:val="0"/>
              <w:divBdr>
                <w:top w:val="none" w:sz="0" w:space="0" w:color="auto"/>
                <w:left w:val="none" w:sz="0" w:space="0" w:color="auto"/>
                <w:bottom w:val="none" w:sz="0" w:space="0" w:color="auto"/>
                <w:right w:val="none" w:sz="0" w:space="0" w:color="auto"/>
              </w:divBdr>
            </w:div>
            <w:div w:id="1615670663">
              <w:marLeft w:val="0"/>
              <w:marRight w:val="0"/>
              <w:marTop w:val="0"/>
              <w:marBottom w:val="0"/>
              <w:divBdr>
                <w:top w:val="none" w:sz="0" w:space="0" w:color="auto"/>
                <w:left w:val="none" w:sz="0" w:space="0" w:color="auto"/>
                <w:bottom w:val="none" w:sz="0" w:space="0" w:color="auto"/>
                <w:right w:val="none" w:sz="0" w:space="0" w:color="auto"/>
              </w:divBdr>
            </w:div>
            <w:div w:id="1676181214">
              <w:marLeft w:val="0"/>
              <w:marRight w:val="0"/>
              <w:marTop w:val="0"/>
              <w:marBottom w:val="0"/>
              <w:divBdr>
                <w:top w:val="none" w:sz="0" w:space="0" w:color="auto"/>
                <w:left w:val="none" w:sz="0" w:space="0" w:color="auto"/>
                <w:bottom w:val="none" w:sz="0" w:space="0" w:color="auto"/>
                <w:right w:val="none" w:sz="0" w:space="0" w:color="auto"/>
              </w:divBdr>
            </w:div>
            <w:div w:id="1726104314">
              <w:marLeft w:val="0"/>
              <w:marRight w:val="0"/>
              <w:marTop w:val="0"/>
              <w:marBottom w:val="0"/>
              <w:divBdr>
                <w:top w:val="none" w:sz="0" w:space="0" w:color="auto"/>
                <w:left w:val="none" w:sz="0" w:space="0" w:color="auto"/>
                <w:bottom w:val="none" w:sz="0" w:space="0" w:color="auto"/>
                <w:right w:val="none" w:sz="0" w:space="0" w:color="auto"/>
              </w:divBdr>
            </w:div>
            <w:div w:id="1754862103">
              <w:marLeft w:val="0"/>
              <w:marRight w:val="0"/>
              <w:marTop w:val="0"/>
              <w:marBottom w:val="0"/>
              <w:divBdr>
                <w:top w:val="none" w:sz="0" w:space="0" w:color="auto"/>
                <w:left w:val="none" w:sz="0" w:space="0" w:color="auto"/>
                <w:bottom w:val="none" w:sz="0" w:space="0" w:color="auto"/>
                <w:right w:val="none" w:sz="0" w:space="0" w:color="auto"/>
              </w:divBdr>
            </w:div>
            <w:div w:id="1792627780">
              <w:marLeft w:val="0"/>
              <w:marRight w:val="0"/>
              <w:marTop w:val="0"/>
              <w:marBottom w:val="0"/>
              <w:divBdr>
                <w:top w:val="none" w:sz="0" w:space="0" w:color="auto"/>
                <w:left w:val="none" w:sz="0" w:space="0" w:color="auto"/>
                <w:bottom w:val="none" w:sz="0" w:space="0" w:color="auto"/>
                <w:right w:val="none" w:sz="0" w:space="0" w:color="auto"/>
              </w:divBdr>
            </w:div>
            <w:div w:id="1814714060">
              <w:marLeft w:val="0"/>
              <w:marRight w:val="0"/>
              <w:marTop w:val="0"/>
              <w:marBottom w:val="0"/>
              <w:divBdr>
                <w:top w:val="none" w:sz="0" w:space="0" w:color="auto"/>
                <w:left w:val="none" w:sz="0" w:space="0" w:color="auto"/>
                <w:bottom w:val="none" w:sz="0" w:space="0" w:color="auto"/>
                <w:right w:val="none" w:sz="0" w:space="0" w:color="auto"/>
              </w:divBdr>
            </w:div>
            <w:div w:id="1823809318">
              <w:marLeft w:val="0"/>
              <w:marRight w:val="0"/>
              <w:marTop w:val="0"/>
              <w:marBottom w:val="0"/>
              <w:divBdr>
                <w:top w:val="none" w:sz="0" w:space="0" w:color="auto"/>
                <w:left w:val="none" w:sz="0" w:space="0" w:color="auto"/>
                <w:bottom w:val="none" w:sz="0" w:space="0" w:color="auto"/>
                <w:right w:val="none" w:sz="0" w:space="0" w:color="auto"/>
              </w:divBdr>
            </w:div>
            <w:div w:id="1827017799">
              <w:marLeft w:val="0"/>
              <w:marRight w:val="0"/>
              <w:marTop w:val="0"/>
              <w:marBottom w:val="0"/>
              <w:divBdr>
                <w:top w:val="none" w:sz="0" w:space="0" w:color="auto"/>
                <w:left w:val="none" w:sz="0" w:space="0" w:color="auto"/>
                <w:bottom w:val="none" w:sz="0" w:space="0" w:color="auto"/>
                <w:right w:val="none" w:sz="0" w:space="0" w:color="auto"/>
              </w:divBdr>
            </w:div>
            <w:div w:id="1829321871">
              <w:marLeft w:val="0"/>
              <w:marRight w:val="0"/>
              <w:marTop w:val="0"/>
              <w:marBottom w:val="0"/>
              <w:divBdr>
                <w:top w:val="none" w:sz="0" w:space="0" w:color="auto"/>
                <w:left w:val="none" w:sz="0" w:space="0" w:color="auto"/>
                <w:bottom w:val="none" w:sz="0" w:space="0" w:color="auto"/>
                <w:right w:val="none" w:sz="0" w:space="0" w:color="auto"/>
              </w:divBdr>
            </w:div>
            <w:div w:id="1860192359">
              <w:marLeft w:val="0"/>
              <w:marRight w:val="0"/>
              <w:marTop w:val="0"/>
              <w:marBottom w:val="0"/>
              <w:divBdr>
                <w:top w:val="none" w:sz="0" w:space="0" w:color="auto"/>
                <w:left w:val="none" w:sz="0" w:space="0" w:color="auto"/>
                <w:bottom w:val="none" w:sz="0" w:space="0" w:color="auto"/>
                <w:right w:val="none" w:sz="0" w:space="0" w:color="auto"/>
              </w:divBdr>
            </w:div>
            <w:div w:id="1869904768">
              <w:marLeft w:val="0"/>
              <w:marRight w:val="0"/>
              <w:marTop w:val="0"/>
              <w:marBottom w:val="0"/>
              <w:divBdr>
                <w:top w:val="none" w:sz="0" w:space="0" w:color="auto"/>
                <w:left w:val="none" w:sz="0" w:space="0" w:color="auto"/>
                <w:bottom w:val="none" w:sz="0" w:space="0" w:color="auto"/>
                <w:right w:val="none" w:sz="0" w:space="0" w:color="auto"/>
              </w:divBdr>
            </w:div>
            <w:div w:id="1879734912">
              <w:marLeft w:val="0"/>
              <w:marRight w:val="0"/>
              <w:marTop w:val="0"/>
              <w:marBottom w:val="0"/>
              <w:divBdr>
                <w:top w:val="none" w:sz="0" w:space="0" w:color="auto"/>
                <w:left w:val="none" w:sz="0" w:space="0" w:color="auto"/>
                <w:bottom w:val="none" w:sz="0" w:space="0" w:color="auto"/>
                <w:right w:val="none" w:sz="0" w:space="0" w:color="auto"/>
              </w:divBdr>
            </w:div>
            <w:div w:id="1935701619">
              <w:marLeft w:val="0"/>
              <w:marRight w:val="0"/>
              <w:marTop w:val="0"/>
              <w:marBottom w:val="0"/>
              <w:divBdr>
                <w:top w:val="none" w:sz="0" w:space="0" w:color="auto"/>
                <w:left w:val="none" w:sz="0" w:space="0" w:color="auto"/>
                <w:bottom w:val="none" w:sz="0" w:space="0" w:color="auto"/>
                <w:right w:val="none" w:sz="0" w:space="0" w:color="auto"/>
              </w:divBdr>
            </w:div>
            <w:div w:id="1950236954">
              <w:marLeft w:val="0"/>
              <w:marRight w:val="0"/>
              <w:marTop w:val="0"/>
              <w:marBottom w:val="0"/>
              <w:divBdr>
                <w:top w:val="none" w:sz="0" w:space="0" w:color="auto"/>
                <w:left w:val="none" w:sz="0" w:space="0" w:color="auto"/>
                <w:bottom w:val="none" w:sz="0" w:space="0" w:color="auto"/>
                <w:right w:val="none" w:sz="0" w:space="0" w:color="auto"/>
              </w:divBdr>
            </w:div>
            <w:div w:id="1951469262">
              <w:marLeft w:val="0"/>
              <w:marRight w:val="0"/>
              <w:marTop w:val="0"/>
              <w:marBottom w:val="0"/>
              <w:divBdr>
                <w:top w:val="none" w:sz="0" w:space="0" w:color="auto"/>
                <w:left w:val="none" w:sz="0" w:space="0" w:color="auto"/>
                <w:bottom w:val="none" w:sz="0" w:space="0" w:color="auto"/>
                <w:right w:val="none" w:sz="0" w:space="0" w:color="auto"/>
              </w:divBdr>
            </w:div>
            <w:div w:id="1956908561">
              <w:marLeft w:val="0"/>
              <w:marRight w:val="0"/>
              <w:marTop w:val="0"/>
              <w:marBottom w:val="0"/>
              <w:divBdr>
                <w:top w:val="none" w:sz="0" w:space="0" w:color="auto"/>
                <w:left w:val="none" w:sz="0" w:space="0" w:color="auto"/>
                <w:bottom w:val="none" w:sz="0" w:space="0" w:color="auto"/>
                <w:right w:val="none" w:sz="0" w:space="0" w:color="auto"/>
              </w:divBdr>
            </w:div>
            <w:div w:id="1957633856">
              <w:marLeft w:val="0"/>
              <w:marRight w:val="0"/>
              <w:marTop w:val="0"/>
              <w:marBottom w:val="0"/>
              <w:divBdr>
                <w:top w:val="none" w:sz="0" w:space="0" w:color="auto"/>
                <w:left w:val="none" w:sz="0" w:space="0" w:color="auto"/>
                <w:bottom w:val="none" w:sz="0" w:space="0" w:color="auto"/>
                <w:right w:val="none" w:sz="0" w:space="0" w:color="auto"/>
              </w:divBdr>
            </w:div>
            <w:div w:id="2009554567">
              <w:marLeft w:val="0"/>
              <w:marRight w:val="0"/>
              <w:marTop w:val="0"/>
              <w:marBottom w:val="0"/>
              <w:divBdr>
                <w:top w:val="none" w:sz="0" w:space="0" w:color="auto"/>
                <w:left w:val="none" w:sz="0" w:space="0" w:color="auto"/>
                <w:bottom w:val="none" w:sz="0" w:space="0" w:color="auto"/>
                <w:right w:val="none" w:sz="0" w:space="0" w:color="auto"/>
              </w:divBdr>
            </w:div>
            <w:div w:id="2025547087">
              <w:marLeft w:val="0"/>
              <w:marRight w:val="0"/>
              <w:marTop w:val="0"/>
              <w:marBottom w:val="0"/>
              <w:divBdr>
                <w:top w:val="none" w:sz="0" w:space="0" w:color="auto"/>
                <w:left w:val="none" w:sz="0" w:space="0" w:color="auto"/>
                <w:bottom w:val="none" w:sz="0" w:space="0" w:color="auto"/>
                <w:right w:val="none" w:sz="0" w:space="0" w:color="auto"/>
              </w:divBdr>
            </w:div>
            <w:div w:id="2032022529">
              <w:marLeft w:val="0"/>
              <w:marRight w:val="0"/>
              <w:marTop w:val="0"/>
              <w:marBottom w:val="0"/>
              <w:divBdr>
                <w:top w:val="none" w:sz="0" w:space="0" w:color="auto"/>
                <w:left w:val="none" w:sz="0" w:space="0" w:color="auto"/>
                <w:bottom w:val="none" w:sz="0" w:space="0" w:color="auto"/>
                <w:right w:val="none" w:sz="0" w:space="0" w:color="auto"/>
              </w:divBdr>
            </w:div>
            <w:div w:id="2035420485">
              <w:marLeft w:val="0"/>
              <w:marRight w:val="0"/>
              <w:marTop w:val="0"/>
              <w:marBottom w:val="0"/>
              <w:divBdr>
                <w:top w:val="none" w:sz="0" w:space="0" w:color="auto"/>
                <w:left w:val="none" w:sz="0" w:space="0" w:color="auto"/>
                <w:bottom w:val="none" w:sz="0" w:space="0" w:color="auto"/>
                <w:right w:val="none" w:sz="0" w:space="0" w:color="auto"/>
              </w:divBdr>
            </w:div>
            <w:div w:id="2060592748">
              <w:marLeft w:val="0"/>
              <w:marRight w:val="0"/>
              <w:marTop w:val="0"/>
              <w:marBottom w:val="0"/>
              <w:divBdr>
                <w:top w:val="none" w:sz="0" w:space="0" w:color="auto"/>
                <w:left w:val="none" w:sz="0" w:space="0" w:color="auto"/>
                <w:bottom w:val="none" w:sz="0" w:space="0" w:color="auto"/>
                <w:right w:val="none" w:sz="0" w:space="0" w:color="auto"/>
              </w:divBdr>
            </w:div>
            <w:div w:id="2087874790">
              <w:marLeft w:val="0"/>
              <w:marRight w:val="0"/>
              <w:marTop w:val="0"/>
              <w:marBottom w:val="0"/>
              <w:divBdr>
                <w:top w:val="none" w:sz="0" w:space="0" w:color="auto"/>
                <w:left w:val="none" w:sz="0" w:space="0" w:color="auto"/>
                <w:bottom w:val="none" w:sz="0" w:space="0" w:color="auto"/>
                <w:right w:val="none" w:sz="0" w:space="0" w:color="auto"/>
              </w:divBdr>
            </w:div>
            <w:div w:id="2098940678">
              <w:marLeft w:val="0"/>
              <w:marRight w:val="0"/>
              <w:marTop w:val="0"/>
              <w:marBottom w:val="0"/>
              <w:divBdr>
                <w:top w:val="none" w:sz="0" w:space="0" w:color="auto"/>
                <w:left w:val="none" w:sz="0" w:space="0" w:color="auto"/>
                <w:bottom w:val="none" w:sz="0" w:space="0" w:color="auto"/>
                <w:right w:val="none" w:sz="0" w:space="0" w:color="auto"/>
              </w:divBdr>
            </w:div>
            <w:div w:id="2100175427">
              <w:marLeft w:val="0"/>
              <w:marRight w:val="0"/>
              <w:marTop w:val="0"/>
              <w:marBottom w:val="0"/>
              <w:divBdr>
                <w:top w:val="none" w:sz="0" w:space="0" w:color="auto"/>
                <w:left w:val="none" w:sz="0" w:space="0" w:color="auto"/>
                <w:bottom w:val="none" w:sz="0" w:space="0" w:color="auto"/>
                <w:right w:val="none" w:sz="0" w:space="0" w:color="auto"/>
              </w:divBdr>
            </w:div>
            <w:div w:id="2101362965">
              <w:marLeft w:val="0"/>
              <w:marRight w:val="0"/>
              <w:marTop w:val="0"/>
              <w:marBottom w:val="0"/>
              <w:divBdr>
                <w:top w:val="none" w:sz="0" w:space="0" w:color="auto"/>
                <w:left w:val="none" w:sz="0" w:space="0" w:color="auto"/>
                <w:bottom w:val="none" w:sz="0" w:space="0" w:color="auto"/>
                <w:right w:val="none" w:sz="0" w:space="0" w:color="auto"/>
              </w:divBdr>
            </w:div>
            <w:div w:id="2124297721">
              <w:marLeft w:val="0"/>
              <w:marRight w:val="0"/>
              <w:marTop w:val="0"/>
              <w:marBottom w:val="0"/>
              <w:divBdr>
                <w:top w:val="none" w:sz="0" w:space="0" w:color="auto"/>
                <w:left w:val="none" w:sz="0" w:space="0" w:color="auto"/>
                <w:bottom w:val="none" w:sz="0" w:space="0" w:color="auto"/>
                <w:right w:val="none" w:sz="0" w:space="0" w:color="auto"/>
              </w:divBdr>
            </w:div>
            <w:div w:id="214330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6740">
      <w:bodyDiv w:val="1"/>
      <w:marLeft w:val="0"/>
      <w:marRight w:val="0"/>
      <w:marTop w:val="0"/>
      <w:marBottom w:val="0"/>
      <w:divBdr>
        <w:top w:val="none" w:sz="0" w:space="0" w:color="auto"/>
        <w:left w:val="none" w:sz="0" w:space="0" w:color="auto"/>
        <w:bottom w:val="none" w:sz="0" w:space="0" w:color="auto"/>
        <w:right w:val="none" w:sz="0" w:space="0" w:color="auto"/>
      </w:divBdr>
      <w:divsChild>
        <w:div w:id="1281909888">
          <w:marLeft w:val="0"/>
          <w:marRight w:val="0"/>
          <w:marTop w:val="0"/>
          <w:marBottom w:val="0"/>
          <w:divBdr>
            <w:top w:val="none" w:sz="0" w:space="0" w:color="auto"/>
            <w:left w:val="none" w:sz="0" w:space="0" w:color="auto"/>
            <w:bottom w:val="none" w:sz="0" w:space="0" w:color="auto"/>
            <w:right w:val="none" w:sz="0" w:space="0" w:color="auto"/>
          </w:divBdr>
          <w:divsChild>
            <w:div w:id="277954455">
              <w:marLeft w:val="0"/>
              <w:marRight w:val="0"/>
              <w:marTop w:val="0"/>
              <w:marBottom w:val="0"/>
              <w:divBdr>
                <w:top w:val="none" w:sz="0" w:space="0" w:color="auto"/>
                <w:left w:val="none" w:sz="0" w:space="0" w:color="auto"/>
                <w:bottom w:val="none" w:sz="0" w:space="0" w:color="auto"/>
                <w:right w:val="none" w:sz="0" w:space="0" w:color="auto"/>
              </w:divBdr>
            </w:div>
            <w:div w:id="540479638">
              <w:marLeft w:val="0"/>
              <w:marRight w:val="0"/>
              <w:marTop w:val="0"/>
              <w:marBottom w:val="0"/>
              <w:divBdr>
                <w:top w:val="none" w:sz="0" w:space="0" w:color="auto"/>
                <w:left w:val="none" w:sz="0" w:space="0" w:color="auto"/>
                <w:bottom w:val="none" w:sz="0" w:space="0" w:color="auto"/>
                <w:right w:val="none" w:sz="0" w:space="0" w:color="auto"/>
              </w:divBdr>
            </w:div>
            <w:div w:id="134559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5352">
      <w:bodyDiv w:val="1"/>
      <w:marLeft w:val="0"/>
      <w:marRight w:val="0"/>
      <w:marTop w:val="0"/>
      <w:marBottom w:val="0"/>
      <w:divBdr>
        <w:top w:val="none" w:sz="0" w:space="0" w:color="auto"/>
        <w:left w:val="none" w:sz="0" w:space="0" w:color="auto"/>
        <w:bottom w:val="none" w:sz="0" w:space="0" w:color="auto"/>
        <w:right w:val="none" w:sz="0" w:space="0" w:color="auto"/>
      </w:divBdr>
    </w:div>
    <w:div w:id="599947331">
      <w:bodyDiv w:val="1"/>
      <w:marLeft w:val="0"/>
      <w:marRight w:val="0"/>
      <w:marTop w:val="0"/>
      <w:marBottom w:val="0"/>
      <w:divBdr>
        <w:top w:val="none" w:sz="0" w:space="0" w:color="auto"/>
        <w:left w:val="none" w:sz="0" w:space="0" w:color="auto"/>
        <w:bottom w:val="none" w:sz="0" w:space="0" w:color="auto"/>
        <w:right w:val="none" w:sz="0" w:space="0" w:color="auto"/>
      </w:divBdr>
    </w:div>
    <w:div w:id="620461075">
      <w:bodyDiv w:val="1"/>
      <w:marLeft w:val="0"/>
      <w:marRight w:val="0"/>
      <w:marTop w:val="0"/>
      <w:marBottom w:val="0"/>
      <w:divBdr>
        <w:top w:val="none" w:sz="0" w:space="0" w:color="auto"/>
        <w:left w:val="none" w:sz="0" w:space="0" w:color="auto"/>
        <w:bottom w:val="none" w:sz="0" w:space="0" w:color="auto"/>
        <w:right w:val="none" w:sz="0" w:space="0" w:color="auto"/>
      </w:divBdr>
      <w:divsChild>
        <w:div w:id="2023700675">
          <w:marLeft w:val="0"/>
          <w:marRight w:val="0"/>
          <w:marTop w:val="0"/>
          <w:marBottom w:val="0"/>
          <w:divBdr>
            <w:top w:val="none" w:sz="0" w:space="0" w:color="auto"/>
            <w:left w:val="none" w:sz="0" w:space="0" w:color="auto"/>
            <w:bottom w:val="none" w:sz="0" w:space="0" w:color="auto"/>
            <w:right w:val="none" w:sz="0" w:space="0" w:color="auto"/>
          </w:divBdr>
          <w:divsChild>
            <w:div w:id="1770006817">
              <w:marLeft w:val="0"/>
              <w:marRight w:val="0"/>
              <w:marTop w:val="0"/>
              <w:marBottom w:val="0"/>
              <w:divBdr>
                <w:top w:val="none" w:sz="0" w:space="0" w:color="auto"/>
                <w:left w:val="none" w:sz="0" w:space="0" w:color="auto"/>
                <w:bottom w:val="none" w:sz="0" w:space="0" w:color="auto"/>
                <w:right w:val="none" w:sz="0" w:space="0" w:color="auto"/>
              </w:divBdr>
            </w:div>
            <w:div w:id="193817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69405">
      <w:bodyDiv w:val="1"/>
      <w:marLeft w:val="0"/>
      <w:marRight w:val="0"/>
      <w:marTop w:val="0"/>
      <w:marBottom w:val="0"/>
      <w:divBdr>
        <w:top w:val="none" w:sz="0" w:space="0" w:color="auto"/>
        <w:left w:val="none" w:sz="0" w:space="0" w:color="auto"/>
        <w:bottom w:val="none" w:sz="0" w:space="0" w:color="auto"/>
        <w:right w:val="none" w:sz="0" w:space="0" w:color="auto"/>
      </w:divBdr>
      <w:divsChild>
        <w:div w:id="1621691387">
          <w:marLeft w:val="0"/>
          <w:marRight w:val="0"/>
          <w:marTop w:val="0"/>
          <w:marBottom w:val="0"/>
          <w:divBdr>
            <w:top w:val="none" w:sz="0" w:space="0" w:color="auto"/>
            <w:left w:val="none" w:sz="0" w:space="0" w:color="auto"/>
            <w:bottom w:val="none" w:sz="0" w:space="0" w:color="auto"/>
            <w:right w:val="none" w:sz="0" w:space="0" w:color="auto"/>
          </w:divBdr>
          <w:divsChild>
            <w:div w:id="230432893">
              <w:marLeft w:val="0"/>
              <w:marRight w:val="0"/>
              <w:marTop w:val="0"/>
              <w:marBottom w:val="0"/>
              <w:divBdr>
                <w:top w:val="none" w:sz="0" w:space="0" w:color="auto"/>
                <w:left w:val="none" w:sz="0" w:space="0" w:color="auto"/>
                <w:bottom w:val="none" w:sz="0" w:space="0" w:color="auto"/>
                <w:right w:val="none" w:sz="0" w:space="0" w:color="auto"/>
              </w:divBdr>
            </w:div>
            <w:div w:id="38622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65941">
      <w:bodyDiv w:val="1"/>
      <w:marLeft w:val="0"/>
      <w:marRight w:val="0"/>
      <w:marTop w:val="0"/>
      <w:marBottom w:val="0"/>
      <w:divBdr>
        <w:top w:val="none" w:sz="0" w:space="0" w:color="auto"/>
        <w:left w:val="none" w:sz="0" w:space="0" w:color="auto"/>
        <w:bottom w:val="none" w:sz="0" w:space="0" w:color="auto"/>
        <w:right w:val="none" w:sz="0" w:space="0" w:color="auto"/>
      </w:divBdr>
      <w:divsChild>
        <w:div w:id="906502021">
          <w:marLeft w:val="0"/>
          <w:marRight w:val="0"/>
          <w:marTop w:val="0"/>
          <w:marBottom w:val="0"/>
          <w:divBdr>
            <w:top w:val="none" w:sz="0" w:space="0" w:color="auto"/>
            <w:left w:val="none" w:sz="0" w:space="0" w:color="auto"/>
            <w:bottom w:val="none" w:sz="0" w:space="0" w:color="auto"/>
            <w:right w:val="none" w:sz="0" w:space="0" w:color="auto"/>
          </w:divBdr>
          <w:divsChild>
            <w:div w:id="1649241330">
              <w:marLeft w:val="0"/>
              <w:marRight w:val="0"/>
              <w:marTop w:val="0"/>
              <w:marBottom w:val="0"/>
              <w:divBdr>
                <w:top w:val="none" w:sz="0" w:space="0" w:color="auto"/>
                <w:left w:val="none" w:sz="0" w:space="0" w:color="auto"/>
                <w:bottom w:val="none" w:sz="0" w:space="0" w:color="auto"/>
                <w:right w:val="none" w:sz="0" w:space="0" w:color="auto"/>
              </w:divBdr>
            </w:div>
            <w:div w:id="201683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4064">
      <w:bodyDiv w:val="1"/>
      <w:marLeft w:val="0"/>
      <w:marRight w:val="0"/>
      <w:marTop w:val="0"/>
      <w:marBottom w:val="0"/>
      <w:divBdr>
        <w:top w:val="none" w:sz="0" w:space="0" w:color="auto"/>
        <w:left w:val="none" w:sz="0" w:space="0" w:color="auto"/>
        <w:bottom w:val="none" w:sz="0" w:space="0" w:color="auto"/>
        <w:right w:val="none" w:sz="0" w:space="0" w:color="auto"/>
      </w:divBdr>
      <w:divsChild>
        <w:div w:id="338702337">
          <w:marLeft w:val="0"/>
          <w:marRight w:val="0"/>
          <w:marTop w:val="0"/>
          <w:marBottom w:val="0"/>
          <w:divBdr>
            <w:top w:val="none" w:sz="0" w:space="0" w:color="auto"/>
            <w:left w:val="none" w:sz="0" w:space="0" w:color="auto"/>
            <w:bottom w:val="none" w:sz="0" w:space="0" w:color="auto"/>
            <w:right w:val="none" w:sz="0" w:space="0" w:color="auto"/>
          </w:divBdr>
          <w:divsChild>
            <w:div w:id="102192016">
              <w:marLeft w:val="0"/>
              <w:marRight w:val="0"/>
              <w:marTop w:val="0"/>
              <w:marBottom w:val="0"/>
              <w:divBdr>
                <w:top w:val="none" w:sz="0" w:space="0" w:color="auto"/>
                <w:left w:val="none" w:sz="0" w:space="0" w:color="auto"/>
                <w:bottom w:val="none" w:sz="0" w:space="0" w:color="auto"/>
                <w:right w:val="none" w:sz="0" w:space="0" w:color="auto"/>
              </w:divBdr>
            </w:div>
            <w:div w:id="288900320">
              <w:marLeft w:val="0"/>
              <w:marRight w:val="0"/>
              <w:marTop w:val="0"/>
              <w:marBottom w:val="0"/>
              <w:divBdr>
                <w:top w:val="none" w:sz="0" w:space="0" w:color="auto"/>
                <w:left w:val="none" w:sz="0" w:space="0" w:color="auto"/>
                <w:bottom w:val="none" w:sz="0" w:space="0" w:color="auto"/>
                <w:right w:val="none" w:sz="0" w:space="0" w:color="auto"/>
              </w:divBdr>
            </w:div>
            <w:div w:id="1281642598">
              <w:marLeft w:val="0"/>
              <w:marRight w:val="0"/>
              <w:marTop w:val="0"/>
              <w:marBottom w:val="0"/>
              <w:divBdr>
                <w:top w:val="none" w:sz="0" w:space="0" w:color="auto"/>
                <w:left w:val="none" w:sz="0" w:space="0" w:color="auto"/>
                <w:bottom w:val="none" w:sz="0" w:space="0" w:color="auto"/>
                <w:right w:val="none" w:sz="0" w:space="0" w:color="auto"/>
              </w:divBdr>
            </w:div>
            <w:div w:id="1324240591">
              <w:marLeft w:val="0"/>
              <w:marRight w:val="0"/>
              <w:marTop w:val="0"/>
              <w:marBottom w:val="0"/>
              <w:divBdr>
                <w:top w:val="none" w:sz="0" w:space="0" w:color="auto"/>
                <w:left w:val="none" w:sz="0" w:space="0" w:color="auto"/>
                <w:bottom w:val="none" w:sz="0" w:space="0" w:color="auto"/>
                <w:right w:val="none" w:sz="0" w:space="0" w:color="auto"/>
              </w:divBdr>
            </w:div>
            <w:div w:id="1577473010">
              <w:marLeft w:val="0"/>
              <w:marRight w:val="0"/>
              <w:marTop w:val="0"/>
              <w:marBottom w:val="0"/>
              <w:divBdr>
                <w:top w:val="none" w:sz="0" w:space="0" w:color="auto"/>
                <w:left w:val="none" w:sz="0" w:space="0" w:color="auto"/>
                <w:bottom w:val="none" w:sz="0" w:space="0" w:color="auto"/>
                <w:right w:val="none" w:sz="0" w:space="0" w:color="auto"/>
              </w:divBdr>
            </w:div>
            <w:div w:id="1721519820">
              <w:marLeft w:val="0"/>
              <w:marRight w:val="0"/>
              <w:marTop w:val="0"/>
              <w:marBottom w:val="0"/>
              <w:divBdr>
                <w:top w:val="none" w:sz="0" w:space="0" w:color="auto"/>
                <w:left w:val="none" w:sz="0" w:space="0" w:color="auto"/>
                <w:bottom w:val="none" w:sz="0" w:space="0" w:color="auto"/>
                <w:right w:val="none" w:sz="0" w:space="0" w:color="auto"/>
              </w:divBdr>
            </w:div>
            <w:div w:id="197462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0392">
      <w:bodyDiv w:val="1"/>
      <w:marLeft w:val="0"/>
      <w:marRight w:val="0"/>
      <w:marTop w:val="0"/>
      <w:marBottom w:val="0"/>
      <w:divBdr>
        <w:top w:val="none" w:sz="0" w:space="0" w:color="auto"/>
        <w:left w:val="none" w:sz="0" w:space="0" w:color="auto"/>
        <w:bottom w:val="none" w:sz="0" w:space="0" w:color="auto"/>
        <w:right w:val="none" w:sz="0" w:space="0" w:color="auto"/>
      </w:divBdr>
      <w:divsChild>
        <w:div w:id="604658579">
          <w:marLeft w:val="0"/>
          <w:marRight w:val="0"/>
          <w:marTop w:val="0"/>
          <w:marBottom w:val="0"/>
          <w:divBdr>
            <w:top w:val="none" w:sz="0" w:space="0" w:color="auto"/>
            <w:left w:val="none" w:sz="0" w:space="0" w:color="auto"/>
            <w:bottom w:val="none" w:sz="0" w:space="0" w:color="auto"/>
            <w:right w:val="none" w:sz="0" w:space="0" w:color="auto"/>
          </w:divBdr>
          <w:divsChild>
            <w:div w:id="444273366">
              <w:marLeft w:val="0"/>
              <w:marRight w:val="0"/>
              <w:marTop w:val="0"/>
              <w:marBottom w:val="0"/>
              <w:divBdr>
                <w:top w:val="none" w:sz="0" w:space="0" w:color="auto"/>
                <w:left w:val="none" w:sz="0" w:space="0" w:color="auto"/>
                <w:bottom w:val="none" w:sz="0" w:space="0" w:color="auto"/>
                <w:right w:val="none" w:sz="0" w:space="0" w:color="auto"/>
              </w:divBdr>
            </w:div>
            <w:div w:id="63414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099">
      <w:bodyDiv w:val="1"/>
      <w:marLeft w:val="0"/>
      <w:marRight w:val="0"/>
      <w:marTop w:val="0"/>
      <w:marBottom w:val="0"/>
      <w:divBdr>
        <w:top w:val="none" w:sz="0" w:space="0" w:color="auto"/>
        <w:left w:val="none" w:sz="0" w:space="0" w:color="auto"/>
        <w:bottom w:val="none" w:sz="0" w:space="0" w:color="auto"/>
        <w:right w:val="none" w:sz="0" w:space="0" w:color="auto"/>
      </w:divBdr>
      <w:divsChild>
        <w:div w:id="678049477">
          <w:marLeft w:val="0"/>
          <w:marRight w:val="0"/>
          <w:marTop w:val="0"/>
          <w:marBottom w:val="0"/>
          <w:divBdr>
            <w:top w:val="none" w:sz="0" w:space="0" w:color="auto"/>
            <w:left w:val="none" w:sz="0" w:space="0" w:color="auto"/>
            <w:bottom w:val="none" w:sz="0" w:space="0" w:color="auto"/>
            <w:right w:val="none" w:sz="0" w:space="0" w:color="auto"/>
          </w:divBdr>
          <w:divsChild>
            <w:div w:id="30418132">
              <w:marLeft w:val="0"/>
              <w:marRight w:val="0"/>
              <w:marTop w:val="0"/>
              <w:marBottom w:val="0"/>
              <w:divBdr>
                <w:top w:val="none" w:sz="0" w:space="0" w:color="auto"/>
                <w:left w:val="none" w:sz="0" w:space="0" w:color="auto"/>
                <w:bottom w:val="none" w:sz="0" w:space="0" w:color="auto"/>
                <w:right w:val="none" w:sz="0" w:space="0" w:color="auto"/>
              </w:divBdr>
            </w:div>
            <w:div w:id="48920675">
              <w:marLeft w:val="0"/>
              <w:marRight w:val="0"/>
              <w:marTop w:val="0"/>
              <w:marBottom w:val="0"/>
              <w:divBdr>
                <w:top w:val="none" w:sz="0" w:space="0" w:color="auto"/>
                <w:left w:val="none" w:sz="0" w:space="0" w:color="auto"/>
                <w:bottom w:val="none" w:sz="0" w:space="0" w:color="auto"/>
                <w:right w:val="none" w:sz="0" w:space="0" w:color="auto"/>
              </w:divBdr>
            </w:div>
            <w:div w:id="84766298">
              <w:marLeft w:val="0"/>
              <w:marRight w:val="0"/>
              <w:marTop w:val="0"/>
              <w:marBottom w:val="0"/>
              <w:divBdr>
                <w:top w:val="none" w:sz="0" w:space="0" w:color="auto"/>
                <w:left w:val="none" w:sz="0" w:space="0" w:color="auto"/>
                <w:bottom w:val="none" w:sz="0" w:space="0" w:color="auto"/>
                <w:right w:val="none" w:sz="0" w:space="0" w:color="auto"/>
              </w:divBdr>
            </w:div>
            <w:div w:id="88241322">
              <w:marLeft w:val="0"/>
              <w:marRight w:val="0"/>
              <w:marTop w:val="0"/>
              <w:marBottom w:val="0"/>
              <w:divBdr>
                <w:top w:val="none" w:sz="0" w:space="0" w:color="auto"/>
                <w:left w:val="none" w:sz="0" w:space="0" w:color="auto"/>
                <w:bottom w:val="none" w:sz="0" w:space="0" w:color="auto"/>
                <w:right w:val="none" w:sz="0" w:space="0" w:color="auto"/>
              </w:divBdr>
            </w:div>
            <w:div w:id="91246366">
              <w:marLeft w:val="0"/>
              <w:marRight w:val="0"/>
              <w:marTop w:val="0"/>
              <w:marBottom w:val="0"/>
              <w:divBdr>
                <w:top w:val="none" w:sz="0" w:space="0" w:color="auto"/>
                <w:left w:val="none" w:sz="0" w:space="0" w:color="auto"/>
                <w:bottom w:val="none" w:sz="0" w:space="0" w:color="auto"/>
                <w:right w:val="none" w:sz="0" w:space="0" w:color="auto"/>
              </w:divBdr>
            </w:div>
            <w:div w:id="108741137">
              <w:marLeft w:val="0"/>
              <w:marRight w:val="0"/>
              <w:marTop w:val="0"/>
              <w:marBottom w:val="0"/>
              <w:divBdr>
                <w:top w:val="none" w:sz="0" w:space="0" w:color="auto"/>
                <w:left w:val="none" w:sz="0" w:space="0" w:color="auto"/>
                <w:bottom w:val="none" w:sz="0" w:space="0" w:color="auto"/>
                <w:right w:val="none" w:sz="0" w:space="0" w:color="auto"/>
              </w:divBdr>
            </w:div>
            <w:div w:id="114298509">
              <w:marLeft w:val="0"/>
              <w:marRight w:val="0"/>
              <w:marTop w:val="0"/>
              <w:marBottom w:val="0"/>
              <w:divBdr>
                <w:top w:val="none" w:sz="0" w:space="0" w:color="auto"/>
                <w:left w:val="none" w:sz="0" w:space="0" w:color="auto"/>
                <w:bottom w:val="none" w:sz="0" w:space="0" w:color="auto"/>
                <w:right w:val="none" w:sz="0" w:space="0" w:color="auto"/>
              </w:divBdr>
            </w:div>
            <w:div w:id="137570894">
              <w:marLeft w:val="0"/>
              <w:marRight w:val="0"/>
              <w:marTop w:val="0"/>
              <w:marBottom w:val="0"/>
              <w:divBdr>
                <w:top w:val="none" w:sz="0" w:space="0" w:color="auto"/>
                <w:left w:val="none" w:sz="0" w:space="0" w:color="auto"/>
                <w:bottom w:val="none" w:sz="0" w:space="0" w:color="auto"/>
                <w:right w:val="none" w:sz="0" w:space="0" w:color="auto"/>
              </w:divBdr>
            </w:div>
            <w:div w:id="157313730">
              <w:marLeft w:val="0"/>
              <w:marRight w:val="0"/>
              <w:marTop w:val="0"/>
              <w:marBottom w:val="0"/>
              <w:divBdr>
                <w:top w:val="none" w:sz="0" w:space="0" w:color="auto"/>
                <w:left w:val="none" w:sz="0" w:space="0" w:color="auto"/>
                <w:bottom w:val="none" w:sz="0" w:space="0" w:color="auto"/>
                <w:right w:val="none" w:sz="0" w:space="0" w:color="auto"/>
              </w:divBdr>
            </w:div>
            <w:div w:id="171994670">
              <w:marLeft w:val="0"/>
              <w:marRight w:val="0"/>
              <w:marTop w:val="0"/>
              <w:marBottom w:val="0"/>
              <w:divBdr>
                <w:top w:val="none" w:sz="0" w:space="0" w:color="auto"/>
                <w:left w:val="none" w:sz="0" w:space="0" w:color="auto"/>
                <w:bottom w:val="none" w:sz="0" w:space="0" w:color="auto"/>
                <w:right w:val="none" w:sz="0" w:space="0" w:color="auto"/>
              </w:divBdr>
            </w:div>
            <w:div w:id="186873801">
              <w:marLeft w:val="0"/>
              <w:marRight w:val="0"/>
              <w:marTop w:val="0"/>
              <w:marBottom w:val="0"/>
              <w:divBdr>
                <w:top w:val="none" w:sz="0" w:space="0" w:color="auto"/>
                <w:left w:val="none" w:sz="0" w:space="0" w:color="auto"/>
                <w:bottom w:val="none" w:sz="0" w:space="0" w:color="auto"/>
                <w:right w:val="none" w:sz="0" w:space="0" w:color="auto"/>
              </w:divBdr>
            </w:div>
            <w:div w:id="202986634">
              <w:marLeft w:val="0"/>
              <w:marRight w:val="0"/>
              <w:marTop w:val="0"/>
              <w:marBottom w:val="0"/>
              <w:divBdr>
                <w:top w:val="none" w:sz="0" w:space="0" w:color="auto"/>
                <w:left w:val="none" w:sz="0" w:space="0" w:color="auto"/>
                <w:bottom w:val="none" w:sz="0" w:space="0" w:color="auto"/>
                <w:right w:val="none" w:sz="0" w:space="0" w:color="auto"/>
              </w:divBdr>
            </w:div>
            <w:div w:id="240531016">
              <w:marLeft w:val="0"/>
              <w:marRight w:val="0"/>
              <w:marTop w:val="0"/>
              <w:marBottom w:val="0"/>
              <w:divBdr>
                <w:top w:val="none" w:sz="0" w:space="0" w:color="auto"/>
                <w:left w:val="none" w:sz="0" w:space="0" w:color="auto"/>
                <w:bottom w:val="none" w:sz="0" w:space="0" w:color="auto"/>
                <w:right w:val="none" w:sz="0" w:space="0" w:color="auto"/>
              </w:divBdr>
            </w:div>
            <w:div w:id="254171335">
              <w:marLeft w:val="0"/>
              <w:marRight w:val="0"/>
              <w:marTop w:val="0"/>
              <w:marBottom w:val="0"/>
              <w:divBdr>
                <w:top w:val="none" w:sz="0" w:space="0" w:color="auto"/>
                <w:left w:val="none" w:sz="0" w:space="0" w:color="auto"/>
                <w:bottom w:val="none" w:sz="0" w:space="0" w:color="auto"/>
                <w:right w:val="none" w:sz="0" w:space="0" w:color="auto"/>
              </w:divBdr>
            </w:div>
            <w:div w:id="254559639">
              <w:marLeft w:val="0"/>
              <w:marRight w:val="0"/>
              <w:marTop w:val="0"/>
              <w:marBottom w:val="0"/>
              <w:divBdr>
                <w:top w:val="none" w:sz="0" w:space="0" w:color="auto"/>
                <w:left w:val="none" w:sz="0" w:space="0" w:color="auto"/>
                <w:bottom w:val="none" w:sz="0" w:space="0" w:color="auto"/>
                <w:right w:val="none" w:sz="0" w:space="0" w:color="auto"/>
              </w:divBdr>
            </w:div>
            <w:div w:id="303387765">
              <w:marLeft w:val="0"/>
              <w:marRight w:val="0"/>
              <w:marTop w:val="0"/>
              <w:marBottom w:val="0"/>
              <w:divBdr>
                <w:top w:val="none" w:sz="0" w:space="0" w:color="auto"/>
                <w:left w:val="none" w:sz="0" w:space="0" w:color="auto"/>
                <w:bottom w:val="none" w:sz="0" w:space="0" w:color="auto"/>
                <w:right w:val="none" w:sz="0" w:space="0" w:color="auto"/>
              </w:divBdr>
            </w:div>
            <w:div w:id="323045492">
              <w:marLeft w:val="0"/>
              <w:marRight w:val="0"/>
              <w:marTop w:val="0"/>
              <w:marBottom w:val="0"/>
              <w:divBdr>
                <w:top w:val="none" w:sz="0" w:space="0" w:color="auto"/>
                <w:left w:val="none" w:sz="0" w:space="0" w:color="auto"/>
                <w:bottom w:val="none" w:sz="0" w:space="0" w:color="auto"/>
                <w:right w:val="none" w:sz="0" w:space="0" w:color="auto"/>
              </w:divBdr>
            </w:div>
            <w:div w:id="334695149">
              <w:marLeft w:val="0"/>
              <w:marRight w:val="0"/>
              <w:marTop w:val="0"/>
              <w:marBottom w:val="0"/>
              <w:divBdr>
                <w:top w:val="none" w:sz="0" w:space="0" w:color="auto"/>
                <w:left w:val="none" w:sz="0" w:space="0" w:color="auto"/>
                <w:bottom w:val="none" w:sz="0" w:space="0" w:color="auto"/>
                <w:right w:val="none" w:sz="0" w:space="0" w:color="auto"/>
              </w:divBdr>
            </w:div>
            <w:div w:id="346713853">
              <w:marLeft w:val="0"/>
              <w:marRight w:val="0"/>
              <w:marTop w:val="0"/>
              <w:marBottom w:val="0"/>
              <w:divBdr>
                <w:top w:val="none" w:sz="0" w:space="0" w:color="auto"/>
                <w:left w:val="none" w:sz="0" w:space="0" w:color="auto"/>
                <w:bottom w:val="none" w:sz="0" w:space="0" w:color="auto"/>
                <w:right w:val="none" w:sz="0" w:space="0" w:color="auto"/>
              </w:divBdr>
            </w:div>
            <w:div w:id="368117220">
              <w:marLeft w:val="0"/>
              <w:marRight w:val="0"/>
              <w:marTop w:val="0"/>
              <w:marBottom w:val="0"/>
              <w:divBdr>
                <w:top w:val="none" w:sz="0" w:space="0" w:color="auto"/>
                <w:left w:val="none" w:sz="0" w:space="0" w:color="auto"/>
                <w:bottom w:val="none" w:sz="0" w:space="0" w:color="auto"/>
                <w:right w:val="none" w:sz="0" w:space="0" w:color="auto"/>
              </w:divBdr>
            </w:div>
            <w:div w:id="402527617">
              <w:marLeft w:val="0"/>
              <w:marRight w:val="0"/>
              <w:marTop w:val="0"/>
              <w:marBottom w:val="0"/>
              <w:divBdr>
                <w:top w:val="none" w:sz="0" w:space="0" w:color="auto"/>
                <w:left w:val="none" w:sz="0" w:space="0" w:color="auto"/>
                <w:bottom w:val="none" w:sz="0" w:space="0" w:color="auto"/>
                <w:right w:val="none" w:sz="0" w:space="0" w:color="auto"/>
              </w:divBdr>
            </w:div>
            <w:div w:id="446774778">
              <w:marLeft w:val="0"/>
              <w:marRight w:val="0"/>
              <w:marTop w:val="0"/>
              <w:marBottom w:val="0"/>
              <w:divBdr>
                <w:top w:val="none" w:sz="0" w:space="0" w:color="auto"/>
                <w:left w:val="none" w:sz="0" w:space="0" w:color="auto"/>
                <w:bottom w:val="none" w:sz="0" w:space="0" w:color="auto"/>
                <w:right w:val="none" w:sz="0" w:space="0" w:color="auto"/>
              </w:divBdr>
            </w:div>
            <w:div w:id="456073361">
              <w:marLeft w:val="0"/>
              <w:marRight w:val="0"/>
              <w:marTop w:val="0"/>
              <w:marBottom w:val="0"/>
              <w:divBdr>
                <w:top w:val="none" w:sz="0" w:space="0" w:color="auto"/>
                <w:left w:val="none" w:sz="0" w:space="0" w:color="auto"/>
                <w:bottom w:val="none" w:sz="0" w:space="0" w:color="auto"/>
                <w:right w:val="none" w:sz="0" w:space="0" w:color="auto"/>
              </w:divBdr>
            </w:div>
            <w:div w:id="533663589">
              <w:marLeft w:val="0"/>
              <w:marRight w:val="0"/>
              <w:marTop w:val="0"/>
              <w:marBottom w:val="0"/>
              <w:divBdr>
                <w:top w:val="none" w:sz="0" w:space="0" w:color="auto"/>
                <w:left w:val="none" w:sz="0" w:space="0" w:color="auto"/>
                <w:bottom w:val="none" w:sz="0" w:space="0" w:color="auto"/>
                <w:right w:val="none" w:sz="0" w:space="0" w:color="auto"/>
              </w:divBdr>
            </w:div>
            <w:div w:id="562060808">
              <w:marLeft w:val="0"/>
              <w:marRight w:val="0"/>
              <w:marTop w:val="0"/>
              <w:marBottom w:val="0"/>
              <w:divBdr>
                <w:top w:val="none" w:sz="0" w:space="0" w:color="auto"/>
                <w:left w:val="none" w:sz="0" w:space="0" w:color="auto"/>
                <w:bottom w:val="none" w:sz="0" w:space="0" w:color="auto"/>
                <w:right w:val="none" w:sz="0" w:space="0" w:color="auto"/>
              </w:divBdr>
            </w:div>
            <w:div w:id="578027859">
              <w:marLeft w:val="0"/>
              <w:marRight w:val="0"/>
              <w:marTop w:val="0"/>
              <w:marBottom w:val="0"/>
              <w:divBdr>
                <w:top w:val="none" w:sz="0" w:space="0" w:color="auto"/>
                <w:left w:val="none" w:sz="0" w:space="0" w:color="auto"/>
                <w:bottom w:val="none" w:sz="0" w:space="0" w:color="auto"/>
                <w:right w:val="none" w:sz="0" w:space="0" w:color="auto"/>
              </w:divBdr>
            </w:div>
            <w:div w:id="603878478">
              <w:marLeft w:val="0"/>
              <w:marRight w:val="0"/>
              <w:marTop w:val="0"/>
              <w:marBottom w:val="0"/>
              <w:divBdr>
                <w:top w:val="none" w:sz="0" w:space="0" w:color="auto"/>
                <w:left w:val="none" w:sz="0" w:space="0" w:color="auto"/>
                <w:bottom w:val="none" w:sz="0" w:space="0" w:color="auto"/>
                <w:right w:val="none" w:sz="0" w:space="0" w:color="auto"/>
              </w:divBdr>
            </w:div>
            <w:div w:id="632758801">
              <w:marLeft w:val="0"/>
              <w:marRight w:val="0"/>
              <w:marTop w:val="0"/>
              <w:marBottom w:val="0"/>
              <w:divBdr>
                <w:top w:val="none" w:sz="0" w:space="0" w:color="auto"/>
                <w:left w:val="none" w:sz="0" w:space="0" w:color="auto"/>
                <w:bottom w:val="none" w:sz="0" w:space="0" w:color="auto"/>
                <w:right w:val="none" w:sz="0" w:space="0" w:color="auto"/>
              </w:divBdr>
            </w:div>
            <w:div w:id="638994432">
              <w:marLeft w:val="0"/>
              <w:marRight w:val="0"/>
              <w:marTop w:val="0"/>
              <w:marBottom w:val="0"/>
              <w:divBdr>
                <w:top w:val="none" w:sz="0" w:space="0" w:color="auto"/>
                <w:left w:val="none" w:sz="0" w:space="0" w:color="auto"/>
                <w:bottom w:val="none" w:sz="0" w:space="0" w:color="auto"/>
                <w:right w:val="none" w:sz="0" w:space="0" w:color="auto"/>
              </w:divBdr>
            </w:div>
            <w:div w:id="807207327">
              <w:marLeft w:val="0"/>
              <w:marRight w:val="0"/>
              <w:marTop w:val="0"/>
              <w:marBottom w:val="0"/>
              <w:divBdr>
                <w:top w:val="none" w:sz="0" w:space="0" w:color="auto"/>
                <w:left w:val="none" w:sz="0" w:space="0" w:color="auto"/>
                <w:bottom w:val="none" w:sz="0" w:space="0" w:color="auto"/>
                <w:right w:val="none" w:sz="0" w:space="0" w:color="auto"/>
              </w:divBdr>
            </w:div>
            <w:div w:id="871579826">
              <w:marLeft w:val="0"/>
              <w:marRight w:val="0"/>
              <w:marTop w:val="0"/>
              <w:marBottom w:val="0"/>
              <w:divBdr>
                <w:top w:val="none" w:sz="0" w:space="0" w:color="auto"/>
                <w:left w:val="none" w:sz="0" w:space="0" w:color="auto"/>
                <w:bottom w:val="none" w:sz="0" w:space="0" w:color="auto"/>
                <w:right w:val="none" w:sz="0" w:space="0" w:color="auto"/>
              </w:divBdr>
            </w:div>
            <w:div w:id="907837041">
              <w:marLeft w:val="0"/>
              <w:marRight w:val="0"/>
              <w:marTop w:val="0"/>
              <w:marBottom w:val="0"/>
              <w:divBdr>
                <w:top w:val="none" w:sz="0" w:space="0" w:color="auto"/>
                <w:left w:val="none" w:sz="0" w:space="0" w:color="auto"/>
                <w:bottom w:val="none" w:sz="0" w:space="0" w:color="auto"/>
                <w:right w:val="none" w:sz="0" w:space="0" w:color="auto"/>
              </w:divBdr>
            </w:div>
            <w:div w:id="960183905">
              <w:marLeft w:val="0"/>
              <w:marRight w:val="0"/>
              <w:marTop w:val="0"/>
              <w:marBottom w:val="0"/>
              <w:divBdr>
                <w:top w:val="none" w:sz="0" w:space="0" w:color="auto"/>
                <w:left w:val="none" w:sz="0" w:space="0" w:color="auto"/>
                <w:bottom w:val="none" w:sz="0" w:space="0" w:color="auto"/>
                <w:right w:val="none" w:sz="0" w:space="0" w:color="auto"/>
              </w:divBdr>
            </w:div>
            <w:div w:id="971833598">
              <w:marLeft w:val="0"/>
              <w:marRight w:val="0"/>
              <w:marTop w:val="0"/>
              <w:marBottom w:val="0"/>
              <w:divBdr>
                <w:top w:val="none" w:sz="0" w:space="0" w:color="auto"/>
                <w:left w:val="none" w:sz="0" w:space="0" w:color="auto"/>
                <w:bottom w:val="none" w:sz="0" w:space="0" w:color="auto"/>
                <w:right w:val="none" w:sz="0" w:space="0" w:color="auto"/>
              </w:divBdr>
            </w:div>
            <w:div w:id="999772874">
              <w:marLeft w:val="0"/>
              <w:marRight w:val="0"/>
              <w:marTop w:val="0"/>
              <w:marBottom w:val="0"/>
              <w:divBdr>
                <w:top w:val="none" w:sz="0" w:space="0" w:color="auto"/>
                <w:left w:val="none" w:sz="0" w:space="0" w:color="auto"/>
                <w:bottom w:val="none" w:sz="0" w:space="0" w:color="auto"/>
                <w:right w:val="none" w:sz="0" w:space="0" w:color="auto"/>
              </w:divBdr>
            </w:div>
            <w:div w:id="1001010891">
              <w:marLeft w:val="0"/>
              <w:marRight w:val="0"/>
              <w:marTop w:val="0"/>
              <w:marBottom w:val="0"/>
              <w:divBdr>
                <w:top w:val="none" w:sz="0" w:space="0" w:color="auto"/>
                <w:left w:val="none" w:sz="0" w:space="0" w:color="auto"/>
                <w:bottom w:val="none" w:sz="0" w:space="0" w:color="auto"/>
                <w:right w:val="none" w:sz="0" w:space="0" w:color="auto"/>
              </w:divBdr>
            </w:div>
            <w:div w:id="1040982735">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1126393658">
              <w:marLeft w:val="0"/>
              <w:marRight w:val="0"/>
              <w:marTop w:val="0"/>
              <w:marBottom w:val="0"/>
              <w:divBdr>
                <w:top w:val="none" w:sz="0" w:space="0" w:color="auto"/>
                <w:left w:val="none" w:sz="0" w:space="0" w:color="auto"/>
                <w:bottom w:val="none" w:sz="0" w:space="0" w:color="auto"/>
                <w:right w:val="none" w:sz="0" w:space="0" w:color="auto"/>
              </w:divBdr>
            </w:div>
            <w:div w:id="1126967298">
              <w:marLeft w:val="0"/>
              <w:marRight w:val="0"/>
              <w:marTop w:val="0"/>
              <w:marBottom w:val="0"/>
              <w:divBdr>
                <w:top w:val="none" w:sz="0" w:space="0" w:color="auto"/>
                <w:left w:val="none" w:sz="0" w:space="0" w:color="auto"/>
                <w:bottom w:val="none" w:sz="0" w:space="0" w:color="auto"/>
                <w:right w:val="none" w:sz="0" w:space="0" w:color="auto"/>
              </w:divBdr>
            </w:div>
            <w:div w:id="1129202627">
              <w:marLeft w:val="0"/>
              <w:marRight w:val="0"/>
              <w:marTop w:val="0"/>
              <w:marBottom w:val="0"/>
              <w:divBdr>
                <w:top w:val="none" w:sz="0" w:space="0" w:color="auto"/>
                <w:left w:val="none" w:sz="0" w:space="0" w:color="auto"/>
                <w:bottom w:val="none" w:sz="0" w:space="0" w:color="auto"/>
                <w:right w:val="none" w:sz="0" w:space="0" w:color="auto"/>
              </w:divBdr>
            </w:div>
            <w:div w:id="1239173447">
              <w:marLeft w:val="0"/>
              <w:marRight w:val="0"/>
              <w:marTop w:val="0"/>
              <w:marBottom w:val="0"/>
              <w:divBdr>
                <w:top w:val="none" w:sz="0" w:space="0" w:color="auto"/>
                <w:left w:val="none" w:sz="0" w:space="0" w:color="auto"/>
                <w:bottom w:val="none" w:sz="0" w:space="0" w:color="auto"/>
                <w:right w:val="none" w:sz="0" w:space="0" w:color="auto"/>
              </w:divBdr>
            </w:div>
            <w:div w:id="1259950991">
              <w:marLeft w:val="0"/>
              <w:marRight w:val="0"/>
              <w:marTop w:val="0"/>
              <w:marBottom w:val="0"/>
              <w:divBdr>
                <w:top w:val="none" w:sz="0" w:space="0" w:color="auto"/>
                <w:left w:val="none" w:sz="0" w:space="0" w:color="auto"/>
                <w:bottom w:val="none" w:sz="0" w:space="0" w:color="auto"/>
                <w:right w:val="none" w:sz="0" w:space="0" w:color="auto"/>
              </w:divBdr>
            </w:div>
            <w:div w:id="1301963222">
              <w:marLeft w:val="0"/>
              <w:marRight w:val="0"/>
              <w:marTop w:val="0"/>
              <w:marBottom w:val="0"/>
              <w:divBdr>
                <w:top w:val="none" w:sz="0" w:space="0" w:color="auto"/>
                <w:left w:val="none" w:sz="0" w:space="0" w:color="auto"/>
                <w:bottom w:val="none" w:sz="0" w:space="0" w:color="auto"/>
                <w:right w:val="none" w:sz="0" w:space="0" w:color="auto"/>
              </w:divBdr>
            </w:div>
            <w:div w:id="1303923043">
              <w:marLeft w:val="0"/>
              <w:marRight w:val="0"/>
              <w:marTop w:val="0"/>
              <w:marBottom w:val="0"/>
              <w:divBdr>
                <w:top w:val="none" w:sz="0" w:space="0" w:color="auto"/>
                <w:left w:val="none" w:sz="0" w:space="0" w:color="auto"/>
                <w:bottom w:val="none" w:sz="0" w:space="0" w:color="auto"/>
                <w:right w:val="none" w:sz="0" w:space="0" w:color="auto"/>
              </w:divBdr>
            </w:div>
            <w:div w:id="1304773836">
              <w:marLeft w:val="0"/>
              <w:marRight w:val="0"/>
              <w:marTop w:val="0"/>
              <w:marBottom w:val="0"/>
              <w:divBdr>
                <w:top w:val="none" w:sz="0" w:space="0" w:color="auto"/>
                <w:left w:val="none" w:sz="0" w:space="0" w:color="auto"/>
                <w:bottom w:val="none" w:sz="0" w:space="0" w:color="auto"/>
                <w:right w:val="none" w:sz="0" w:space="0" w:color="auto"/>
              </w:divBdr>
            </w:div>
            <w:div w:id="1346522429">
              <w:marLeft w:val="0"/>
              <w:marRight w:val="0"/>
              <w:marTop w:val="0"/>
              <w:marBottom w:val="0"/>
              <w:divBdr>
                <w:top w:val="none" w:sz="0" w:space="0" w:color="auto"/>
                <w:left w:val="none" w:sz="0" w:space="0" w:color="auto"/>
                <w:bottom w:val="none" w:sz="0" w:space="0" w:color="auto"/>
                <w:right w:val="none" w:sz="0" w:space="0" w:color="auto"/>
              </w:divBdr>
            </w:div>
            <w:div w:id="1361510758">
              <w:marLeft w:val="0"/>
              <w:marRight w:val="0"/>
              <w:marTop w:val="0"/>
              <w:marBottom w:val="0"/>
              <w:divBdr>
                <w:top w:val="none" w:sz="0" w:space="0" w:color="auto"/>
                <w:left w:val="none" w:sz="0" w:space="0" w:color="auto"/>
                <w:bottom w:val="none" w:sz="0" w:space="0" w:color="auto"/>
                <w:right w:val="none" w:sz="0" w:space="0" w:color="auto"/>
              </w:divBdr>
            </w:div>
            <w:div w:id="1368991289">
              <w:marLeft w:val="0"/>
              <w:marRight w:val="0"/>
              <w:marTop w:val="0"/>
              <w:marBottom w:val="0"/>
              <w:divBdr>
                <w:top w:val="none" w:sz="0" w:space="0" w:color="auto"/>
                <w:left w:val="none" w:sz="0" w:space="0" w:color="auto"/>
                <w:bottom w:val="none" w:sz="0" w:space="0" w:color="auto"/>
                <w:right w:val="none" w:sz="0" w:space="0" w:color="auto"/>
              </w:divBdr>
            </w:div>
            <w:div w:id="1425758535">
              <w:marLeft w:val="0"/>
              <w:marRight w:val="0"/>
              <w:marTop w:val="0"/>
              <w:marBottom w:val="0"/>
              <w:divBdr>
                <w:top w:val="none" w:sz="0" w:space="0" w:color="auto"/>
                <w:left w:val="none" w:sz="0" w:space="0" w:color="auto"/>
                <w:bottom w:val="none" w:sz="0" w:space="0" w:color="auto"/>
                <w:right w:val="none" w:sz="0" w:space="0" w:color="auto"/>
              </w:divBdr>
            </w:div>
            <w:div w:id="1439376118">
              <w:marLeft w:val="0"/>
              <w:marRight w:val="0"/>
              <w:marTop w:val="0"/>
              <w:marBottom w:val="0"/>
              <w:divBdr>
                <w:top w:val="none" w:sz="0" w:space="0" w:color="auto"/>
                <w:left w:val="none" w:sz="0" w:space="0" w:color="auto"/>
                <w:bottom w:val="none" w:sz="0" w:space="0" w:color="auto"/>
                <w:right w:val="none" w:sz="0" w:space="0" w:color="auto"/>
              </w:divBdr>
            </w:div>
            <w:div w:id="1500927779">
              <w:marLeft w:val="0"/>
              <w:marRight w:val="0"/>
              <w:marTop w:val="0"/>
              <w:marBottom w:val="0"/>
              <w:divBdr>
                <w:top w:val="none" w:sz="0" w:space="0" w:color="auto"/>
                <w:left w:val="none" w:sz="0" w:space="0" w:color="auto"/>
                <w:bottom w:val="none" w:sz="0" w:space="0" w:color="auto"/>
                <w:right w:val="none" w:sz="0" w:space="0" w:color="auto"/>
              </w:divBdr>
            </w:div>
            <w:div w:id="1514685462">
              <w:marLeft w:val="0"/>
              <w:marRight w:val="0"/>
              <w:marTop w:val="0"/>
              <w:marBottom w:val="0"/>
              <w:divBdr>
                <w:top w:val="none" w:sz="0" w:space="0" w:color="auto"/>
                <w:left w:val="none" w:sz="0" w:space="0" w:color="auto"/>
                <w:bottom w:val="none" w:sz="0" w:space="0" w:color="auto"/>
                <w:right w:val="none" w:sz="0" w:space="0" w:color="auto"/>
              </w:divBdr>
            </w:div>
            <w:div w:id="1531450457">
              <w:marLeft w:val="0"/>
              <w:marRight w:val="0"/>
              <w:marTop w:val="0"/>
              <w:marBottom w:val="0"/>
              <w:divBdr>
                <w:top w:val="none" w:sz="0" w:space="0" w:color="auto"/>
                <w:left w:val="none" w:sz="0" w:space="0" w:color="auto"/>
                <w:bottom w:val="none" w:sz="0" w:space="0" w:color="auto"/>
                <w:right w:val="none" w:sz="0" w:space="0" w:color="auto"/>
              </w:divBdr>
            </w:div>
            <w:div w:id="1587887228">
              <w:marLeft w:val="0"/>
              <w:marRight w:val="0"/>
              <w:marTop w:val="0"/>
              <w:marBottom w:val="0"/>
              <w:divBdr>
                <w:top w:val="none" w:sz="0" w:space="0" w:color="auto"/>
                <w:left w:val="none" w:sz="0" w:space="0" w:color="auto"/>
                <w:bottom w:val="none" w:sz="0" w:space="0" w:color="auto"/>
                <w:right w:val="none" w:sz="0" w:space="0" w:color="auto"/>
              </w:divBdr>
            </w:div>
            <w:div w:id="1676571573">
              <w:marLeft w:val="0"/>
              <w:marRight w:val="0"/>
              <w:marTop w:val="0"/>
              <w:marBottom w:val="0"/>
              <w:divBdr>
                <w:top w:val="none" w:sz="0" w:space="0" w:color="auto"/>
                <w:left w:val="none" w:sz="0" w:space="0" w:color="auto"/>
                <w:bottom w:val="none" w:sz="0" w:space="0" w:color="auto"/>
                <w:right w:val="none" w:sz="0" w:space="0" w:color="auto"/>
              </w:divBdr>
            </w:div>
            <w:div w:id="1734233269">
              <w:marLeft w:val="0"/>
              <w:marRight w:val="0"/>
              <w:marTop w:val="0"/>
              <w:marBottom w:val="0"/>
              <w:divBdr>
                <w:top w:val="none" w:sz="0" w:space="0" w:color="auto"/>
                <w:left w:val="none" w:sz="0" w:space="0" w:color="auto"/>
                <w:bottom w:val="none" w:sz="0" w:space="0" w:color="auto"/>
                <w:right w:val="none" w:sz="0" w:space="0" w:color="auto"/>
              </w:divBdr>
            </w:div>
            <w:div w:id="1742407817">
              <w:marLeft w:val="0"/>
              <w:marRight w:val="0"/>
              <w:marTop w:val="0"/>
              <w:marBottom w:val="0"/>
              <w:divBdr>
                <w:top w:val="none" w:sz="0" w:space="0" w:color="auto"/>
                <w:left w:val="none" w:sz="0" w:space="0" w:color="auto"/>
                <w:bottom w:val="none" w:sz="0" w:space="0" w:color="auto"/>
                <w:right w:val="none" w:sz="0" w:space="0" w:color="auto"/>
              </w:divBdr>
            </w:div>
            <w:div w:id="1763599099">
              <w:marLeft w:val="0"/>
              <w:marRight w:val="0"/>
              <w:marTop w:val="0"/>
              <w:marBottom w:val="0"/>
              <w:divBdr>
                <w:top w:val="none" w:sz="0" w:space="0" w:color="auto"/>
                <w:left w:val="none" w:sz="0" w:space="0" w:color="auto"/>
                <w:bottom w:val="none" w:sz="0" w:space="0" w:color="auto"/>
                <w:right w:val="none" w:sz="0" w:space="0" w:color="auto"/>
              </w:divBdr>
            </w:div>
            <w:div w:id="1830633033">
              <w:marLeft w:val="0"/>
              <w:marRight w:val="0"/>
              <w:marTop w:val="0"/>
              <w:marBottom w:val="0"/>
              <w:divBdr>
                <w:top w:val="none" w:sz="0" w:space="0" w:color="auto"/>
                <w:left w:val="none" w:sz="0" w:space="0" w:color="auto"/>
                <w:bottom w:val="none" w:sz="0" w:space="0" w:color="auto"/>
                <w:right w:val="none" w:sz="0" w:space="0" w:color="auto"/>
              </w:divBdr>
            </w:div>
            <w:div w:id="1885365258">
              <w:marLeft w:val="0"/>
              <w:marRight w:val="0"/>
              <w:marTop w:val="0"/>
              <w:marBottom w:val="0"/>
              <w:divBdr>
                <w:top w:val="none" w:sz="0" w:space="0" w:color="auto"/>
                <w:left w:val="none" w:sz="0" w:space="0" w:color="auto"/>
                <w:bottom w:val="none" w:sz="0" w:space="0" w:color="auto"/>
                <w:right w:val="none" w:sz="0" w:space="0" w:color="auto"/>
              </w:divBdr>
            </w:div>
            <w:div w:id="1902447900">
              <w:marLeft w:val="0"/>
              <w:marRight w:val="0"/>
              <w:marTop w:val="0"/>
              <w:marBottom w:val="0"/>
              <w:divBdr>
                <w:top w:val="none" w:sz="0" w:space="0" w:color="auto"/>
                <w:left w:val="none" w:sz="0" w:space="0" w:color="auto"/>
                <w:bottom w:val="none" w:sz="0" w:space="0" w:color="auto"/>
                <w:right w:val="none" w:sz="0" w:space="0" w:color="auto"/>
              </w:divBdr>
            </w:div>
            <w:div w:id="1963806529">
              <w:marLeft w:val="0"/>
              <w:marRight w:val="0"/>
              <w:marTop w:val="0"/>
              <w:marBottom w:val="0"/>
              <w:divBdr>
                <w:top w:val="none" w:sz="0" w:space="0" w:color="auto"/>
                <w:left w:val="none" w:sz="0" w:space="0" w:color="auto"/>
                <w:bottom w:val="none" w:sz="0" w:space="0" w:color="auto"/>
                <w:right w:val="none" w:sz="0" w:space="0" w:color="auto"/>
              </w:divBdr>
            </w:div>
            <w:div w:id="1981302242">
              <w:marLeft w:val="0"/>
              <w:marRight w:val="0"/>
              <w:marTop w:val="0"/>
              <w:marBottom w:val="0"/>
              <w:divBdr>
                <w:top w:val="none" w:sz="0" w:space="0" w:color="auto"/>
                <w:left w:val="none" w:sz="0" w:space="0" w:color="auto"/>
                <w:bottom w:val="none" w:sz="0" w:space="0" w:color="auto"/>
                <w:right w:val="none" w:sz="0" w:space="0" w:color="auto"/>
              </w:divBdr>
            </w:div>
            <w:div w:id="1987273218">
              <w:marLeft w:val="0"/>
              <w:marRight w:val="0"/>
              <w:marTop w:val="0"/>
              <w:marBottom w:val="0"/>
              <w:divBdr>
                <w:top w:val="none" w:sz="0" w:space="0" w:color="auto"/>
                <w:left w:val="none" w:sz="0" w:space="0" w:color="auto"/>
                <w:bottom w:val="none" w:sz="0" w:space="0" w:color="auto"/>
                <w:right w:val="none" w:sz="0" w:space="0" w:color="auto"/>
              </w:divBdr>
            </w:div>
            <w:div w:id="1997298126">
              <w:marLeft w:val="0"/>
              <w:marRight w:val="0"/>
              <w:marTop w:val="0"/>
              <w:marBottom w:val="0"/>
              <w:divBdr>
                <w:top w:val="none" w:sz="0" w:space="0" w:color="auto"/>
                <w:left w:val="none" w:sz="0" w:space="0" w:color="auto"/>
                <w:bottom w:val="none" w:sz="0" w:space="0" w:color="auto"/>
                <w:right w:val="none" w:sz="0" w:space="0" w:color="auto"/>
              </w:divBdr>
            </w:div>
            <w:div w:id="2017463403">
              <w:marLeft w:val="0"/>
              <w:marRight w:val="0"/>
              <w:marTop w:val="0"/>
              <w:marBottom w:val="0"/>
              <w:divBdr>
                <w:top w:val="none" w:sz="0" w:space="0" w:color="auto"/>
                <w:left w:val="none" w:sz="0" w:space="0" w:color="auto"/>
                <w:bottom w:val="none" w:sz="0" w:space="0" w:color="auto"/>
                <w:right w:val="none" w:sz="0" w:space="0" w:color="auto"/>
              </w:divBdr>
            </w:div>
            <w:div w:id="2024476400">
              <w:marLeft w:val="0"/>
              <w:marRight w:val="0"/>
              <w:marTop w:val="0"/>
              <w:marBottom w:val="0"/>
              <w:divBdr>
                <w:top w:val="none" w:sz="0" w:space="0" w:color="auto"/>
                <w:left w:val="none" w:sz="0" w:space="0" w:color="auto"/>
                <w:bottom w:val="none" w:sz="0" w:space="0" w:color="auto"/>
                <w:right w:val="none" w:sz="0" w:space="0" w:color="auto"/>
              </w:divBdr>
            </w:div>
            <w:div w:id="2034335627">
              <w:marLeft w:val="0"/>
              <w:marRight w:val="0"/>
              <w:marTop w:val="0"/>
              <w:marBottom w:val="0"/>
              <w:divBdr>
                <w:top w:val="none" w:sz="0" w:space="0" w:color="auto"/>
                <w:left w:val="none" w:sz="0" w:space="0" w:color="auto"/>
                <w:bottom w:val="none" w:sz="0" w:space="0" w:color="auto"/>
                <w:right w:val="none" w:sz="0" w:space="0" w:color="auto"/>
              </w:divBdr>
            </w:div>
            <w:div w:id="2041927459">
              <w:marLeft w:val="0"/>
              <w:marRight w:val="0"/>
              <w:marTop w:val="0"/>
              <w:marBottom w:val="0"/>
              <w:divBdr>
                <w:top w:val="none" w:sz="0" w:space="0" w:color="auto"/>
                <w:left w:val="none" w:sz="0" w:space="0" w:color="auto"/>
                <w:bottom w:val="none" w:sz="0" w:space="0" w:color="auto"/>
                <w:right w:val="none" w:sz="0" w:space="0" w:color="auto"/>
              </w:divBdr>
            </w:div>
            <w:div w:id="2115322215">
              <w:marLeft w:val="0"/>
              <w:marRight w:val="0"/>
              <w:marTop w:val="0"/>
              <w:marBottom w:val="0"/>
              <w:divBdr>
                <w:top w:val="none" w:sz="0" w:space="0" w:color="auto"/>
                <w:left w:val="none" w:sz="0" w:space="0" w:color="auto"/>
                <w:bottom w:val="none" w:sz="0" w:space="0" w:color="auto"/>
                <w:right w:val="none" w:sz="0" w:space="0" w:color="auto"/>
              </w:divBdr>
            </w:div>
            <w:div w:id="21445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4108">
      <w:bodyDiv w:val="1"/>
      <w:marLeft w:val="0"/>
      <w:marRight w:val="0"/>
      <w:marTop w:val="0"/>
      <w:marBottom w:val="0"/>
      <w:divBdr>
        <w:top w:val="none" w:sz="0" w:space="0" w:color="auto"/>
        <w:left w:val="none" w:sz="0" w:space="0" w:color="auto"/>
        <w:bottom w:val="none" w:sz="0" w:space="0" w:color="auto"/>
        <w:right w:val="none" w:sz="0" w:space="0" w:color="auto"/>
      </w:divBdr>
    </w:div>
    <w:div w:id="942034697">
      <w:bodyDiv w:val="1"/>
      <w:marLeft w:val="0"/>
      <w:marRight w:val="0"/>
      <w:marTop w:val="0"/>
      <w:marBottom w:val="0"/>
      <w:divBdr>
        <w:top w:val="none" w:sz="0" w:space="0" w:color="auto"/>
        <w:left w:val="none" w:sz="0" w:space="0" w:color="auto"/>
        <w:bottom w:val="none" w:sz="0" w:space="0" w:color="auto"/>
        <w:right w:val="none" w:sz="0" w:space="0" w:color="auto"/>
      </w:divBdr>
      <w:divsChild>
        <w:div w:id="317074954">
          <w:marLeft w:val="0"/>
          <w:marRight w:val="0"/>
          <w:marTop w:val="0"/>
          <w:marBottom w:val="0"/>
          <w:divBdr>
            <w:top w:val="none" w:sz="0" w:space="0" w:color="auto"/>
            <w:left w:val="none" w:sz="0" w:space="0" w:color="auto"/>
            <w:bottom w:val="none" w:sz="0" w:space="0" w:color="auto"/>
            <w:right w:val="none" w:sz="0" w:space="0" w:color="auto"/>
          </w:divBdr>
          <w:divsChild>
            <w:div w:id="26104576">
              <w:marLeft w:val="0"/>
              <w:marRight w:val="0"/>
              <w:marTop w:val="0"/>
              <w:marBottom w:val="0"/>
              <w:divBdr>
                <w:top w:val="none" w:sz="0" w:space="0" w:color="auto"/>
                <w:left w:val="none" w:sz="0" w:space="0" w:color="auto"/>
                <w:bottom w:val="none" w:sz="0" w:space="0" w:color="auto"/>
                <w:right w:val="none" w:sz="0" w:space="0" w:color="auto"/>
              </w:divBdr>
            </w:div>
            <w:div w:id="65299340">
              <w:marLeft w:val="0"/>
              <w:marRight w:val="0"/>
              <w:marTop w:val="0"/>
              <w:marBottom w:val="0"/>
              <w:divBdr>
                <w:top w:val="none" w:sz="0" w:space="0" w:color="auto"/>
                <w:left w:val="none" w:sz="0" w:space="0" w:color="auto"/>
                <w:bottom w:val="none" w:sz="0" w:space="0" w:color="auto"/>
                <w:right w:val="none" w:sz="0" w:space="0" w:color="auto"/>
              </w:divBdr>
            </w:div>
            <w:div w:id="69355443">
              <w:marLeft w:val="0"/>
              <w:marRight w:val="0"/>
              <w:marTop w:val="0"/>
              <w:marBottom w:val="0"/>
              <w:divBdr>
                <w:top w:val="none" w:sz="0" w:space="0" w:color="auto"/>
                <w:left w:val="none" w:sz="0" w:space="0" w:color="auto"/>
                <w:bottom w:val="none" w:sz="0" w:space="0" w:color="auto"/>
                <w:right w:val="none" w:sz="0" w:space="0" w:color="auto"/>
              </w:divBdr>
            </w:div>
            <w:div w:id="81339270">
              <w:marLeft w:val="0"/>
              <w:marRight w:val="0"/>
              <w:marTop w:val="0"/>
              <w:marBottom w:val="0"/>
              <w:divBdr>
                <w:top w:val="none" w:sz="0" w:space="0" w:color="auto"/>
                <w:left w:val="none" w:sz="0" w:space="0" w:color="auto"/>
                <w:bottom w:val="none" w:sz="0" w:space="0" w:color="auto"/>
                <w:right w:val="none" w:sz="0" w:space="0" w:color="auto"/>
              </w:divBdr>
            </w:div>
            <w:div w:id="95173055">
              <w:marLeft w:val="0"/>
              <w:marRight w:val="0"/>
              <w:marTop w:val="0"/>
              <w:marBottom w:val="0"/>
              <w:divBdr>
                <w:top w:val="none" w:sz="0" w:space="0" w:color="auto"/>
                <w:left w:val="none" w:sz="0" w:space="0" w:color="auto"/>
                <w:bottom w:val="none" w:sz="0" w:space="0" w:color="auto"/>
                <w:right w:val="none" w:sz="0" w:space="0" w:color="auto"/>
              </w:divBdr>
            </w:div>
            <w:div w:id="99642510">
              <w:marLeft w:val="0"/>
              <w:marRight w:val="0"/>
              <w:marTop w:val="0"/>
              <w:marBottom w:val="0"/>
              <w:divBdr>
                <w:top w:val="none" w:sz="0" w:space="0" w:color="auto"/>
                <w:left w:val="none" w:sz="0" w:space="0" w:color="auto"/>
                <w:bottom w:val="none" w:sz="0" w:space="0" w:color="auto"/>
                <w:right w:val="none" w:sz="0" w:space="0" w:color="auto"/>
              </w:divBdr>
            </w:div>
            <w:div w:id="118769332">
              <w:marLeft w:val="0"/>
              <w:marRight w:val="0"/>
              <w:marTop w:val="0"/>
              <w:marBottom w:val="0"/>
              <w:divBdr>
                <w:top w:val="none" w:sz="0" w:space="0" w:color="auto"/>
                <w:left w:val="none" w:sz="0" w:space="0" w:color="auto"/>
                <w:bottom w:val="none" w:sz="0" w:space="0" w:color="auto"/>
                <w:right w:val="none" w:sz="0" w:space="0" w:color="auto"/>
              </w:divBdr>
            </w:div>
            <w:div w:id="126823328">
              <w:marLeft w:val="0"/>
              <w:marRight w:val="0"/>
              <w:marTop w:val="0"/>
              <w:marBottom w:val="0"/>
              <w:divBdr>
                <w:top w:val="none" w:sz="0" w:space="0" w:color="auto"/>
                <w:left w:val="none" w:sz="0" w:space="0" w:color="auto"/>
                <w:bottom w:val="none" w:sz="0" w:space="0" w:color="auto"/>
                <w:right w:val="none" w:sz="0" w:space="0" w:color="auto"/>
              </w:divBdr>
            </w:div>
            <w:div w:id="127404344">
              <w:marLeft w:val="0"/>
              <w:marRight w:val="0"/>
              <w:marTop w:val="0"/>
              <w:marBottom w:val="0"/>
              <w:divBdr>
                <w:top w:val="none" w:sz="0" w:space="0" w:color="auto"/>
                <w:left w:val="none" w:sz="0" w:space="0" w:color="auto"/>
                <w:bottom w:val="none" w:sz="0" w:space="0" w:color="auto"/>
                <w:right w:val="none" w:sz="0" w:space="0" w:color="auto"/>
              </w:divBdr>
            </w:div>
            <w:div w:id="128717925">
              <w:marLeft w:val="0"/>
              <w:marRight w:val="0"/>
              <w:marTop w:val="0"/>
              <w:marBottom w:val="0"/>
              <w:divBdr>
                <w:top w:val="none" w:sz="0" w:space="0" w:color="auto"/>
                <w:left w:val="none" w:sz="0" w:space="0" w:color="auto"/>
                <w:bottom w:val="none" w:sz="0" w:space="0" w:color="auto"/>
                <w:right w:val="none" w:sz="0" w:space="0" w:color="auto"/>
              </w:divBdr>
            </w:div>
            <w:div w:id="143401211">
              <w:marLeft w:val="0"/>
              <w:marRight w:val="0"/>
              <w:marTop w:val="0"/>
              <w:marBottom w:val="0"/>
              <w:divBdr>
                <w:top w:val="none" w:sz="0" w:space="0" w:color="auto"/>
                <w:left w:val="none" w:sz="0" w:space="0" w:color="auto"/>
                <w:bottom w:val="none" w:sz="0" w:space="0" w:color="auto"/>
                <w:right w:val="none" w:sz="0" w:space="0" w:color="auto"/>
              </w:divBdr>
            </w:div>
            <w:div w:id="146169506">
              <w:marLeft w:val="0"/>
              <w:marRight w:val="0"/>
              <w:marTop w:val="0"/>
              <w:marBottom w:val="0"/>
              <w:divBdr>
                <w:top w:val="none" w:sz="0" w:space="0" w:color="auto"/>
                <w:left w:val="none" w:sz="0" w:space="0" w:color="auto"/>
                <w:bottom w:val="none" w:sz="0" w:space="0" w:color="auto"/>
                <w:right w:val="none" w:sz="0" w:space="0" w:color="auto"/>
              </w:divBdr>
            </w:div>
            <w:div w:id="166603530">
              <w:marLeft w:val="0"/>
              <w:marRight w:val="0"/>
              <w:marTop w:val="0"/>
              <w:marBottom w:val="0"/>
              <w:divBdr>
                <w:top w:val="none" w:sz="0" w:space="0" w:color="auto"/>
                <w:left w:val="none" w:sz="0" w:space="0" w:color="auto"/>
                <w:bottom w:val="none" w:sz="0" w:space="0" w:color="auto"/>
                <w:right w:val="none" w:sz="0" w:space="0" w:color="auto"/>
              </w:divBdr>
            </w:div>
            <w:div w:id="172454410">
              <w:marLeft w:val="0"/>
              <w:marRight w:val="0"/>
              <w:marTop w:val="0"/>
              <w:marBottom w:val="0"/>
              <w:divBdr>
                <w:top w:val="none" w:sz="0" w:space="0" w:color="auto"/>
                <w:left w:val="none" w:sz="0" w:space="0" w:color="auto"/>
                <w:bottom w:val="none" w:sz="0" w:space="0" w:color="auto"/>
                <w:right w:val="none" w:sz="0" w:space="0" w:color="auto"/>
              </w:divBdr>
            </w:div>
            <w:div w:id="197206087">
              <w:marLeft w:val="0"/>
              <w:marRight w:val="0"/>
              <w:marTop w:val="0"/>
              <w:marBottom w:val="0"/>
              <w:divBdr>
                <w:top w:val="none" w:sz="0" w:space="0" w:color="auto"/>
                <w:left w:val="none" w:sz="0" w:space="0" w:color="auto"/>
                <w:bottom w:val="none" w:sz="0" w:space="0" w:color="auto"/>
                <w:right w:val="none" w:sz="0" w:space="0" w:color="auto"/>
              </w:divBdr>
            </w:div>
            <w:div w:id="218129611">
              <w:marLeft w:val="0"/>
              <w:marRight w:val="0"/>
              <w:marTop w:val="0"/>
              <w:marBottom w:val="0"/>
              <w:divBdr>
                <w:top w:val="none" w:sz="0" w:space="0" w:color="auto"/>
                <w:left w:val="none" w:sz="0" w:space="0" w:color="auto"/>
                <w:bottom w:val="none" w:sz="0" w:space="0" w:color="auto"/>
                <w:right w:val="none" w:sz="0" w:space="0" w:color="auto"/>
              </w:divBdr>
            </w:div>
            <w:div w:id="225186013">
              <w:marLeft w:val="0"/>
              <w:marRight w:val="0"/>
              <w:marTop w:val="0"/>
              <w:marBottom w:val="0"/>
              <w:divBdr>
                <w:top w:val="none" w:sz="0" w:space="0" w:color="auto"/>
                <w:left w:val="none" w:sz="0" w:space="0" w:color="auto"/>
                <w:bottom w:val="none" w:sz="0" w:space="0" w:color="auto"/>
                <w:right w:val="none" w:sz="0" w:space="0" w:color="auto"/>
              </w:divBdr>
            </w:div>
            <w:div w:id="240145580">
              <w:marLeft w:val="0"/>
              <w:marRight w:val="0"/>
              <w:marTop w:val="0"/>
              <w:marBottom w:val="0"/>
              <w:divBdr>
                <w:top w:val="none" w:sz="0" w:space="0" w:color="auto"/>
                <w:left w:val="none" w:sz="0" w:space="0" w:color="auto"/>
                <w:bottom w:val="none" w:sz="0" w:space="0" w:color="auto"/>
                <w:right w:val="none" w:sz="0" w:space="0" w:color="auto"/>
              </w:divBdr>
            </w:div>
            <w:div w:id="268438804">
              <w:marLeft w:val="0"/>
              <w:marRight w:val="0"/>
              <w:marTop w:val="0"/>
              <w:marBottom w:val="0"/>
              <w:divBdr>
                <w:top w:val="none" w:sz="0" w:space="0" w:color="auto"/>
                <w:left w:val="none" w:sz="0" w:space="0" w:color="auto"/>
                <w:bottom w:val="none" w:sz="0" w:space="0" w:color="auto"/>
                <w:right w:val="none" w:sz="0" w:space="0" w:color="auto"/>
              </w:divBdr>
            </w:div>
            <w:div w:id="284239821">
              <w:marLeft w:val="0"/>
              <w:marRight w:val="0"/>
              <w:marTop w:val="0"/>
              <w:marBottom w:val="0"/>
              <w:divBdr>
                <w:top w:val="none" w:sz="0" w:space="0" w:color="auto"/>
                <w:left w:val="none" w:sz="0" w:space="0" w:color="auto"/>
                <w:bottom w:val="none" w:sz="0" w:space="0" w:color="auto"/>
                <w:right w:val="none" w:sz="0" w:space="0" w:color="auto"/>
              </w:divBdr>
            </w:div>
            <w:div w:id="286278805">
              <w:marLeft w:val="0"/>
              <w:marRight w:val="0"/>
              <w:marTop w:val="0"/>
              <w:marBottom w:val="0"/>
              <w:divBdr>
                <w:top w:val="none" w:sz="0" w:space="0" w:color="auto"/>
                <w:left w:val="none" w:sz="0" w:space="0" w:color="auto"/>
                <w:bottom w:val="none" w:sz="0" w:space="0" w:color="auto"/>
                <w:right w:val="none" w:sz="0" w:space="0" w:color="auto"/>
              </w:divBdr>
            </w:div>
            <w:div w:id="309679506">
              <w:marLeft w:val="0"/>
              <w:marRight w:val="0"/>
              <w:marTop w:val="0"/>
              <w:marBottom w:val="0"/>
              <w:divBdr>
                <w:top w:val="none" w:sz="0" w:space="0" w:color="auto"/>
                <w:left w:val="none" w:sz="0" w:space="0" w:color="auto"/>
                <w:bottom w:val="none" w:sz="0" w:space="0" w:color="auto"/>
                <w:right w:val="none" w:sz="0" w:space="0" w:color="auto"/>
              </w:divBdr>
            </w:div>
            <w:div w:id="309949060">
              <w:marLeft w:val="0"/>
              <w:marRight w:val="0"/>
              <w:marTop w:val="0"/>
              <w:marBottom w:val="0"/>
              <w:divBdr>
                <w:top w:val="none" w:sz="0" w:space="0" w:color="auto"/>
                <w:left w:val="none" w:sz="0" w:space="0" w:color="auto"/>
                <w:bottom w:val="none" w:sz="0" w:space="0" w:color="auto"/>
                <w:right w:val="none" w:sz="0" w:space="0" w:color="auto"/>
              </w:divBdr>
            </w:div>
            <w:div w:id="341588473">
              <w:marLeft w:val="0"/>
              <w:marRight w:val="0"/>
              <w:marTop w:val="0"/>
              <w:marBottom w:val="0"/>
              <w:divBdr>
                <w:top w:val="none" w:sz="0" w:space="0" w:color="auto"/>
                <w:left w:val="none" w:sz="0" w:space="0" w:color="auto"/>
                <w:bottom w:val="none" w:sz="0" w:space="0" w:color="auto"/>
                <w:right w:val="none" w:sz="0" w:space="0" w:color="auto"/>
              </w:divBdr>
            </w:div>
            <w:div w:id="378285096">
              <w:marLeft w:val="0"/>
              <w:marRight w:val="0"/>
              <w:marTop w:val="0"/>
              <w:marBottom w:val="0"/>
              <w:divBdr>
                <w:top w:val="none" w:sz="0" w:space="0" w:color="auto"/>
                <w:left w:val="none" w:sz="0" w:space="0" w:color="auto"/>
                <w:bottom w:val="none" w:sz="0" w:space="0" w:color="auto"/>
                <w:right w:val="none" w:sz="0" w:space="0" w:color="auto"/>
              </w:divBdr>
            </w:div>
            <w:div w:id="398671727">
              <w:marLeft w:val="0"/>
              <w:marRight w:val="0"/>
              <w:marTop w:val="0"/>
              <w:marBottom w:val="0"/>
              <w:divBdr>
                <w:top w:val="none" w:sz="0" w:space="0" w:color="auto"/>
                <w:left w:val="none" w:sz="0" w:space="0" w:color="auto"/>
                <w:bottom w:val="none" w:sz="0" w:space="0" w:color="auto"/>
                <w:right w:val="none" w:sz="0" w:space="0" w:color="auto"/>
              </w:divBdr>
            </w:div>
            <w:div w:id="418605315">
              <w:marLeft w:val="0"/>
              <w:marRight w:val="0"/>
              <w:marTop w:val="0"/>
              <w:marBottom w:val="0"/>
              <w:divBdr>
                <w:top w:val="none" w:sz="0" w:space="0" w:color="auto"/>
                <w:left w:val="none" w:sz="0" w:space="0" w:color="auto"/>
                <w:bottom w:val="none" w:sz="0" w:space="0" w:color="auto"/>
                <w:right w:val="none" w:sz="0" w:space="0" w:color="auto"/>
              </w:divBdr>
            </w:div>
            <w:div w:id="454566278">
              <w:marLeft w:val="0"/>
              <w:marRight w:val="0"/>
              <w:marTop w:val="0"/>
              <w:marBottom w:val="0"/>
              <w:divBdr>
                <w:top w:val="none" w:sz="0" w:space="0" w:color="auto"/>
                <w:left w:val="none" w:sz="0" w:space="0" w:color="auto"/>
                <w:bottom w:val="none" w:sz="0" w:space="0" w:color="auto"/>
                <w:right w:val="none" w:sz="0" w:space="0" w:color="auto"/>
              </w:divBdr>
            </w:div>
            <w:div w:id="457114479">
              <w:marLeft w:val="0"/>
              <w:marRight w:val="0"/>
              <w:marTop w:val="0"/>
              <w:marBottom w:val="0"/>
              <w:divBdr>
                <w:top w:val="none" w:sz="0" w:space="0" w:color="auto"/>
                <w:left w:val="none" w:sz="0" w:space="0" w:color="auto"/>
                <w:bottom w:val="none" w:sz="0" w:space="0" w:color="auto"/>
                <w:right w:val="none" w:sz="0" w:space="0" w:color="auto"/>
              </w:divBdr>
            </w:div>
            <w:div w:id="496531040">
              <w:marLeft w:val="0"/>
              <w:marRight w:val="0"/>
              <w:marTop w:val="0"/>
              <w:marBottom w:val="0"/>
              <w:divBdr>
                <w:top w:val="none" w:sz="0" w:space="0" w:color="auto"/>
                <w:left w:val="none" w:sz="0" w:space="0" w:color="auto"/>
                <w:bottom w:val="none" w:sz="0" w:space="0" w:color="auto"/>
                <w:right w:val="none" w:sz="0" w:space="0" w:color="auto"/>
              </w:divBdr>
            </w:div>
            <w:div w:id="528186060">
              <w:marLeft w:val="0"/>
              <w:marRight w:val="0"/>
              <w:marTop w:val="0"/>
              <w:marBottom w:val="0"/>
              <w:divBdr>
                <w:top w:val="none" w:sz="0" w:space="0" w:color="auto"/>
                <w:left w:val="none" w:sz="0" w:space="0" w:color="auto"/>
                <w:bottom w:val="none" w:sz="0" w:space="0" w:color="auto"/>
                <w:right w:val="none" w:sz="0" w:space="0" w:color="auto"/>
              </w:divBdr>
            </w:div>
            <w:div w:id="531497753">
              <w:marLeft w:val="0"/>
              <w:marRight w:val="0"/>
              <w:marTop w:val="0"/>
              <w:marBottom w:val="0"/>
              <w:divBdr>
                <w:top w:val="none" w:sz="0" w:space="0" w:color="auto"/>
                <w:left w:val="none" w:sz="0" w:space="0" w:color="auto"/>
                <w:bottom w:val="none" w:sz="0" w:space="0" w:color="auto"/>
                <w:right w:val="none" w:sz="0" w:space="0" w:color="auto"/>
              </w:divBdr>
            </w:div>
            <w:div w:id="556864589">
              <w:marLeft w:val="0"/>
              <w:marRight w:val="0"/>
              <w:marTop w:val="0"/>
              <w:marBottom w:val="0"/>
              <w:divBdr>
                <w:top w:val="none" w:sz="0" w:space="0" w:color="auto"/>
                <w:left w:val="none" w:sz="0" w:space="0" w:color="auto"/>
                <w:bottom w:val="none" w:sz="0" w:space="0" w:color="auto"/>
                <w:right w:val="none" w:sz="0" w:space="0" w:color="auto"/>
              </w:divBdr>
            </w:div>
            <w:div w:id="597252217">
              <w:marLeft w:val="0"/>
              <w:marRight w:val="0"/>
              <w:marTop w:val="0"/>
              <w:marBottom w:val="0"/>
              <w:divBdr>
                <w:top w:val="none" w:sz="0" w:space="0" w:color="auto"/>
                <w:left w:val="none" w:sz="0" w:space="0" w:color="auto"/>
                <w:bottom w:val="none" w:sz="0" w:space="0" w:color="auto"/>
                <w:right w:val="none" w:sz="0" w:space="0" w:color="auto"/>
              </w:divBdr>
            </w:div>
            <w:div w:id="612128532">
              <w:marLeft w:val="0"/>
              <w:marRight w:val="0"/>
              <w:marTop w:val="0"/>
              <w:marBottom w:val="0"/>
              <w:divBdr>
                <w:top w:val="none" w:sz="0" w:space="0" w:color="auto"/>
                <w:left w:val="none" w:sz="0" w:space="0" w:color="auto"/>
                <w:bottom w:val="none" w:sz="0" w:space="0" w:color="auto"/>
                <w:right w:val="none" w:sz="0" w:space="0" w:color="auto"/>
              </w:divBdr>
            </w:div>
            <w:div w:id="620768076">
              <w:marLeft w:val="0"/>
              <w:marRight w:val="0"/>
              <w:marTop w:val="0"/>
              <w:marBottom w:val="0"/>
              <w:divBdr>
                <w:top w:val="none" w:sz="0" w:space="0" w:color="auto"/>
                <w:left w:val="none" w:sz="0" w:space="0" w:color="auto"/>
                <w:bottom w:val="none" w:sz="0" w:space="0" w:color="auto"/>
                <w:right w:val="none" w:sz="0" w:space="0" w:color="auto"/>
              </w:divBdr>
            </w:div>
            <w:div w:id="621151553">
              <w:marLeft w:val="0"/>
              <w:marRight w:val="0"/>
              <w:marTop w:val="0"/>
              <w:marBottom w:val="0"/>
              <w:divBdr>
                <w:top w:val="none" w:sz="0" w:space="0" w:color="auto"/>
                <w:left w:val="none" w:sz="0" w:space="0" w:color="auto"/>
                <w:bottom w:val="none" w:sz="0" w:space="0" w:color="auto"/>
                <w:right w:val="none" w:sz="0" w:space="0" w:color="auto"/>
              </w:divBdr>
            </w:div>
            <w:div w:id="628631180">
              <w:marLeft w:val="0"/>
              <w:marRight w:val="0"/>
              <w:marTop w:val="0"/>
              <w:marBottom w:val="0"/>
              <w:divBdr>
                <w:top w:val="none" w:sz="0" w:space="0" w:color="auto"/>
                <w:left w:val="none" w:sz="0" w:space="0" w:color="auto"/>
                <w:bottom w:val="none" w:sz="0" w:space="0" w:color="auto"/>
                <w:right w:val="none" w:sz="0" w:space="0" w:color="auto"/>
              </w:divBdr>
            </w:div>
            <w:div w:id="632831564">
              <w:marLeft w:val="0"/>
              <w:marRight w:val="0"/>
              <w:marTop w:val="0"/>
              <w:marBottom w:val="0"/>
              <w:divBdr>
                <w:top w:val="none" w:sz="0" w:space="0" w:color="auto"/>
                <w:left w:val="none" w:sz="0" w:space="0" w:color="auto"/>
                <w:bottom w:val="none" w:sz="0" w:space="0" w:color="auto"/>
                <w:right w:val="none" w:sz="0" w:space="0" w:color="auto"/>
              </w:divBdr>
            </w:div>
            <w:div w:id="648705151">
              <w:marLeft w:val="0"/>
              <w:marRight w:val="0"/>
              <w:marTop w:val="0"/>
              <w:marBottom w:val="0"/>
              <w:divBdr>
                <w:top w:val="none" w:sz="0" w:space="0" w:color="auto"/>
                <w:left w:val="none" w:sz="0" w:space="0" w:color="auto"/>
                <w:bottom w:val="none" w:sz="0" w:space="0" w:color="auto"/>
                <w:right w:val="none" w:sz="0" w:space="0" w:color="auto"/>
              </w:divBdr>
            </w:div>
            <w:div w:id="660813423">
              <w:marLeft w:val="0"/>
              <w:marRight w:val="0"/>
              <w:marTop w:val="0"/>
              <w:marBottom w:val="0"/>
              <w:divBdr>
                <w:top w:val="none" w:sz="0" w:space="0" w:color="auto"/>
                <w:left w:val="none" w:sz="0" w:space="0" w:color="auto"/>
                <w:bottom w:val="none" w:sz="0" w:space="0" w:color="auto"/>
                <w:right w:val="none" w:sz="0" w:space="0" w:color="auto"/>
              </w:divBdr>
            </w:div>
            <w:div w:id="663317561">
              <w:marLeft w:val="0"/>
              <w:marRight w:val="0"/>
              <w:marTop w:val="0"/>
              <w:marBottom w:val="0"/>
              <w:divBdr>
                <w:top w:val="none" w:sz="0" w:space="0" w:color="auto"/>
                <w:left w:val="none" w:sz="0" w:space="0" w:color="auto"/>
                <w:bottom w:val="none" w:sz="0" w:space="0" w:color="auto"/>
                <w:right w:val="none" w:sz="0" w:space="0" w:color="auto"/>
              </w:divBdr>
            </w:div>
            <w:div w:id="674650025">
              <w:marLeft w:val="0"/>
              <w:marRight w:val="0"/>
              <w:marTop w:val="0"/>
              <w:marBottom w:val="0"/>
              <w:divBdr>
                <w:top w:val="none" w:sz="0" w:space="0" w:color="auto"/>
                <w:left w:val="none" w:sz="0" w:space="0" w:color="auto"/>
                <w:bottom w:val="none" w:sz="0" w:space="0" w:color="auto"/>
                <w:right w:val="none" w:sz="0" w:space="0" w:color="auto"/>
              </w:divBdr>
            </w:div>
            <w:div w:id="677582793">
              <w:marLeft w:val="0"/>
              <w:marRight w:val="0"/>
              <w:marTop w:val="0"/>
              <w:marBottom w:val="0"/>
              <w:divBdr>
                <w:top w:val="none" w:sz="0" w:space="0" w:color="auto"/>
                <w:left w:val="none" w:sz="0" w:space="0" w:color="auto"/>
                <w:bottom w:val="none" w:sz="0" w:space="0" w:color="auto"/>
                <w:right w:val="none" w:sz="0" w:space="0" w:color="auto"/>
              </w:divBdr>
            </w:div>
            <w:div w:id="699940051">
              <w:marLeft w:val="0"/>
              <w:marRight w:val="0"/>
              <w:marTop w:val="0"/>
              <w:marBottom w:val="0"/>
              <w:divBdr>
                <w:top w:val="none" w:sz="0" w:space="0" w:color="auto"/>
                <w:left w:val="none" w:sz="0" w:space="0" w:color="auto"/>
                <w:bottom w:val="none" w:sz="0" w:space="0" w:color="auto"/>
                <w:right w:val="none" w:sz="0" w:space="0" w:color="auto"/>
              </w:divBdr>
            </w:div>
            <w:div w:id="709645405">
              <w:marLeft w:val="0"/>
              <w:marRight w:val="0"/>
              <w:marTop w:val="0"/>
              <w:marBottom w:val="0"/>
              <w:divBdr>
                <w:top w:val="none" w:sz="0" w:space="0" w:color="auto"/>
                <w:left w:val="none" w:sz="0" w:space="0" w:color="auto"/>
                <w:bottom w:val="none" w:sz="0" w:space="0" w:color="auto"/>
                <w:right w:val="none" w:sz="0" w:space="0" w:color="auto"/>
              </w:divBdr>
            </w:div>
            <w:div w:id="746879808">
              <w:marLeft w:val="0"/>
              <w:marRight w:val="0"/>
              <w:marTop w:val="0"/>
              <w:marBottom w:val="0"/>
              <w:divBdr>
                <w:top w:val="none" w:sz="0" w:space="0" w:color="auto"/>
                <w:left w:val="none" w:sz="0" w:space="0" w:color="auto"/>
                <w:bottom w:val="none" w:sz="0" w:space="0" w:color="auto"/>
                <w:right w:val="none" w:sz="0" w:space="0" w:color="auto"/>
              </w:divBdr>
            </w:div>
            <w:div w:id="748815609">
              <w:marLeft w:val="0"/>
              <w:marRight w:val="0"/>
              <w:marTop w:val="0"/>
              <w:marBottom w:val="0"/>
              <w:divBdr>
                <w:top w:val="none" w:sz="0" w:space="0" w:color="auto"/>
                <w:left w:val="none" w:sz="0" w:space="0" w:color="auto"/>
                <w:bottom w:val="none" w:sz="0" w:space="0" w:color="auto"/>
                <w:right w:val="none" w:sz="0" w:space="0" w:color="auto"/>
              </w:divBdr>
            </w:div>
            <w:div w:id="789399307">
              <w:marLeft w:val="0"/>
              <w:marRight w:val="0"/>
              <w:marTop w:val="0"/>
              <w:marBottom w:val="0"/>
              <w:divBdr>
                <w:top w:val="none" w:sz="0" w:space="0" w:color="auto"/>
                <w:left w:val="none" w:sz="0" w:space="0" w:color="auto"/>
                <w:bottom w:val="none" w:sz="0" w:space="0" w:color="auto"/>
                <w:right w:val="none" w:sz="0" w:space="0" w:color="auto"/>
              </w:divBdr>
            </w:div>
            <w:div w:id="819465422">
              <w:marLeft w:val="0"/>
              <w:marRight w:val="0"/>
              <w:marTop w:val="0"/>
              <w:marBottom w:val="0"/>
              <w:divBdr>
                <w:top w:val="none" w:sz="0" w:space="0" w:color="auto"/>
                <w:left w:val="none" w:sz="0" w:space="0" w:color="auto"/>
                <w:bottom w:val="none" w:sz="0" w:space="0" w:color="auto"/>
                <w:right w:val="none" w:sz="0" w:space="0" w:color="auto"/>
              </w:divBdr>
            </w:div>
            <w:div w:id="824855817">
              <w:marLeft w:val="0"/>
              <w:marRight w:val="0"/>
              <w:marTop w:val="0"/>
              <w:marBottom w:val="0"/>
              <w:divBdr>
                <w:top w:val="none" w:sz="0" w:space="0" w:color="auto"/>
                <w:left w:val="none" w:sz="0" w:space="0" w:color="auto"/>
                <w:bottom w:val="none" w:sz="0" w:space="0" w:color="auto"/>
                <w:right w:val="none" w:sz="0" w:space="0" w:color="auto"/>
              </w:divBdr>
            </w:div>
            <w:div w:id="838158235">
              <w:marLeft w:val="0"/>
              <w:marRight w:val="0"/>
              <w:marTop w:val="0"/>
              <w:marBottom w:val="0"/>
              <w:divBdr>
                <w:top w:val="none" w:sz="0" w:space="0" w:color="auto"/>
                <w:left w:val="none" w:sz="0" w:space="0" w:color="auto"/>
                <w:bottom w:val="none" w:sz="0" w:space="0" w:color="auto"/>
                <w:right w:val="none" w:sz="0" w:space="0" w:color="auto"/>
              </w:divBdr>
            </w:div>
            <w:div w:id="846561001">
              <w:marLeft w:val="0"/>
              <w:marRight w:val="0"/>
              <w:marTop w:val="0"/>
              <w:marBottom w:val="0"/>
              <w:divBdr>
                <w:top w:val="none" w:sz="0" w:space="0" w:color="auto"/>
                <w:left w:val="none" w:sz="0" w:space="0" w:color="auto"/>
                <w:bottom w:val="none" w:sz="0" w:space="0" w:color="auto"/>
                <w:right w:val="none" w:sz="0" w:space="0" w:color="auto"/>
              </w:divBdr>
            </w:div>
            <w:div w:id="849754149">
              <w:marLeft w:val="0"/>
              <w:marRight w:val="0"/>
              <w:marTop w:val="0"/>
              <w:marBottom w:val="0"/>
              <w:divBdr>
                <w:top w:val="none" w:sz="0" w:space="0" w:color="auto"/>
                <w:left w:val="none" w:sz="0" w:space="0" w:color="auto"/>
                <w:bottom w:val="none" w:sz="0" w:space="0" w:color="auto"/>
                <w:right w:val="none" w:sz="0" w:space="0" w:color="auto"/>
              </w:divBdr>
            </w:div>
            <w:div w:id="857161688">
              <w:marLeft w:val="0"/>
              <w:marRight w:val="0"/>
              <w:marTop w:val="0"/>
              <w:marBottom w:val="0"/>
              <w:divBdr>
                <w:top w:val="none" w:sz="0" w:space="0" w:color="auto"/>
                <w:left w:val="none" w:sz="0" w:space="0" w:color="auto"/>
                <w:bottom w:val="none" w:sz="0" w:space="0" w:color="auto"/>
                <w:right w:val="none" w:sz="0" w:space="0" w:color="auto"/>
              </w:divBdr>
            </w:div>
            <w:div w:id="869538116">
              <w:marLeft w:val="0"/>
              <w:marRight w:val="0"/>
              <w:marTop w:val="0"/>
              <w:marBottom w:val="0"/>
              <w:divBdr>
                <w:top w:val="none" w:sz="0" w:space="0" w:color="auto"/>
                <w:left w:val="none" w:sz="0" w:space="0" w:color="auto"/>
                <w:bottom w:val="none" w:sz="0" w:space="0" w:color="auto"/>
                <w:right w:val="none" w:sz="0" w:space="0" w:color="auto"/>
              </w:divBdr>
            </w:div>
            <w:div w:id="896210084">
              <w:marLeft w:val="0"/>
              <w:marRight w:val="0"/>
              <w:marTop w:val="0"/>
              <w:marBottom w:val="0"/>
              <w:divBdr>
                <w:top w:val="none" w:sz="0" w:space="0" w:color="auto"/>
                <w:left w:val="none" w:sz="0" w:space="0" w:color="auto"/>
                <w:bottom w:val="none" w:sz="0" w:space="0" w:color="auto"/>
                <w:right w:val="none" w:sz="0" w:space="0" w:color="auto"/>
              </w:divBdr>
            </w:div>
            <w:div w:id="924992470">
              <w:marLeft w:val="0"/>
              <w:marRight w:val="0"/>
              <w:marTop w:val="0"/>
              <w:marBottom w:val="0"/>
              <w:divBdr>
                <w:top w:val="none" w:sz="0" w:space="0" w:color="auto"/>
                <w:left w:val="none" w:sz="0" w:space="0" w:color="auto"/>
                <w:bottom w:val="none" w:sz="0" w:space="0" w:color="auto"/>
                <w:right w:val="none" w:sz="0" w:space="0" w:color="auto"/>
              </w:divBdr>
            </w:div>
            <w:div w:id="1009600499">
              <w:marLeft w:val="0"/>
              <w:marRight w:val="0"/>
              <w:marTop w:val="0"/>
              <w:marBottom w:val="0"/>
              <w:divBdr>
                <w:top w:val="none" w:sz="0" w:space="0" w:color="auto"/>
                <w:left w:val="none" w:sz="0" w:space="0" w:color="auto"/>
                <w:bottom w:val="none" w:sz="0" w:space="0" w:color="auto"/>
                <w:right w:val="none" w:sz="0" w:space="0" w:color="auto"/>
              </w:divBdr>
            </w:div>
            <w:div w:id="1031078871">
              <w:marLeft w:val="0"/>
              <w:marRight w:val="0"/>
              <w:marTop w:val="0"/>
              <w:marBottom w:val="0"/>
              <w:divBdr>
                <w:top w:val="none" w:sz="0" w:space="0" w:color="auto"/>
                <w:left w:val="none" w:sz="0" w:space="0" w:color="auto"/>
                <w:bottom w:val="none" w:sz="0" w:space="0" w:color="auto"/>
                <w:right w:val="none" w:sz="0" w:space="0" w:color="auto"/>
              </w:divBdr>
            </w:div>
            <w:div w:id="1078602122">
              <w:marLeft w:val="0"/>
              <w:marRight w:val="0"/>
              <w:marTop w:val="0"/>
              <w:marBottom w:val="0"/>
              <w:divBdr>
                <w:top w:val="none" w:sz="0" w:space="0" w:color="auto"/>
                <w:left w:val="none" w:sz="0" w:space="0" w:color="auto"/>
                <w:bottom w:val="none" w:sz="0" w:space="0" w:color="auto"/>
                <w:right w:val="none" w:sz="0" w:space="0" w:color="auto"/>
              </w:divBdr>
            </w:div>
            <w:div w:id="1098138856">
              <w:marLeft w:val="0"/>
              <w:marRight w:val="0"/>
              <w:marTop w:val="0"/>
              <w:marBottom w:val="0"/>
              <w:divBdr>
                <w:top w:val="none" w:sz="0" w:space="0" w:color="auto"/>
                <w:left w:val="none" w:sz="0" w:space="0" w:color="auto"/>
                <w:bottom w:val="none" w:sz="0" w:space="0" w:color="auto"/>
                <w:right w:val="none" w:sz="0" w:space="0" w:color="auto"/>
              </w:divBdr>
            </w:div>
            <w:div w:id="1122116073">
              <w:marLeft w:val="0"/>
              <w:marRight w:val="0"/>
              <w:marTop w:val="0"/>
              <w:marBottom w:val="0"/>
              <w:divBdr>
                <w:top w:val="none" w:sz="0" w:space="0" w:color="auto"/>
                <w:left w:val="none" w:sz="0" w:space="0" w:color="auto"/>
                <w:bottom w:val="none" w:sz="0" w:space="0" w:color="auto"/>
                <w:right w:val="none" w:sz="0" w:space="0" w:color="auto"/>
              </w:divBdr>
            </w:div>
            <w:div w:id="1174027188">
              <w:marLeft w:val="0"/>
              <w:marRight w:val="0"/>
              <w:marTop w:val="0"/>
              <w:marBottom w:val="0"/>
              <w:divBdr>
                <w:top w:val="none" w:sz="0" w:space="0" w:color="auto"/>
                <w:left w:val="none" w:sz="0" w:space="0" w:color="auto"/>
                <w:bottom w:val="none" w:sz="0" w:space="0" w:color="auto"/>
                <w:right w:val="none" w:sz="0" w:space="0" w:color="auto"/>
              </w:divBdr>
            </w:div>
            <w:div w:id="1200825221">
              <w:marLeft w:val="0"/>
              <w:marRight w:val="0"/>
              <w:marTop w:val="0"/>
              <w:marBottom w:val="0"/>
              <w:divBdr>
                <w:top w:val="none" w:sz="0" w:space="0" w:color="auto"/>
                <w:left w:val="none" w:sz="0" w:space="0" w:color="auto"/>
                <w:bottom w:val="none" w:sz="0" w:space="0" w:color="auto"/>
                <w:right w:val="none" w:sz="0" w:space="0" w:color="auto"/>
              </w:divBdr>
            </w:div>
            <w:div w:id="1204058207">
              <w:marLeft w:val="0"/>
              <w:marRight w:val="0"/>
              <w:marTop w:val="0"/>
              <w:marBottom w:val="0"/>
              <w:divBdr>
                <w:top w:val="none" w:sz="0" w:space="0" w:color="auto"/>
                <w:left w:val="none" w:sz="0" w:space="0" w:color="auto"/>
                <w:bottom w:val="none" w:sz="0" w:space="0" w:color="auto"/>
                <w:right w:val="none" w:sz="0" w:space="0" w:color="auto"/>
              </w:divBdr>
            </w:div>
            <w:div w:id="1206135460">
              <w:marLeft w:val="0"/>
              <w:marRight w:val="0"/>
              <w:marTop w:val="0"/>
              <w:marBottom w:val="0"/>
              <w:divBdr>
                <w:top w:val="none" w:sz="0" w:space="0" w:color="auto"/>
                <w:left w:val="none" w:sz="0" w:space="0" w:color="auto"/>
                <w:bottom w:val="none" w:sz="0" w:space="0" w:color="auto"/>
                <w:right w:val="none" w:sz="0" w:space="0" w:color="auto"/>
              </w:divBdr>
            </w:div>
            <w:div w:id="1222329462">
              <w:marLeft w:val="0"/>
              <w:marRight w:val="0"/>
              <w:marTop w:val="0"/>
              <w:marBottom w:val="0"/>
              <w:divBdr>
                <w:top w:val="none" w:sz="0" w:space="0" w:color="auto"/>
                <w:left w:val="none" w:sz="0" w:space="0" w:color="auto"/>
                <w:bottom w:val="none" w:sz="0" w:space="0" w:color="auto"/>
                <w:right w:val="none" w:sz="0" w:space="0" w:color="auto"/>
              </w:divBdr>
            </w:div>
            <w:div w:id="1233157144">
              <w:marLeft w:val="0"/>
              <w:marRight w:val="0"/>
              <w:marTop w:val="0"/>
              <w:marBottom w:val="0"/>
              <w:divBdr>
                <w:top w:val="none" w:sz="0" w:space="0" w:color="auto"/>
                <w:left w:val="none" w:sz="0" w:space="0" w:color="auto"/>
                <w:bottom w:val="none" w:sz="0" w:space="0" w:color="auto"/>
                <w:right w:val="none" w:sz="0" w:space="0" w:color="auto"/>
              </w:divBdr>
            </w:div>
            <w:div w:id="1253054305">
              <w:marLeft w:val="0"/>
              <w:marRight w:val="0"/>
              <w:marTop w:val="0"/>
              <w:marBottom w:val="0"/>
              <w:divBdr>
                <w:top w:val="none" w:sz="0" w:space="0" w:color="auto"/>
                <w:left w:val="none" w:sz="0" w:space="0" w:color="auto"/>
                <w:bottom w:val="none" w:sz="0" w:space="0" w:color="auto"/>
                <w:right w:val="none" w:sz="0" w:space="0" w:color="auto"/>
              </w:divBdr>
            </w:div>
            <w:div w:id="1266185616">
              <w:marLeft w:val="0"/>
              <w:marRight w:val="0"/>
              <w:marTop w:val="0"/>
              <w:marBottom w:val="0"/>
              <w:divBdr>
                <w:top w:val="none" w:sz="0" w:space="0" w:color="auto"/>
                <w:left w:val="none" w:sz="0" w:space="0" w:color="auto"/>
                <w:bottom w:val="none" w:sz="0" w:space="0" w:color="auto"/>
                <w:right w:val="none" w:sz="0" w:space="0" w:color="auto"/>
              </w:divBdr>
            </w:div>
            <w:div w:id="1273123663">
              <w:marLeft w:val="0"/>
              <w:marRight w:val="0"/>
              <w:marTop w:val="0"/>
              <w:marBottom w:val="0"/>
              <w:divBdr>
                <w:top w:val="none" w:sz="0" w:space="0" w:color="auto"/>
                <w:left w:val="none" w:sz="0" w:space="0" w:color="auto"/>
                <w:bottom w:val="none" w:sz="0" w:space="0" w:color="auto"/>
                <w:right w:val="none" w:sz="0" w:space="0" w:color="auto"/>
              </w:divBdr>
            </w:div>
            <w:div w:id="1305621730">
              <w:marLeft w:val="0"/>
              <w:marRight w:val="0"/>
              <w:marTop w:val="0"/>
              <w:marBottom w:val="0"/>
              <w:divBdr>
                <w:top w:val="none" w:sz="0" w:space="0" w:color="auto"/>
                <w:left w:val="none" w:sz="0" w:space="0" w:color="auto"/>
                <w:bottom w:val="none" w:sz="0" w:space="0" w:color="auto"/>
                <w:right w:val="none" w:sz="0" w:space="0" w:color="auto"/>
              </w:divBdr>
            </w:div>
            <w:div w:id="1319462121">
              <w:marLeft w:val="0"/>
              <w:marRight w:val="0"/>
              <w:marTop w:val="0"/>
              <w:marBottom w:val="0"/>
              <w:divBdr>
                <w:top w:val="none" w:sz="0" w:space="0" w:color="auto"/>
                <w:left w:val="none" w:sz="0" w:space="0" w:color="auto"/>
                <w:bottom w:val="none" w:sz="0" w:space="0" w:color="auto"/>
                <w:right w:val="none" w:sz="0" w:space="0" w:color="auto"/>
              </w:divBdr>
            </w:div>
            <w:div w:id="1356885848">
              <w:marLeft w:val="0"/>
              <w:marRight w:val="0"/>
              <w:marTop w:val="0"/>
              <w:marBottom w:val="0"/>
              <w:divBdr>
                <w:top w:val="none" w:sz="0" w:space="0" w:color="auto"/>
                <w:left w:val="none" w:sz="0" w:space="0" w:color="auto"/>
                <w:bottom w:val="none" w:sz="0" w:space="0" w:color="auto"/>
                <w:right w:val="none" w:sz="0" w:space="0" w:color="auto"/>
              </w:divBdr>
            </w:div>
            <w:div w:id="1383942824">
              <w:marLeft w:val="0"/>
              <w:marRight w:val="0"/>
              <w:marTop w:val="0"/>
              <w:marBottom w:val="0"/>
              <w:divBdr>
                <w:top w:val="none" w:sz="0" w:space="0" w:color="auto"/>
                <w:left w:val="none" w:sz="0" w:space="0" w:color="auto"/>
                <w:bottom w:val="none" w:sz="0" w:space="0" w:color="auto"/>
                <w:right w:val="none" w:sz="0" w:space="0" w:color="auto"/>
              </w:divBdr>
            </w:div>
            <w:div w:id="1386611459">
              <w:marLeft w:val="0"/>
              <w:marRight w:val="0"/>
              <w:marTop w:val="0"/>
              <w:marBottom w:val="0"/>
              <w:divBdr>
                <w:top w:val="none" w:sz="0" w:space="0" w:color="auto"/>
                <w:left w:val="none" w:sz="0" w:space="0" w:color="auto"/>
                <w:bottom w:val="none" w:sz="0" w:space="0" w:color="auto"/>
                <w:right w:val="none" w:sz="0" w:space="0" w:color="auto"/>
              </w:divBdr>
            </w:div>
            <w:div w:id="1451629339">
              <w:marLeft w:val="0"/>
              <w:marRight w:val="0"/>
              <w:marTop w:val="0"/>
              <w:marBottom w:val="0"/>
              <w:divBdr>
                <w:top w:val="none" w:sz="0" w:space="0" w:color="auto"/>
                <w:left w:val="none" w:sz="0" w:space="0" w:color="auto"/>
                <w:bottom w:val="none" w:sz="0" w:space="0" w:color="auto"/>
                <w:right w:val="none" w:sz="0" w:space="0" w:color="auto"/>
              </w:divBdr>
            </w:div>
            <w:div w:id="1456364961">
              <w:marLeft w:val="0"/>
              <w:marRight w:val="0"/>
              <w:marTop w:val="0"/>
              <w:marBottom w:val="0"/>
              <w:divBdr>
                <w:top w:val="none" w:sz="0" w:space="0" w:color="auto"/>
                <w:left w:val="none" w:sz="0" w:space="0" w:color="auto"/>
                <w:bottom w:val="none" w:sz="0" w:space="0" w:color="auto"/>
                <w:right w:val="none" w:sz="0" w:space="0" w:color="auto"/>
              </w:divBdr>
            </w:div>
            <w:div w:id="1489132253">
              <w:marLeft w:val="0"/>
              <w:marRight w:val="0"/>
              <w:marTop w:val="0"/>
              <w:marBottom w:val="0"/>
              <w:divBdr>
                <w:top w:val="none" w:sz="0" w:space="0" w:color="auto"/>
                <w:left w:val="none" w:sz="0" w:space="0" w:color="auto"/>
                <w:bottom w:val="none" w:sz="0" w:space="0" w:color="auto"/>
                <w:right w:val="none" w:sz="0" w:space="0" w:color="auto"/>
              </w:divBdr>
            </w:div>
            <w:div w:id="1503738253">
              <w:marLeft w:val="0"/>
              <w:marRight w:val="0"/>
              <w:marTop w:val="0"/>
              <w:marBottom w:val="0"/>
              <w:divBdr>
                <w:top w:val="none" w:sz="0" w:space="0" w:color="auto"/>
                <w:left w:val="none" w:sz="0" w:space="0" w:color="auto"/>
                <w:bottom w:val="none" w:sz="0" w:space="0" w:color="auto"/>
                <w:right w:val="none" w:sz="0" w:space="0" w:color="auto"/>
              </w:divBdr>
            </w:div>
            <w:div w:id="1513568018">
              <w:marLeft w:val="0"/>
              <w:marRight w:val="0"/>
              <w:marTop w:val="0"/>
              <w:marBottom w:val="0"/>
              <w:divBdr>
                <w:top w:val="none" w:sz="0" w:space="0" w:color="auto"/>
                <w:left w:val="none" w:sz="0" w:space="0" w:color="auto"/>
                <w:bottom w:val="none" w:sz="0" w:space="0" w:color="auto"/>
                <w:right w:val="none" w:sz="0" w:space="0" w:color="auto"/>
              </w:divBdr>
            </w:div>
            <w:div w:id="1524396490">
              <w:marLeft w:val="0"/>
              <w:marRight w:val="0"/>
              <w:marTop w:val="0"/>
              <w:marBottom w:val="0"/>
              <w:divBdr>
                <w:top w:val="none" w:sz="0" w:space="0" w:color="auto"/>
                <w:left w:val="none" w:sz="0" w:space="0" w:color="auto"/>
                <w:bottom w:val="none" w:sz="0" w:space="0" w:color="auto"/>
                <w:right w:val="none" w:sz="0" w:space="0" w:color="auto"/>
              </w:divBdr>
            </w:div>
            <w:div w:id="1527063130">
              <w:marLeft w:val="0"/>
              <w:marRight w:val="0"/>
              <w:marTop w:val="0"/>
              <w:marBottom w:val="0"/>
              <w:divBdr>
                <w:top w:val="none" w:sz="0" w:space="0" w:color="auto"/>
                <w:left w:val="none" w:sz="0" w:space="0" w:color="auto"/>
                <w:bottom w:val="none" w:sz="0" w:space="0" w:color="auto"/>
                <w:right w:val="none" w:sz="0" w:space="0" w:color="auto"/>
              </w:divBdr>
            </w:div>
            <w:div w:id="1539583291">
              <w:marLeft w:val="0"/>
              <w:marRight w:val="0"/>
              <w:marTop w:val="0"/>
              <w:marBottom w:val="0"/>
              <w:divBdr>
                <w:top w:val="none" w:sz="0" w:space="0" w:color="auto"/>
                <w:left w:val="none" w:sz="0" w:space="0" w:color="auto"/>
                <w:bottom w:val="none" w:sz="0" w:space="0" w:color="auto"/>
                <w:right w:val="none" w:sz="0" w:space="0" w:color="auto"/>
              </w:divBdr>
            </w:div>
            <w:div w:id="1544320557">
              <w:marLeft w:val="0"/>
              <w:marRight w:val="0"/>
              <w:marTop w:val="0"/>
              <w:marBottom w:val="0"/>
              <w:divBdr>
                <w:top w:val="none" w:sz="0" w:space="0" w:color="auto"/>
                <w:left w:val="none" w:sz="0" w:space="0" w:color="auto"/>
                <w:bottom w:val="none" w:sz="0" w:space="0" w:color="auto"/>
                <w:right w:val="none" w:sz="0" w:space="0" w:color="auto"/>
              </w:divBdr>
            </w:div>
            <w:div w:id="1576473477">
              <w:marLeft w:val="0"/>
              <w:marRight w:val="0"/>
              <w:marTop w:val="0"/>
              <w:marBottom w:val="0"/>
              <w:divBdr>
                <w:top w:val="none" w:sz="0" w:space="0" w:color="auto"/>
                <w:left w:val="none" w:sz="0" w:space="0" w:color="auto"/>
                <w:bottom w:val="none" w:sz="0" w:space="0" w:color="auto"/>
                <w:right w:val="none" w:sz="0" w:space="0" w:color="auto"/>
              </w:divBdr>
            </w:div>
            <w:div w:id="1578632028">
              <w:marLeft w:val="0"/>
              <w:marRight w:val="0"/>
              <w:marTop w:val="0"/>
              <w:marBottom w:val="0"/>
              <w:divBdr>
                <w:top w:val="none" w:sz="0" w:space="0" w:color="auto"/>
                <w:left w:val="none" w:sz="0" w:space="0" w:color="auto"/>
                <w:bottom w:val="none" w:sz="0" w:space="0" w:color="auto"/>
                <w:right w:val="none" w:sz="0" w:space="0" w:color="auto"/>
              </w:divBdr>
            </w:div>
            <w:div w:id="1629583764">
              <w:marLeft w:val="0"/>
              <w:marRight w:val="0"/>
              <w:marTop w:val="0"/>
              <w:marBottom w:val="0"/>
              <w:divBdr>
                <w:top w:val="none" w:sz="0" w:space="0" w:color="auto"/>
                <w:left w:val="none" w:sz="0" w:space="0" w:color="auto"/>
                <w:bottom w:val="none" w:sz="0" w:space="0" w:color="auto"/>
                <w:right w:val="none" w:sz="0" w:space="0" w:color="auto"/>
              </w:divBdr>
            </w:div>
            <w:div w:id="1631128824">
              <w:marLeft w:val="0"/>
              <w:marRight w:val="0"/>
              <w:marTop w:val="0"/>
              <w:marBottom w:val="0"/>
              <w:divBdr>
                <w:top w:val="none" w:sz="0" w:space="0" w:color="auto"/>
                <w:left w:val="none" w:sz="0" w:space="0" w:color="auto"/>
                <w:bottom w:val="none" w:sz="0" w:space="0" w:color="auto"/>
                <w:right w:val="none" w:sz="0" w:space="0" w:color="auto"/>
              </w:divBdr>
            </w:div>
            <w:div w:id="1636057642">
              <w:marLeft w:val="0"/>
              <w:marRight w:val="0"/>
              <w:marTop w:val="0"/>
              <w:marBottom w:val="0"/>
              <w:divBdr>
                <w:top w:val="none" w:sz="0" w:space="0" w:color="auto"/>
                <w:left w:val="none" w:sz="0" w:space="0" w:color="auto"/>
                <w:bottom w:val="none" w:sz="0" w:space="0" w:color="auto"/>
                <w:right w:val="none" w:sz="0" w:space="0" w:color="auto"/>
              </w:divBdr>
            </w:div>
            <w:div w:id="1662151868">
              <w:marLeft w:val="0"/>
              <w:marRight w:val="0"/>
              <w:marTop w:val="0"/>
              <w:marBottom w:val="0"/>
              <w:divBdr>
                <w:top w:val="none" w:sz="0" w:space="0" w:color="auto"/>
                <w:left w:val="none" w:sz="0" w:space="0" w:color="auto"/>
                <w:bottom w:val="none" w:sz="0" w:space="0" w:color="auto"/>
                <w:right w:val="none" w:sz="0" w:space="0" w:color="auto"/>
              </w:divBdr>
            </w:div>
            <w:div w:id="1666736493">
              <w:marLeft w:val="0"/>
              <w:marRight w:val="0"/>
              <w:marTop w:val="0"/>
              <w:marBottom w:val="0"/>
              <w:divBdr>
                <w:top w:val="none" w:sz="0" w:space="0" w:color="auto"/>
                <w:left w:val="none" w:sz="0" w:space="0" w:color="auto"/>
                <w:bottom w:val="none" w:sz="0" w:space="0" w:color="auto"/>
                <w:right w:val="none" w:sz="0" w:space="0" w:color="auto"/>
              </w:divBdr>
            </w:div>
            <w:div w:id="1685859465">
              <w:marLeft w:val="0"/>
              <w:marRight w:val="0"/>
              <w:marTop w:val="0"/>
              <w:marBottom w:val="0"/>
              <w:divBdr>
                <w:top w:val="none" w:sz="0" w:space="0" w:color="auto"/>
                <w:left w:val="none" w:sz="0" w:space="0" w:color="auto"/>
                <w:bottom w:val="none" w:sz="0" w:space="0" w:color="auto"/>
                <w:right w:val="none" w:sz="0" w:space="0" w:color="auto"/>
              </w:divBdr>
            </w:div>
            <w:div w:id="1710642095">
              <w:marLeft w:val="0"/>
              <w:marRight w:val="0"/>
              <w:marTop w:val="0"/>
              <w:marBottom w:val="0"/>
              <w:divBdr>
                <w:top w:val="none" w:sz="0" w:space="0" w:color="auto"/>
                <w:left w:val="none" w:sz="0" w:space="0" w:color="auto"/>
                <w:bottom w:val="none" w:sz="0" w:space="0" w:color="auto"/>
                <w:right w:val="none" w:sz="0" w:space="0" w:color="auto"/>
              </w:divBdr>
            </w:div>
            <w:div w:id="1720855586">
              <w:marLeft w:val="0"/>
              <w:marRight w:val="0"/>
              <w:marTop w:val="0"/>
              <w:marBottom w:val="0"/>
              <w:divBdr>
                <w:top w:val="none" w:sz="0" w:space="0" w:color="auto"/>
                <w:left w:val="none" w:sz="0" w:space="0" w:color="auto"/>
                <w:bottom w:val="none" w:sz="0" w:space="0" w:color="auto"/>
                <w:right w:val="none" w:sz="0" w:space="0" w:color="auto"/>
              </w:divBdr>
            </w:div>
            <w:div w:id="1733843591">
              <w:marLeft w:val="0"/>
              <w:marRight w:val="0"/>
              <w:marTop w:val="0"/>
              <w:marBottom w:val="0"/>
              <w:divBdr>
                <w:top w:val="none" w:sz="0" w:space="0" w:color="auto"/>
                <w:left w:val="none" w:sz="0" w:space="0" w:color="auto"/>
                <w:bottom w:val="none" w:sz="0" w:space="0" w:color="auto"/>
                <w:right w:val="none" w:sz="0" w:space="0" w:color="auto"/>
              </w:divBdr>
            </w:div>
            <w:div w:id="1738016921">
              <w:marLeft w:val="0"/>
              <w:marRight w:val="0"/>
              <w:marTop w:val="0"/>
              <w:marBottom w:val="0"/>
              <w:divBdr>
                <w:top w:val="none" w:sz="0" w:space="0" w:color="auto"/>
                <w:left w:val="none" w:sz="0" w:space="0" w:color="auto"/>
                <w:bottom w:val="none" w:sz="0" w:space="0" w:color="auto"/>
                <w:right w:val="none" w:sz="0" w:space="0" w:color="auto"/>
              </w:divBdr>
            </w:div>
            <w:div w:id="1751846722">
              <w:marLeft w:val="0"/>
              <w:marRight w:val="0"/>
              <w:marTop w:val="0"/>
              <w:marBottom w:val="0"/>
              <w:divBdr>
                <w:top w:val="none" w:sz="0" w:space="0" w:color="auto"/>
                <w:left w:val="none" w:sz="0" w:space="0" w:color="auto"/>
                <w:bottom w:val="none" w:sz="0" w:space="0" w:color="auto"/>
                <w:right w:val="none" w:sz="0" w:space="0" w:color="auto"/>
              </w:divBdr>
            </w:div>
            <w:div w:id="1797328784">
              <w:marLeft w:val="0"/>
              <w:marRight w:val="0"/>
              <w:marTop w:val="0"/>
              <w:marBottom w:val="0"/>
              <w:divBdr>
                <w:top w:val="none" w:sz="0" w:space="0" w:color="auto"/>
                <w:left w:val="none" w:sz="0" w:space="0" w:color="auto"/>
                <w:bottom w:val="none" w:sz="0" w:space="0" w:color="auto"/>
                <w:right w:val="none" w:sz="0" w:space="0" w:color="auto"/>
              </w:divBdr>
            </w:div>
            <w:div w:id="1807165052">
              <w:marLeft w:val="0"/>
              <w:marRight w:val="0"/>
              <w:marTop w:val="0"/>
              <w:marBottom w:val="0"/>
              <w:divBdr>
                <w:top w:val="none" w:sz="0" w:space="0" w:color="auto"/>
                <w:left w:val="none" w:sz="0" w:space="0" w:color="auto"/>
                <w:bottom w:val="none" w:sz="0" w:space="0" w:color="auto"/>
                <w:right w:val="none" w:sz="0" w:space="0" w:color="auto"/>
              </w:divBdr>
            </w:div>
            <w:div w:id="1807310164">
              <w:marLeft w:val="0"/>
              <w:marRight w:val="0"/>
              <w:marTop w:val="0"/>
              <w:marBottom w:val="0"/>
              <w:divBdr>
                <w:top w:val="none" w:sz="0" w:space="0" w:color="auto"/>
                <w:left w:val="none" w:sz="0" w:space="0" w:color="auto"/>
                <w:bottom w:val="none" w:sz="0" w:space="0" w:color="auto"/>
                <w:right w:val="none" w:sz="0" w:space="0" w:color="auto"/>
              </w:divBdr>
            </w:div>
            <w:div w:id="1810322081">
              <w:marLeft w:val="0"/>
              <w:marRight w:val="0"/>
              <w:marTop w:val="0"/>
              <w:marBottom w:val="0"/>
              <w:divBdr>
                <w:top w:val="none" w:sz="0" w:space="0" w:color="auto"/>
                <w:left w:val="none" w:sz="0" w:space="0" w:color="auto"/>
                <w:bottom w:val="none" w:sz="0" w:space="0" w:color="auto"/>
                <w:right w:val="none" w:sz="0" w:space="0" w:color="auto"/>
              </w:divBdr>
            </w:div>
            <w:div w:id="1852798912">
              <w:marLeft w:val="0"/>
              <w:marRight w:val="0"/>
              <w:marTop w:val="0"/>
              <w:marBottom w:val="0"/>
              <w:divBdr>
                <w:top w:val="none" w:sz="0" w:space="0" w:color="auto"/>
                <w:left w:val="none" w:sz="0" w:space="0" w:color="auto"/>
                <w:bottom w:val="none" w:sz="0" w:space="0" w:color="auto"/>
                <w:right w:val="none" w:sz="0" w:space="0" w:color="auto"/>
              </w:divBdr>
            </w:div>
            <w:div w:id="1883011192">
              <w:marLeft w:val="0"/>
              <w:marRight w:val="0"/>
              <w:marTop w:val="0"/>
              <w:marBottom w:val="0"/>
              <w:divBdr>
                <w:top w:val="none" w:sz="0" w:space="0" w:color="auto"/>
                <w:left w:val="none" w:sz="0" w:space="0" w:color="auto"/>
                <w:bottom w:val="none" w:sz="0" w:space="0" w:color="auto"/>
                <w:right w:val="none" w:sz="0" w:space="0" w:color="auto"/>
              </w:divBdr>
            </w:div>
            <w:div w:id="1890847868">
              <w:marLeft w:val="0"/>
              <w:marRight w:val="0"/>
              <w:marTop w:val="0"/>
              <w:marBottom w:val="0"/>
              <w:divBdr>
                <w:top w:val="none" w:sz="0" w:space="0" w:color="auto"/>
                <w:left w:val="none" w:sz="0" w:space="0" w:color="auto"/>
                <w:bottom w:val="none" w:sz="0" w:space="0" w:color="auto"/>
                <w:right w:val="none" w:sz="0" w:space="0" w:color="auto"/>
              </w:divBdr>
            </w:div>
            <w:div w:id="1897232615">
              <w:marLeft w:val="0"/>
              <w:marRight w:val="0"/>
              <w:marTop w:val="0"/>
              <w:marBottom w:val="0"/>
              <w:divBdr>
                <w:top w:val="none" w:sz="0" w:space="0" w:color="auto"/>
                <w:left w:val="none" w:sz="0" w:space="0" w:color="auto"/>
                <w:bottom w:val="none" w:sz="0" w:space="0" w:color="auto"/>
                <w:right w:val="none" w:sz="0" w:space="0" w:color="auto"/>
              </w:divBdr>
            </w:div>
            <w:div w:id="1918856958">
              <w:marLeft w:val="0"/>
              <w:marRight w:val="0"/>
              <w:marTop w:val="0"/>
              <w:marBottom w:val="0"/>
              <w:divBdr>
                <w:top w:val="none" w:sz="0" w:space="0" w:color="auto"/>
                <w:left w:val="none" w:sz="0" w:space="0" w:color="auto"/>
                <w:bottom w:val="none" w:sz="0" w:space="0" w:color="auto"/>
                <w:right w:val="none" w:sz="0" w:space="0" w:color="auto"/>
              </w:divBdr>
            </w:div>
            <w:div w:id="1943224375">
              <w:marLeft w:val="0"/>
              <w:marRight w:val="0"/>
              <w:marTop w:val="0"/>
              <w:marBottom w:val="0"/>
              <w:divBdr>
                <w:top w:val="none" w:sz="0" w:space="0" w:color="auto"/>
                <w:left w:val="none" w:sz="0" w:space="0" w:color="auto"/>
                <w:bottom w:val="none" w:sz="0" w:space="0" w:color="auto"/>
                <w:right w:val="none" w:sz="0" w:space="0" w:color="auto"/>
              </w:divBdr>
            </w:div>
            <w:div w:id="1953777765">
              <w:marLeft w:val="0"/>
              <w:marRight w:val="0"/>
              <w:marTop w:val="0"/>
              <w:marBottom w:val="0"/>
              <w:divBdr>
                <w:top w:val="none" w:sz="0" w:space="0" w:color="auto"/>
                <w:left w:val="none" w:sz="0" w:space="0" w:color="auto"/>
                <w:bottom w:val="none" w:sz="0" w:space="0" w:color="auto"/>
                <w:right w:val="none" w:sz="0" w:space="0" w:color="auto"/>
              </w:divBdr>
            </w:div>
            <w:div w:id="1957447850">
              <w:marLeft w:val="0"/>
              <w:marRight w:val="0"/>
              <w:marTop w:val="0"/>
              <w:marBottom w:val="0"/>
              <w:divBdr>
                <w:top w:val="none" w:sz="0" w:space="0" w:color="auto"/>
                <w:left w:val="none" w:sz="0" w:space="0" w:color="auto"/>
                <w:bottom w:val="none" w:sz="0" w:space="0" w:color="auto"/>
                <w:right w:val="none" w:sz="0" w:space="0" w:color="auto"/>
              </w:divBdr>
            </w:div>
            <w:div w:id="1957524748">
              <w:marLeft w:val="0"/>
              <w:marRight w:val="0"/>
              <w:marTop w:val="0"/>
              <w:marBottom w:val="0"/>
              <w:divBdr>
                <w:top w:val="none" w:sz="0" w:space="0" w:color="auto"/>
                <w:left w:val="none" w:sz="0" w:space="0" w:color="auto"/>
                <w:bottom w:val="none" w:sz="0" w:space="0" w:color="auto"/>
                <w:right w:val="none" w:sz="0" w:space="0" w:color="auto"/>
              </w:divBdr>
            </w:div>
            <w:div w:id="1961758493">
              <w:marLeft w:val="0"/>
              <w:marRight w:val="0"/>
              <w:marTop w:val="0"/>
              <w:marBottom w:val="0"/>
              <w:divBdr>
                <w:top w:val="none" w:sz="0" w:space="0" w:color="auto"/>
                <w:left w:val="none" w:sz="0" w:space="0" w:color="auto"/>
                <w:bottom w:val="none" w:sz="0" w:space="0" w:color="auto"/>
                <w:right w:val="none" w:sz="0" w:space="0" w:color="auto"/>
              </w:divBdr>
            </w:div>
            <w:div w:id="1973318561">
              <w:marLeft w:val="0"/>
              <w:marRight w:val="0"/>
              <w:marTop w:val="0"/>
              <w:marBottom w:val="0"/>
              <w:divBdr>
                <w:top w:val="none" w:sz="0" w:space="0" w:color="auto"/>
                <w:left w:val="none" w:sz="0" w:space="0" w:color="auto"/>
                <w:bottom w:val="none" w:sz="0" w:space="0" w:color="auto"/>
                <w:right w:val="none" w:sz="0" w:space="0" w:color="auto"/>
              </w:divBdr>
            </w:div>
            <w:div w:id="1973823479">
              <w:marLeft w:val="0"/>
              <w:marRight w:val="0"/>
              <w:marTop w:val="0"/>
              <w:marBottom w:val="0"/>
              <w:divBdr>
                <w:top w:val="none" w:sz="0" w:space="0" w:color="auto"/>
                <w:left w:val="none" w:sz="0" w:space="0" w:color="auto"/>
                <w:bottom w:val="none" w:sz="0" w:space="0" w:color="auto"/>
                <w:right w:val="none" w:sz="0" w:space="0" w:color="auto"/>
              </w:divBdr>
            </w:div>
            <w:div w:id="1978103649">
              <w:marLeft w:val="0"/>
              <w:marRight w:val="0"/>
              <w:marTop w:val="0"/>
              <w:marBottom w:val="0"/>
              <w:divBdr>
                <w:top w:val="none" w:sz="0" w:space="0" w:color="auto"/>
                <w:left w:val="none" w:sz="0" w:space="0" w:color="auto"/>
                <w:bottom w:val="none" w:sz="0" w:space="0" w:color="auto"/>
                <w:right w:val="none" w:sz="0" w:space="0" w:color="auto"/>
              </w:divBdr>
            </w:div>
            <w:div w:id="1983924870">
              <w:marLeft w:val="0"/>
              <w:marRight w:val="0"/>
              <w:marTop w:val="0"/>
              <w:marBottom w:val="0"/>
              <w:divBdr>
                <w:top w:val="none" w:sz="0" w:space="0" w:color="auto"/>
                <w:left w:val="none" w:sz="0" w:space="0" w:color="auto"/>
                <w:bottom w:val="none" w:sz="0" w:space="0" w:color="auto"/>
                <w:right w:val="none" w:sz="0" w:space="0" w:color="auto"/>
              </w:divBdr>
            </w:div>
            <w:div w:id="1991514087">
              <w:marLeft w:val="0"/>
              <w:marRight w:val="0"/>
              <w:marTop w:val="0"/>
              <w:marBottom w:val="0"/>
              <w:divBdr>
                <w:top w:val="none" w:sz="0" w:space="0" w:color="auto"/>
                <w:left w:val="none" w:sz="0" w:space="0" w:color="auto"/>
                <w:bottom w:val="none" w:sz="0" w:space="0" w:color="auto"/>
                <w:right w:val="none" w:sz="0" w:space="0" w:color="auto"/>
              </w:divBdr>
            </w:div>
            <w:div w:id="2010601461">
              <w:marLeft w:val="0"/>
              <w:marRight w:val="0"/>
              <w:marTop w:val="0"/>
              <w:marBottom w:val="0"/>
              <w:divBdr>
                <w:top w:val="none" w:sz="0" w:space="0" w:color="auto"/>
                <w:left w:val="none" w:sz="0" w:space="0" w:color="auto"/>
                <w:bottom w:val="none" w:sz="0" w:space="0" w:color="auto"/>
                <w:right w:val="none" w:sz="0" w:space="0" w:color="auto"/>
              </w:divBdr>
            </w:div>
            <w:div w:id="2022707584">
              <w:marLeft w:val="0"/>
              <w:marRight w:val="0"/>
              <w:marTop w:val="0"/>
              <w:marBottom w:val="0"/>
              <w:divBdr>
                <w:top w:val="none" w:sz="0" w:space="0" w:color="auto"/>
                <w:left w:val="none" w:sz="0" w:space="0" w:color="auto"/>
                <w:bottom w:val="none" w:sz="0" w:space="0" w:color="auto"/>
                <w:right w:val="none" w:sz="0" w:space="0" w:color="auto"/>
              </w:divBdr>
            </w:div>
            <w:div w:id="2073699461">
              <w:marLeft w:val="0"/>
              <w:marRight w:val="0"/>
              <w:marTop w:val="0"/>
              <w:marBottom w:val="0"/>
              <w:divBdr>
                <w:top w:val="none" w:sz="0" w:space="0" w:color="auto"/>
                <w:left w:val="none" w:sz="0" w:space="0" w:color="auto"/>
                <w:bottom w:val="none" w:sz="0" w:space="0" w:color="auto"/>
                <w:right w:val="none" w:sz="0" w:space="0" w:color="auto"/>
              </w:divBdr>
            </w:div>
            <w:div w:id="2090493423">
              <w:marLeft w:val="0"/>
              <w:marRight w:val="0"/>
              <w:marTop w:val="0"/>
              <w:marBottom w:val="0"/>
              <w:divBdr>
                <w:top w:val="none" w:sz="0" w:space="0" w:color="auto"/>
                <w:left w:val="none" w:sz="0" w:space="0" w:color="auto"/>
                <w:bottom w:val="none" w:sz="0" w:space="0" w:color="auto"/>
                <w:right w:val="none" w:sz="0" w:space="0" w:color="auto"/>
              </w:divBdr>
            </w:div>
            <w:div w:id="2094470594">
              <w:marLeft w:val="0"/>
              <w:marRight w:val="0"/>
              <w:marTop w:val="0"/>
              <w:marBottom w:val="0"/>
              <w:divBdr>
                <w:top w:val="none" w:sz="0" w:space="0" w:color="auto"/>
                <w:left w:val="none" w:sz="0" w:space="0" w:color="auto"/>
                <w:bottom w:val="none" w:sz="0" w:space="0" w:color="auto"/>
                <w:right w:val="none" w:sz="0" w:space="0" w:color="auto"/>
              </w:divBdr>
            </w:div>
            <w:div w:id="2109494869">
              <w:marLeft w:val="0"/>
              <w:marRight w:val="0"/>
              <w:marTop w:val="0"/>
              <w:marBottom w:val="0"/>
              <w:divBdr>
                <w:top w:val="none" w:sz="0" w:space="0" w:color="auto"/>
                <w:left w:val="none" w:sz="0" w:space="0" w:color="auto"/>
                <w:bottom w:val="none" w:sz="0" w:space="0" w:color="auto"/>
                <w:right w:val="none" w:sz="0" w:space="0" w:color="auto"/>
              </w:divBdr>
            </w:div>
            <w:div w:id="2112967333">
              <w:marLeft w:val="0"/>
              <w:marRight w:val="0"/>
              <w:marTop w:val="0"/>
              <w:marBottom w:val="0"/>
              <w:divBdr>
                <w:top w:val="none" w:sz="0" w:space="0" w:color="auto"/>
                <w:left w:val="none" w:sz="0" w:space="0" w:color="auto"/>
                <w:bottom w:val="none" w:sz="0" w:space="0" w:color="auto"/>
                <w:right w:val="none" w:sz="0" w:space="0" w:color="auto"/>
              </w:divBdr>
            </w:div>
            <w:div w:id="2138182551">
              <w:marLeft w:val="0"/>
              <w:marRight w:val="0"/>
              <w:marTop w:val="0"/>
              <w:marBottom w:val="0"/>
              <w:divBdr>
                <w:top w:val="none" w:sz="0" w:space="0" w:color="auto"/>
                <w:left w:val="none" w:sz="0" w:space="0" w:color="auto"/>
                <w:bottom w:val="none" w:sz="0" w:space="0" w:color="auto"/>
                <w:right w:val="none" w:sz="0" w:space="0" w:color="auto"/>
              </w:divBdr>
            </w:div>
            <w:div w:id="214172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7360">
      <w:bodyDiv w:val="1"/>
      <w:marLeft w:val="0"/>
      <w:marRight w:val="0"/>
      <w:marTop w:val="0"/>
      <w:marBottom w:val="0"/>
      <w:divBdr>
        <w:top w:val="none" w:sz="0" w:space="0" w:color="auto"/>
        <w:left w:val="none" w:sz="0" w:space="0" w:color="auto"/>
        <w:bottom w:val="none" w:sz="0" w:space="0" w:color="auto"/>
        <w:right w:val="none" w:sz="0" w:space="0" w:color="auto"/>
      </w:divBdr>
      <w:divsChild>
        <w:div w:id="1339112560">
          <w:marLeft w:val="0"/>
          <w:marRight w:val="0"/>
          <w:marTop w:val="0"/>
          <w:marBottom w:val="0"/>
          <w:divBdr>
            <w:top w:val="none" w:sz="0" w:space="0" w:color="auto"/>
            <w:left w:val="none" w:sz="0" w:space="0" w:color="auto"/>
            <w:bottom w:val="none" w:sz="0" w:space="0" w:color="auto"/>
            <w:right w:val="none" w:sz="0" w:space="0" w:color="auto"/>
          </w:divBdr>
          <w:divsChild>
            <w:div w:id="27727061">
              <w:marLeft w:val="0"/>
              <w:marRight w:val="0"/>
              <w:marTop w:val="0"/>
              <w:marBottom w:val="0"/>
              <w:divBdr>
                <w:top w:val="none" w:sz="0" w:space="0" w:color="auto"/>
                <w:left w:val="none" w:sz="0" w:space="0" w:color="auto"/>
                <w:bottom w:val="none" w:sz="0" w:space="0" w:color="auto"/>
                <w:right w:val="none" w:sz="0" w:space="0" w:color="auto"/>
              </w:divBdr>
            </w:div>
            <w:div w:id="57437082">
              <w:marLeft w:val="0"/>
              <w:marRight w:val="0"/>
              <w:marTop w:val="0"/>
              <w:marBottom w:val="0"/>
              <w:divBdr>
                <w:top w:val="none" w:sz="0" w:space="0" w:color="auto"/>
                <w:left w:val="none" w:sz="0" w:space="0" w:color="auto"/>
                <w:bottom w:val="none" w:sz="0" w:space="0" w:color="auto"/>
                <w:right w:val="none" w:sz="0" w:space="0" w:color="auto"/>
              </w:divBdr>
            </w:div>
            <w:div w:id="59522707">
              <w:marLeft w:val="0"/>
              <w:marRight w:val="0"/>
              <w:marTop w:val="0"/>
              <w:marBottom w:val="0"/>
              <w:divBdr>
                <w:top w:val="none" w:sz="0" w:space="0" w:color="auto"/>
                <w:left w:val="none" w:sz="0" w:space="0" w:color="auto"/>
                <w:bottom w:val="none" w:sz="0" w:space="0" w:color="auto"/>
                <w:right w:val="none" w:sz="0" w:space="0" w:color="auto"/>
              </w:divBdr>
            </w:div>
            <w:div w:id="74207475">
              <w:marLeft w:val="0"/>
              <w:marRight w:val="0"/>
              <w:marTop w:val="0"/>
              <w:marBottom w:val="0"/>
              <w:divBdr>
                <w:top w:val="none" w:sz="0" w:space="0" w:color="auto"/>
                <w:left w:val="none" w:sz="0" w:space="0" w:color="auto"/>
                <w:bottom w:val="none" w:sz="0" w:space="0" w:color="auto"/>
                <w:right w:val="none" w:sz="0" w:space="0" w:color="auto"/>
              </w:divBdr>
            </w:div>
            <w:div w:id="110248150">
              <w:marLeft w:val="0"/>
              <w:marRight w:val="0"/>
              <w:marTop w:val="0"/>
              <w:marBottom w:val="0"/>
              <w:divBdr>
                <w:top w:val="none" w:sz="0" w:space="0" w:color="auto"/>
                <w:left w:val="none" w:sz="0" w:space="0" w:color="auto"/>
                <w:bottom w:val="none" w:sz="0" w:space="0" w:color="auto"/>
                <w:right w:val="none" w:sz="0" w:space="0" w:color="auto"/>
              </w:divBdr>
            </w:div>
            <w:div w:id="114524099">
              <w:marLeft w:val="0"/>
              <w:marRight w:val="0"/>
              <w:marTop w:val="0"/>
              <w:marBottom w:val="0"/>
              <w:divBdr>
                <w:top w:val="none" w:sz="0" w:space="0" w:color="auto"/>
                <w:left w:val="none" w:sz="0" w:space="0" w:color="auto"/>
                <w:bottom w:val="none" w:sz="0" w:space="0" w:color="auto"/>
                <w:right w:val="none" w:sz="0" w:space="0" w:color="auto"/>
              </w:divBdr>
            </w:div>
            <w:div w:id="156923817">
              <w:marLeft w:val="0"/>
              <w:marRight w:val="0"/>
              <w:marTop w:val="0"/>
              <w:marBottom w:val="0"/>
              <w:divBdr>
                <w:top w:val="none" w:sz="0" w:space="0" w:color="auto"/>
                <w:left w:val="none" w:sz="0" w:space="0" w:color="auto"/>
                <w:bottom w:val="none" w:sz="0" w:space="0" w:color="auto"/>
                <w:right w:val="none" w:sz="0" w:space="0" w:color="auto"/>
              </w:divBdr>
            </w:div>
            <w:div w:id="168831791">
              <w:marLeft w:val="0"/>
              <w:marRight w:val="0"/>
              <w:marTop w:val="0"/>
              <w:marBottom w:val="0"/>
              <w:divBdr>
                <w:top w:val="none" w:sz="0" w:space="0" w:color="auto"/>
                <w:left w:val="none" w:sz="0" w:space="0" w:color="auto"/>
                <w:bottom w:val="none" w:sz="0" w:space="0" w:color="auto"/>
                <w:right w:val="none" w:sz="0" w:space="0" w:color="auto"/>
              </w:divBdr>
            </w:div>
            <w:div w:id="174347042">
              <w:marLeft w:val="0"/>
              <w:marRight w:val="0"/>
              <w:marTop w:val="0"/>
              <w:marBottom w:val="0"/>
              <w:divBdr>
                <w:top w:val="none" w:sz="0" w:space="0" w:color="auto"/>
                <w:left w:val="none" w:sz="0" w:space="0" w:color="auto"/>
                <w:bottom w:val="none" w:sz="0" w:space="0" w:color="auto"/>
                <w:right w:val="none" w:sz="0" w:space="0" w:color="auto"/>
              </w:divBdr>
            </w:div>
            <w:div w:id="197010200">
              <w:marLeft w:val="0"/>
              <w:marRight w:val="0"/>
              <w:marTop w:val="0"/>
              <w:marBottom w:val="0"/>
              <w:divBdr>
                <w:top w:val="none" w:sz="0" w:space="0" w:color="auto"/>
                <w:left w:val="none" w:sz="0" w:space="0" w:color="auto"/>
                <w:bottom w:val="none" w:sz="0" w:space="0" w:color="auto"/>
                <w:right w:val="none" w:sz="0" w:space="0" w:color="auto"/>
              </w:divBdr>
            </w:div>
            <w:div w:id="222641380">
              <w:marLeft w:val="0"/>
              <w:marRight w:val="0"/>
              <w:marTop w:val="0"/>
              <w:marBottom w:val="0"/>
              <w:divBdr>
                <w:top w:val="none" w:sz="0" w:space="0" w:color="auto"/>
                <w:left w:val="none" w:sz="0" w:space="0" w:color="auto"/>
                <w:bottom w:val="none" w:sz="0" w:space="0" w:color="auto"/>
                <w:right w:val="none" w:sz="0" w:space="0" w:color="auto"/>
              </w:divBdr>
            </w:div>
            <w:div w:id="385492713">
              <w:marLeft w:val="0"/>
              <w:marRight w:val="0"/>
              <w:marTop w:val="0"/>
              <w:marBottom w:val="0"/>
              <w:divBdr>
                <w:top w:val="none" w:sz="0" w:space="0" w:color="auto"/>
                <w:left w:val="none" w:sz="0" w:space="0" w:color="auto"/>
                <w:bottom w:val="none" w:sz="0" w:space="0" w:color="auto"/>
                <w:right w:val="none" w:sz="0" w:space="0" w:color="auto"/>
              </w:divBdr>
            </w:div>
            <w:div w:id="395396780">
              <w:marLeft w:val="0"/>
              <w:marRight w:val="0"/>
              <w:marTop w:val="0"/>
              <w:marBottom w:val="0"/>
              <w:divBdr>
                <w:top w:val="none" w:sz="0" w:space="0" w:color="auto"/>
                <w:left w:val="none" w:sz="0" w:space="0" w:color="auto"/>
                <w:bottom w:val="none" w:sz="0" w:space="0" w:color="auto"/>
                <w:right w:val="none" w:sz="0" w:space="0" w:color="auto"/>
              </w:divBdr>
            </w:div>
            <w:div w:id="531725803">
              <w:marLeft w:val="0"/>
              <w:marRight w:val="0"/>
              <w:marTop w:val="0"/>
              <w:marBottom w:val="0"/>
              <w:divBdr>
                <w:top w:val="none" w:sz="0" w:space="0" w:color="auto"/>
                <w:left w:val="none" w:sz="0" w:space="0" w:color="auto"/>
                <w:bottom w:val="none" w:sz="0" w:space="0" w:color="auto"/>
                <w:right w:val="none" w:sz="0" w:space="0" w:color="auto"/>
              </w:divBdr>
            </w:div>
            <w:div w:id="544492165">
              <w:marLeft w:val="0"/>
              <w:marRight w:val="0"/>
              <w:marTop w:val="0"/>
              <w:marBottom w:val="0"/>
              <w:divBdr>
                <w:top w:val="none" w:sz="0" w:space="0" w:color="auto"/>
                <w:left w:val="none" w:sz="0" w:space="0" w:color="auto"/>
                <w:bottom w:val="none" w:sz="0" w:space="0" w:color="auto"/>
                <w:right w:val="none" w:sz="0" w:space="0" w:color="auto"/>
              </w:divBdr>
            </w:div>
            <w:div w:id="559483924">
              <w:marLeft w:val="0"/>
              <w:marRight w:val="0"/>
              <w:marTop w:val="0"/>
              <w:marBottom w:val="0"/>
              <w:divBdr>
                <w:top w:val="none" w:sz="0" w:space="0" w:color="auto"/>
                <w:left w:val="none" w:sz="0" w:space="0" w:color="auto"/>
                <w:bottom w:val="none" w:sz="0" w:space="0" w:color="auto"/>
                <w:right w:val="none" w:sz="0" w:space="0" w:color="auto"/>
              </w:divBdr>
            </w:div>
            <w:div w:id="596981543">
              <w:marLeft w:val="0"/>
              <w:marRight w:val="0"/>
              <w:marTop w:val="0"/>
              <w:marBottom w:val="0"/>
              <w:divBdr>
                <w:top w:val="none" w:sz="0" w:space="0" w:color="auto"/>
                <w:left w:val="none" w:sz="0" w:space="0" w:color="auto"/>
                <w:bottom w:val="none" w:sz="0" w:space="0" w:color="auto"/>
                <w:right w:val="none" w:sz="0" w:space="0" w:color="auto"/>
              </w:divBdr>
            </w:div>
            <w:div w:id="659579525">
              <w:marLeft w:val="0"/>
              <w:marRight w:val="0"/>
              <w:marTop w:val="0"/>
              <w:marBottom w:val="0"/>
              <w:divBdr>
                <w:top w:val="none" w:sz="0" w:space="0" w:color="auto"/>
                <w:left w:val="none" w:sz="0" w:space="0" w:color="auto"/>
                <w:bottom w:val="none" w:sz="0" w:space="0" w:color="auto"/>
                <w:right w:val="none" w:sz="0" w:space="0" w:color="auto"/>
              </w:divBdr>
            </w:div>
            <w:div w:id="696126879">
              <w:marLeft w:val="0"/>
              <w:marRight w:val="0"/>
              <w:marTop w:val="0"/>
              <w:marBottom w:val="0"/>
              <w:divBdr>
                <w:top w:val="none" w:sz="0" w:space="0" w:color="auto"/>
                <w:left w:val="none" w:sz="0" w:space="0" w:color="auto"/>
                <w:bottom w:val="none" w:sz="0" w:space="0" w:color="auto"/>
                <w:right w:val="none" w:sz="0" w:space="0" w:color="auto"/>
              </w:divBdr>
            </w:div>
            <w:div w:id="813107359">
              <w:marLeft w:val="0"/>
              <w:marRight w:val="0"/>
              <w:marTop w:val="0"/>
              <w:marBottom w:val="0"/>
              <w:divBdr>
                <w:top w:val="none" w:sz="0" w:space="0" w:color="auto"/>
                <w:left w:val="none" w:sz="0" w:space="0" w:color="auto"/>
                <w:bottom w:val="none" w:sz="0" w:space="0" w:color="auto"/>
                <w:right w:val="none" w:sz="0" w:space="0" w:color="auto"/>
              </w:divBdr>
            </w:div>
            <w:div w:id="859733183">
              <w:marLeft w:val="0"/>
              <w:marRight w:val="0"/>
              <w:marTop w:val="0"/>
              <w:marBottom w:val="0"/>
              <w:divBdr>
                <w:top w:val="none" w:sz="0" w:space="0" w:color="auto"/>
                <w:left w:val="none" w:sz="0" w:space="0" w:color="auto"/>
                <w:bottom w:val="none" w:sz="0" w:space="0" w:color="auto"/>
                <w:right w:val="none" w:sz="0" w:space="0" w:color="auto"/>
              </w:divBdr>
            </w:div>
            <w:div w:id="913666088">
              <w:marLeft w:val="0"/>
              <w:marRight w:val="0"/>
              <w:marTop w:val="0"/>
              <w:marBottom w:val="0"/>
              <w:divBdr>
                <w:top w:val="none" w:sz="0" w:space="0" w:color="auto"/>
                <w:left w:val="none" w:sz="0" w:space="0" w:color="auto"/>
                <w:bottom w:val="none" w:sz="0" w:space="0" w:color="auto"/>
                <w:right w:val="none" w:sz="0" w:space="0" w:color="auto"/>
              </w:divBdr>
            </w:div>
            <w:div w:id="944849381">
              <w:marLeft w:val="0"/>
              <w:marRight w:val="0"/>
              <w:marTop w:val="0"/>
              <w:marBottom w:val="0"/>
              <w:divBdr>
                <w:top w:val="none" w:sz="0" w:space="0" w:color="auto"/>
                <w:left w:val="none" w:sz="0" w:space="0" w:color="auto"/>
                <w:bottom w:val="none" w:sz="0" w:space="0" w:color="auto"/>
                <w:right w:val="none" w:sz="0" w:space="0" w:color="auto"/>
              </w:divBdr>
            </w:div>
            <w:div w:id="946617530">
              <w:marLeft w:val="0"/>
              <w:marRight w:val="0"/>
              <w:marTop w:val="0"/>
              <w:marBottom w:val="0"/>
              <w:divBdr>
                <w:top w:val="none" w:sz="0" w:space="0" w:color="auto"/>
                <w:left w:val="none" w:sz="0" w:space="0" w:color="auto"/>
                <w:bottom w:val="none" w:sz="0" w:space="0" w:color="auto"/>
                <w:right w:val="none" w:sz="0" w:space="0" w:color="auto"/>
              </w:divBdr>
            </w:div>
            <w:div w:id="957250168">
              <w:marLeft w:val="0"/>
              <w:marRight w:val="0"/>
              <w:marTop w:val="0"/>
              <w:marBottom w:val="0"/>
              <w:divBdr>
                <w:top w:val="none" w:sz="0" w:space="0" w:color="auto"/>
                <w:left w:val="none" w:sz="0" w:space="0" w:color="auto"/>
                <w:bottom w:val="none" w:sz="0" w:space="0" w:color="auto"/>
                <w:right w:val="none" w:sz="0" w:space="0" w:color="auto"/>
              </w:divBdr>
            </w:div>
            <w:div w:id="1073821932">
              <w:marLeft w:val="0"/>
              <w:marRight w:val="0"/>
              <w:marTop w:val="0"/>
              <w:marBottom w:val="0"/>
              <w:divBdr>
                <w:top w:val="none" w:sz="0" w:space="0" w:color="auto"/>
                <w:left w:val="none" w:sz="0" w:space="0" w:color="auto"/>
                <w:bottom w:val="none" w:sz="0" w:space="0" w:color="auto"/>
                <w:right w:val="none" w:sz="0" w:space="0" w:color="auto"/>
              </w:divBdr>
            </w:div>
            <w:div w:id="1095829972">
              <w:marLeft w:val="0"/>
              <w:marRight w:val="0"/>
              <w:marTop w:val="0"/>
              <w:marBottom w:val="0"/>
              <w:divBdr>
                <w:top w:val="none" w:sz="0" w:space="0" w:color="auto"/>
                <w:left w:val="none" w:sz="0" w:space="0" w:color="auto"/>
                <w:bottom w:val="none" w:sz="0" w:space="0" w:color="auto"/>
                <w:right w:val="none" w:sz="0" w:space="0" w:color="auto"/>
              </w:divBdr>
            </w:div>
            <w:div w:id="1110080044">
              <w:marLeft w:val="0"/>
              <w:marRight w:val="0"/>
              <w:marTop w:val="0"/>
              <w:marBottom w:val="0"/>
              <w:divBdr>
                <w:top w:val="none" w:sz="0" w:space="0" w:color="auto"/>
                <w:left w:val="none" w:sz="0" w:space="0" w:color="auto"/>
                <w:bottom w:val="none" w:sz="0" w:space="0" w:color="auto"/>
                <w:right w:val="none" w:sz="0" w:space="0" w:color="auto"/>
              </w:divBdr>
            </w:div>
            <w:div w:id="1153058529">
              <w:marLeft w:val="0"/>
              <w:marRight w:val="0"/>
              <w:marTop w:val="0"/>
              <w:marBottom w:val="0"/>
              <w:divBdr>
                <w:top w:val="none" w:sz="0" w:space="0" w:color="auto"/>
                <w:left w:val="none" w:sz="0" w:space="0" w:color="auto"/>
                <w:bottom w:val="none" w:sz="0" w:space="0" w:color="auto"/>
                <w:right w:val="none" w:sz="0" w:space="0" w:color="auto"/>
              </w:divBdr>
            </w:div>
            <w:div w:id="1164205321">
              <w:marLeft w:val="0"/>
              <w:marRight w:val="0"/>
              <w:marTop w:val="0"/>
              <w:marBottom w:val="0"/>
              <w:divBdr>
                <w:top w:val="none" w:sz="0" w:space="0" w:color="auto"/>
                <w:left w:val="none" w:sz="0" w:space="0" w:color="auto"/>
                <w:bottom w:val="none" w:sz="0" w:space="0" w:color="auto"/>
                <w:right w:val="none" w:sz="0" w:space="0" w:color="auto"/>
              </w:divBdr>
            </w:div>
            <w:div w:id="1182163011">
              <w:marLeft w:val="0"/>
              <w:marRight w:val="0"/>
              <w:marTop w:val="0"/>
              <w:marBottom w:val="0"/>
              <w:divBdr>
                <w:top w:val="none" w:sz="0" w:space="0" w:color="auto"/>
                <w:left w:val="none" w:sz="0" w:space="0" w:color="auto"/>
                <w:bottom w:val="none" w:sz="0" w:space="0" w:color="auto"/>
                <w:right w:val="none" w:sz="0" w:space="0" w:color="auto"/>
              </w:divBdr>
            </w:div>
            <w:div w:id="1240208435">
              <w:marLeft w:val="0"/>
              <w:marRight w:val="0"/>
              <w:marTop w:val="0"/>
              <w:marBottom w:val="0"/>
              <w:divBdr>
                <w:top w:val="none" w:sz="0" w:space="0" w:color="auto"/>
                <w:left w:val="none" w:sz="0" w:space="0" w:color="auto"/>
                <w:bottom w:val="none" w:sz="0" w:space="0" w:color="auto"/>
                <w:right w:val="none" w:sz="0" w:space="0" w:color="auto"/>
              </w:divBdr>
            </w:div>
            <w:div w:id="1262370318">
              <w:marLeft w:val="0"/>
              <w:marRight w:val="0"/>
              <w:marTop w:val="0"/>
              <w:marBottom w:val="0"/>
              <w:divBdr>
                <w:top w:val="none" w:sz="0" w:space="0" w:color="auto"/>
                <w:left w:val="none" w:sz="0" w:space="0" w:color="auto"/>
                <w:bottom w:val="none" w:sz="0" w:space="0" w:color="auto"/>
                <w:right w:val="none" w:sz="0" w:space="0" w:color="auto"/>
              </w:divBdr>
            </w:div>
            <w:div w:id="1271551278">
              <w:marLeft w:val="0"/>
              <w:marRight w:val="0"/>
              <w:marTop w:val="0"/>
              <w:marBottom w:val="0"/>
              <w:divBdr>
                <w:top w:val="none" w:sz="0" w:space="0" w:color="auto"/>
                <w:left w:val="none" w:sz="0" w:space="0" w:color="auto"/>
                <w:bottom w:val="none" w:sz="0" w:space="0" w:color="auto"/>
                <w:right w:val="none" w:sz="0" w:space="0" w:color="auto"/>
              </w:divBdr>
            </w:div>
            <w:div w:id="1273391602">
              <w:marLeft w:val="0"/>
              <w:marRight w:val="0"/>
              <w:marTop w:val="0"/>
              <w:marBottom w:val="0"/>
              <w:divBdr>
                <w:top w:val="none" w:sz="0" w:space="0" w:color="auto"/>
                <w:left w:val="none" w:sz="0" w:space="0" w:color="auto"/>
                <w:bottom w:val="none" w:sz="0" w:space="0" w:color="auto"/>
                <w:right w:val="none" w:sz="0" w:space="0" w:color="auto"/>
              </w:divBdr>
            </w:div>
            <w:div w:id="1302928234">
              <w:marLeft w:val="0"/>
              <w:marRight w:val="0"/>
              <w:marTop w:val="0"/>
              <w:marBottom w:val="0"/>
              <w:divBdr>
                <w:top w:val="none" w:sz="0" w:space="0" w:color="auto"/>
                <w:left w:val="none" w:sz="0" w:space="0" w:color="auto"/>
                <w:bottom w:val="none" w:sz="0" w:space="0" w:color="auto"/>
                <w:right w:val="none" w:sz="0" w:space="0" w:color="auto"/>
              </w:divBdr>
            </w:div>
            <w:div w:id="1387870289">
              <w:marLeft w:val="0"/>
              <w:marRight w:val="0"/>
              <w:marTop w:val="0"/>
              <w:marBottom w:val="0"/>
              <w:divBdr>
                <w:top w:val="none" w:sz="0" w:space="0" w:color="auto"/>
                <w:left w:val="none" w:sz="0" w:space="0" w:color="auto"/>
                <w:bottom w:val="none" w:sz="0" w:space="0" w:color="auto"/>
                <w:right w:val="none" w:sz="0" w:space="0" w:color="auto"/>
              </w:divBdr>
            </w:div>
            <w:div w:id="1415737964">
              <w:marLeft w:val="0"/>
              <w:marRight w:val="0"/>
              <w:marTop w:val="0"/>
              <w:marBottom w:val="0"/>
              <w:divBdr>
                <w:top w:val="none" w:sz="0" w:space="0" w:color="auto"/>
                <w:left w:val="none" w:sz="0" w:space="0" w:color="auto"/>
                <w:bottom w:val="none" w:sz="0" w:space="0" w:color="auto"/>
                <w:right w:val="none" w:sz="0" w:space="0" w:color="auto"/>
              </w:divBdr>
            </w:div>
            <w:div w:id="1416439963">
              <w:marLeft w:val="0"/>
              <w:marRight w:val="0"/>
              <w:marTop w:val="0"/>
              <w:marBottom w:val="0"/>
              <w:divBdr>
                <w:top w:val="none" w:sz="0" w:space="0" w:color="auto"/>
                <w:left w:val="none" w:sz="0" w:space="0" w:color="auto"/>
                <w:bottom w:val="none" w:sz="0" w:space="0" w:color="auto"/>
                <w:right w:val="none" w:sz="0" w:space="0" w:color="auto"/>
              </w:divBdr>
            </w:div>
            <w:div w:id="1426463907">
              <w:marLeft w:val="0"/>
              <w:marRight w:val="0"/>
              <w:marTop w:val="0"/>
              <w:marBottom w:val="0"/>
              <w:divBdr>
                <w:top w:val="none" w:sz="0" w:space="0" w:color="auto"/>
                <w:left w:val="none" w:sz="0" w:space="0" w:color="auto"/>
                <w:bottom w:val="none" w:sz="0" w:space="0" w:color="auto"/>
                <w:right w:val="none" w:sz="0" w:space="0" w:color="auto"/>
              </w:divBdr>
            </w:div>
            <w:div w:id="1430155308">
              <w:marLeft w:val="0"/>
              <w:marRight w:val="0"/>
              <w:marTop w:val="0"/>
              <w:marBottom w:val="0"/>
              <w:divBdr>
                <w:top w:val="none" w:sz="0" w:space="0" w:color="auto"/>
                <w:left w:val="none" w:sz="0" w:space="0" w:color="auto"/>
                <w:bottom w:val="none" w:sz="0" w:space="0" w:color="auto"/>
                <w:right w:val="none" w:sz="0" w:space="0" w:color="auto"/>
              </w:divBdr>
            </w:div>
            <w:div w:id="1494442931">
              <w:marLeft w:val="0"/>
              <w:marRight w:val="0"/>
              <w:marTop w:val="0"/>
              <w:marBottom w:val="0"/>
              <w:divBdr>
                <w:top w:val="none" w:sz="0" w:space="0" w:color="auto"/>
                <w:left w:val="none" w:sz="0" w:space="0" w:color="auto"/>
                <w:bottom w:val="none" w:sz="0" w:space="0" w:color="auto"/>
                <w:right w:val="none" w:sz="0" w:space="0" w:color="auto"/>
              </w:divBdr>
            </w:div>
            <w:div w:id="1517425656">
              <w:marLeft w:val="0"/>
              <w:marRight w:val="0"/>
              <w:marTop w:val="0"/>
              <w:marBottom w:val="0"/>
              <w:divBdr>
                <w:top w:val="none" w:sz="0" w:space="0" w:color="auto"/>
                <w:left w:val="none" w:sz="0" w:space="0" w:color="auto"/>
                <w:bottom w:val="none" w:sz="0" w:space="0" w:color="auto"/>
                <w:right w:val="none" w:sz="0" w:space="0" w:color="auto"/>
              </w:divBdr>
            </w:div>
            <w:div w:id="1645620263">
              <w:marLeft w:val="0"/>
              <w:marRight w:val="0"/>
              <w:marTop w:val="0"/>
              <w:marBottom w:val="0"/>
              <w:divBdr>
                <w:top w:val="none" w:sz="0" w:space="0" w:color="auto"/>
                <w:left w:val="none" w:sz="0" w:space="0" w:color="auto"/>
                <w:bottom w:val="none" w:sz="0" w:space="0" w:color="auto"/>
                <w:right w:val="none" w:sz="0" w:space="0" w:color="auto"/>
              </w:divBdr>
            </w:div>
            <w:div w:id="1662004420">
              <w:marLeft w:val="0"/>
              <w:marRight w:val="0"/>
              <w:marTop w:val="0"/>
              <w:marBottom w:val="0"/>
              <w:divBdr>
                <w:top w:val="none" w:sz="0" w:space="0" w:color="auto"/>
                <w:left w:val="none" w:sz="0" w:space="0" w:color="auto"/>
                <w:bottom w:val="none" w:sz="0" w:space="0" w:color="auto"/>
                <w:right w:val="none" w:sz="0" w:space="0" w:color="auto"/>
              </w:divBdr>
            </w:div>
            <w:div w:id="1705980914">
              <w:marLeft w:val="0"/>
              <w:marRight w:val="0"/>
              <w:marTop w:val="0"/>
              <w:marBottom w:val="0"/>
              <w:divBdr>
                <w:top w:val="none" w:sz="0" w:space="0" w:color="auto"/>
                <w:left w:val="none" w:sz="0" w:space="0" w:color="auto"/>
                <w:bottom w:val="none" w:sz="0" w:space="0" w:color="auto"/>
                <w:right w:val="none" w:sz="0" w:space="0" w:color="auto"/>
              </w:divBdr>
            </w:div>
            <w:div w:id="1761944103">
              <w:marLeft w:val="0"/>
              <w:marRight w:val="0"/>
              <w:marTop w:val="0"/>
              <w:marBottom w:val="0"/>
              <w:divBdr>
                <w:top w:val="none" w:sz="0" w:space="0" w:color="auto"/>
                <w:left w:val="none" w:sz="0" w:space="0" w:color="auto"/>
                <w:bottom w:val="none" w:sz="0" w:space="0" w:color="auto"/>
                <w:right w:val="none" w:sz="0" w:space="0" w:color="auto"/>
              </w:divBdr>
            </w:div>
            <w:div w:id="1788739586">
              <w:marLeft w:val="0"/>
              <w:marRight w:val="0"/>
              <w:marTop w:val="0"/>
              <w:marBottom w:val="0"/>
              <w:divBdr>
                <w:top w:val="none" w:sz="0" w:space="0" w:color="auto"/>
                <w:left w:val="none" w:sz="0" w:space="0" w:color="auto"/>
                <w:bottom w:val="none" w:sz="0" w:space="0" w:color="auto"/>
                <w:right w:val="none" w:sz="0" w:space="0" w:color="auto"/>
              </w:divBdr>
            </w:div>
            <w:div w:id="1814443069">
              <w:marLeft w:val="0"/>
              <w:marRight w:val="0"/>
              <w:marTop w:val="0"/>
              <w:marBottom w:val="0"/>
              <w:divBdr>
                <w:top w:val="none" w:sz="0" w:space="0" w:color="auto"/>
                <w:left w:val="none" w:sz="0" w:space="0" w:color="auto"/>
                <w:bottom w:val="none" w:sz="0" w:space="0" w:color="auto"/>
                <w:right w:val="none" w:sz="0" w:space="0" w:color="auto"/>
              </w:divBdr>
            </w:div>
            <w:div w:id="1898741122">
              <w:marLeft w:val="0"/>
              <w:marRight w:val="0"/>
              <w:marTop w:val="0"/>
              <w:marBottom w:val="0"/>
              <w:divBdr>
                <w:top w:val="none" w:sz="0" w:space="0" w:color="auto"/>
                <w:left w:val="none" w:sz="0" w:space="0" w:color="auto"/>
                <w:bottom w:val="none" w:sz="0" w:space="0" w:color="auto"/>
                <w:right w:val="none" w:sz="0" w:space="0" w:color="auto"/>
              </w:divBdr>
            </w:div>
            <w:div w:id="1926451060">
              <w:marLeft w:val="0"/>
              <w:marRight w:val="0"/>
              <w:marTop w:val="0"/>
              <w:marBottom w:val="0"/>
              <w:divBdr>
                <w:top w:val="none" w:sz="0" w:space="0" w:color="auto"/>
                <w:left w:val="none" w:sz="0" w:space="0" w:color="auto"/>
                <w:bottom w:val="none" w:sz="0" w:space="0" w:color="auto"/>
                <w:right w:val="none" w:sz="0" w:space="0" w:color="auto"/>
              </w:divBdr>
            </w:div>
            <w:div w:id="1932548376">
              <w:marLeft w:val="0"/>
              <w:marRight w:val="0"/>
              <w:marTop w:val="0"/>
              <w:marBottom w:val="0"/>
              <w:divBdr>
                <w:top w:val="none" w:sz="0" w:space="0" w:color="auto"/>
                <w:left w:val="none" w:sz="0" w:space="0" w:color="auto"/>
                <w:bottom w:val="none" w:sz="0" w:space="0" w:color="auto"/>
                <w:right w:val="none" w:sz="0" w:space="0" w:color="auto"/>
              </w:divBdr>
            </w:div>
            <w:div w:id="2054041274">
              <w:marLeft w:val="0"/>
              <w:marRight w:val="0"/>
              <w:marTop w:val="0"/>
              <w:marBottom w:val="0"/>
              <w:divBdr>
                <w:top w:val="none" w:sz="0" w:space="0" w:color="auto"/>
                <w:left w:val="none" w:sz="0" w:space="0" w:color="auto"/>
                <w:bottom w:val="none" w:sz="0" w:space="0" w:color="auto"/>
                <w:right w:val="none" w:sz="0" w:space="0" w:color="auto"/>
              </w:divBdr>
            </w:div>
            <w:div w:id="2066027595">
              <w:marLeft w:val="0"/>
              <w:marRight w:val="0"/>
              <w:marTop w:val="0"/>
              <w:marBottom w:val="0"/>
              <w:divBdr>
                <w:top w:val="none" w:sz="0" w:space="0" w:color="auto"/>
                <w:left w:val="none" w:sz="0" w:space="0" w:color="auto"/>
                <w:bottom w:val="none" w:sz="0" w:space="0" w:color="auto"/>
                <w:right w:val="none" w:sz="0" w:space="0" w:color="auto"/>
              </w:divBdr>
            </w:div>
            <w:div w:id="2072195175">
              <w:marLeft w:val="0"/>
              <w:marRight w:val="0"/>
              <w:marTop w:val="0"/>
              <w:marBottom w:val="0"/>
              <w:divBdr>
                <w:top w:val="none" w:sz="0" w:space="0" w:color="auto"/>
                <w:left w:val="none" w:sz="0" w:space="0" w:color="auto"/>
                <w:bottom w:val="none" w:sz="0" w:space="0" w:color="auto"/>
                <w:right w:val="none" w:sz="0" w:space="0" w:color="auto"/>
              </w:divBdr>
            </w:div>
            <w:div w:id="2074037293">
              <w:marLeft w:val="0"/>
              <w:marRight w:val="0"/>
              <w:marTop w:val="0"/>
              <w:marBottom w:val="0"/>
              <w:divBdr>
                <w:top w:val="none" w:sz="0" w:space="0" w:color="auto"/>
                <w:left w:val="none" w:sz="0" w:space="0" w:color="auto"/>
                <w:bottom w:val="none" w:sz="0" w:space="0" w:color="auto"/>
                <w:right w:val="none" w:sz="0" w:space="0" w:color="auto"/>
              </w:divBdr>
            </w:div>
            <w:div w:id="2135169733">
              <w:marLeft w:val="0"/>
              <w:marRight w:val="0"/>
              <w:marTop w:val="0"/>
              <w:marBottom w:val="0"/>
              <w:divBdr>
                <w:top w:val="none" w:sz="0" w:space="0" w:color="auto"/>
                <w:left w:val="none" w:sz="0" w:space="0" w:color="auto"/>
                <w:bottom w:val="none" w:sz="0" w:space="0" w:color="auto"/>
                <w:right w:val="none" w:sz="0" w:space="0" w:color="auto"/>
              </w:divBdr>
            </w:div>
            <w:div w:id="21389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74956">
      <w:bodyDiv w:val="1"/>
      <w:marLeft w:val="0"/>
      <w:marRight w:val="0"/>
      <w:marTop w:val="0"/>
      <w:marBottom w:val="0"/>
      <w:divBdr>
        <w:top w:val="none" w:sz="0" w:space="0" w:color="auto"/>
        <w:left w:val="none" w:sz="0" w:space="0" w:color="auto"/>
        <w:bottom w:val="none" w:sz="0" w:space="0" w:color="auto"/>
        <w:right w:val="none" w:sz="0" w:space="0" w:color="auto"/>
      </w:divBdr>
      <w:divsChild>
        <w:div w:id="228073629">
          <w:marLeft w:val="0"/>
          <w:marRight w:val="0"/>
          <w:marTop w:val="0"/>
          <w:marBottom w:val="0"/>
          <w:divBdr>
            <w:top w:val="none" w:sz="0" w:space="0" w:color="auto"/>
            <w:left w:val="none" w:sz="0" w:space="0" w:color="auto"/>
            <w:bottom w:val="none" w:sz="0" w:space="0" w:color="auto"/>
            <w:right w:val="none" w:sz="0" w:space="0" w:color="auto"/>
          </w:divBdr>
          <w:divsChild>
            <w:div w:id="451635558">
              <w:marLeft w:val="0"/>
              <w:marRight w:val="0"/>
              <w:marTop w:val="0"/>
              <w:marBottom w:val="0"/>
              <w:divBdr>
                <w:top w:val="none" w:sz="0" w:space="0" w:color="auto"/>
                <w:left w:val="none" w:sz="0" w:space="0" w:color="auto"/>
                <w:bottom w:val="none" w:sz="0" w:space="0" w:color="auto"/>
                <w:right w:val="none" w:sz="0" w:space="0" w:color="auto"/>
              </w:divBdr>
            </w:div>
            <w:div w:id="625545494">
              <w:marLeft w:val="0"/>
              <w:marRight w:val="0"/>
              <w:marTop w:val="0"/>
              <w:marBottom w:val="0"/>
              <w:divBdr>
                <w:top w:val="none" w:sz="0" w:space="0" w:color="auto"/>
                <w:left w:val="none" w:sz="0" w:space="0" w:color="auto"/>
                <w:bottom w:val="none" w:sz="0" w:space="0" w:color="auto"/>
                <w:right w:val="none" w:sz="0" w:space="0" w:color="auto"/>
              </w:divBdr>
            </w:div>
            <w:div w:id="782072211">
              <w:marLeft w:val="0"/>
              <w:marRight w:val="0"/>
              <w:marTop w:val="0"/>
              <w:marBottom w:val="0"/>
              <w:divBdr>
                <w:top w:val="none" w:sz="0" w:space="0" w:color="auto"/>
                <w:left w:val="none" w:sz="0" w:space="0" w:color="auto"/>
                <w:bottom w:val="none" w:sz="0" w:space="0" w:color="auto"/>
                <w:right w:val="none" w:sz="0" w:space="0" w:color="auto"/>
              </w:divBdr>
            </w:div>
            <w:div w:id="20356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3146">
      <w:bodyDiv w:val="1"/>
      <w:marLeft w:val="0"/>
      <w:marRight w:val="0"/>
      <w:marTop w:val="0"/>
      <w:marBottom w:val="0"/>
      <w:divBdr>
        <w:top w:val="none" w:sz="0" w:space="0" w:color="auto"/>
        <w:left w:val="none" w:sz="0" w:space="0" w:color="auto"/>
        <w:bottom w:val="none" w:sz="0" w:space="0" w:color="auto"/>
        <w:right w:val="none" w:sz="0" w:space="0" w:color="auto"/>
      </w:divBdr>
      <w:divsChild>
        <w:div w:id="25109344">
          <w:marLeft w:val="0"/>
          <w:marRight w:val="0"/>
          <w:marTop w:val="0"/>
          <w:marBottom w:val="0"/>
          <w:divBdr>
            <w:top w:val="none" w:sz="0" w:space="0" w:color="auto"/>
            <w:left w:val="none" w:sz="0" w:space="0" w:color="auto"/>
            <w:bottom w:val="none" w:sz="0" w:space="0" w:color="auto"/>
            <w:right w:val="none" w:sz="0" w:space="0" w:color="auto"/>
          </w:divBdr>
          <w:divsChild>
            <w:div w:id="1772772742">
              <w:marLeft w:val="0"/>
              <w:marRight w:val="0"/>
              <w:marTop w:val="0"/>
              <w:marBottom w:val="0"/>
              <w:divBdr>
                <w:top w:val="none" w:sz="0" w:space="0" w:color="auto"/>
                <w:left w:val="none" w:sz="0" w:space="0" w:color="auto"/>
                <w:bottom w:val="none" w:sz="0" w:space="0" w:color="auto"/>
                <w:right w:val="none" w:sz="0" w:space="0" w:color="auto"/>
              </w:divBdr>
            </w:div>
            <w:div w:id="211978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1196">
      <w:bodyDiv w:val="1"/>
      <w:marLeft w:val="0"/>
      <w:marRight w:val="0"/>
      <w:marTop w:val="0"/>
      <w:marBottom w:val="0"/>
      <w:divBdr>
        <w:top w:val="none" w:sz="0" w:space="0" w:color="auto"/>
        <w:left w:val="none" w:sz="0" w:space="0" w:color="auto"/>
        <w:bottom w:val="none" w:sz="0" w:space="0" w:color="auto"/>
        <w:right w:val="none" w:sz="0" w:space="0" w:color="auto"/>
      </w:divBdr>
      <w:divsChild>
        <w:div w:id="632059330">
          <w:marLeft w:val="0"/>
          <w:marRight w:val="0"/>
          <w:marTop w:val="0"/>
          <w:marBottom w:val="0"/>
          <w:divBdr>
            <w:top w:val="none" w:sz="0" w:space="0" w:color="auto"/>
            <w:left w:val="none" w:sz="0" w:space="0" w:color="auto"/>
            <w:bottom w:val="none" w:sz="0" w:space="0" w:color="auto"/>
            <w:right w:val="none" w:sz="0" w:space="0" w:color="auto"/>
          </w:divBdr>
          <w:divsChild>
            <w:div w:id="124659900">
              <w:marLeft w:val="0"/>
              <w:marRight w:val="0"/>
              <w:marTop w:val="0"/>
              <w:marBottom w:val="0"/>
              <w:divBdr>
                <w:top w:val="none" w:sz="0" w:space="0" w:color="auto"/>
                <w:left w:val="none" w:sz="0" w:space="0" w:color="auto"/>
                <w:bottom w:val="none" w:sz="0" w:space="0" w:color="auto"/>
                <w:right w:val="none" w:sz="0" w:space="0" w:color="auto"/>
              </w:divBdr>
            </w:div>
            <w:div w:id="1158885522">
              <w:marLeft w:val="0"/>
              <w:marRight w:val="0"/>
              <w:marTop w:val="0"/>
              <w:marBottom w:val="0"/>
              <w:divBdr>
                <w:top w:val="none" w:sz="0" w:space="0" w:color="auto"/>
                <w:left w:val="none" w:sz="0" w:space="0" w:color="auto"/>
                <w:bottom w:val="none" w:sz="0" w:space="0" w:color="auto"/>
                <w:right w:val="none" w:sz="0" w:space="0" w:color="auto"/>
              </w:divBdr>
            </w:div>
            <w:div w:id="1516648419">
              <w:marLeft w:val="0"/>
              <w:marRight w:val="0"/>
              <w:marTop w:val="0"/>
              <w:marBottom w:val="0"/>
              <w:divBdr>
                <w:top w:val="none" w:sz="0" w:space="0" w:color="auto"/>
                <w:left w:val="none" w:sz="0" w:space="0" w:color="auto"/>
                <w:bottom w:val="none" w:sz="0" w:space="0" w:color="auto"/>
                <w:right w:val="none" w:sz="0" w:space="0" w:color="auto"/>
              </w:divBdr>
            </w:div>
            <w:div w:id="190552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22884">
      <w:bodyDiv w:val="1"/>
      <w:marLeft w:val="0"/>
      <w:marRight w:val="0"/>
      <w:marTop w:val="0"/>
      <w:marBottom w:val="0"/>
      <w:divBdr>
        <w:top w:val="none" w:sz="0" w:space="0" w:color="auto"/>
        <w:left w:val="none" w:sz="0" w:space="0" w:color="auto"/>
        <w:bottom w:val="none" w:sz="0" w:space="0" w:color="auto"/>
        <w:right w:val="none" w:sz="0" w:space="0" w:color="auto"/>
      </w:divBdr>
      <w:divsChild>
        <w:div w:id="487865423">
          <w:marLeft w:val="0"/>
          <w:marRight w:val="0"/>
          <w:marTop w:val="0"/>
          <w:marBottom w:val="0"/>
          <w:divBdr>
            <w:top w:val="none" w:sz="0" w:space="0" w:color="auto"/>
            <w:left w:val="none" w:sz="0" w:space="0" w:color="auto"/>
            <w:bottom w:val="none" w:sz="0" w:space="0" w:color="auto"/>
            <w:right w:val="none" w:sz="0" w:space="0" w:color="auto"/>
          </w:divBdr>
          <w:divsChild>
            <w:div w:id="668659">
              <w:marLeft w:val="0"/>
              <w:marRight w:val="0"/>
              <w:marTop w:val="0"/>
              <w:marBottom w:val="0"/>
              <w:divBdr>
                <w:top w:val="none" w:sz="0" w:space="0" w:color="auto"/>
                <w:left w:val="none" w:sz="0" w:space="0" w:color="auto"/>
                <w:bottom w:val="none" w:sz="0" w:space="0" w:color="auto"/>
                <w:right w:val="none" w:sz="0" w:space="0" w:color="auto"/>
              </w:divBdr>
            </w:div>
            <w:div w:id="39601076">
              <w:marLeft w:val="0"/>
              <w:marRight w:val="0"/>
              <w:marTop w:val="0"/>
              <w:marBottom w:val="0"/>
              <w:divBdr>
                <w:top w:val="none" w:sz="0" w:space="0" w:color="auto"/>
                <w:left w:val="none" w:sz="0" w:space="0" w:color="auto"/>
                <w:bottom w:val="none" w:sz="0" w:space="0" w:color="auto"/>
                <w:right w:val="none" w:sz="0" w:space="0" w:color="auto"/>
              </w:divBdr>
            </w:div>
            <w:div w:id="41444843">
              <w:marLeft w:val="0"/>
              <w:marRight w:val="0"/>
              <w:marTop w:val="0"/>
              <w:marBottom w:val="0"/>
              <w:divBdr>
                <w:top w:val="none" w:sz="0" w:space="0" w:color="auto"/>
                <w:left w:val="none" w:sz="0" w:space="0" w:color="auto"/>
                <w:bottom w:val="none" w:sz="0" w:space="0" w:color="auto"/>
                <w:right w:val="none" w:sz="0" w:space="0" w:color="auto"/>
              </w:divBdr>
            </w:div>
            <w:div w:id="42948366">
              <w:marLeft w:val="0"/>
              <w:marRight w:val="0"/>
              <w:marTop w:val="0"/>
              <w:marBottom w:val="0"/>
              <w:divBdr>
                <w:top w:val="none" w:sz="0" w:space="0" w:color="auto"/>
                <w:left w:val="none" w:sz="0" w:space="0" w:color="auto"/>
                <w:bottom w:val="none" w:sz="0" w:space="0" w:color="auto"/>
                <w:right w:val="none" w:sz="0" w:space="0" w:color="auto"/>
              </w:divBdr>
            </w:div>
            <w:div w:id="47535806">
              <w:marLeft w:val="0"/>
              <w:marRight w:val="0"/>
              <w:marTop w:val="0"/>
              <w:marBottom w:val="0"/>
              <w:divBdr>
                <w:top w:val="none" w:sz="0" w:space="0" w:color="auto"/>
                <w:left w:val="none" w:sz="0" w:space="0" w:color="auto"/>
                <w:bottom w:val="none" w:sz="0" w:space="0" w:color="auto"/>
                <w:right w:val="none" w:sz="0" w:space="0" w:color="auto"/>
              </w:divBdr>
            </w:div>
            <w:div w:id="68038172">
              <w:marLeft w:val="0"/>
              <w:marRight w:val="0"/>
              <w:marTop w:val="0"/>
              <w:marBottom w:val="0"/>
              <w:divBdr>
                <w:top w:val="none" w:sz="0" w:space="0" w:color="auto"/>
                <w:left w:val="none" w:sz="0" w:space="0" w:color="auto"/>
                <w:bottom w:val="none" w:sz="0" w:space="0" w:color="auto"/>
                <w:right w:val="none" w:sz="0" w:space="0" w:color="auto"/>
              </w:divBdr>
            </w:div>
            <w:div w:id="68504881">
              <w:marLeft w:val="0"/>
              <w:marRight w:val="0"/>
              <w:marTop w:val="0"/>
              <w:marBottom w:val="0"/>
              <w:divBdr>
                <w:top w:val="none" w:sz="0" w:space="0" w:color="auto"/>
                <w:left w:val="none" w:sz="0" w:space="0" w:color="auto"/>
                <w:bottom w:val="none" w:sz="0" w:space="0" w:color="auto"/>
                <w:right w:val="none" w:sz="0" w:space="0" w:color="auto"/>
              </w:divBdr>
            </w:div>
            <w:div w:id="75445335">
              <w:marLeft w:val="0"/>
              <w:marRight w:val="0"/>
              <w:marTop w:val="0"/>
              <w:marBottom w:val="0"/>
              <w:divBdr>
                <w:top w:val="none" w:sz="0" w:space="0" w:color="auto"/>
                <w:left w:val="none" w:sz="0" w:space="0" w:color="auto"/>
                <w:bottom w:val="none" w:sz="0" w:space="0" w:color="auto"/>
                <w:right w:val="none" w:sz="0" w:space="0" w:color="auto"/>
              </w:divBdr>
            </w:div>
            <w:div w:id="82533395">
              <w:marLeft w:val="0"/>
              <w:marRight w:val="0"/>
              <w:marTop w:val="0"/>
              <w:marBottom w:val="0"/>
              <w:divBdr>
                <w:top w:val="none" w:sz="0" w:space="0" w:color="auto"/>
                <w:left w:val="none" w:sz="0" w:space="0" w:color="auto"/>
                <w:bottom w:val="none" w:sz="0" w:space="0" w:color="auto"/>
                <w:right w:val="none" w:sz="0" w:space="0" w:color="auto"/>
              </w:divBdr>
            </w:div>
            <w:div w:id="96294452">
              <w:marLeft w:val="0"/>
              <w:marRight w:val="0"/>
              <w:marTop w:val="0"/>
              <w:marBottom w:val="0"/>
              <w:divBdr>
                <w:top w:val="none" w:sz="0" w:space="0" w:color="auto"/>
                <w:left w:val="none" w:sz="0" w:space="0" w:color="auto"/>
                <w:bottom w:val="none" w:sz="0" w:space="0" w:color="auto"/>
                <w:right w:val="none" w:sz="0" w:space="0" w:color="auto"/>
              </w:divBdr>
            </w:div>
            <w:div w:id="102041141">
              <w:marLeft w:val="0"/>
              <w:marRight w:val="0"/>
              <w:marTop w:val="0"/>
              <w:marBottom w:val="0"/>
              <w:divBdr>
                <w:top w:val="none" w:sz="0" w:space="0" w:color="auto"/>
                <w:left w:val="none" w:sz="0" w:space="0" w:color="auto"/>
                <w:bottom w:val="none" w:sz="0" w:space="0" w:color="auto"/>
                <w:right w:val="none" w:sz="0" w:space="0" w:color="auto"/>
              </w:divBdr>
            </w:div>
            <w:div w:id="122621485">
              <w:marLeft w:val="0"/>
              <w:marRight w:val="0"/>
              <w:marTop w:val="0"/>
              <w:marBottom w:val="0"/>
              <w:divBdr>
                <w:top w:val="none" w:sz="0" w:space="0" w:color="auto"/>
                <w:left w:val="none" w:sz="0" w:space="0" w:color="auto"/>
                <w:bottom w:val="none" w:sz="0" w:space="0" w:color="auto"/>
                <w:right w:val="none" w:sz="0" w:space="0" w:color="auto"/>
              </w:divBdr>
            </w:div>
            <w:div w:id="141432137">
              <w:marLeft w:val="0"/>
              <w:marRight w:val="0"/>
              <w:marTop w:val="0"/>
              <w:marBottom w:val="0"/>
              <w:divBdr>
                <w:top w:val="none" w:sz="0" w:space="0" w:color="auto"/>
                <w:left w:val="none" w:sz="0" w:space="0" w:color="auto"/>
                <w:bottom w:val="none" w:sz="0" w:space="0" w:color="auto"/>
                <w:right w:val="none" w:sz="0" w:space="0" w:color="auto"/>
              </w:divBdr>
            </w:div>
            <w:div w:id="153420839">
              <w:marLeft w:val="0"/>
              <w:marRight w:val="0"/>
              <w:marTop w:val="0"/>
              <w:marBottom w:val="0"/>
              <w:divBdr>
                <w:top w:val="none" w:sz="0" w:space="0" w:color="auto"/>
                <w:left w:val="none" w:sz="0" w:space="0" w:color="auto"/>
                <w:bottom w:val="none" w:sz="0" w:space="0" w:color="auto"/>
                <w:right w:val="none" w:sz="0" w:space="0" w:color="auto"/>
              </w:divBdr>
            </w:div>
            <w:div w:id="163205687">
              <w:marLeft w:val="0"/>
              <w:marRight w:val="0"/>
              <w:marTop w:val="0"/>
              <w:marBottom w:val="0"/>
              <w:divBdr>
                <w:top w:val="none" w:sz="0" w:space="0" w:color="auto"/>
                <w:left w:val="none" w:sz="0" w:space="0" w:color="auto"/>
                <w:bottom w:val="none" w:sz="0" w:space="0" w:color="auto"/>
                <w:right w:val="none" w:sz="0" w:space="0" w:color="auto"/>
              </w:divBdr>
            </w:div>
            <w:div w:id="176233496">
              <w:marLeft w:val="0"/>
              <w:marRight w:val="0"/>
              <w:marTop w:val="0"/>
              <w:marBottom w:val="0"/>
              <w:divBdr>
                <w:top w:val="none" w:sz="0" w:space="0" w:color="auto"/>
                <w:left w:val="none" w:sz="0" w:space="0" w:color="auto"/>
                <w:bottom w:val="none" w:sz="0" w:space="0" w:color="auto"/>
                <w:right w:val="none" w:sz="0" w:space="0" w:color="auto"/>
              </w:divBdr>
            </w:div>
            <w:div w:id="185220981">
              <w:marLeft w:val="0"/>
              <w:marRight w:val="0"/>
              <w:marTop w:val="0"/>
              <w:marBottom w:val="0"/>
              <w:divBdr>
                <w:top w:val="none" w:sz="0" w:space="0" w:color="auto"/>
                <w:left w:val="none" w:sz="0" w:space="0" w:color="auto"/>
                <w:bottom w:val="none" w:sz="0" w:space="0" w:color="auto"/>
                <w:right w:val="none" w:sz="0" w:space="0" w:color="auto"/>
              </w:divBdr>
            </w:div>
            <w:div w:id="185406805">
              <w:marLeft w:val="0"/>
              <w:marRight w:val="0"/>
              <w:marTop w:val="0"/>
              <w:marBottom w:val="0"/>
              <w:divBdr>
                <w:top w:val="none" w:sz="0" w:space="0" w:color="auto"/>
                <w:left w:val="none" w:sz="0" w:space="0" w:color="auto"/>
                <w:bottom w:val="none" w:sz="0" w:space="0" w:color="auto"/>
                <w:right w:val="none" w:sz="0" w:space="0" w:color="auto"/>
              </w:divBdr>
            </w:div>
            <w:div w:id="190611373">
              <w:marLeft w:val="0"/>
              <w:marRight w:val="0"/>
              <w:marTop w:val="0"/>
              <w:marBottom w:val="0"/>
              <w:divBdr>
                <w:top w:val="none" w:sz="0" w:space="0" w:color="auto"/>
                <w:left w:val="none" w:sz="0" w:space="0" w:color="auto"/>
                <w:bottom w:val="none" w:sz="0" w:space="0" w:color="auto"/>
                <w:right w:val="none" w:sz="0" w:space="0" w:color="auto"/>
              </w:divBdr>
            </w:div>
            <w:div w:id="204176045">
              <w:marLeft w:val="0"/>
              <w:marRight w:val="0"/>
              <w:marTop w:val="0"/>
              <w:marBottom w:val="0"/>
              <w:divBdr>
                <w:top w:val="none" w:sz="0" w:space="0" w:color="auto"/>
                <w:left w:val="none" w:sz="0" w:space="0" w:color="auto"/>
                <w:bottom w:val="none" w:sz="0" w:space="0" w:color="auto"/>
                <w:right w:val="none" w:sz="0" w:space="0" w:color="auto"/>
              </w:divBdr>
            </w:div>
            <w:div w:id="209459740">
              <w:marLeft w:val="0"/>
              <w:marRight w:val="0"/>
              <w:marTop w:val="0"/>
              <w:marBottom w:val="0"/>
              <w:divBdr>
                <w:top w:val="none" w:sz="0" w:space="0" w:color="auto"/>
                <w:left w:val="none" w:sz="0" w:space="0" w:color="auto"/>
                <w:bottom w:val="none" w:sz="0" w:space="0" w:color="auto"/>
                <w:right w:val="none" w:sz="0" w:space="0" w:color="auto"/>
              </w:divBdr>
            </w:div>
            <w:div w:id="209995786">
              <w:marLeft w:val="0"/>
              <w:marRight w:val="0"/>
              <w:marTop w:val="0"/>
              <w:marBottom w:val="0"/>
              <w:divBdr>
                <w:top w:val="none" w:sz="0" w:space="0" w:color="auto"/>
                <w:left w:val="none" w:sz="0" w:space="0" w:color="auto"/>
                <w:bottom w:val="none" w:sz="0" w:space="0" w:color="auto"/>
                <w:right w:val="none" w:sz="0" w:space="0" w:color="auto"/>
              </w:divBdr>
            </w:div>
            <w:div w:id="214245690">
              <w:marLeft w:val="0"/>
              <w:marRight w:val="0"/>
              <w:marTop w:val="0"/>
              <w:marBottom w:val="0"/>
              <w:divBdr>
                <w:top w:val="none" w:sz="0" w:space="0" w:color="auto"/>
                <w:left w:val="none" w:sz="0" w:space="0" w:color="auto"/>
                <w:bottom w:val="none" w:sz="0" w:space="0" w:color="auto"/>
                <w:right w:val="none" w:sz="0" w:space="0" w:color="auto"/>
              </w:divBdr>
            </w:div>
            <w:div w:id="220479947">
              <w:marLeft w:val="0"/>
              <w:marRight w:val="0"/>
              <w:marTop w:val="0"/>
              <w:marBottom w:val="0"/>
              <w:divBdr>
                <w:top w:val="none" w:sz="0" w:space="0" w:color="auto"/>
                <w:left w:val="none" w:sz="0" w:space="0" w:color="auto"/>
                <w:bottom w:val="none" w:sz="0" w:space="0" w:color="auto"/>
                <w:right w:val="none" w:sz="0" w:space="0" w:color="auto"/>
              </w:divBdr>
            </w:div>
            <w:div w:id="228729380">
              <w:marLeft w:val="0"/>
              <w:marRight w:val="0"/>
              <w:marTop w:val="0"/>
              <w:marBottom w:val="0"/>
              <w:divBdr>
                <w:top w:val="none" w:sz="0" w:space="0" w:color="auto"/>
                <w:left w:val="none" w:sz="0" w:space="0" w:color="auto"/>
                <w:bottom w:val="none" w:sz="0" w:space="0" w:color="auto"/>
                <w:right w:val="none" w:sz="0" w:space="0" w:color="auto"/>
              </w:divBdr>
            </w:div>
            <w:div w:id="231895592">
              <w:marLeft w:val="0"/>
              <w:marRight w:val="0"/>
              <w:marTop w:val="0"/>
              <w:marBottom w:val="0"/>
              <w:divBdr>
                <w:top w:val="none" w:sz="0" w:space="0" w:color="auto"/>
                <w:left w:val="none" w:sz="0" w:space="0" w:color="auto"/>
                <w:bottom w:val="none" w:sz="0" w:space="0" w:color="auto"/>
                <w:right w:val="none" w:sz="0" w:space="0" w:color="auto"/>
              </w:divBdr>
            </w:div>
            <w:div w:id="247544715">
              <w:marLeft w:val="0"/>
              <w:marRight w:val="0"/>
              <w:marTop w:val="0"/>
              <w:marBottom w:val="0"/>
              <w:divBdr>
                <w:top w:val="none" w:sz="0" w:space="0" w:color="auto"/>
                <w:left w:val="none" w:sz="0" w:space="0" w:color="auto"/>
                <w:bottom w:val="none" w:sz="0" w:space="0" w:color="auto"/>
                <w:right w:val="none" w:sz="0" w:space="0" w:color="auto"/>
              </w:divBdr>
            </w:div>
            <w:div w:id="259804321">
              <w:marLeft w:val="0"/>
              <w:marRight w:val="0"/>
              <w:marTop w:val="0"/>
              <w:marBottom w:val="0"/>
              <w:divBdr>
                <w:top w:val="none" w:sz="0" w:space="0" w:color="auto"/>
                <w:left w:val="none" w:sz="0" w:space="0" w:color="auto"/>
                <w:bottom w:val="none" w:sz="0" w:space="0" w:color="auto"/>
                <w:right w:val="none" w:sz="0" w:space="0" w:color="auto"/>
              </w:divBdr>
            </w:div>
            <w:div w:id="268969387">
              <w:marLeft w:val="0"/>
              <w:marRight w:val="0"/>
              <w:marTop w:val="0"/>
              <w:marBottom w:val="0"/>
              <w:divBdr>
                <w:top w:val="none" w:sz="0" w:space="0" w:color="auto"/>
                <w:left w:val="none" w:sz="0" w:space="0" w:color="auto"/>
                <w:bottom w:val="none" w:sz="0" w:space="0" w:color="auto"/>
                <w:right w:val="none" w:sz="0" w:space="0" w:color="auto"/>
              </w:divBdr>
            </w:div>
            <w:div w:id="274868855">
              <w:marLeft w:val="0"/>
              <w:marRight w:val="0"/>
              <w:marTop w:val="0"/>
              <w:marBottom w:val="0"/>
              <w:divBdr>
                <w:top w:val="none" w:sz="0" w:space="0" w:color="auto"/>
                <w:left w:val="none" w:sz="0" w:space="0" w:color="auto"/>
                <w:bottom w:val="none" w:sz="0" w:space="0" w:color="auto"/>
                <w:right w:val="none" w:sz="0" w:space="0" w:color="auto"/>
              </w:divBdr>
            </w:div>
            <w:div w:id="289870090">
              <w:marLeft w:val="0"/>
              <w:marRight w:val="0"/>
              <w:marTop w:val="0"/>
              <w:marBottom w:val="0"/>
              <w:divBdr>
                <w:top w:val="none" w:sz="0" w:space="0" w:color="auto"/>
                <w:left w:val="none" w:sz="0" w:space="0" w:color="auto"/>
                <w:bottom w:val="none" w:sz="0" w:space="0" w:color="auto"/>
                <w:right w:val="none" w:sz="0" w:space="0" w:color="auto"/>
              </w:divBdr>
            </w:div>
            <w:div w:id="300117822">
              <w:marLeft w:val="0"/>
              <w:marRight w:val="0"/>
              <w:marTop w:val="0"/>
              <w:marBottom w:val="0"/>
              <w:divBdr>
                <w:top w:val="none" w:sz="0" w:space="0" w:color="auto"/>
                <w:left w:val="none" w:sz="0" w:space="0" w:color="auto"/>
                <w:bottom w:val="none" w:sz="0" w:space="0" w:color="auto"/>
                <w:right w:val="none" w:sz="0" w:space="0" w:color="auto"/>
              </w:divBdr>
            </w:div>
            <w:div w:id="325982038">
              <w:marLeft w:val="0"/>
              <w:marRight w:val="0"/>
              <w:marTop w:val="0"/>
              <w:marBottom w:val="0"/>
              <w:divBdr>
                <w:top w:val="none" w:sz="0" w:space="0" w:color="auto"/>
                <w:left w:val="none" w:sz="0" w:space="0" w:color="auto"/>
                <w:bottom w:val="none" w:sz="0" w:space="0" w:color="auto"/>
                <w:right w:val="none" w:sz="0" w:space="0" w:color="auto"/>
              </w:divBdr>
            </w:div>
            <w:div w:id="336083292">
              <w:marLeft w:val="0"/>
              <w:marRight w:val="0"/>
              <w:marTop w:val="0"/>
              <w:marBottom w:val="0"/>
              <w:divBdr>
                <w:top w:val="none" w:sz="0" w:space="0" w:color="auto"/>
                <w:left w:val="none" w:sz="0" w:space="0" w:color="auto"/>
                <w:bottom w:val="none" w:sz="0" w:space="0" w:color="auto"/>
                <w:right w:val="none" w:sz="0" w:space="0" w:color="auto"/>
              </w:divBdr>
            </w:div>
            <w:div w:id="337774238">
              <w:marLeft w:val="0"/>
              <w:marRight w:val="0"/>
              <w:marTop w:val="0"/>
              <w:marBottom w:val="0"/>
              <w:divBdr>
                <w:top w:val="none" w:sz="0" w:space="0" w:color="auto"/>
                <w:left w:val="none" w:sz="0" w:space="0" w:color="auto"/>
                <w:bottom w:val="none" w:sz="0" w:space="0" w:color="auto"/>
                <w:right w:val="none" w:sz="0" w:space="0" w:color="auto"/>
              </w:divBdr>
            </w:div>
            <w:div w:id="341250616">
              <w:marLeft w:val="0"/>
              <w:marRight w:val="0"/>
              <w:marTop w:val="0"/>
              <w:marBottom w:val="0"/>
              <w:divBdr>
                <w:top w:val="none" w:sz="0" w:space="0" w:color="auto"/>
                <w:left w:val="none" w:sz="0" w:space="0" w:color="auto"/>
                <w:bottom w:val="none" w:sz="0" w:space="0" w:color="auto"/>
                <w:right w:val="none" w:sz="0" w:space="0" w:color="auto"/>
              </w:divBdr>
            </w:div>
            <w:div w:id="347871135">
              <w:marLeft w:val="0"/>
              <w:marRight w:val="0"/>
              <w:marTop w:val="0"/>
              <w:marBottom w:val="0"/>
              <w:divBdr>
                <w:top w:val="none" w:sz="0" w:space="0" w:color="auto"/>
                <w:left w:val="none" w:sz="0" w:space="0" w:color="auto"/>
                <w:bottom w:val="none" w:sz="0" w:space="0" w:color="auto"/>
                <w:right w:val="none" w:sz="0" w:space="0" w:color="auto"/>
              </w:divBdr>
            </w:div>
            <w:div w:id="364058725">
              <w:marLeft w:val="0"/>
              <w:marRight w:val="0"/>
              <w:marTop w:val="0"/>
              <w:marBottom w:val="0"/>
              <w:divBdr>
                <w:top w:val="none" w:sz="0" w:space="0" w:color="auto"/>
                <w:left w:val="none" w:sz="0" w:space="0" w:color="auto"/>
                <w:bottom w:val="none" w:sz="0" w:space="0" w:color="auto"/>
                <w:right w:val="none" w:sz="0" w:space="0" w:color="auto"/>
              </w:divBdr>
            </w:div>
            <w:div w:id="369652223">
              <w:marLeft w:val="0"/>
              <w:marRight w:val="0"/>
              <w:marTop w:val="0"/>
              <w:marBottom w:val="0"/>
              <w:divBdr>
                <w:top w:val="none" w:sz="0" w:space="0" w:color="auto"/>
                <w:left w:val="none" w:sz="0" w:space="0" w:color="auto"/>
                <w:bottom w:val="none" w:sz="0" w:space="0" w:color="auto"/>
                <w:right w:val="none" w:sz="0" w:space="0" w:color="auto"/>
              </w:divBdr>
            </w:div>
            <w:div w:id="371393229">
              <w:marLeft w:val="0"/>
              <w:marRight w:val="0"/>
              <w:marTop w:val="0"/>
              <w:marBottom w:val="0"/>
              <w:divBdr>
                <w:top w:val="none" w:sz="0" w:space="0" w:color="auto"/>
                <w:left w:val="none" w:sz="0" w:space="0" w:color="auto"/>
                <w:bottom w:val="none" w:sz="0" w:space="0" w:color="auto"/>
                <w:right w:val="none" w:sz="0" w:space="0" w:color="auto"/>
              </w:divBdr>
            </w:div>
            <w:div w:id="380517379">
              <w:marLeft w:val="0"/>
              <w:marRight w:val="0"/>
              <w:marTop w:val="0"/>
              <w:marBottom w:val="0"/>
              <w:divBdr>
                <w:top w:val="none" w:sz="0" w:space="0" w:color="auto"/>
                <w:left w:val="none" w:sz="0" w:space="0" w:color="auto"/>
                <w:bottom w:val="none" w:sz="0" w:space="0" w:color="auto"/>
                <w:right w:val="none" w:sz="0" w:space="0" w:color="auto"/>
              </w:divBdr>
            </w:div>
            <w:div w:id="416052387">
              <w:marLeft w:val="0"/>
              <w:marRight w:val="0"/>
              <w:marTop w:val="0"/>
              <w:marBottom w:val="0"/>
              <w:divBdr>
                <w:top w:val="none" w:sz="0" w:space="0" w:color="auto"/>
                <w:left w:val="none" w:sz="0" w:space="0" w:color="auto"/>
                <w:bottom w:val="none" w:sz="0" w:space="0" w:color="auto"/>
                <w:right w:val="none" w:sz="0" w:space="0" w:color="auto"/>
              </w:divBdr>
            </w:div>
            <w:div w:id="421803095">
              <w:marLeft w:val="0"/>
              <w:marRight w:val="0"/>
              <w:marTop w:val="0"/>
              <w:marBottom w:val="0"/>
              <w:divBdr>
                <w:top w:val="none" w:sz="0" w:space="0" w:color="auto"/>
                <w:left w:val="none" w:sz="0" w:space="0" w:color="auto"/>
                <w:bottom w:val="none" w:sz="0" w:space="0" w:color="auto"/>
                <w:right w:val="none" w:sz="0" w:space="0" w:color="auto"/>
              </w:divBdr>
            </w:div>
            <w:div w:id="433943319">
              <w:marLeft w:val="0"/>
              <w:marRight w:val="0"/>
              <w:marTop w:val="0"/>
              <w:marBottom w:val="0"/>
              <w:divBdr>
                <w:top w:val="none" w:sz="0" w:space="0" w:color="auto"/>
                <w:left w:val="none" w:sz="0" w:space="0" w:color="auto"/>
                <w:bottom w:val="none" w:sz="0" w:space="0" w:color="auto"/>
                <w:right w:val="none" w:sz="0" w:space="0" w:color="auto"/>
              </w:divBdr>
            </w:div>
            <w:div w:id="435949618">
              <w:marLeft w:val="0"/>
              <w:marRight w:val="0"/>
              <w:marTop w:val="0"/>
              <w:marBottom w:val="0"/>
              <w:divBdr>
                <w:top w:val="none" w:sz="0" w:space="0" w:color="auto"/>
                <w:left w:val="none" w:sz="0" w:space="0" w:color="auto"/>
                <w:bottom w:val="none" w:sz="0" w:space="0" w:color="auto"/>
                <w:right w:val="none" w:sz="0" w:space="0" w:color="auto"/>
              </w:divBdr>
            </w:div>
            <w:div w:id="439959727">
              <w:marLeft w:val="0"/>
              <w:marRight w:val="0"/>
              <w:marTop w:val="0"/>
              <w:marBottom w:val="0"/>
              <w:divBdr>
                <w:top w:val="none" w:sz="0" w:space="0" w:color="auto"/>
                <w:left w:val="none" w:sz="0" w:space="0" w:color="auto"/>
                <w:bottom w:val="none" w:sz="0" w:space="0" w:color="auto"/>
                <w:right w:val="none" w:sz="0" w:space="0" w:color="auto"/>
              </w:divBdr>
            </w:div>
            <w:div w:id="442575015">
              <w:marLeft w:val="0"/>
              <w:marRight w:val="0"/>
              <w:marTop w:val="0"/>
              <w:marBottom w:val="0"/>
              <w:divBdr>
                <w:top w:val="none" w:sz="0" w:space="0" w:color="auto"/>
                <w:left w:val="none" w:sz="0" w:space="0" w:color="auto"/>
                <w:bottom w:val="none" w:sz="0" w:space="0" w:color="auto"/>
                <w:right w:val="none" w:sz="0" w:space="0" w:color="auto"/>
              </w:divBdr>
            </w:div>
            <w:div w:id="452944254">
              <w:marLeft w:val="0"/>
              <w:marRight w:val="0"/>
              <w:marTop w:val="0"/>
              <w:marBottom w:val="0"/>
              <w:divBdr>
                <w:top w:val="none" w:sz="0" w:space="0" w:color="auto"/>
                <w:left w:val="none" w:sz="0" w:space="0" w:color="auto"/>
                <w:bottom w:val="none" w:sz="0" w:space="0" w:color="auto"/>
                <w:right w:val="none" w:sz="0" w:space="0" w:color="auto"/>
              </w:divBdr>
            </w:div>
            <w:div w:id="455490868">
              <w:marLeft w:val="0"/>
              <w:marRight w:val="0"/>
              <w:marTop w:val="0"/>
              <w:marBottom w:val="0"/>
              <w:divBdr>
                <w:top w:val="none" w:sz="0" w:space="0" w:color="auto"/>
                <w:left w:val="none" w:sz="0" w:space="0" w:color="auto"/>
                <w:bottom w:val="none" w:sz="0" w:space="0" w:color="auto"/>
                <w:right w:val="none" w:sz="0" w:space="0" w:color="auto"/>
              </w:divBdr>
            </w:div>
            <w:div w:id="464087807">
              <w:marLeft w:val="0"/>
              <w:marRight w:val="0"/>
              <w:marTop w:val="0"/>
              <w:marBottom w:val="0"/>
              <w:divBdr>
                <w:top w:val="none" w:sz="0" w:space="0" w:color="auto"/>
                <w:left w:val="none" w:sz="0" w:space="0" w:color="auto"/>
                <w:bottom w:val="none" w:sz="0" w:space="0" w:color="auto"/>
                <w:right w:val="none" w:sz="0" w:space="0" w:color="auto"/>
              </w:divBdr>
            </w:div>
            <w:div w:id="500386970">
              <w:marLeft w:val="0"/>
              <w:marRight w:val="0"/>
              <w:marTop w:val="0"/>
              <w:marBottom w:val="0"/>
              <w:divBdr>
                <w:top w:val="none" w:sz="0" w:space="0" w:color="auto"/>
                <w:left w:val="none" w:sz="0" w:space="0" w:color="auto"/>
                <w:bottom w:val="none" w:sz="0" w:space="0" w:color="auto"/>
                <w:right w:val="none" w:sz="0" w:space="0" w:color="auto"/>
              </w:divBdr>
            </w:div>
            <w:div w:id="508374700">
              <w:marLeft w:val="0"/>
              <w:marRight w:val="0"/>
              <w:marTop w:val="0"/>
              <w:marBottom w:val="0"/>
              <w:divBdr>
                <w:top w:val="none" w:sz="0" w:space="0" w:color="auto"/>
                <w:left w:val="none" w:sz="0" w:space="0" w:color="auto"/>
                <w:bottom w:val="none" w:sz="0" w:space="0" w:color="auto"/>
                <w:right w:val="none" w:sz="0" w:space="0" w:color="auto"/>
              </w:divBdr>
            </w:div>
            <w:div w:id="522741778">
              <w:marLeft w:val="0"/>
              <w:marRight w:val="0"/>
              <w:marTop w:val="0"/>
              <w:marBottom w:val="0"/>
              <w:divBdr>
                <w:top w:val="none" w:sz="0" w:space="0" w:color="auto"/>
                <w:left w:val="none" w:sz="0" w:space="0" w:color="auto"/>
                <w:bottom w:val="none" w:sz="0" w:space="0" w:color="auto"/>
                <w:right w:val="none" w:sz="0" w:space="0" w:color="auto"/>
              </w:divBdr>
            </w:div>
            <w:div w:id="525800698">
              <w:marLeft w:val="0"/>
              <w:marRight w:val="0"/>
              <w:marTop w:val="0"/>
              <w:marBottom w:val="0"/>
              <w:divBdr>
                <w:top w:val="none" w:sz="0" w:space="0" w:color="auto"/>
                <w:left w:val="none" w:sz="0" w:space="0" w:color="auto"/>
                <w:bottom w:val="none" w:sz="0" w:space="0" w:color="auto"/>
                <w:right w:val="none" w:sz="0" w:space="0" w:color="auto"/>
              </w:divBdr>
            </w:div>
            <w:div w:id="532766459">
              <w:marLeft w:val="0"/>
              <w:marRight w:val="0"/>
              <w:marTop w:val="0"/>
              <w:marBottom w:val="0"/>
              <w:divBdr>
                <w:top w:val="none" w:sz="0" w:space="0" w:color="auto"/>
                <w:left w:val="none" w:sz="0" w:space="0" w:color="auto"/>
                <w:bottom w:val="none" w:sz="0" w:space="0" w:color="auto"/>
                <w:right w:val="none" w:sz="0" w:space="0" w:color="auto"/>
              </w:divBdr>
            </w:div>
            <w:div w:id="535503600">
              <w:marLeft w:val="0"/>
              <w:marRight w:val="0"/>
              <w:marTop w:val="0"/>
              <w:marBottom w:val="0"/>
              <w:divBdr>
                <w:top w:val="none" w:sz="0" w:space="0" w:color="auto"/>
                <w:left w:val="none" w:sz="0" w:space="0" w:color="auto"/>
                <w:bottom w:val="none" w:sz="0" w:space="0" w:color="auto"/>
                <w:right w:val="none" w:sz="0" w:space="0" w:color="auto"/>
              </w:divBdr>
            </w:div>
            <w:div w:id="535578430">
              <w:marLeft w:val="0"/>
              <w:marRight w:val="0"/>
              <w:marTop w:val="0"/>
              <w:marBottom w:val="0"/>
              <w:divBdr>
                <w:top w:val="none" w:sz="0" w:space="0" w:color="auto"/>
                <w:left w:val="none" w:sz="0" w:space="0" w:color="auto"/>
                <w:bottom w:val="none" w:sz="0" w:space="0" w:color="auto"/>
                <w:right w:val="none" w:sz="0" w:space="0" w:color="auto"/>
              </w:divBdr>
            </w:div>
            <w:div w:id="542327891">
              <w:marLeft w:val="0"/>
              <w:marRight w:val="0"/>
              <w:marTop w:val="0"/>
              <w:marBottom w:val="0"/>
              <w:divBdr>
                <w:top w:val="none" w:sz="0" w:space="0" w:color="auto"/>
                <w:left w:val="none" w:sz="0" w:space="0" w:color="auto"/>
                <w:bottom w:val="none" w:sz="0" w:space="0" w:color="auto"/>
                <w:right w:val="none" w:sz="0" w:space="0" w:color="auto"/>
              </w:divBdr>
            </w:div>
            <w:div w:id="543062836">
              <w:marLeft w:val="0"/>
              <w:marRight w:val="0"/>
              <w:marTop w:val="0"/>
              <w:marBottom w:val="0"/>
              <w:divBdr>
                <w:top w:val="none" w:sz="0" w:space="0" w:color="auto"/>
                <w:left w:val="none" w:sz="0" w:space="0" w:color="auto"/>
                <w:bottom w:val="none" w:sz="0" w:space="0" w:color="auto"/>
                <w:right w:val="none" w:sz="0" w:space="0" w:color="auto"/>
              </w:divBdr>
            </w:div>
            <w:div w:id="562569174">
              <w:marLeft w:val="0"/>
              <w:marRight w:val="0"/>
              <w:marTop w:val="0"/>
              <w:marBottom w:val="0"/>
              <w:divBdr>
                <w:top w:val="none" w:sz="0" w:space="0" w:color="auto"/>
                <w:left w:val="none" w:sz="0" w:space="0" w:color="auto"/>
                <w:bottom w:val="none" w:sz="0" w:space="0" w:color="auto"/>
                <w:right w:val="none" w:sz="0" w:space="0" w:color="auto"/>
              </w:divBdr>
            </w:div>
            <w:div w:id="566770344">
              <w:marLeft w:val="0"/>
              <w:marRight w:val="0"/>
              <w:marTop w:val="0"/>
              <w:marBottom w:val="0"/>
              <w:divBdr>
                <w:top w:val="none" w:sz="0" w:space="0" w:color="auto"/>
                <w:left w:val="none" w:sz="0" w:space="0" w:color="auto"/>
                <w:bottom w:val="none" w:sz="0" w:space="0" w:color="auto"/>
                <w:right w:val="none" w:sz="0" w:space="0" w:color="auto"/>
              </w:divBdr>
            </w:div>
            <w:div w:id="574559179">
              <w:marLeft w:val="0"/>
              <w:marRight w:val="0"/>
              <w:marTop w:val="0"/>
              <w:marBottom w:val="0"/>
              <w:divBdr>
                <w:top w:val="none" w:sz="0" w:space="0" w:color="auto"/>
                <w:left w:val="none" w:sz="0" w:space="0" w:color="auto"/>
                <w:bottom w:val="none" w:sz="0" w:space="0" w:color="auto"/>
                <w:right w:val="none" w:sz="0" w:space="0" w:color="auto"/>
              </w:divBdr>
            </w:div>
            <w:div w:id="582764366">
              <w:marLeft w:val="0"/>
              <w:marRight w:val="0"/>
              <w:marTop w:val="0"/>
              <w:marBottom w:val="0"/>
              <w:divBdr>
                <w:top w:val="none" w:sz="0" w:space="0" w:color="auto"/>
                <w:left w:val="none" w:sz="0" w:space="0" w:color="auto"/>
                <w:bottom w:val="none" w:sz="0" w:space="0" w:color="auto"/>
                <w:right w:val="none" w:sz="0" w:space="0" w:color="auto"/>
              </w:divBdr>
            </w:div>
            <w:div w:id="598025063">
              <w:marLeft w:val="0"/>
              <w:marRight w:val="0"/>
              <w:marTop w:val="0"/>
              <w:marBottom w:val="0"/>
              <w:divBdr>
                <w:top w:val="none" w:sz="0" w:space="0" w:color="auto"/>
                <w:left w:val="none" w:sz="0" w:space="0" w:color="auto"/>
                <w:bottom w:val="none" w:sz="0" w:space="0" w:color="auto"/>
                <w:right w:val="none" w:sz="0" w:space="0" w:color="auto"/>
              </w:divBdr>
            </w:div>
            <w:div w:id="598104805">
              <w:marLeft w:val="0"/>
              <w:marRight w:val="0"/>
              <w:marTop w:val="0"/>
              <w:marBottom w:val="0"/>
              <w:divBdr>
                <w:top w:val="none" w:sz="0" w:space="0" w:color="auto"/>
                <w:left w:val="none" w:sz="0" w:space="0" w:color="auto"/>
                <w:bottom w:val="none" w:sz="0" w:space="0" w:color="auto"/>
                <w:right w:val="none" w:sz="0" w:space="0" w:color="auto"/>
              </w:divBdr>
            </w:div>
            <w:div w:id="610086591">
              <w:marLeft w:val="0"/>
              <w:marRight w:val="0"/>
              <w:marTop w:val="0"/>
              <w:marBottom w:val="0"/>
              <w:divBdr>
                <w:top w:val="none" w:sz="0" w:space="0" w:color="auto"/>
                <w:left w:val="none" w:sz="0" w:space="0" w:color="auto"/>
                <w:bottom w:val="none" w:sz="0" w:space="0" w:color="auto"/>
                <w:right w:val="none" w:sz="0" w:space="0" w:color="auto"/>
              </w:divBdr>
            </w:div>
            <w:div w:id="613639953">
              <w:marLeft w:val="0"/>
              <w:marRight w:val="0"/>
              <w:marTop w:val="0"/>
              <w:marBottom w:val="0"/>
              <w:divBdr>
                <w:top w:val="none" w:sz="0" w:space="0" w:color="auto"/>
                <w:left w:val="none" w:sz="0" w:space="0" w:color="auto"/>
                <w:bottom w:val="none" w:sz="0" w:space="0" w:color="auto"/>
                <w:right w:val="none" w:sz="0" w:space="0" w:color="auto"/>
              </w:divBdr>
            </w:div>
            <w:div w:id="642009117">
              <w:marLeft w:val="0"/>
              <w:marRight w:val="0"/>
              <w:marTop w:val="0"/>
              <w:marBottom w:val="0"/>
              <w:divBdr>
                <w:top w:val="none" w:sz="0" w:space="0" w:color="auto"/>
                <w:left w:val="none" w:sz="0" w:space="0" w:color="auto"/>
                <w:bottom w:val="none" w:sz="0" w:space="0" w:color="auto"/>
                <w:right w:val="none" w:sz="0" w:space="0" w:color="auto"/>
              </w:divBdr>
            </w:div>
            <w:div w:id="646592020">
              <w:marLeft w:val="0"/>
              <w:marRight w:val="0"/>
              <w:marTop w:val="0"/>
              <w:marBottom w:val="0"/>
              <w:divBdr>
                <w:top w:val="none" w:sz="0" w:space="0" w:color="auto"/>
                <w:left w:val="none" w:sz="0" w:space="0" w:color="auto"/>
                <w:bottom w:val="none" w:sz="0" w:space="0" w:color="auto"/>
                <w:right w:val="none" w:sz="0" w:space="0" w:color="auto"/>
              </w:divBdr>
            </w:div>
            <w:div w:id="649482651">
              <w:marLeft w:val="0"/>
              <w:marRight w:val="0"/>
              <w:marTop w:val="0"/>
              <w:marBottom w:val="0"/>
              <w:divBdr>
                <w:top w:val="none" w:sz="0" w:space="0" w:color="auto"/>
                <w:left w:val="none" w:sz="0" w:space="0" w:color="auto"/>
                <w:bottom w:val="none" w:sz="0" w:space="0" w:color="auto"/>
                <w:right w:val="none" w:sz="0" w:space="0" w:color="auto"/>
              </w:divBdr>
            </w:div>
            <w:div w:id="650525134">
              <w:marLeft w:val="0"/>
              <w:marRight w:val="0"/>
              <w:marTop w:val="0"/>
              <w:marBottom w:val="0"/>
              <w:divBdr>
                <w:top w:val="none" w:sz="0" w:space="0" w:color="auto"/>
                <w:left w:val="none" w:sz="0" w:space="0" w:color="auto"/>
                <w:bottom w:val="none" w:sz="0" w:space="0" w:color="auto"/>
                <w:right w:val="none" w:sz="0" w:space="0" w:color="auto"/>
              </w:divBdr>
            </w:div>
            <w:div w:id="653068344">
              <w:marLeft w:val="0"/>
              <w:marRight w:val="0"/>
              <w:marTop w:val="0"/>
              <w:marBottom w:val="0"/>
              <w:divBdr>
                <w:top w:val="none" w:sz="0" w:space="0" w:color="auto"/>
                <w:left w:val="none" w:sz="0" w:space="0" w:color="auto"/>
                <w:bottom w:val="none" w:sz="0" w:space="0" w:color="auto"/>
                <w:right w:val="none" w:sz="0" w:space="0" w:color="auto"/>
              </w:divBdr>
            </w:div>
            <w:div w:id="682173727">
              <w:marLeft w:val="0"/>
              <w:marRight w:val="0"/>
              <w:marTop w:val="0"/>
              <w:marBottom w:val="0"/>
              <w:divBdr>
                <w:top w:val="none" w:sz="0" w:space="0" w:color="auto"/>
                <w:left w:val="none" w:sz="0" w:space="0" w:color="auto"/>
                <w:bottom w:val="none" w:sz="0" w:space="0" w:color="auto"/>
                <w:right w:val="none" w:sz="0" w:space="0" w:color="auto"/>
              </w:divBdr>
            </w:div>
            <w:div w:id="687609013">
              <w:marLeft w:val="0"/>
              <w:marRight w:val="0"/>
              <w:marTop w:val="0"/>
              <w:marBottom w:val="0"/>
              <w:divBdr>
                <w:top w:val="none" w:sz="0" w:space="0" w:color="auto"/>
                <w:left w:val="none" w:sz="0" w:space="0" w:color="auto"/>
                <w:bottom w:val="none" w:sz="0" w:space="0" w:color="auto"/>
                <w:right w:val="none" w:sz="0" w:space="0" w:color="auto"/>
              </w:divBdr>
            </w:div>
            <w:div w:id="693726563">
              <w:marLeft w:val="0"/>
              <w:marRight w:val="0"/>
              <w:marTop w:val="0"/>
              <w:marBottom w:val="0"/>
              <w:divBdr>
                <w:top w:val="none" w:sz="0" w:space="0" w:color="auto"/>
                <w:left w:val="none" w:sz="0" w:space="0" w:color="auto"/>
                <w:bottom w:val="none" w:sz="0" w:space="0" w:color="auto"/>
                <w:right w:val="none" w:sz="0" w:space="0" w:color="auto"/>
              </w:divBdr>
            </w:div>
            <w:div w:id="703289346">
              <w:marLeft w:val="0"/>
              <w:marRight w:val="0"/>
              <w:marTop w:val="0"/>
              <w:marBottom w:val="0"/>
              <w:divBdr>
                <w:top w:val="none" w:sz="0" w:space="0" w:color="auto"/>
                <w:left w:val="none" w:sz="0" w:space="0" w:color="auto"/>
                <w:bottom w:val="none" w:sz="0" w:space="0" w:color="auto"/>
                <w:right w:val="none" w:sz="0" w:space="0" w:color="auto"/>
              </w:divBdr>
            </w:div>
            <w:div w:id="710811704">
              <w:marLeft w:val="0"/>
              <w:marRight w:val="0"/>
              <w:marTop w:val="0"/>
              <w:marBottom w:val="0"/>
              <w:divBdr>
                <w:top w:val="none" w:sz="0" w:space="0" w:color="auto"/>
                <w:left w:val="none" w:sz="0" w:space="0" w:color="auto"/>
                <w:bottom w:val="none" w:sz="0" w:space="0" w:color="auto"/>
                <w:right w:val="none" w:sz="0" w:space="0" w:color="auto"/>
              </w:divBdr>
            </w:div>
            <w:div w:id="735320959">
              <w:marLeft w:val="0"/>
              <w:marRight w:val="0"/>
              <w:marTop w:val="0"/>
              <w:marBottom w:val="0"/>
              <w:divBdr>
                <w:top w:val="none" w:sz="0" w:space="0" w:color="auto"/>
                <w:left w:val="none" w:sz="0" w:space="0" w:color="auto"/>
                <w:bottom w:val="none" w:sz="0" w:space="0" w:color="auto"/>
                <w:right w:val="none" w:sz="0" w:space="0" w:color="auto"/>
              </w:divBdr>
            </w:div>
            <w:div w:id="744768745">
              <w:marLeft w:val="0"/>
              <w:marRight w:val="0"/>
              <w:marTop w:val="0"/>
              <w:marBottom w:val="0"/>
              <w:divBdr>
                <w:top w:val="none" w:sz="0" w:space="0" w:color="auto"/>
                <w:left w:val="none" w:sz="0" w:space="0" w:color="auto"/>
                <w:bottom w:val="none" w:sz="0" w:space="0" w:color="auto"/>
                <w:right w:val="none" w:sz="0" w:space="0" w:color="auto"/>
              </w:divBdr>
            </w:div>
            <w:div w:id="746809524">
              <w:marLeft w:val="0"/>
              <w:marRight w:val="0"/>
              <w:marTop w:val="0"/>
              <w:marBottom w:val="0"/>
              <w:divBdr>
                <w:top w:val="none" w:sz="0" w:space="0" w:color="auto"/>
                <w:left w:val="none" w:sz="0" w:space="0" w:color="auto"/>
                <w:bottom w:val="none" w:sz="0" w:space="0" w:color="auto"/>
                <w:right w:val="none" w:sz="0" w:space="0" w:color="auto"/>
              </w:divBdr>
            </w:div>
            <w:div w:id="752093277">
              <w:marLeft w:val="0"/>
              <w:marRight w:val="0"/>
              <w:marTop w:val="0"/>
              <w:marBottom w:val="0"/>
              <w:divBdr>
                <w:top w:val="none" w:sz="0" w:space="0" w:color="auto"/>
                <w:left w:val="none" w:sz="0" w:space="0" w:color="auto"/>
                <w:bottom w:val="none" w:sz="0" w:space="0" w:color="auto"/>
                <w:right w:val="none" w:sz="0" w:space="0" w:color="auto"/>
              </w:divBdr>
            </w:div>
            <w:div w:id="754664785">
              <w:marLeft w:val="0"/>
              <w:marRight w:val="0"/>
              <w:marTop w:val="0"/>
              <w:marBottom w:val="0"/>
              <w:divBdr>
                <w:top w:val="none" w:sz="0" w:space="0" w:color="auto"/>
                <w:left w:val="none" w:sz="0" w:space="0" w:color="auto"/>
                <w:bottom w:val="none" w:sz="0" w:space="0" w:color="auto"/>
                <w:right w:val="none" w:sz="0" w:space="0" w:color="auto"/>
              </w:divBdr>
            </w:div>
            <w:div w:id="764350837">
              <w:marLeft w:val="0"/>
              <w:marRight w:val="0"/>
              <w:marTop w:val="0"/>
              <w:marBottom w:val="0"/>
              <w:divBdr>
                <w:top w:val="none" w:sz="0" w:space="0" w:color="auto"/>
                <w:left w:val="none" w:sz="0" w:space="0" w:color="auto"/>
                <w:bottom w:val="none" w:sz="0" w:space="0" w:color="auto"/>
                <w:right w:val="none" w:sz="0" w:space="0" w:color="auto"/>
              </w:divBdr>
            </w:div>
            <w:div w:id="774331753">
              <w:marLeft w:val="0"/>
              <w:marRight w:val="0"/>
              <w:marTop w:val="0"/>
              <w:marBottom w:val="0"/>
              <w:divBdr>
                <w:top w:val="none" w:sz="0" w:space="0" w:color="auto"/>
                <w:left w:val="none" w:sz="0" w:space="0" w:color="auto"/>
                <w:bottom w:val="none" w:sz="0" w:space="0" w:color="auto"/>
                <w:right w:val="none" w:sz="0" w:space="0" w:color="auto"/>
              </w:divBdr>
            </w:div>
            <w:div w:id="775321629">
              <w:marLeft w:val="0"/>
              <w:marRight w:val="0"/>
              <w:marTop w:val="0"/>
              <w:marBottom w:val="0"/>
              <w:divBdr>
                <w:top w:val="none" w:sz="0" w:space="0" w:color="auto"/>
                <w:left w:val="none" w:sz="0" w:space="0" w:color="auto"/>
                <w:bottom w:val="none" w:sz="0" w:space="0" w:color="auto"/>
                <w:right w:val="none" w:sz="0" w:space="0" w:color="auto"/>
              </w:divBdr>
            </w:div>
            <w:div w:id="776098101">
              <w:marLeft w:val="0"/>
              <w:marRight w:val="0"/>
              <w:marTop w:val="0"/>
              <w:marBottom w:val="0"/>
              <w:divBdr>
                <w:top w:val="none" w:sz="0" w:space="0" w:color="auto"/>
                <w:left w:val="none" w:sz="0" w:space="0" w:color="auto"/>
                <w:bottom w:val="none" w:sz="0" w:space="0" w:color="auto"/>
                <w:right w:val="none" w:sz="0" w:space="0" w:color="auto"/>
              </w:divBdr>
            </w:div>
            <w:div w:id="807404020">
              <w:marLeft w:val="0"/>
              <w:marRight w:val="0"/>
              <w:marTop w:val="0"/>
              <w:marBottom w:val="0"/>
              <w:divBdr>
                <w:top w:val="none" w:sz="0" w:space="0" w:color="auto"/>
                <w:left w:val="none" w:sz="0" w:space="0" w:color="auto"/>
                <w:bottom w:val="none" w:sz="0" w:space="0" w:color="auto"/>
                <w:right w:val="none" w:sz="0" w:space="0" w:color="auto"/>
              </w:divBdr>
            </w:div>
            <w:div w:id="810101834">
              <w:marLeft w:val="0"/>
              <w:marRight w:val="0"/>
              <w:marTop w:val="0"/>
              <w:marBottom w:val="0"/>
              <w:divBdr>
                <w:top w:val="none" w:sz="0" w:space="0" w:color="auto"/>
                <w:left w:val="none" w:sz="0" w:space="0" w:color="auto"/>
                <w:bottom w:val="none" w:sz="0" w:space="0" w:color="auto"/>
                <w:right w:val="none" w:sz="0" w:space="0" w:color="auto"/>
              </w:divBdr>
            </w:div>
            <w:div w:id="811630116">
              <w:marLeft w:val="0"/>
              <w:marRight w:val="0"/>
              <w:marTop w:val="0"/>
              <w:marBottom w:val="0"/>
              <w:divBdr>
                <w:top w:val="none" w:sz="0" w:space="0" w:color="auto"/>
                <w:left w:val="none" w:sz="0" w:space="0" w:color="auto"/>
                <w:bottom w:val="none" w:sz="0" w:space="0" w:color="auto"/>
                <w:right w:val="none" w:sz="0" w:space="0" w:color="auto"/>
              </w:divBdr>
            </w:div>
            <w:div w:id="821653189">
              <w:marLeft w:val="0"/>
              <w:marRight w:val="0"/>
              <w:marTop w:val="0"/>
              <w:marBottom w:val="0"/>
              <w:divBdr>
                <w:top w:val="none" w:sz="0" w:space="0" w:color="auto"/>
                <w:left w:val="none" w:sz="0" w:space="0" w:color="auto"/>
                <w:bottom w:val="none" w:sz="0" w:space="0" w:color="auto"/>
                <w:right w:val="none" w:sz="0" w:space="0" w:color="auto"/>
              </w:divBdr>
            </w:div>
            <w:div w:id="823545197">
              <w:marLeft w:val="0"/>
              <w:marRight w:val="0"/>
              <w:marTop w:val="0"/>
              <w:marBottom w:val="0"/>
              <w:divBdr>
                <w:top w:val="none" w:sz="0" w:space="0" w:color="auto"/>
                <w:left w:val="none" w:sz="0" w:space="0" w:color="auto"/>
                <w:bottom w:val="none" w:sz="0" w:space="0" w:color="auto"/>
                <w:right w:val="none" w:sz="0" w:space="0" w:color="auto"/>
              </w:divBdr>
            </w:div>
            <w:div w:id="825121758">
              <w:marLeft w:val="0"/>
              <w:marRight w:val="0"/>
              <w:marTop w:val="0"/>
              <w:marBottom w:val="0"/>
              <w:divBdr>
                <w:top w:val="none" w:sz="0" w:space="0" w:color="auto"/>
                <w:left w:val="none" w:sz="0" w:space="0" w:color="auto"/>
                <w:bottom w:val="none" w:sz="0" w:space="0" w:color="auto"/>
                <w:right w:val="none" w:sz="0" w:space="0" w:color="auto"/>
              </w:divBdr>
            </w:div>
            <w:div w:id="831483200">
              <w:marLeft w:val="0"/>
              <w:marRight w:val="0"/>
              <w:marTop w:val="0"/>
              <w:marBottom w:val="0"/>
              <w:divBdr>
                <w:top w:val="none" w:sz="0" w:space="0" w:color="auto"/>
                <w:left w:val="none" w:sz="0" w:space="0" w:color="auto"/>
                <w:bottom w:val="none" w:sz="0" w:space="0" w:color="auto"/>
                <w:right w:val="none" w:sz="0" w:space="0" w:color="auto"/>
              </w:divBdr>
            </w:div>
            <w:div w:id="835848059">
              <w:marLeft w:val="0"/>
              <w:marRight w:val="0"/>
              <w:marTop w:val="0"/>
              <w:marBottom w:val="0"/>
              <w:divBdr>
                <w:top w:val="none" w:sz="0" w:space="0" w:color="auto"/>
                <w:left w:val="none" w:sz="0" w:space="0" w:color="auto"/>
                <w:bottom w:val="none" w:sz="0" w:space="0" w:color="auto"/>
                <w:right w:val="none" w:sz="0" w:space="0" w:color="auto"/>
              </w:divBdr>
            </w:div>
            <w:div w:id="839005997">
              <w:marLeft w:val="0"/>
              <w:marRight w:val="0"/>
              <w:marTop w:val="0"/>
              <w:marBottom w:val="0"/>
              <w:divBdr>
                <w:top w:val="none" w:sz="0" w:space="0" w:color="auto"/>
                <w:left w:val="none" w:sz="0" w:space="0" w:color="auto"/>
                <w:bottom w:val="none" w:sz="0" w:space="0" w:color="auto"/>
                <w:right w:val="none" w:sz="0" w:space="0" w:color="auto"/>
              </w:divBdr>
            </w:div>
            <w:div w:id="839387260">
              <w:marLeft w:val="0"/>
              <w:marRight w:val="0"/>
              <w:marTop w:val="0"/>
              <w:marBottom w:val="0"/>
              <w:divBdr>
                <w:top w:val="none" w:sz="0" w:space="0" w:color="auto"/>
                <w:left w:val="none" w:sz="0" w:space="0" w:color="auto"/>
                <w:bottom w:val="none" w:sz="0" w:space="0" w:color="auto"/>
                <w:right w:val="none" w:sz="0" w:space="0" w:color="auto"/>
              </w:divBdr>
            </w:div>
            <w:div w:id="875889268">
              <w:marLeft w:val="0"/>
              <w:marRight w:val="0"/>
              <w:marTop w:val="0"/>
              <w:marBottom w:val="0"/>
              <w:divBdr>
                <w:top w:val="none" w:sz="0" w:space="0" w:color="auto"/>
                <w:left w:val="none" w:sz="0" w:space="0" w:color="auto"/>
                <w:bottom w:val="none" w:sz="0" w:space="0" w:color="auto"/>
                <w:right w:val="none" w:sz="0" w:space="0" w:color="auto"/>
              </w:divBdr>
            </w:div>
            <w:div w:id="892429058">
              <w:marLeft w:val="0"/>
              <w:marRight w:val="0"/>
              <w:marTop w:val="0"/>
              <w:marBottom w:val="0"/>
              <w:divBdr>
                <w:top w:val="none" w:sz="0" w:space="0" w:color="auto"/>
                <w:left w:val="none" w:sz="0" w:space="0" w:color="auto"/>
                <w:bottom w:val="none" w:sz="0" w:space="0" w:color="auto"/>
                <w:right w:val="none" w:sz="0" w:space="0" w:color="auto"/>
              </w:divBdr>
            </w:div>
            <w:div w:id="898395093">
              <w:marLeft w:val="0"/>
              <w:marRight w:val="0"/>
              <w:marTop w:val="0"/>
              <w:marBottom w:val="0"/>
              <w:divBdr>
                <w:top w:val="none" w:sz="0" w:space="0" w:color="auto"/>
                <w:left w:val="none" w:sz="0" w:space="0" w:color="auto"/>
                <w:bottom w:val="none" w:sz="0" w:space="0" w:color="auto"/>
                <w:right w:val="none" w:sz="0" w:space="0" w:color="auto"/>
              </w:divBdr>
            </w:div>
            <w:div w:id="903642228">
              <w:marLeft w:val="0"/>
              <w:marRight w:val="0"/>
              <w:marTop w:val="0"/>
              <w:marBottom w:val="0"/>
              <w:divBdr>
                <w:top w:val="none" w:sz="0" w:space="0" w:color="auto"/>
                <w:left w:val="none" w:sz="0" w:space="0" w:color="auto"/>
                <w:bottom w:val="none" w:sz="0" w:space="0" w:color="auto"/>
                <w:right w:val="none" w:sz="0" w:space="0" w:color="auto"/>
              </w:divBdr>
            </w:div>
            <w:div w:id="912088359">
              <w:marLeft w:val="0"/>
              <w:marRight w:val="0"/>
              <w:marTop w:val="0"/>
              <w:marBottom w:val="0"/>
              <w:divBdr>
                <w:top w:val="none" w:sz="0" w:space="0" w:color="auto"/>
                <w:left w:val="none" w:sz="0" w:space="0" w:color="auto"/>
                <w:bottom w:val="none" w:sz="0" w:space="0" w:color="auto"/>
                <w:right w:val="none" w:sz="0" w:space="0" w:color="auto"/>
              </w:divBdr>
            </w:div>
            <w:div w:id="917785598">
              <w:marLeft w:val="0"/>
              <w:marRight w:val="0"/>
              <w:marTop w:val="0"/>
              <w:marBottom w:val="0"/>
              <w:divBdr>
                <w:top w:val="none" w:sz="0" w:space="0" w:color="auto"/>
                <w:left w:val="none" w:sz="0" w:space="0" w:color="auto"/>
                <w:bottom w:val="none" w:sz="0" w:space="0" w:color="auto"/>
                <w:right w:val="none" w:sz="0" w:space="0" w:color="auto"/>
              </w:divBdr>
            </w:div>
            <w:div w:id="920597934">
              <w:marLeft w:val="0"/>
              <w:marRight w:val="0"/>
              <w:marTop w:val="0"/>
              <w:marBottom w:val="0"/>
              <w:divBdr>
                <w:top w:val="none" w:sz="0" w:space="0" w:color="auto"/>
                <w:left w:val="none" w:sz="0" w:space="0" w:color="auto"/>
                <w:bottom w:val="none" w:sz="0" w:space="0" w:color="auto"/>
                <w:right w:val="none" w:sz="0" w:space="0" w:color="auto"/>
              </w:divBdr>
            </w:div>
            <w:div w:id="963846435">
              <w:marLeft w:val="0"/>
              <w:marRight w:val="0"/>
              <w:marTop w:val="0"/>
              <w:marBottom w:val="0"/>
              <w:divBdr>
                <w:top w:val="none" w:sz="0" w:space="0" w:color="auto"/>
                <w:left w:val="none" w:sz="0" w:space="0" w:color="auto"/>
                <w:bottom w:val="none" w:sz="0" w:space="0" w:color="auto"/>
                <w:right w:val="none" w:sz="0" w:space="0" w:color="auto"/>
              </w:divBdr>
            </w:div>
            <w:div w:id="973365778">
              <w:marLeft w:val="0"/>
              <w:marRight w:val="0"/>
              <w:marTop w:val="0"/>
              <w:marBottom w:val="0"/>
              <w:divBdr>
                <w:top w:val="none" w:sz="0" w:space="0" w:color="auto"/>
                <w:left w:val="none" w:sz="0" w:space="0" w:color="auto"/>
                <w:bottom w:val="none" w:sz="0" w:space="0" w:color="auto"/>
                <w:right w:val="none" w:sz="0" w:space="0" w:color="auto"/>
              </w:divBdr>
            </w:div>
            <w:div w:id="1005015500">
              <w:marLeft w:val="0"/>
              <w:marRight w:val="0"/>
              <w:marTop w:val="0"/>
              <w:marBottom w:val="0"/>
              <w:divBdr>
                <w:top w:val="none" w:sz="0" w:space="0" w:color="auto"/>
                <w:left w:val="none" w:sz="0" w:space="0" w:color="auto"/>
                <w:bottom w:val="none" w:sz="0" w:space="0" w:color="auto"/>
                <w:right w:val="none" w:sz="0" w:space="0" w:color="auto"/>
              </w:divBdr>
            </w:div>
            <w:div w:id="1018894541">
              <w:marLeft w:val="0"/>
              <w:marRight w:val="0"/>
              <w:marTop w:val="0"/>
              <w:marBottom w:val="0"/>
              <w:divBdr>
                <w:top w:val="none" w:sz="0" w:space="0" w:color="auto"/>
                <w:left w:val="none" w:sz="0" w:space="0" w:color="auto"/>
                <w:bottom w:val="none" w:sz="0" w:space="0" w:color="auto"/>
                <w:right w:val="none" w:sz="0" w:space="0" w:color="auto"/>
              </w:divBdr>
            </w:div>
            <w:div w:id="1026560552">
              <w:marLeft w:val="0"/>
              <w:marRight w:val="0"/>
              <w:marTop w:val="0"/>
              <w:marBottom w:val="0"/>
              <w:divBdr>
                <w:top w:val="none" w:sz="0" w:space="0" w:color="auto"/>
                <w:left w:val="none" w:sz="0" w:space="0" w:color="auto"/>
                <w:bottom w:val="none" w:sz="0" w:space="0" w:color="auto"/>
                <w:right w:val="none" w:sz="0" w:space="0" w:color="auto"/>
              </w:divBdr>
            </w:div>
            <w:div w:id="1047140164">
              <w:marLeft w:val="0"/>
              <w:marRight w:val="0"/>
              <w:marTop w:val="0"/>
              <w:marBottom w:val="0"/>
              <w:divBdr>
                <w:top w:val="none" w:sz="0" w:space="0" w:color="auto"/>
                <w:left w:val="none" w:sz="0" w:space="0" w:color="auto"/>
                <w:bottom w:val="none" w:sz="0" w:space="0" w:color="auto"/>
                <w:right w:val="none" w:sz="0" w:space="0" w:color="auto"/>
              </w:divBdr>
            </w:div>
            <w:div w:id="1063988102">
              <w:marLeft w:val="0"/>
              <w:marRight w:val="0"/>
              <w:marTop w:val="0"/>
              <w:marBottom w:val="0"/>
              <w:divBdr>
                <w:top w:val="none" w:sz="0" w:space="0" w:color="auto"/>
                <w:left w:val="none" w:sz="0" w:space="0" w:color="auto"/>
                <w:bottom w:val="none" w:sz="0" w:space="0" w:color="auto"/>
                <w:right w:val="none" w:sz="0" w:space="0" w:color="auto"/>
              </w:divBdr>
            </w:div>
            <w:div w:id="1067150764">
              <w:marLeft w:val="0"/>
              <w:marRight w:val="0"/>
              <w:marTop w:val="0"/>
              <w:marBottom w:val="0"/>
              <w:divBdr>
                <w:top w:val="none" w:sz="0" w:space="0" w:color="auto"/>
                <w:left w:val="none" w:sz="0" w:space="0" w:color="auto"/>
                <w:bottom w:val="none" w:sz="0" w:space="0" w:color="auto"/>
                <w:right w:val="none" w:sz="0" w:space="0" w:color="auto"/>
              </w:divBdr>
            </w:div>
            <w:div w:id="1073237220">
              <w:marLeft w:val="0"/>
              <w:marRight w:val="0"/>
              <w:marTop w:val="0"/>
              <w:marBottom w:val="0"/>
              <w:divBdr>
                <w:top w:val="none" w:sz="0" w:space="0" w:color="auto"/>
                <w:left w:val="none" w:sz="0" w:space="0" w:color="auto"/>
                <w:bottom w:val="none" w:sz="0" w:space="0" w:color="auto"/>
                <w:right w:val="none" w:sz="0" w:space="0" w:color="auto"/>
              </w:divBdr>
            </w:div>
            <w:div w:id="1088578980">
              <w:marLeft w:val="0"/>
              <w:marRight w:val="0"/>
              <w:marTop w:val="0"/>
              <w:marBottom w:val="0"/>
              <w:divBdr>
                <w:top w:val="none" w:sz="0" w:space="0" w:color="auto"/>
                <w:left w:val="none" w:sz="0" w:space="0" w:color="auto"/>
                <w:bottom w:val="none" w:sz="0" w:space="0" w:color="auto"/>
                <w:right w:val="none" w:sz="0" w:space="0" w:color="auto"/>
              </w:divBdr>
            </w:div>
            <w:div w:id="1094130203">
              <w:marLeft w:val="0"/>
              <w:marRight w:val="0"/>
              <w:marTop w:val="0"/>
              <w:marBottom w:val="0"/>
              <w:divBdr>
                <w:top w:val="none" w:sz="0" w:space="0" w:color="auto"/>
                <w:left w:val="none" w:sz="0" w:space="0" w:color="auto"/>
                <w:bottom w:val="none" w:sz="0" w:space="0" w:color="auto"/>
                <w:right w:val="none" w:sz="0" w:space="0" w:color="auto"/>
              </w:divBdr>
            </w:div>
            <w:div w:id="1094980388">
              <w:marLeft w:val="0"/>
              <w:marRight w:val="0"/>
              <w:marTop w:val="0"/>
              <w:marBottom w:val="0"/>
              <w:divBdr>
                <w:top w:val="none" w:sz="0" w:space="0" w:color="auto"/>
                <w:left w:val="none" w:sz="0" w:space="0" w:color="auto"/>
                <w:bottom w:val="none" w:sz="0" w:space="0" w:color="auto"/>
                <w:right w:val="none" w:sz="0" w:space="0" w:color="auto"/>
              </w:divBdr>
            </w:div>
            <w:div w:id="1096907304">
              <w:marLeft w:val="0"/>
              <w:marRight w:val="0"/>
              <w:marTop w:val="0"/>
              <w:marBottom w:val="0"/>
              <w:divBdr>
                <w:top w:val="none" w:sz="0" w:space="0" w:color="auto"/>
                <w:left w:val="none" w:sz="0" w:space="0" w:color="auto"/>
                <w:bottom w:val="none" w:sz="0" w:space="0" w:color="auto"/>
                <w:right w:val="none" w:sz="0" w:space="0" w:color="auto"/>
              </w:divBdr>
            </w:div>
            <w:div w:id="1105268849">
              <w:marLeft w:val="0"/>
              <w:marRight w:val="0"/>
              <w:marTop w:val="0"/>
              <w:marBottom w:val="0"/>
              <w:divBdr>
                <w:top w:val="none" w:sz="0" w:space="0" w:color="auto"/>
                <w:left w:val="none" w:sz="0" w:space="0" w:color="auto"/>
                <w:bottom w:val="none" w:sz="0" w:space="0" w:color="auto"/>
                <w:right w:val="none" w:sz="0" w:space="0" w:color="auto"/>
              </w:divBdr>
            </w:div>
            <w:div w:id="1134643234">
              <w:marLeft w:val="0"/>
              <w:marRight w:val="0"/>
              <w:marTop w:val="0"/>
              <w:marBottom w:val="0"/>
              <w:divBdr>
                <w:top w:val="none" w:sz="0" w:space="0" w:color="auto"/>
                <w:left w:val="none" w:sz="0" w:space="0" w:color="auto"/>
                <w:bottom w:val="none" w:sz="0" w:space="0" w:color="auto"/>
                <w:right w:val="none" w:sz="0" w:space="0" w:color="auto"/>
              </w:divBdr>
            </w:div>
            <w:div w:id="1135876327">
              <w:marLeft w:val="0"/>
              <w:marRight w:val="0"/>
              <w:marTop w:val="0"/>
              <w:marBottom w:val="0"/>
              <w:divBdr>
                <w:top w:val="none" w:sz="0" w:space="0" w:color="auto"/>
                <w:left w:val="none" w:sz="0" w:space="0" w:color="auto"/>
                <w:bottom w:val="none" w:sz="0" w:space="0" w:color="auto"/>
                <w:right w:val="none" w:sz="0" w:space="0" w:color="auto"/>
              </w:divBdr>
            </w:div>
            <w:div w:id="1144738172">
              <w:marLeft w:val="0"/>
              <w:marRight w:val="0"/>
              <w:marTop w:val="0"/>
              <w:marBottom w:val="0"/>
              <w:divBdr>
                <w:top w:val="none" w:sz="0" w:space="0" w:color="auto"/>
                <w:left w:val="none" w:sz="0" w:space="0" w:color="auto"/>
                <w:bottom w:val="none" w:sz="0" w:space="0" w:color="auto"/>
                <w:right w:val="none" w:sz="0" w:space="0" w:color="auto"/>
              </w:divBdr>
            </w:div>
            <w:div w:id="1153715802">
              <w:marLeft w:val="0"/>
              <w:marRight w:val="0"/>
              <w:marTop w:val="0"/>
              <w:marBottom w:val="0"/>
              <w:divBdr>
                <w:top w:val="none" w:sz="0" w:space="0" w:color="auto"/>
                <w:left w:val="none" w:sz="0" w:space="0" w:color="auto"/>
                <w:bottom w:val="none" w:sz="0" w:space="0" w:color="auto"/>
                <w:right w:val="none" w:sz="0" w:space="0" w:color="auto"/>
              </w:divBdr>
            </w:div>
            <w:div w:id="1159662259">
              <w:marLeft w:val="0"/>
              <w:marRight w:val="0"/>
              <w:marTop w:val="0"/>
              <w:marBottom w:val="0"/>
              <w:divBdr>
                <w:top w:val="none" w:sz="0" w:space="0" w:color="auto"/>
                <w:left w:val="none" w:sz="0" w:space="0" w:color="auto"/>
                <w:bottom w:val="none" w:sz="0" w:space="0" w:color="auto"/>
                <w:right w:val="none" w:sz="0" w:space="0" w:color="auto"/>
              </w:divBdr>
            </w:div>
            <w:div w:id="1168790843">
              <w:marLeft w:val="0"/>
              <w:marRight w:val="0"/>
              <w:marTop w:val="0"/>
              <w:marBottom w:val="0"/>
              <w:divBdr>
                <w:top w:val="none" w:sz="0" w:space="0" w:color="auto"/>
                <w:left w:val="none" w:sz="0" w:space="0" w:color="auto"/>
                <w:bottom w:val="none" w:sz="0" w:space="0" w:color="auto"/>
                <w:right w:val="none" w:sz="0" w:space="0" w:color="auto"/>
              </w:divBdr>
            </w:div>
            <w:div w:id="1208686056">
              <w:marLeft w:val="0"/>
              <w:marRight w:val="0"/>
              <w:marTop w:val="0"/>
              <w:marBottom w:val="0"/>
              <w:divBdr>
                <w:top w:val="none" w:sz="0" w:space="0" w:color="auto"/>
                <w:left w:val="none" w:sz="0" w:space="0" w:color="auto"/>
                <w:bottom w:val="none" w:sz="0" w:space="0" w:color="auto"/>
                <w:right w:val="none" w:sz="0" w:space="0" w:color="auto"/>
              </w:divBdr>
            </w:div>
            <w:div w:id="1219978370">
              <w:marLeft w:val="0"/>
              <w:marRight w:val="0"/>
              <w:marTop w:val="0"/>
              <w:marBottom w:val="0"/>
              <w:divBdr>
                <w:top w:val="none" w:sz="0" w:space="0" w:color="auto"/>
                <w:left w:val="none" w:sz="0" w:space="0" w:color="auto"/>
                <w:bottom w:val="none" w:sz="0" w:space="0" w:color="auto"/>
                <w:right w:val="none" w:sz="0" w:space="0" w:color="auto"/>
              </w:divBdr>
            </w:div>
            <w:div w:id="1245918496">
              <w:marLeft w:val="0"/>
              <w:marRight w:val="0"/>
              <w:marTop w:val="0"/>
              <w:marBottom w:val="0"/>
              <w:divBdr>
                <w:top w:val="none" w:sz="0" w:space="0" w:color="auto"/>
                <w:left w:val="none" w:sz="0" w:space="0" w:color="auto"/>
                <w:bottom w:val="none" w:sz="0" w:space="0" w:color="auto"/>
                <w:right w:val="none" w:sz="0" w:space="0" w:color="auto"/>
              </w:divBdr>
            </w:div>
            <w:div w:id="1246112644">
              <w:marLeft w:val="0"/>
              <w:marRight w:val="0"/>
              <w:marTop w:val="0"/>
              <w:marBottom w:val="0"/>
              <w:divBdr>
                <w:top w:val="none" w:sz="0" w:space="0" w:color="auto"/>
                <w:left w:val="none" w:sz="0" w:space="0" w:color="auto"/>
                <w:bottom w:val="none" w:sz="0" w:space="0" w:color="auto"/>
                <w:right w:val="none" w:sz="0" w:space="0" w:color="auto"/>
              </w:divBdr>
            </w:div>
            <w:div w:id="1252084796">
              <w:marLeft w:val="0"/>
              <w:marRight w:val="0"/>
              <w:marTop w:val="0"/>
              <w:marBottom w:val="0"/>
              <w:divBdr>
                <w:top w:val="none" w:sz="0" w:space="0" w:color="auto"/>
                <w:left w:val="none" w:sz="0" w:space="0" w:color="auto"/>
                <w:bottom w:val="none" w:sz="0" w:space="0" w:color="auto"/>
                <w:right w:val="none" w:sz="0" w:space="0" w:color="auto"/>
              </w:divBdr>
            </w:div>
            <w:div w:id="1262108576">
              <w:marLeft w:val="0"/>
              <w:marRight w:val="0"/>
              <w:marTop w:val="0"/>
              <w:marBottom w:val="0"/>
              <w:divBdr>
                <w:top w:val="none" w:sz="0" w:space="0" w:color="auto"/>
                <w:left w:val="none" w:sz="0" w:space="0" w:color="auto"/>
                <w:bottom w:val="none" w:sz="0" w:space="0" w:color="auto"/>
                <w:right w:val="none" w:sz="0" w:space="0" w:color="auto"/>
              </w:divBdr>
            </w:div>
            <w:div w:id="1276332239">
              <w:marLeft w:val="0"/>
              <w:marRight w:val="0"/>
              <w:marTop w:val="0"/>
              <w:marBottom w:val="0"/>
              <w:divBdr>
                <w:top w:val="none" w:sz="0" w:space="0" w:color="auto"/>
                <w:left w:val="none" w:sz="0" w:space="0" w:color="auto"/>
                <w:bottom w:val="none" w:sz="0" w:space="0" w:color="auto"/>
                <w:right w:val="none" w:sz="0" w:space="0" w:color="auto"/>
              </w:divBdr>
            </w:div>
            <w:div w:id="1298608778">
              <w:marLeft w:val="0"/>
              <w:marRight w:val="0"/>
              <w:marTop w:val="0"/>
              <w:marBottom w:val="0"/>
              <w:divBdr>
                <w:top w:val="none" w:sz="0" w:space="0" w:color="auto"/>
                <w:left w:val="none" w:sz="0" w:space="0" w:color="auto"/>
                <w:bottom w:val="none" w:sz="0" w:space="0" w:color="auto"/>
                <w:right w:val="none" w:sz="0" w:space="0" w:color="auto"/>
              </w:divBdr>
            </w:div>
            <w:div w:id="1308241033">
              <w:marLeft w:val="0"/>
              <w:marRight w:val="0"/>
              <w:marTop w:val="0"/>
              <w:marBottom w:val="0"/>
              <w:divBdr>
                <w:top w:val="none" w:sz="0" w:space="0" w:color="auto"/>
                <w:left w:val="none" w:sz="0" w:space="0" w:color="auto"/>
                <w:bottom w:val="none" w:sz="0" w:space="0" w:color="auto"/>
                <w:right w:val="none" w:sz="0" w:space="0" w:color="auto"/>
              </w:divBdr>
            </w:div>
            <w:div w:id="1320501892">
              <w:marLeft w:val="0"/>
              <w:marRight w:val="0"/>
              <w:marTop w:val="0"/>
              <w:marBottom w:val="0"/>
              <w:divBdr>
                <w:top w:val="none" w:sz="0" w:space="0" w:color="auto"/>
                <w:left w:val="none" w:sz="0" w:space="0" w:color="auto"/>
                <w:bottom w:val="none" w:sz="0" w:space="0" w:color="auto"/>
                <w:right w:val="none" w:sz="0" w:space="0" w:color="auto"/>
              </w:divBdr>
            </w:div>
            <w:div w:id="1325234733">
              <w:marLeft w:val="0"/>
              <w:marRight w:val="0"/>
              <w:marTop w:val="0"/>
              <w:marBottom w:val="0"/>
              <w:divBdr>
                <w:top w:val="none" w:sz="0" w:space="0" w:color="auto"/>
                <w:left w:val="none" w:sz="0" w:space="0" w:color="auto"/>
                <w:bottom w:val="none" w:sz="0" w:space="0" w:color="auto"/>
                <w:right w:val="none" w:sz="0" w:space="0" w:color="auto"/>
              </w:divBdr>
            </w:div>
            <w:div w:id="1326711425">
              <w:marLeft w:val="0"/>
              <w:marRight w:val="0"/>
              <w:marTop w:val="0"/>
              <w:marBottom w:val="0"/>
              <w:divBdr>
                <w:top w:val="none" w:sz="0" w:space="0" w:color="auto"/>
                <w:left w:val="none" w:sz="0" w:space="0" w:color="auto"/>
                <w:bottom w:val="none" w:sz="0" w:space="0" w:color="auto"/>
                <w:right w:val="none" w:sz="0" w:space="0" w:color="auto"/>
              </w:divBdr>
            </w:div>
            <w:div w:id="1341153387">
              <w:marLeft w:val="0"/>
              <w:marRight w:val="0"/>
              <w:marTop w:val="0"/>
              <w:marBottom w:val="0"/>
              <w:divBdr>
                <w:top w:val="none" w:sz="0" w:space="0" w:color="auto"/>
                <w:left w:val="none" w:sz="0" w:space="0" w:color="auto"/>
                <w:bottom w:val="none" w:sz="0" w:space="0" w:color="auto"/>
                <w:right w:val="none" w:sz="0" w:space="0" w:color="auto"/>
              </w:divBdr>
            </w:div>
            <w:div w:id="1343893526">
              <w:marLeft w:val="0"/>
              <w:marRight w:val="0"/>
              <w:marTop w:val="0"/>
              <w:marBottom w:val="0"/>
              <w:divBdr>
                <w:top w:val="none" w:sz="0" w:space="0" w:color="auto"/>
                <w:left w:val="none" w:sz="0" w:space="0" w:color="auto"/>
                <w:bottom w:val="none" w:sz="0" w:space="0" w:color="auto"/>
                <w:right w:val="none" w:sz="0" w:space="0" w:color="auto"/>
              </w:divBdr>
            </w:div>
            <w:div w:id="1350722113">
              <w:marLeft w:val="0"/>
              <w:marRight w:val="0"/>
              <w:marTop w:val="0"/>
              <w:marBottom w:val="0"/>
              <w:divBdr>
                <w:top w:val="none" w:sz="0" w:space="0" w:color="auto"/>
                <w:left w:val="none" w:sz="0" w:space="0" w:color="auto"/>
                <w:bottom w:val="none" w:sz="0" w:space="0" w:color="auto"/>
                <w:right w:val="none" w:sz="0" w:space="0" w:color="auto"/>
              </w:divBdr>
            </w:div>
            <w:div w:id="1352492664">
              <w:marLeft w:val="0"/>
              <w:marRight w:val="0"/>
              <w:marTop w:val="0"/>
              <w:marBottom w:val="0"/>
              <w:divBdr>
                <w:top w:val="none" w:sz="0" w:space="0" w:color="auto"/>
                <w:left w:val="none" w:sz="0" w:space="0" w:color="auto"/>
                <w:bottom w:val="none" w:sz="0" w:space="0" w:color="auto"/>
                <w:right w:val="none" w:sz="0" w:space="0" w:color="auto"/>
              </w:divBdr>
            </w:div>
            <w:div w:id="1362171135">
              <w:marLeft w:val="0"/>
              <w:marRight w:val="0"/>
              <w:marTop w:val="0"/>
              <w:marBottom w:val="0"/>
              <w:divBdr>
                <w:top w:val="none" w:sz="0" w:space="0" w:color="auto"/>
                <w:left w:val="none" w:sz="0" w:space="0" w:color="auto"/>
                <w:bottom w:val="none" w:sz="0" w:space="0" w:color="auto"/>
                <w:right w:val="none" w:sz="0" w:space="0" w:color="auto"/>
              </w:divBdr>
            </w:div>
            <w:div w:id="1362585869">
              <w:marLeft w:val="0"/>
              <w:marRight w:val="0"/>
              <w:marTop w:val="0"/>
              <w:marBottom w:val="0"/>
              <w:divBdr>
                <w:top w:val="none" w:sz="0" w:space="0" w:color="auto"/>
                <w:left w:val="none" w:sz="0" w:space="0" w:color="auto"/>
                <w:bottom w:val="none" w:sz="0" w:space="0" w:color="auto"/>
                <w:right w:val="none" w:sz="0" w:space="0" w:color="auto"/>
              </w:divBdr>
            </w:div>
            <w:div w:id="1364746035">
              <w:marLeft w:val="0"/>
              <w:marRight w:val="0"/>
              <w:marTop w:val="0"/>
              <w:marBottom w:val="0"/>
              <w:divBdr>
                <w:top w:val="none" w:sz="0" w:space="0" w:color="auto"/>
                <w:left w:val="none" w:sz="0" w:space="0" w:color="auto"/>
                <w:bottom w:val="none" w:sz="0" w:space="0" w:color="auto"/>
                <w:right w:val="none" w:sz="0" w:space="0" w:color="auto"/>
              </w:divBdr>
            </w:div>
            <w:div w:id="1398674303">
              <w:marLeft w:val="0"/>
              <w:marRight w:val="0"/>
              <w:marTop w:val="0"/>
              <w:marBottom w:val="0"/>
              <w:divBdr>
                <w:top w:val="none" w:sz="0" w:space="0" w:color="auto"/>
                <w:left w:val="none" w:sz="0" w:space="0" w:color="auto"/>
                <w:bottom w:val="none" w:sz="0" w:space="0" w:color="auto"/>
                <w:right w:val="none" w:sz="0" w:space="0" w:color="auto"/>
              </w:divBdr>
            </w:div>
            <w:div w:id="1402555662">
              <w:marLeft w:val="0"/>
              <w:marRight w:val="0"/>
              <w:marTop w:val="0"/>
              <w:marBottom w:val="0"/>
              <w:divBdr>
                <w:top w:val="none" w:sz="0" w:space="0" w:color="auto"/>
                <w:left w:val="none" w:sz="0" w:space="0" w:color="auto"/>
                <w:bottom w:val="none" w:sz="0" w:space="0" w:color="auto"/>
                <w:right w:val="none" w:sz="0" w:space="0" w:color="auto"/>
              </w:divBdr>
            </w:div>
            <w:div w:id="1415861713">
              <w:marLeft w:val="0"/>
              <w:marRight w:val="0"/>
              <w:marTop w:val="0"/>
              <w:marBottom w:val="0"/>
              <w:divBdr>
                <w:top w:val="none" w:sz="0" w:space="0" w:color="auto"/>
                <w:left w:val="none" w:sz="0" w:space="0" w:color="auto"/>
                <w:bottom w:val="none" w:sz="0" w:space="0" w:color="auto"/>
                <w:right w:val="none" w:sz="0" w:space="0" w:color="auto"/>
              </w:divBdr>
            </w:div>
            <w:div w:id="1428233383">
              <w:marLeft w:val="0"/>
              <w:marRight w:val="0"/>
              <w:marTop w:val="0"/>
              <w:marBottom w:val="0"/>
              <w:divBdr>
                <w:top w:val="none" w:sz="0" w:space="0" w:color="auto"/>
                <w:left w:val="none" w:sz="0" w:space="0" w:color="auto"/>
                <w:bottom w:val="none" w:sz="0" w:space="0" w:color="auto"/>
                <w:right w:val="none" w:sz="0" w:space="0" w:color="auto"/>
              </w:divBdr>
            </w:div>
            <w:div w:id="1451781516">
              <w:marLeft w:val="0"/>
              <w:marRight w:val="0"/>
              <w:marTop w:val="0"/>
              <w:marBottom w:val="0"/>
              <w:divBdr>
                <w:top w:val="none" w:sz="0" w:space="0" w:color="auto"/>
                <w:left w:val="none" w:sz="0" w:space="0" w:color="auto"/>
                <w:bottom w:val="none" w:sz="0" w:space="0" w:color="auto"/>
                <w:right w:val="none" w:sz="0" w:space="0" w:color="auto"/>
              </w:divBdr>
            </w:div>
            <w:div w:id="1466776202">
              <w:marLeft w:val="0"/>
              <w:marRight w:val="0"/>
              <w:marTop w:val="0"/>
              <w:marBottom w:val="0"/>
              <w:divBdr>
                <w:top w:val="none" w:sz="0" w:space="0" w:color="auto"/>
                <w:left w:val="none" w:sz="0" w:space="0" w:color="auto"/>
                <w:bottom w:val="none" w:sz="0" w:space="0" w:color="auto"/>
                <w:right w:val="none" w:sz="0" w:space="0" w:color="auto"/>
              </w:divBdr>
            </w:div>
            <w:div w:id="1472214792">
              <w:marLeft w:val="0"/>
              <w:marRight w:val="0"/>
              <w:marTop w:val="0"/>
              <w:marBottom w:val="0"/>
              <w:divBdr>
                <w:top w:val="none" w:sz="0" w:space="0" w:color="auto"/>
                <w:left w:val="none" w:sz="0" w:space="0" w:color="auto"/>
                <w:bottom w:val="none" w:sz="0" w:space="0" w:color="auto"/>
                <w:right w:val="none" w:sz="0" w:space="0" w:color="auto"/>
              </w:divBdr>
            </w:div>
            <w:div w:id="1472557179">
              <w:marLeft w:val="0"/>
              <w:marRight w:val="0"/>
              <w:marTop w:val="0"/>
              <w:marBottom w:val="0"/>
              <w:divBdr>
                <w:top w:val="none" w:sz="0" w:space="0" w:color="auto"/>
                <w:left w:val="none" w:sz="0" w:space="0" w:color="auto"/>
                <w:bottom w:val="none" w:sz="0" w:space="0" w:color="auto"/>
                <w:right w:val="none" w:sz="0" w:space="0" w:color="auto"/>
              </w:divBdr>
            </w:div>
            <w:div w:id="1478690106">
              <w:marLeft w:val="0"/>
              <w:marRight w:val="0"/>
              <w:marTop w:val="0"/>
              <w:marBottom w:val="0"/>
              <w:divBdr>
                <w:top w:val="none" w:sz="0" w:space="0" w:color="auto"/>
                <w:left w:val="none" w:sz="0" w:space="0" w:color="auto"/>
                <w:bottom w:val="none" w:sz="0" w:space="0" w:color="auto"/>
                <w:right w:val="none" w:sz="0" w:space="0" w:color="auto"/>
              </w:divBdr>
            </w:div>
            <w:div w:id="1481188659">
              <w:marLeft w:val="0"/>
              <w:marRight w:val="0"/>
              <w:marTop w:val="0"/>
              <w:marBottom w:val="0"/>
              <w:divBdr>
                <w:top w:val="none" w:sz="0" w:space="0" w:color="auto"/>
                <w:left w:val="none" w:sz="0" w:space="0" w:color="auto"/>
                <w:bottom w:val="none" w:sz="0" w:space="0" w:color="auto"/>
                <w:right w:val="none" w:sz="0" w:space="0" w:color="auto"/>
              </w:divBdr>
            </w:div>
            <w:div w:id="1488352929">
              <w:marLeft w:val="0"/>
              <w:marRight w:val="0"/>
              <w:marTop w:val="0"/>
              <w:marBottom w:val="0"/>
              <w:divBdr>
                <w:top w:val="none" w:sz="0" w:space="0" w:color="auto"/>
                <w:left w:val="none" w:sz="0" w:space="0" w:color="auto"/>
                <w:bottom w:val="none" w:sz="0" w:space="0" w:color="auto"/>
                <w:right w:val="none" w:sz="0" w:space="0" w:color="auto"/>
              </w:divBdr>
            </w:div>
            <w:div w:id="1493981007">
              <w:marLeft w:val="0"/>
              <w:marRight w:val="0"/>
              <w:marTop w:val="0"/>
              <w:marBottom w:val="0"/>
              <w:divBdr>
                <w:top w:val="none" w:sz="0" w:space="0" w:color="auto"/>
                <w:left w:val="none" w:sz="0" w:space="0" w:color="auto"/>
                <w:bottom w:val="none" w:sz="0" w:space="0" w:color="auto"/>
                <w:right w:val="none" w:sz="0" w:space="0" w:color="auto"/>
              </w:divBdr>
            </w:div>
            <w:div w:id="1500777603">
              <w:marLeft w:val="0"/>
              <w:marRight w:val="0"/>
              <w:marTop w:val="0"/>
              <w:marBottom w:val="0"/>
              <w:divBdr>
                <w:top w:val="none" w:sz="0" w:space="0" w:color="auto"/>
                <w:left w:val="none" w:sz="0" w:space="0" w:color="auto"/>
                <w:bottom w:val="none" w:sz="0" w:space="0" w:color="auto"/>
                <w:right w:val="none" w:sz="0" w:space="0" w:color="auto"/>
              </w:divBdr>
            </w:div>
            <w:div w:id="1500921750">
              <w:marLeft w:val="0"/>
              <w:marRight w:val="0"/>
              <w:marTop w:val="0"/>
              <w:marBottom w:val="0"/>
              <w:divBdr>
                <w:top w:val="none" w:sz="0" w:space="0" w:color="auto"/>
                <w:left w:val="none" w:sz="0" w:space="0" w:color="auto"/>
                <w:bottom w:val="none" w:sz="0" w:space="0" w:color="auto"/>
                <w:right w:val="none" w:sz="0" w:space="0" w:color="auto"/>
              </w:divBdr>
            </w:div>
            <w:div w:id="1506700574">
              <w:marLeft w:val="0"/>
              <w:marRight w:val="0"/>
              <w:marTop w:val="0"/>
              <w:marBottom w:val="0"/>
              <w:divBdr>
                <w:top w:val="none" w:sz="0" w:space="0" w:color="auto"/>
                <w:left w:val="none" w:sz="0" w:space="0" w:color="auto"/>
                <w:bottom w:val="none" w:sz="0" w:space="0" w:color="auto"/>
                <w:right w:val="none" w:sz="0" w:space="0" w:color="auto"/>
              </w:divBdr>
            </w:div>
            <w:div w:id="1510828633">
              <w:marLeft w:val="0"/>
              <w:marRight w:val="0"/>
              <w:marTop w:val="0"/>
              <w:marBottom w:val="0"/>
              <w:divBdr>
                <w:top w:val="none" w:sz="0" w:space="0" w:color="auto"/>
                <w:left w:val="none" w:sz="0" w:space="0" w:color="auto"/>
                <w:bottom w:val="none" w:sz="0" w:space="0" w:color="auto"/>
                <w:right w:val="none" w:sz="0" w:space="0" w:color="auto"/>
              </w:divBdr>
            </w:div>
            <w:div w:id="1512258409">
              <w:marLeft w:val="0"/>
              <w:marRight w:val="0"/>
              <w:marTop w:val="0"/>
              <w:marBottom w:val="0"/>
              <w:divBdr>
                <w:top w:val="none" w:sz="0" w:space="0" w:color="auto"/>
                <w:left w:val="none" w:sz="0" w:space="0" w:color="auto"/>
                <w:bottom w:val="none" w:sz="0" w:space="0" w:color="auto"/>
                <w:right w:val="none" w:sz="0" w:space="0" w:color="auto"/>
              </w:divBdr>
            </w:div>
            <w:div w:id="1517184616">
              <w:marLeft w:val="0"/>
              <w:marRight w:val="0"/>
              <w:marTop w:val="0"/>
              <w:marBottom w:val="0"/>
              <w:divBdr>
                <w:top w:val="none" w:sz="0" w:space="0" w:color="auto"/>
                <w:left w:val="none" w:sz="0" w:space="0" w:color="auto"/>
                <w:bottom w:val="none" w:sz="0" w:space="0" w:color="auto"/>
                <w:right w:val="none" w:sz="0" w:space="0" w:color="auto"/>
              </w:divBdr>
            </w:div>
            <w:div w:id="1530220549">
              <w:marLeft w:val="0"/>
              <w:marRight w:val="0"/>
              <w:marTop w:val="0"/>
              <w:marBottom w:val="0"/>
              <w:divBdr>
                <w:top w:val="none" w:sz="0" w:space="0" w:color="auto"/>
                <w:left w:val="none" w:sz="0" w:space="0" w:color="auto"/>
                <w:bottom w:val="none" w:sz="0" w:space="0" w:color="auto"/>
                <w:right w:val="none" w:sz="0" w:space="0" w:color="auto"/>
              </w:divBdr>
            </w:div>
            <w:div w:id="1543201688">
              <w:marLeft w:val="0"/>
              <w:marRight w:val="0"/>
              <w:marTop w:val="0"/>
              <w:marBottom w:val="0"/>
              <w:divBdr>
                <w:top w:val="none" w:sz="0" w:space="0" w:color="auto"/>
                <w:left w:val="none" w:sz="0" w:space="0" w:color="auto"/>
                <w:bottom w:val="none" w:sz="0" w:space="0" w:color="auto"/>
                <w:right w:val="none" w:sz="0" w:space="0" w:color="auto"/>
              </w:divBdr>
            </w:div>
            <w:div w:id="1556045781">
              <w:marLeft w:val="0"/>
              <w:marRight w:val="0"/>
              <w:marTop w:val="0"/>
              <w:marBottom w:val="0"/>
              <w:divBdr>
                <w:top w:val="none" w:sz="0" w:space="0" w:color="auto"/>
                <w:left w:val="none" w:sz="0" w:space="0" w:color="auto"/>
                <w:bottom w:val="none" w:sz="0" w:space="0" w:color="auto"/>
                <w:right w:val="none" w:sz="0" w:space="0" w:color="auto"/>
              </w:divBdr>
            </w:div>
            <w:div w:id="1567836932">
              <w:marLeft w:val="0"/>
              <w:marRight w:val="0"/>
              <w:marTop w:val="0"/>
              <w:marBottom w:val="0"/>
              <w:divBdr>
                <w:top w:val="none" w:sz="0" w:space="0" w:color="auto"/>
                <w:left w:val="none" w:sz="0" w:space="0" w:color="auto"/>
                <w:bottom w:val="none" w:sz="0" w:space="0" w:color="auto"/>
                <w:right w:val="none" w:sz="0" w:space="0" w:color="auto"/>
              </w:divBdr>
            </w:div>
            <w:div w:id="1575436500">
              <w:marLeft w:val="0"/>
              <w:marRight w:val="0"/>
              <w:marTop w:val="0"/>
              <w:marBottom w:val="0"/>
              <w:divBdr>
                <w:top w:val="none" w:sz="0" w:space="0" w:color="auto"/>
                <w:left w:val="none" w:sz="0" w:space="0" w:color="auto"/>
                <w:bottom w:val="none" w:sz="0" w:space="0" w:color="auto"/>
                <w:right w:val="none" w:sz="0" w:space="0" w:color="auto"/>
              </w:divBdr>
            </w:div>
            <w:div w:id="1585068718">
              <w:marLeft w:val="0"/>
              <w:marRight w:val="0"/>
              <w:marTop w:val="0"/>
              <w:marBottom w:val="0"/>
              <w:divBdr>
                <w:top w:val="none" w:sz="0" w:space="0" w:color="auto"/>
                <w:left w:val="none" w:sz="0" w:space="0" w:color="auto"/>
                <w:bottom w:val="none" w:sz="0" w:space="0" w:color="auto"/>
                <w:right w:val="none" w:sz="0" w:space="0" w:color="auto"/>
              </w:divBdr>
            </w:div>
            <w:div w:id="1598100443">
              <w:marLeft w:val="0"/>
              <w:marRight w:val="0"/>
              <w:marTop w:val="0"/>
              <w:marBottom w:val="0"/>
              <w:divBdr>
                <w:top w:val="none" w:sz="0" w:space="0" w:color="auto"/>
                <w:left w:val="none" w:sz="0" w:space="0" w:color="auto"/>
                <w:bottom w:val="none" w:sz="0" w:space="0" w:color="auto"/>
                <w:right w:val="none" w:sz="0" w:space="0" w:color="auto"/>
              </w:divBdr>
            </w:div>
            <w:div w:id="1602957891">
              <w:marLeft w:val="0"/>
              <w:marRight w:val="0"/>
              <w:marTop w:val="0"/>
              <w:marBottom w:val="0"/>
              <w:divBdr>
                <w:top w:val="none" w:sz="0" w:space="0" w:color="auto"/>
                <w:left w:val="none" w:sz="0" w:space="0" w:color="auto"/>
                <w:bottom w:val="none" w:sz="0" w:space="0" w:color="auto"/>
                <w:right w:val="none" w:sz="0" w:space="0" w:color="auto"/>
              </w:divBdr>
            </w:div>
            <w:div w:id="1612275724">
              <w:marLeft w:val="0"/>
              <w:marRight w:val="0"/>
              <w:marTop w:val="0"/>
              <w:marBottom w:val="0"/>
              <w:divBdr>
                <w:top w:val="none" w:sz="0" w:space="0" w:color="auto"/>
                <w:left w:val="none" w:sz="0" w:space="0" w:color="auto"/>
                <w:bottom w:val="none" w:sz="0" w:space="0" w:color="auto"/>
                <w:right w:val="none" w:sz="0" w:space="0" w:color="auto"/>
              </w:divBdr>
            </w:div>
            <w:div w:id="1619681705">
              <w:marLeft w:val="0"/>
              <w:marRight w:val="0"/>
              <w:marTop w:val="0"/>
              <w:marBottom w:val="0"/>
              <w:divBdr>
                <w:top w:val="none" w:sz="0" w:space="0" w:color="auto"/>
                <w:left w:val="none" w:sz="0" w:space="0" w:color="auto"/>
                <w:bottom w:val="none" w:sz="0" w:space="0" w:color="auto"/>
                <w:right w:val="none" w:sz="0" w:space="0" w:color="auto"/>
              </w:divBdr>
            </w:div>
            <w:div w:id="1635672354">
              <w:marLeft w:val="0"/>
              <w:marRight w:val="0"/>
              <w:marTop w:val="0"/>
              <w:marBottom w:val="0"/>
              <w:divBdr>
                <w:top w:val="none" w:sz="0" w:space="0" w:color="auto"/>
                <w:left w:val="none" w:sz="0" w:space="0" w:color="auto"/>
                <w:bottom w:val="none" w:sz="0" w:space="0" w:color="auto"/>
                <w:right w:val="none" w:sz="0" w:space="0" w:color="auto"/>
              </w:divBdr>
            </w:div>
            <w:div w:id="1659384308">
              <w:marLeft w:val="0"/>
              <w:marRight w:val="0"/>
              <w:marTop w:val="0"/>
              <w:marBottom w:val="0"/>
              <w:divBdr>
                <w:top w:val="none" w:sz="0" w:space="0" w:color="auto"/>
                <w:left w:val="none" w:sz="0" w:space="0" w:color="auto"/>
                <w:bottom w:val="none" w:sz="0" w:space="0" w:color="auto"/>
                <w:right w:val="none" w:sz="0" w:space="0" w:color="auto"/>
              </w:divBdr>
            </w:div>
            <w:div w:id="1671256453">
              <w:marLeft w:val="0"/>
              <w:marRight w:val="0"/>
              <w:marTop w:val="0"/>
              <w:marBottom w:val="0"/>
              <w:divBdr>
                <w:top w:val="none" w:sz="0" w:space="0" w:color="auto"/>
                <w:left w:val="none" w:sz="0" w:space="0" w:color="auto"/>
                <w:bottom w:val="none" w:sz="0" w:space="0" w:color="auto"/>
                <w:right w:val="none" w:sz="0" w:space="0" w:color="auto"/>
              </w:divBdr>
            </w:div>
            <w:div w:id="1682731668">
              <w:marLeft w:val="0"/>
              <w:marRight w:val="0"/>
              <w:marTop w:val="0"/>
              <w:marBottom w:val="0"/>
              <w:divBdr>
                <w:top w:val="none" w:sz="0" w:space="0" w:color="auto"/>
                <w:left w:val="none" w:sz="0" w:space="0" w:color="auto"/>
                <w:bottom w:val="none" w:sz="0" w:space="0" w:color="auto"/>
                <w:right w:val="none" w:sz="0" w:space="0" w:color="auto"/>
              </w:divBdr>
            </w:div>
            <w:div w:id="1683126158">
              <w:marLeft w:val="0"/>
              <w:marRight w:val="0"/>
              <w:marTop w:val="0"/>
              <w:marBottom w:val="0"/>
              <w:divBdr>
                <w:top w:val="none" w:sz="0" w:space="0" w:color="auto"/>
                <w:left w:val="none" w:sz="0" w:space="0" w:color="auto"/>
                <w:bottom w:val="none" w:sz="0" w:space="0" w:color="auto"/>
                <w:right w:val="none" w:sz="0" w:space="0" w:color="auto"/>
              </w:divBdr>
            </w:div>
            <w:div w:id="1690065569">
              <w:marLeft w:val="0"/>
              <w:marRight w:val="0"/>
              <w:marTop w:val="0"/>
              <w:marBottom w:val="0"/>
              <w:divBdr>
                <w:top w:val="none" w:sz="0" w:space="0" w:color="auto"/>
                <w:left w:val="none" w:sz="0" w:space="0" w:color="auto"/>
                <w:bottom w:val="none" w:sz="0" w:space="0" w:color="auto"/>
                <w:right w:val="none" w:sz="0" w:space="0" w:color="auto"/>
              </w:divBdr>
            </w:div>
            <w:div w:id="1707826132">
              <w:marLeft w:val="0"/>
              <w:marRight w:val="0"/>
              <w:marTop w:val="0"/>
              <w:marBottom w:val="0"/>
              <w:divBdr>
                <w:top w:val="none" w:sz="0" w:space="0" w:color="auto"/>
                <w:left w:val="none" w:sz="0" w:space="0" w:color="auto"/>
                <w:bottom w:val="none" w:sz="0" w:space="0" w:color="auto"/>
                <w:right w:val="none" w:sz="0" w:space="0" w:color="auto"/>
              </w:divBdr>
            </w:div>
            <w:div w:id="1709986096">
              <w:marLeft w:val="0"/>
              <w:marRight w:val="0"/>
              <w:marTop w:val="0"/>
              <w:marBottom w:val="0"/>
              <w:divBdr>
                <w:top w:val="none" w:sz="0" w:space="0" w:color="auto"/>
                <w:left w:val="none" w:sz="0" w:space="0" w:color="auto"/>
                <w:bottom w:val="none" w:sz="0" w:space="0" w:color="auto"/>
                <w:right w:val="none" w:sz="0" w:space="0" w:color="auto"/>
              </w:divBdr>
            </w:div>
            <w:div w:id="1727217255">
              <w:marLeft w:val="0"/>
              <w:marRight w:val="0"/>
              <w:marTop w:val="0"/>
              <w:marBottom w:val="0"/>
              <w:divBdr>
                <w:top w:val="none" w:sz="0" w:space="0" w:color="auto"/>
                <w:left w:val="none" w:sz="0" w:space="0" w:color="auto"/>
                <w:bottom w:val="none" w:sz="0" w:space="0" w:color="auto"/>
                <w:right w:val="none" w:sz="0" w:space="0" w:color="auto"/>
              </w:divBdr>
            </w:div>
            <w:div w:id="1746296479">
              <w:marLeft w:val="0"/>
              <w:marRight w:val="0"/>
              <w:marTop w:val="0"/>
              <w:marBottom w:val="0"/>
              <w:divBdr>
                <w:top w:val="none" w:sz="0" w:space="0" w:color="auto"/>
                <w:left w:val="none" w:sz="0" w:space="0" w:color="auto"/>
                <w:bottom w:val="none" w:sz="0" w:space="0" w:color="auto"/>
                <w:right w:val="none" w:sz="0" w:space="0" w:color="auto"/>
              </w:divBdr>
            </w:div>
            <w:div w:id="1746873498">
              <w:marLeft w:val="0"/>
              <w:marRight w:val="0"/>
              <w:marTop w:val="0"/>
              <w:marBottom w:val="0"/>
              <w:divBdr>
                <w:top w:val="none" w:sz="0" w:space="0" w:color="auto"/>
                <w:left w:val="none" w:sz="0" w:space="0" w:color="auto"/>
                <w:bottom w:val="none" w:sz="0" w:space="0" w:color="auto"/>
                <w:right w:val="none" w:sz="0" w:space="0" w:color="auto"/>
              </w:divBdr>
            </w:div>
            <w:div w:id="1767381458">
              <w:marLeft w:val="0"/>
              <w:marRight w:val="0"/>
              <w:marTop w:val="0"/>
              <w:marBottom w:val="0"/>
              <w:divBdr>
                <w:top w:val="none" w:sz="0" w:space="0" w:color="auto"/>
                <w:left w:val="none" w:sz="0" w:space="0" w:color="auto"/>
                <w:bottom w:val="none" w:sz="0" w:space="0" w:color="auto"/>
                <w:right w:val="none" w:sz="0" w:space="0" w:color="auto"/>
              </w:divBdr>
            </w:div>
            <w:div w:id="1778058746">
              <w:marLeft w:val="0"/>
              <w:marRight w:val="0"/>
              <w:marTop w:val="0"/>
              <w:marBottom w:val="0"/>
              <w:divBdr>
                <w:top w:val="none" w:sz="0" w:space="0" w:color="auto"/>
                <w:left w:val="none" w:sz="0" w:space="0" w:color="auto"/>
                <w:bottom w:val="none" w:sz="0" w:space="0" w:color="auto"/>
                <w:right w:val="none" w:sz="0" w:space="0" w:color="auto"/>
              </w:divBdr>
            </w:div>
            <w:div w:id="1779368812">
              <w:marLeft w:val="0"/>
              <w:marRight w:val="0"/>
              <w:marTop w:val="0"/>
              <w:marBottom w:val="0"/>
              <w:divBdr>
                <w:top w:val="none" w:sz="0" w:space="0" w:color="auto"/>
                <w:left w:val="none" w:sz="0" w:space="0" w:color="auto"/>
                <w:bottom w:val="none" w:sz="0" w:space="0" w:color="auto"/>
                <w:right w:val="none" w:sz="0" w:space="0" w:color="auto"/>
              </w:divBdr>
            </w:div>
            <w:div w:id="1779636105">
              <w:marLeft w:val="0"/>
              <w:marRight w:val="0"/>
              <w:marTop w:val="0"/>
              <w:marBottom w:val="0"/>
              <w:divBdr>
                <w:top w:val="none" w:sz="0" w:space="0" w:color="auto"/>
                <w:left w:val="none" w:sz="0" w:space="0" w:color="auto"/>
                <w:bottom w:val="none" w:sz="0" w:space="0" w:color="auto"/>
                <w:right w:val="none" w:sz="0" w:space="0" w:color="auto"/>
              </w:divBdr>
            </w:div>
            <w:div w:id="1789931248">
              <w:marLeft w:val="0"/>
              <w:marRight w:val="0"/>
              <w:marTop w:val="0"/>
              <w:marBottom w:val="0"/>
              <w:divBdr>
                <w:top w:val="none" w:sz="0" w:space="0" w:color="auto"/>
                <w:left w:val="none" w:sz="0" w:space="0" w:color="auto"/>
                <w:bottom w:val="none" w:sz="0" w:space="0" w:color="auto"/>
                <w:right w:val="none" w:sz="0" w:space="0" w:color="auto"/>
              </w:divBdr>
            </w:div>
            <w:div w:id="1800340738">
              <w:marLeft w:val="0"/>
              <w:marRight w:val="0"/>
              <w:marTop w:val="0"/>
              <w:marBottom w:val="0"/>
              <w:divBdr>
                <w:top w:val="none" w:sz="0" w:space="0" w:color="auto"/>
                <w:left w:val="none" w:sz="0" w:space="0" w:color="auto"/>
                <w:bottom w:val="none" w:sz="0" w:space="0" w:color="auto"/>
                <w:right w:val="none" w:sz="0" w:space="0" w:color="auto"/>
              </w:divBdr>
            </w:div>
            <w:div w:id="1810054347">
              <w:marLeft w:val="0"/>
              <w:marRight w:val="0"/>
              <w:marTop w:val="0"/>
              <w:marBottom w:val="0"/>
              <w:divBdr>
                <w:top w:val="none" w:sz="0" w:space="0" w:color="auto"/>
                <w:left w:val="none" w:sz="0" w:space="0" w:color="auto"/>
                <w:bottom w:val="none" w:sz="0" w:space="0" w:color="auto"/>
                <w:right w:val="none" w:sz="0" w:space="0" w:color="auto"/>
              </w:divBdr>
            </w:div>
            <w:div w:id="1816215897">
              <w:marLeft w:val="0"/>
              <w:marRight w:val="0"/>
              <w:marTop w:val="0"/>
              <w:marBottom w:val="0"/>
              <w:divBdr>
                <w:top w:val="none" w:sz="0" w:space="0" w:color="auto"/>
                <w:left w:val="none" w:sz="0" w:space="0" w:color="auto"/>
                <w:bottom w:val="none" w:sz="0" w:space="0" w:color="auto"/>
                <w:right w:val="none" w:sz="0" w:space="0" w:color="auto"/>
              </w:divBdr>
            </w:div>
            <w:div w:id="1816526991">
              <w:marLeft w:val="0"/>
              <w:marRight w:val="0"/>
              <w:marTop w:val="0"/>
              <w:marBottom w:val="0"/>
              <w:divBdr>
                <w:top w:val="none" w:sz="0" w:space="0" w:color="auto"/>
                <w:left w:val="none" w:sz="0" w:space="0" w:color="auto"/>
                <w:bottom w:val="none" w:sz="0" w:space="0" w:color="auto"/>
                <w:right w:val="none" w:sz="0" w:space="0" w:color="auto"/>
              </w:divBdr>
            </w:div>
            <w:div w:id="1817256703">
              <w:marLeft w:val="0"/>
              <w:marRight w:val="0"/>
              <w:marTop w:val="0"/>
              <w:marBottom w:val="0"/>
              <w:divBdr>
                <w:top w:val="none" w:sz="0" w:space="0" w:color="auto"/>
                <w:left w:val="none" w:sz="0" w:space="0" w:color="auto"/>
                <w:bottom w:val="none" w:sz="0" w:space="0" w:color="auto"/>
                <w:right w:val="none" w:sz="0" w:space="0" w:color="auto"/>
              </w:divBdr>
            </w:div>
            <w:div w:id="1821455494">
              <w:marLeft w:val="0"/>
              <w:marRight w:val="0"/>
              <w:marTop w:val="0"/>
              <w:marBottom w:val="0"/>
              <w:divBdr>
                <w:top w:val="none" w:sz="0" w:space="0" w:color="auto"/>
                <w:left w:val="none" w:sz="0" w:space="0" w:color="auto"/>
                <w:bottom w:val="none" w:sz="0" w:space="0" w:color="auto"/>
                <w:right w:val="none" w:sz="0" w:space="0" w:color="auto"/>
              </w:divBdr>
            </w:div>
            <w:div w:id="1830242770">
              <w:marLeft w:val="0"/>
              <w:marRight w:val="0"/>
              <w:marTop w:val="0"/>
              <w:marBottom w:val="0"/>
              <w:divBdr>
                <w:top w:val="none" w:sz="0" w:space="0" w:color="auto"/>
                <w:left w:val="none" w:sz="0" w:space="0" w:color="auto"/>
                <w:bottom w:val="none" w:sz="0" w:space="0" w:color="auto"/>
                <w:right w:val="none" w:sz="0" w:space="0" w:color="auto"/>
              </w:divBdr>
            </w:div>
            <w:div w:id="1838693884">
              <w:marLeft w:val="0"/>
              <w:marRight w:val="0"/>
              <w:marTop w:val="0"/>
              <w:marBottom w:val="0"/>
              <w:divBdr>
                <w:top w:val="none" w:sz="0" w:space="0" w:color="auto"/>
                <w:left w:val="none" w:sz="0" w:space="0" w:color="auto"/>
                <w:bottom w:val="none" w:sz="0" w:space="0" w:color="auto"/>
                <w:right w:val="none" w:sz="0" w:space="0" w:color="auto"/>
              </w:divBdr>
            </w:div>
            <w:div w:id="1867255474">
              <w:marLeft w:val="0"/>
              <w:marRight w:val="0"/>
              <w:marTop w:val="0"/>
              <w:marBottom w:val="0"/>
              <w:divBdr>
                <w:top w:val="none" w:sz="0" w:space="0" w:color="auto"/>
                <w:left w:val="none" w:sz="0" w:space="0" w:color="auto"/>
                <w:bottom w:val="none" w:sz="0" w:space="0" w:color="auto"/>
                <w:right w:val="none" w:sz="0" w:space="0" w:color="auto"/>
              </w:divBdr>
            </w:div>
            <w:div w:id="1868563731">
              <w:marLeft w:val="0"/>
              <w:marRight w:val="0"/>
              <w:marTop w:val="0"/>
              <w:marBottom w:val="0"/>
              <w:divBdr>
                <w:top w:val="none" w:sz="0" w:space="0" w:color="auto"/>
                <w:left w:val="none" w:sz="0" w:space="0" w:color="auto"/>
                <w:bottom w:val="none" w:sz="0" w:space="0" w:color="auto"/>
                <w:right w:val="none" w:sz="0" w:space="0" w:color="auto"/>
              </w:divBdr>
            </w:div>
            <w:div w:id="1892842270">
              <w:marLeft w:val="0"/>
              <w:marRight w:val="0"/>
              <w:marTop w:val="0"/>
              <w:marBottom w:val="0"/>
              <w:divBdr>
                <w:top w:val="none" w:sz="0" w:space="0" w:color="auto"/>
                <w:left w:val="none" w:sz="0" w:space="0" w:color="auto"/>
                <w:bottom w:val="none" w:sz="0" w:space="0" w:color="auto"/>
                <w:right w:val="none" w:sz="0" w:space="0" w:color="auto"/>
              </w:divBdr>
            </w:div>
            <w:div w:id="1899003653">
              <w:marLeft w:val="0"/>
              <w:marRight w:val="0"/>
              <w:marTop w:val="0"/>
              <w:marBottom w:val="0"/>
              <w:divBdr>
                <w:top w:val="none" w:sz="0" w:space="0" w:color="auto"/>
                <w:left w:val="none" w:sz="0" w:space="0" w:color="auto"/>
                <w:bottom w:val="none" w:sz="0" w:space="0" w:color="auto"/>
                <w:right w:val="none" w:sz="0" w:space="0" w:color="auto"/>
              </w:divBdr>
            </w:div>
            <w:div w:id="1902789030">
              <w:marLeft w:val="0"/>
              <w:marRight w:val="0"/>
              <w:marTop w:val="0"/>
              <w:marBottom w:val="0"/>
              <w:divBdr>
                <w:top w:val="none" w:sz="0" w:space="0" w:color="auto"/>
                <w:left w:val="none" w:sz="0" w:space="0" w:color="auto"/>
                <w:bottom w:val="none" w:sz="0" w:space="0" w:color="auto"/>
                <w:right w:val="none" w:sz="0" w:space="0" w:color="auto"/>
              </w:divBdr>
            </w:div>
            <w:div w:id="1935283069">
              <w:marLeft w:val="0"/>
              <w:marRight w:val="0"/>
              <w:marTop w:val="0"/>
              <w:marBottom w:val="0"/>
              <w:divBdr>
                <w:top w:val="none" w:sz="0" w:space="0" w:color="auto"/>
                <w:left w:val="none" w:sz="0" w:space="0" w:color="auto"/>
                <w:bottom w:val="none" w:sz="0" w:space="0" w:color="auto"/>
                <w:right w:val="none" w:sz="0" w:space="0" w:color="auto"/>
              </w:divBdr>
            </w:div>
            <w:div w:id="1952518529">
              <w:marLeft w:val="0"/>
              <w:marRight w:val="0"/>
              <w:marTop w:val="0"/>
              <w:marBottom w:val="0"/>
              <w:divBdr>
                <w:top w:val="none" w:sz="0" w:space="0" w:color="auto"/>
                <w:left w:val="none" w:sz="0" w:space="0" w:color="auto"/>
                <w:bottom w:val="none" w:sz="0" w:space="0" w:color="auto"/>
                <w:right w:val="none" w:sz="0" w:space="0" w:color="auto"/>
              </w:divBdr>
            </w:div>
            <w:div w:id="1979145127">
              <w:marLeft w:val="0"/>
              <w:marRight w:val="0"/>
              <w:marTop w:val="0"/>
              <w:marBottom w:val="0"/>
              <w:divBdr>
                <w:top w:val="none" w:sz="0" w:space="0" w:color="auto"/>
                <w:left w:val="none" w:sz="0" w:space="0" w:color="auto"/>
                <w:bottom w:val="none" w:sz="0" w:space="0" w:color="auto"/>
                <w:right w:val="none" w:sz="0" w:space="0" w:color="auto"/>
              </w:divBdr>
            </w:div>
            <w:div w:id="1980265586">
              <w:marLeft w:val="0"/>
              <w:marRight w:val="0"/>
              <w:marTop w:val="0"/>
              <w:marBottom w:val="0"/>
              <w:divBdr>
                <w:top w:val="none" w:sz="0" w:space="0" w:color="auto"/>
                <w:left w:val="none" w:sz="0" w:space="0" w:color="auto"/>
                <w:bottom w:val="none" w:sz="0" w:space="0" w:color="auto"/>
                <w:right w:val="none" w:sz="0" w:space="0" w:color="auto"/>
              </w:divBdr>
            </w:div>
            <w:div w:id="1991711033">
              <w:marLeft w:val="0"/>
              <w:marRight w:val="0"/>
              <w:marTop w:val="0"/>
              <w:marBottom w:val="0"/>
              <w:divBdr>
                <w:top w:val="none" w:sz="0" w:space="0" w:color="auto"/>
                <w:left w:val="none" w:sz="0" w:space="0" w:color="auto"/>
                <w:bottom w:val="none" w:sz="0" w:space="0" w:color="auto"/>
                <w:right w:val="none" w:sz="0" w:space="0" w:color="auto"/>
              </w:divBdr>
            </w:div>
            <w:div w:id="1992514304">
              <w:marLeft w:val="0"/>
              <w:marRight w:val="0"/>
              <w:marTop w:val="0"/>
              <w:marBottom w:val="0"/>
              <w:divBdr>
                <w:top w:val="none" w:sz="0" w:space="0" w:color="auto"/>
                <w:left w:val="none" w:sz="0" w:space="0" w:color="auto"/>
                <w:bottom w:val="none" w:sz="0" w:space="0" w:color="auto"/>
                <w:right w:val="none" w:sz="0" w:space="0" w:color="auto"/>
              </w:divBdr>
            </w:div>
            <w:div w:id="1998412663">
              <w:marLeft w:val="0"/>
              <w:marRight w:val="0"/>
              <w:marTop w:val="0"/>
              <w:marBottom w:val="0"/>
              <w:divBdr>
                <w:top w:val="none" w:sz="0" w:space="0" w:color="auto"/>
                <w:left w:val="none" w:sz="0" w:space="0" w:color="auto"/>
                <w:bottom w:val="none" w:sz="0" w:space="0" w:color="auto"/>
                <w:right w:val="none" w:sz="0" w:space="0" w:color="auto"/>
              </w:divBdr>
            </w:div>
            <w:div w:id="2001227083">
              <w:marLeft w:val="0"/>
              <w:marRight w:val="0"/>
              <w:marTop w:val="0"/>
              <w:marBottom w:val="0"/>
              <w:divBdr>
                <w:top w:val="none" w:sz="0" w:space="0" w:color="auto"/>
                <w:left w:val="none" w:sz="0" w:space="0" w:color="auto"/>
                <w:bottom w:val="none" w:sz="0" w:space="0" w:color="auto"/>
                <w:right w:val="none" w:sz="0" w:space="0" w:color="auto"/>
              </w:divBdr>
            </w:div>
            <w:div w:id="2003971449">
              <w:marLeft w:val="0"/>
              <w:marRight w:val="0"/>
              <w:marTop w:val="0"/>
              <w:marBottom w:val="0"/>
              <w:divBdr>
                <w:top w:val="none" w:sz="0" w:space="0" w:color="auto"/>
                <w:left w:val="none" w:sz="0" w:space="0" w:color="auto"/>
                <w:bottom w:val="none" w:sz="0" w:space="0" w:color="auto"/>
                <w:right w:val="none" w:sz="0" w:space="0" w:color="auto"/>
              </w:divBdr>
            </w:div>
            <w:div w:id="2004426225">
              <w:marLeft w:val="0"/>
              <w:marRight w:val="0"/>
              <w:marTop w:val="0"/>
              <w:marBottom w:val="0"/>
              <w:divBdr>
                <w:top w:val="none" w:sz="0" w:space="0" w:color="auto"/>
                <w:left w:val="none" w:sz="0" w:space="0" w:color="auto"/>
                <w:bottom w:val="none" w:sz="0" w:space="0" w:color="auto"/>
                <w:right w:val="none" w:sz="0" w:space="0" w:color="auto"/>
              </w:divBdr>
            </w:div>
            <w:div w:id="2009290271">
              <w:marLeft w:val="0"/>
              <w:marRight w:val="0"/>
              <w:marTop w:val="0"/>
              <w:marBottom w:val="0"/>
              <w:divBdr>
                <w:top w:val="none" w:sz="0" w:space="0" w:color="auto"/>
                <w:left w:val="none" w:sz="0" w:space="0" w:color="auto"/>
                <w:bottom w:val="none" w:sz="0" w:space="0" w:color="auto"/>
                <w:right w:val="none" w:sz="0" w:space="0" w:color="auto"/>
              </w:divBdr>
            </w:div>
            <w:div w:id="2010253631">
              <w:marLeft w:val="0"/>
              <w:marRight w:val="0"/>
              <w:marTop w:val="0"/>
              <w:marBottom w:val="0"/>
              <w:divBdr>
                <w:top w:val="none" w:sz="0" w:space="0" w:color="auto"/>
                <w:left w:val="none" w:sz="0" w:space="0" w:color="auto"/>
                <w:bottom w:val="none" w:sz="0" w:space="0" w:color="auto"/>
                <w:right w:val="none" w:sz="0" w:space="0" w:color="auto"/>
              </w:divBdr>
            </w:div>
            <w:div w:id="2014599625">
              <w:marLeft w:val="0"/>
              <w:marRight w:val="0"/>
              <w:marTop w:val="0"/>
              <w:marBottom w:val="0"/>
              <w:divBdr>
                <w:top w:val="none" w:sz="0" w:space="0" w:color="auto"/>
                <w:left w:val="none" w:sz="0" w:space="0" w:color="auto"/>
                <w:bottom w:val="none" w:sz="0" w:space="0" w:color="auto"/>
                <w:right w:val="none" w:sz="0" w:space="0" w:color="auto"/>
              </w:divBdr>
            </w:div>
            <w:div w:id="2030181674">
              <w:marLeft w:val="0"/>
              <w:marRight w:val="0"/>
              <w:marTop w:val="0"/>
              <w:marBottom w:val="0"/>
              <w:divBdr>
                <w:top w:val="none" w:sz="0" w:space="0" w:color="auto"/>
                <w:left w:val="none" w:sz="0" w:space="0" w:color="auto"/>
                <w:bottom w:val="none" w:sz="0" w:space="0" w:color="auto"/>
                <w:right w:val="none" w:sz="0" w:space="0" w:color="auto"/>
              </w:divBdr>
            </w:div>
            <w:div w:id="2045251556">
              <w:marLeft w:val="0"/>
              <w:marRight w:val="0"/>
              <w:marTop w:val="0"/>
              <w:marBottom w:val="0"/>
              <w:divBdr>
                <w:top w:val="none" w:sz="0" w:space="0" w:color="auto"/>
                <w:left w:val="none" w:sz="0" w:space="0" w:color="auto"/>
                <w:bottom w:val="none" w:sz="0" w:space="0" w:color="auto"/>
                <w:right w:val="none" w:sz="0" w:space="0" w:color="auto"/>
              </w:divBdr>
            </w:div>
            <w:div w:id="2054966323">
              <w:marLeft w:val="0"/>
              <w:marRight w:val="0"/>
              <w:marTop w:val="0"/>
              <w:marBottom w:val="0"/>
              <w:divBdr>
                <w:top w:val="none" w:sz="0" w:space="0" w:color="auto"/>
                <w:left w:val="none" w:sz="0" w:space="0" w:color="auto"/>
                <w:bottom w:val="none" w:sz="0" w:space="0" w:color="auto"/>
                <w:right w:val="none" w:sz="0" w:space="0" w:color="auto"/>
              </w:divBdr>
            </w:div>
            <w:div w:id="2057266708">
              <w:marLeft w:val="0"/>
              <w:marRight w:val="0"/>
              <w:marTop w:val="0"/>
              <w:marBottom w:val="0"/>
              <w:divBdr>
                <w:top w:val="none" w:sz="0" w:space="0" w:color="auto"/>
                <w:left w:val="none" w:sz="0" w:space="0" w:color="auto"/>
                <w:bottom w:val="none" w:sz="0" w:space="0" w:color="auto"/>
                <w:right w:val="none" w:sz="0" w:space="0" w:color="auto"/>
              </w:divBdr>
            </w:div>
            <w:div w:id="2066756916">
              <w:marLeft w:val="0"/>
              <w:marRight w:val="0"/>
              <w:marTop w:val="0"/>
              <w:marBottom w:val="0"/>
              <w:divBdr>
                <w:top w:val="none" w:sz="0" w:space="0" w:color="auto"/>
                <w:left w:val="none" w:sz="0" w:space="0" w:color="auto"/>
                <w:bottom w:val="none" w:sz="0" w:space="0" w:color="auto"/>
                <w:right w:val="none" w:sz="0" w:space="0" w:color="auto"/>
              </w:divBdr>
            </w:div>
            <w:div w:id="2070418233">
              <w:marLeft w:val="0"/>
              <w:marRight w:val="0"/>
              <w:marTop w:val="0"/>
              <w:marBottom w:val="0"/>
              <w:divBdr>
                <w:top w:val="none" w:sz="0" w:space="0" w:color="auto"/>
                <w:left w:val="none" w:sz="0" w:space="0" w:color="auto"/>
                <w:bottom w:val="none" w:sz="0" w:space="0" w:color="auto"/>
                <w:right w:val="none" w:sz="0" w:space="0" w:color="auto"/>
              </w:divBdr>
            </w:div>
            <w:div w:id="2077628972">
              <w:marLeft w:val="0"/>
              <w:marRight w:val="0"/>
              <w:marTop w:val="0"/>
              <w:marBottom w:val="0"/>
              <w:divBdr>
                <w:top w:val="none" w:sz="0" w:space="0" w:color="auto"/>
                <w:left w:val="none" w:sz="0" w:space="0" w:color="auto"/>
                <w:bottom w:val="none" w:sz="0" w:space="0" w:color="auto"/>
                <w:right w:val="none" w:sz="0" w:space="0" w:color="auto"/>
              </w:divBdr>
            </w:div>
            <w:div w:id="2092189440">
              <w:marLeft w:val="0"/>
              <w:marRight w:val="0"/>
              <w:marTop w:val="0"/>
              <w:marBottom w:val="0"/>
              <w:divBdr>
                <w:top w:val="none" w:sz="0" w:space="0" w:color="auto"/>
                <w:left w:val="none" w:sz="0" w:space="0" w:color="auto"/>
                <w:bottom w:val="none" w:sz="0" w:space="0" w:color="auto"/>
                <w:right w:val="none" w:sz="0" w:space="0" w:color="auto"/>
              </w:divBdr>
            </w:div>
            <w:div w:id="2098137965">
              <w:marLeft w:val="0"/>
              <w:marRight w:val="0"/>
              <w:marTop w:val="0"/>
              <w:marBottom w:val="0"/>
              <w:divBdr>
                <w:top w:val="none" w:sz="0" w:space="0" w:color="auto"/>
                <w:left w:val="none" w:sz="0" w:space="0" w:color="auto"/>
                <w:bottom w:val="none" w:sz="0" w:space="0" w:color="auto"/>
                <w:right w:val="none" w:sz="0" w:space="0" w:color="auto"/>
              </w:divBdr>
            </w:div>
            <w:div w:id="2136874644">
              <w:marLeft w:val="0"/>
              <w:marRight w:val="0"/>
              <w:marTop w:val="0"/>
              <w:marBottom w:val="0"/>
              <w:divBdr>
                <w:top w:val="none" w:sz="0" w:space="0" w:color="auto"/>
                <w:left w:val="none" w:sz="0" w:space="0" w:color="auto"/>
                <w:bottom w:val="none" w:sz="0" w:space="0" w:color="auto"/>
                <w:right w:val="none" w:sz="0" w:space="0" w:color="auto"/>
              </w:divBdr>
            </w:div>
            <w:div w:id="2137408250">
              <w:marLeft w:val="0"/>
              <w:marRight w:val="0"/>
              <w:marTop w:val="0"/>
              <w:marBottom w:val="0"/>
              <w:divBdr>
                <w:top w:val="none" w:sz="0" w:space="0" w:color="auto"/>
                <w:left w:val="none" w:sz="0" w:space="0" w:color="auto"/>
                <w:bottom w:val="none" w:sz="0" w:space="0" w:color="auto"/>
                <w:right w:val="none" w:sz="0" w:space="0" w:color="auto"/>
              </w:divBdr>
            </w:div>
            <w:div w:id="21396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8066">
      <w:bodyDiv w:val="1"/>
      <w:marLeft w:val="0"/>
      <w:marRight w:val="0"/>
      <w:marTop w:val="0"/>
      <w:marBottom w:val="0"/>
      <w:divBdr>
        <w:top w:val="none" w:sz="0" w:space="0" w:color="auto"/>
        <w:left w:val="none" w:sz="0" w:space="0" w:color="auto"/>
        <w:bottom w:val="none" w:sz="0" w:space="0" w:color="auto"/>
        <w:right w:val="none" w:sz="0" w:space="0" w:color="auto"/>
      </w:divBdr>
      <w:divsChild>
        <w:div w:id="1635062934">
          <w:marLeft w:val="0"/>
          <w:marRight w:val="0"/>
          <w:marTop w:val="0"/>
          <w:marBottom w:val="0"/>
          <w:divBdr>
            <w:top w:val="none" w:sz="0" w:space="0" w:color="auto"/>
            <w:left w:val="none" w:sz="0" w:space="0" w:color="auto"/>
            <w:bottom w:val="none" w:sz="0" w:space="0" w:color="auto"/>
            <w:right w:val="none" w:sz="0" w:space="0" w:color="auto"/>
          </w:divBdr>
          <w:divsChild>
            <w:div w:id="504443192">
              <w:marLeft w:val="0"/>
              <w:marRight w:val="0"/>
              <w:marTop w:val="0"/>
              <w:marBottom w:val="0"/>
              <w:divBdr>
                <w:top w:val="none" w:sz="0" w:space="0" w:color="auto"/>
                <w:left w:val="none" w:sz="0" w:space="0" w:color="auto"/>
                <w:bottom w:val="none" w:sz="0" w:space="0" w:color="auto"/>
                <w:right w:val="none" w:sz="0" w:space="0" w:color="auto"/>
              </w:divBdr>
            </w:div>
            <w:div w:id="626282371">
              <w:marLeft w:val="0"/>
              <w:marRight w:val="0"/>
              <w:marTop w:val="0"/>
              <w:marBottom w:val="0"/>
              <w:divBdr>
                <w:top w:val="none" w:sz="0" w:space="0" w:color="auto"/>
                <w:left w:val="none" w:sz="0" w:space="0" w:color="auto"/>
                <w:bottom w:val="none" w:sz="0" w:space="0" w:color="auto"/>
                <w:right w:val="none" w:sz="0" w:space="0" w:color="auto"/>
              </w:divBdr>
            </w:div>
            <w:div w:id="626937377">
              <w:marLeft w:val="0"/>
              <w:marRight w:val="0"/>
              <w:marTop w:val="0"/>
              <w:marBottom w:val="0"/>
              <w:divBdr>
                <w:top w:val="none" w:sz="0" w:space="0" w:color="auto"/>
                <w:left w:val="none" w:sz="0" w:space="0" w:color="auto"/>
                <w:bottom w:val="none" w:sz="0" w:space="0" w:color="auto"/>
                <w:right w:val="none" w:sz="0" w:space="0" w:color="auto"/>
              </w:divBdr>
            </w:div>
            <w:div w:id="1444768344">
              <w:marLeft w:val="0"/>
              <w:marRight w:val="0"/>
              <w:marTop w:val="0"/>
              <w:marBottom w:val="0"/>
              <w:divBdr>
                <w:top w:val="none" w:sz="0" w:space="0" w:color="auto"/>
                <w:left w:val="none" w:sz="0" w:space="0" w:color="auto"/>
                <w:bottom w:val="none" w:sz="0" w:space="0" w:color="auto"/>
                <w:right w:val="none" w:sz="0" w:space="0" w:color="auto"/>
              </w:divBdr>
            </w:div>
            <w:div w:id="1814105480">
              <w:marLeft w:val="0"/>
              <w:marRight w:val="0"/>
              <w:marTop w:val="0"/>
              <w:marBottom w:val="0"/>
              <w:divBdr>
                <w:top w:val="none" w:sz="0" w:space="0" w:color="auto"/>
                <w:left w:val="none" w:sz="0" w:space="0" w:color="auto"/>
                <w:bottom w:val="none" w:sz="0" w:space="0" w:color="auto"/>
                <w:right w:val="none" w:sz="0" w:space="0" w:color="auto"/>
              </w:divBdr>
            </w:div>
            <w:div w:id="1992368932">
              <w:marLeft w:val="0"/>
              <w:marRight w:val="0"/>
              <w:marTop w:val="0"/>
              <w:marBottom w:val="0"/>
              <w:divBdr>
                <w:top w:val="none" w:sz="0" w:space="0" w:color="auto"/>
                <w:left w:val="none" w:sz="0" w:space="0" w:color="auto"/>
                <w:bottom w:val="none" w:sz="0" w:space="0" w:color="auto"/>
                <w:right w:val="none" w:sz="0" w:space="0" w:color="auto"/>
              </w:divBdr>
            </w:div>
            <w:div w:id="207200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17801">
      <w:bodyDiv w:val="1"/>
      <w:marLeft w:val="0"/>
      <w:marRight w:val="0"/>
      <w:marTop w:val="0"/>
      <w:marBottom w:val="0"/>
      <w:divBdr>
        <w:top w:val="none" w:sz="0" w:space="0" w:color="auto"/>
        <w:left w:val="none" w:sz="0" w:space="0" w:color="auto"/>
        <w:bottom w:val="none" w:sz="0" w:space="0" w:color="auto"/>
        <w:right w:val="none" w:sz="0" w:space="0" w:color="auto"/>
      </w:divBdr>
      <w:divsChild>
        <w:div w:id="506750868">
          <w:marLeft w:val="0"/>
          <w:marRight w:val="0"/>
          <w:marTop w:val="0"/>
          <w:marBottom w:val="0"/>
          <w:divBdr>
            <w:top w:val="none" w:sz="0" w:space="0" w:color="auto"/>
            <w:left w:val="none" w:sz="0" w:space="0" w:color="auto"/>
            <w:bottom w:val="none" w:sz="0" w:space="0" w:color="auto"/>
            <w:right w:val="none" w:sz="0" w:space="0" w:color="auto"/>
          </w:divBdr>
          <w:divsChild>
            <w:div w:id="260335644">
              <w:marLeft w:val="0"/>
              <w:marRight w:val="0"/>
              <w:marTop w:val="0"/>
              <w:marBottom w:val="0"/>
              <w:divBdr>
                <w:top w:val="none" w:sz="0" w:space="0" w:color="auto"/>
                <w:left w:val="none" w:sz="0" w:space="0" w:color="auto"/>
                <w:bottom w:val="none" w:sz="0" w:space="0" w:color="auto"/>
                <w:right w:val="none" w:sz="0" w:space="0" w:color="auto"/>
              </w:divBdr>
            </w:div>
            <w:div w:id="1395346968">
              <w:marLeft w:val="0"/>
              <w:marRight w:val="0"/>
              <w:marTop w:val="0"/>
              <w:marBottom w:val="0"/>
              <w:divBdr>
                <w:top w:val="none" w:sz="0" w:space="0" w:color="auto"/>
                <w:left w:val="none" w:sz="0" w:space="0" w:color="auto"/>
                <w:bottom w:val="none" w:sz="0" w:space="0" w:color="auto"/>
                <w:right w:val="none" w:sz="0" w:space="0" w:color="auto"/>
              </w:divBdr>
            </w:div>
            <w:div w:id="1609435032">
              <w:marLeft w:val="0"/>
              <w:marRight w:val="0"/>
              <w:marTop w:val="0"/>
              <w:marBottom w:val="0"/>
              <w:divBdr>
                <w:top w:val="none" w:sz="0" w:space="0" w:color="auto"/>
                <w:left w:val="none" w:sz="0" w:space="0" w:color="auto"/>
                <w:bottom w:val="none" w:sz="0" w:space="0" w:color="auto"/>
                <w:right w:val="none" w:sz="0" w:space="0" w:color="auto"/>
              </w:divBdr>
            </w:div>
            <w:div w:id="179421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98811">
      <w:bodyDiv w:val="1"/>
      <w:marLeft w:val="0"/>
      <w:marRight w:val="0"/>
      <w:marTop w:val="0"/>
      <w:marBottom w:val="0"/>
      <w:divBdr>
        <w:top w:val="none" w:sz="0" w:space="0" w:color="auto"/>
        <w:left w:val="none" w:sz="0" w:space="0" w:color="auto"/>
        <w:bottom w:val="none" w:sz="0" w:space="0" w:color="auto"/>
        <w:right w:val="none" w:sz="0" w:space="0" w:color="auto"/>
      </w:divBdr>
      <w:divsChild>
        <w:div w:id="1485391015">
          <w:marLeft w:val="0"/>
          <w:marRight w:val="0"/>
          <w:marTop w:val="0"/>
          <w:marBottom w:val="0"/>
          <w:divBdr>
            <w:top w:val="none" w:sz="0" w:space="0" w:color="auto"/>
            <w:left w:val="none" w:sz="0" w:space="0" w:color="auto"/>
            <w:bottom w:val="none" w:sz="0" w:space="0" w:color="auto"/>
            <w:right w:val="none" w:sz="0" w:space="0" w:color="auto"/>
          </w:divBdr>
          <w:divsChild>
            <w:div w:id="353674">
              <w:marLeft w:val="0"/>
              <w:marRight w:val="0"/>
              <w:marTop w:val="0"/>
              <w:marBottom w:val="0"/>
              <w:divBdr>
                <w:top w:val="none" w:sz="0" w:space="0" w:color="auto"/>
                <w:left w:val="none" w:sz="0" w:space="0" w:color="auto"/>
                <w:bottom w:val="none" w:sz="0" w:space="0" w:color="auto"/>
                <w:right w:val="none" w:sz="0" w:space="0" w:color="auto"/>
              </w:divBdr>
            </w:div>
            <w:div w:id="789268">
              <w:marLeft w:val="0"/>
              <w:marRight w:val="0"/>
              <w:marTop w:val="0"/>
              <w:marBottom w:val="0"/>
              <w:divBdr>
                <w:top w:val="none" w:sz="0" w:space="0" w:color="auto"/>
                <w:left w:val="none" w:sz="0" w:space="0" w:color="auto"/>
                <w:bottom w:val="none" w:sz="0" w:space="0" w:color="auto"/>
                <w:right w:val="none" w:sz="0" w:space="0" w:color="auto"/>
              </w:divBdr>
            </w:div>
            <w:div w:id="13001615">
              <w:marLeft w:val="0"/>
              <w:marRight w:val="0"/>
              <w:marTop w:val="0"/>
              <w:marBottom w:val="0"/>
              <w:divBdr>
                <w:top w:val="none" w:sz="0" w:space="0" w:color="auto"/>
                <w:left w:val="none" w:sz="0" w:space="0" w:color="auto"/>
                <w:bottom w:val="none" w:sz="0" w:space="0" w:color="auto"/>
                <w:right w:val="none" w:sz="0" w:space="0" w:color="auto"/>
              </w:divBdr>
            </w:div>
            <w:div w:id="16002111">
              <w:marLeft w:val="0"/>
              <w:marRight w:val="0"/>
              <w:marTop w:val="0"/>
              <w:marBottom w:val="0"/>
              <w:divBdr>
                <w:top w:val="none" w:sz="0" w:space="0" w:color="auto"/>
                <w:left w:val="none" w:sz="0" w:space="0" w:color="auto"/>
                <w:bottom w:val="none" w:sz="0" w:space="0" w:color="auto"/>
                <w:right w:val="none" w:sz="0" w:space="0" w:color="auto"/>
              </w:divBdr>
            </w:div>
            <w:div w:id="19623512">
              <w:marLeft w:val="0"/>
              <w:marRight w:val="0"/>
              <w:marTop w:val="0"/>
              <w:marBottom w:val="0"/>
              <w:divBdr>
                <w:top w:val="none" w:sz="0" w:space="0" w:color="auto"/>
                <w:left w:val="none" w:sz="0" w:space="0" w:color="auto"/>
                <w:bottom w:val="none" w:sz="0" w:space="0" w:color="auto"/>
                <w:right w:val="none" w:sz="0" w:space="0" w:color="auto"/>
              </w:divBdr>
            </w:div>
            <w:div w:id="32973021">
              <w:marLeft w:val="0"/>
              <w:marRight w:val="0"/>
              <w:marTop w:val="0"/>
              <w:marBottom w:val="0"/>
              <w:divBdr>
                <w:top w:val="none" w:sz="0" w:space="0" w:color="auto"/>
                <w:left w:val="none" w:sz="0" w:space="0" w:color="auto"/>
                <w:bottom w:val="none" w:sz="0" w:space="0" w:color="auto"/>
                <w:right w:val="none" w:sz="0" w:space="0" w:color="auto"/>
              </w:divBdr>
            </w:div>
            <w:div w:id="39018070">
              <w:marLeft w:val="0"/>
              <w:marRight w:val="0"/>
              <w:marTop w:val="0"/>
              <w:marBottom w:val="0"/>
              <w:divBdr>
                <w:top w:val="none" w:sz="0" w:space="0" w:color="auto"/>
                <w:left w:val="none" w:sz="0" w:space="0" w:color="auto"/>
                <w:bottom w:val="none" w:sz="0" w:space="0" w:color="auto"/>
                <w:right w:val="none" w:sz="0" w:space="0" w:color="auto"/>
              </w:divBdr>
            </w:div>
            <w:div w:id="42683903">
              <w:marLeft w:val="0"/>
              <w:marRight w:val="0"/>
              <w:marTop w:val="0"/>
              <w:marBottom w:val="0"/>
              <w:divBdr>
                <w:top w:val="none" w:sz="0" w:space="0" w:color="auto"/>
                <w:left w:val="none" w:sz="0" w:space="0" w:color="auto"/>
                <w:bottom w:val="none" w:sz="0" w:space="0" w:color="auto"/>
                <w:right w:val="none" w:sz="0" w:space="0" w:color="auto"/>
              </w:divBdr>
            </w:div>
            <w:div w:id="50347785">
              <w:marLeft w:val="0"/>
              <w:marRight w:val="0"/>
              <w:marTop w:val="0"/>
              <w:marBottom w:val="0"/>
              <w:divBdr>
                <w:top w:val="none" w:sz="0" w:space="0" w:color="auto"/>
                <w:left w:val="none" w:sz="0" w:space="0" w:color="auto"/>
                <w:bottom w:val="none" w:sz="0" w:space="0" w:color="auto"/>
                <w:right w:val="none" w:sz="0" w:space="0" w:color="auto"/>
              </w:divBdr>
            </w:div>
            <w:div w:id="53165666">
              <w:marLeft w:val="0"/>
              <w:marRight w:val="0"/>
              <w:marTop w:val="0"/>
              <w:marBottom w:val="0"/>
              <w:divBdr>
                <w:top w:val="none" w:sz="0" w:space="0" w:color="auto"/>
                <w:left w:val="none" w:sz="0" w:space="0" w:color="auto"/>
                <w:bottom w:val="none" w:sz="0" w:space="0" w:color="auto"/>
                <w:right w:val="none" w:sz="0" w:space="0" w:color="auto"/>
              </w:divBdr>
            </w:div>
            <w:div w:id="62224580">
              <w:marLeft w:val="0"/>
              <w:marRight w:val="0"/>
              <w:marTop w:val="0"/>
              <w:marBottom w:val="0"/>
              <w:divBdr>
                <w:top w:val="none" w:sz="0" w:space="0" w:color="auto"/>
                <w:left w:val="none" w:sz="0" w:space="0" w:color="auto"/>
                <w:bottom w:val="none" w:sz="0" w:space="0" w:color="auto"/>
                <w:right w:val="none" w:sz="0" w:space="0" w:color="auto"/>
              </w:divBdr>
            </w:div>
            <w:div w:id="64232170">
              <w:marLeft w:val="0"/>
              <w:marRight w:val="0"/>
              <w:marTop w:val="0"/>
              <w:marBottom w:val="0"/>
              <w:divBdr>
                <w:top w:val="none" w:sz="0" w:space="0" w:color="auto"/>
                <w:left w:val="none" w:sz="0" w:space="0" w:color="auto"/>
                <w:bottom w:val="none" w:sz="0" w:space="0" w:color="auto"/>
                <w:right w:val="none" w:sz="0" w:space="0" w:color="auto"/>
              </w:divBdr>
            </w:div>
            <w:div w:id="68893187">
              <w:marLeft w:val="0"/>
              <w:marRight w:val="0"/>
              <w:marTop w:val="0"/>
              <w:marBottom w:val="0"/>
              <w:divBdr>
                <w:top w:val="none" w:sz="0" w:space="0" w:color="auto"/>
                <w:left w:val="none" w:sz="0" w:space="0" w:color="auto"/>
                <w:bottom w:val="none" w:sz="0" w:space="0" w:color="auto"/>
                <w:right w:val="none" w:sz="0" w:space="0" w:color="auto"/>
              </w:divBdr>
            </w:div>
            <w:div w:id="76905721">
              <w:marLeft w:val="0"/>
              <w:marRight w:val="0"/>
              <w:marTop w:val="0"/>
              <w:marBottom w:val="0"/>
              <w:divBdr>
                <w:top w:val="none" w:sz="0" w:space="0" w:color="auto"/>
                <w:left w:val="none" w:sz="0" w:space="0" w:color="auto"/>
                <w:bottom w:val="none" w:sz="0" w:space="0" w:color="auto"/>
                <w:right w:val="none" w:sz="0" w:space="0" w:color="auto"/>
              </w:divBdr>
            </w:div>
            <w:div w:id="87895960">
              <w:marLeft w:val="0"/>
              <w:marRight w:val="0"/>
              <w:marTop w:val="0"/>
              <w:marBottom w:val="0"/>
              <w:divBdr>
                <w:top w:val="none" w:sz="0" w:space="0" w:color="auto"/>
                <w:left w:val="none" w:sz="0" w:space="0" w:color="auto"/>
                <w:bottom w:val="none" w:sz="0" w:space="0" w:color="auto"/>
                <w:right w:val="none" w:sz="0" w:space="0" w:color="auto"/>
              </w:divBdr>
            </w:div>
            <w:div w:id="94256450">
              <w:marLeft w:val="0"/>
              <w:marRight w:val="0"/>
              <w:marTop w:val="0"/>
              <w:marBottom w:val="0"/>
              <w:divBdr>
                <w:top w:val="none" w:sz="0" w:space="0" w:color="auto"/>
                <w:left w:val="none" w:sz="0" w:space="0" w:color="auto"/>
                <w:bottom w:val="none" w:sz="0" w:space="0" w:color="auto"/>
                <w:right w:val="none" w:sz="0" w:space="0" w:color="auto"/>
              </w:divBdr>
            </w:div>
            <w:div w:id="104623883">
              <w:marLeft w:val="0"/>
              <w:marRight w:val="0"/>
              <w:marTop w:val="0"/>
              <w:marBottom w:val="0"/>
              <w:divBdr>
                <w:top w:val="none" w:sz="0" w:space="0" w:color="auto"/>
                <w:left w:val="none" w:sz="0" w:space="0" w:color="auto"/>
                <w:bottom w:val="none" w:sz="0" w:space="0" w:color="auto"/>
                <w:right w:val="none" w:sz="0" w:space="0" w:color="auto"/>
              </w:divBdr>
            </w:div>
            <w:div w:id="107048296">
              <w:marLeft w:val="0"/>
              <w:marRight w:val="0"/>
              <w:marTop w:val="0"/>
              <w:marBottom w:val="0"/>
              <w:divBdr>
                <w:top w:val="none" w:sz="0" w:space="0" w:color="auto"/>
                <w:left w:val="none" w:sz="0" w:space="0" w:color="auto"/>
                <w:bottom w:val="none" w:sz="0" w:space="0" w:color="auto"/>
                <w:right w:val="none" w:sz="0" w:space="0" w:color="auto"/>
              </w:divBdr>
            </w:div>
            <w:div w:id="117799125">
              <w:marLeft w:val="0"/>
              <w:marRight w:val="0"/>
              <w:marTop w:val="0"/>
              <w:marBottom w:val="0"/>
              <w:divBdr>
                <w:top w:val="none" w:sz="0" w:space="0" w:color="auto"/>
                <w:left w:val="none" w:sz="0" w:space="0" w:color="auto"/>
                <w:bottom w:val="none" w:sz="0" w:space="0" w:color="auto"/>
                <w:right w:val="none" w:sz="0" w:space="0" w:color="auto"/>
              </w:divBdr>
            </w:div>
            <w:div w:id="118769313">
              <w:marLeft w:val="0"/>
              <w:marRight w:val="0"/>
              <w:marTop w:val="0"/>
              <w:marBottom w:val="0"/>
              <w:divBdr>
                <w:top w:val="none" w:sz="0" w:space="0" w:color="auto"/>
                <w:left w:val="none" w:sz="0" w:space="0" w:color="auto"/>
                <w:bottom w:val="none" w:sz="0" w:space="0" w:color="auto"/>
                <w:right w:val="none" w:sz="0" w:space="0" w:color="auto"/>
              </w:divBdr>
            </w:div>
            <w:div w:id="123041059">
              <w:marLeft w:val="0"/>
              <w:marRight w:val="0"/>
              <w:marTop w:val="0"/>
              <w:marBottom w:val="0"/>
              <w:divBdr>
                <w:top w:val="none" w:sz="0" w:space="0" w:color="auto"/>
                <w:left w:val="none" w:sz="0" w:space="0" w:color="auto"/>
                <w:bottom w:val="none" w:sz="0" w:space="0" w:color="auto"/>
                <w:right w:val="none" w:sz="0" w:space="0" w:color="auto"/>
              </w:divBdr>
            </w:div>
            <w:div w:id="124083999">
              <w:marLeft w:val="0"/>
              <w:marRight w:val="0"/>
              <w:marTop w:val="0"/>
              <w:marBottom w:val="0"/>
              <w:divBdr>
                <w:top w:val="none" w:sz="0" w:space="0" w:color="auto"/>
                <w:left w:val="none" w:sz="0" w:space="0" w:color="auto"/>
                <w:bottom w:val="none" w:sz="0" w:space="0" w:color="auto"/>
                <w:right w:val="none" w:sz="0" w:space="0" w:color="auto"/>
              </w:divBdr>
            </w:div>
            <w:div w:id="124783608">
              <w:marLeft w:val="0"/>
              <w:marRight w:val="0"/>
              <w:marTop w:val="0"/>
              <w:marBottom w:val="0"/>
              <w:divBdr>
                <w:top w:val="none" w:sz="0" w:space="0" w:color="auto"/>
                <w:left w:val="none" w:sz="0" w:space="0" w:color="auto"/>
                <w:bottom w:val="none" w:sz="0" w:space="0" w:color="auto"/>
                <w:right w:val="none" w:sz="0" w:space="0" w:color="auto"/>
              </w:divBdr>
            </w:div>
            <w:div w:id="125394716">
              <w:marLeft w:val="0"/>
              <w:marRight w:val="0"/>
              <w:marTop w:val="0"/>
              <w:marBottom w:val="0"/>
              <w:divBdr>
                <w:top w:val="none" w:sz="0" w:space="0" w:color="auto"/>
                <w:left w:val="none" w:sz="0" w:space="0" w:color="auto"/>
                <w:bottom w:val="none" w:sz="0" w:space="0" w:color="auto"/>
                <w:right w:val="none" w:sz="0" w:space="0" w:color="auto"/>
              </w:divBdr>
            </w:div>
            <w:div w:id="132454166">
              <w:marLeft w:val="0"/>
              <w:marRight w:val="0"/>
              <w:marTop w:val="0"/>
              <w:marBottom w:val="0"/>
              <w:divBdr>
                <w:top w:val="none" w:sz="0" w:space="0" w:color="auto"/>
                <w:left w:val="none" w:sz="0" w:space="0" w:color="auto"/>
                <w:bottom w:val="none" w:sz="0" w:space="0" w:color="auto"/>
                <w:right w:val="none" w:sz="0" w:space="0" w:color="auto"/>
              </w:divBdr>
            </w:div>
            <w:div w:id="140538913">
              <w:marLeft w:val="0"/>
              <w:marRight w:val="0"/>
              <w:marTop w:val="0"/>
              <w:marBottom w:val="0"/>
              <w:divBdr>
                <w:top w:val="none" w:sz="0" w:space="0" w:color="auto"/>
                <w:left w:val="none" w:sz="0" w:space="0" w:color="auto"/>
                <w:bottom w:val="none" w:sz="0" w:space="0" w:color="auto"/>
                <w:right w:val="none" w:sz="0" w:space="0" w:color="auto"/>
              </w:divBdr>
            </w:div>
            <w:div w:id="142936267">
              <w:marLeft w:val="0"/>
              <w:marRight w:val="0"/>
              <w:marTop w:val="0"/>
              <w:marBottom w:val="0"/>
              <w:divBdr>
                <w:top w:val="none" w:sz="0" w:space="0" w:color="auto"/>
                <w:left w:val="none" w:sz="0" w:space="0" w:color="auto"/>
                <w:bottom w:val="none" w:sz="0" w:space="0" w:color="auto"/>
                <w:right w:val="none" w:sz="0" w:space="0" w:color="auto"/>
              </w:divBdr>
            </w:div>
            <w:div w:id="149517038">
              <w:marLeft w:val="0"/>
              <w:marRight w:val="0"/>
              <w:marTop w:val="0"/>
              <w:marBottom w:val="0"/>
              <w:divBdr>
                <w:top w:val="none" w:sz="0" w:space="0" w:color="auto"/>
                <w:left w:val="none" w:sz="0" w:space="0" w:color="auto"/>
                <w:bottom w:val="none" w:sz="0" w:space="0" w:color="auto"/>
                <w:right w:val="none" w:sz="0" w:space="0" w:color="auto"/>
              </w:divBdr>
            </w:div>
            <w:div w:id="159544201">
              <w:marLeft w:val="0"/>
              <w:marRight w:val="0"/>
              <w:marTop w:val="0"/>
              <w:marBottom w:val="0"/>
              <w:divBdr>
                <w:top w:val="none" w:sz="0" w:space="0" w:color="auto"/>
                <w:left w:val="none" w:sz="0" w:space="0" w:color="auto"/>
                <w:bottom w:val="none" w:sz="0" w:space="0" w:color="auto"/>
                <w:right w:val="none" w:sz="0" w:space="0" w:color="auto"/>
              </w:divBdr>
            </w:div>
            <w:div w:id="162818249">
              <w:marLeft w:val="0"/>
              <w:marRight w:val="0"/>
              <w:marTop w:val="0"/>
              <w:marBottom w:val="0"/>
              <w:divBdr>
                <w:top w:val="none" w:sz="0" w:space="0" w:color="auto"/>
                <w:left w:val="none" w:sz="0" w:space="0" w:color="auto"/>
                <w:bottom w:val="none" w:sz="0" w:space="0" w:color="auto"/>
                <w:right w:val="none" w:sz="0" w:space="0" w:color="auto"/>
              </w:divBdr>
            </w:div>
            <w:div w:id="166987353">
              <w:marLeft w:val="0"/>
              <w:marRight w:val="0"/>
              <w:marTop w:val="0"/>
              <w:marBottom w:val="0"/>
              <w:divBdr>
                <w:top w:val="none" w:sz="0" w:space="0" w:color="auto"/>
                <w:left w:val="none" w:sz="0" w:space="0" w:color="auto"/>
                <w:bottom w:val="none" w:sz="0" w:space="0" w:color="auto"/>
                <w:right w:val="none" w:sz="0" w:space="0" w:color="auto"/>
              </w:divBdr>
            </w:div>
            <w:div w:id="178198193">
              <w:marLeft w:val="0"/>
              <w:marRight w:val="0"/>
              <w:marTop w:val="0"/>
              <w:marBottom w:val="0"/>
              <w:divBdr>
                <w:top w:val="none" w:sz="0" w:space="0" w:color="auto"/>
                <w:left w:val="none" w:sz="0" w:space="0" w:color="auto"/>
                <w:bottom w:val="none" w:sz="0" w:space="0" w:color="auto"/>
                <w:right w:val="none" w:sz="0" w:space="0" w:color="auto"/>
              </w:divBdr>
            </w:div>
            <w:div w:id="181287635">
              <w:marLeft w:val="0"/>
              <w:marRight w:val="0"/>
              <w:marTop w:val="0"/>
              <w:marBottom w:val="0"/>
              <w:divBdr>
                <w:top w:val="none" w:sz="0" w:space="0" w:color="auto"/>
                <w:left w:val="none" w:sz="0" w:space="0" w:color="auto"/>
                <w:bottom w:val="none" w:sz="0" w:space="0" w:color="auto"/>
                <w:right w:val="none" w:sz="0" w:space="0" w:color="auto"/>
              </w:divBdr>
            </w:div>
            <w:div w:id="191847691">
              <w:marLeft w:val="0"/>
              <w:marRight w:val="0"/>
              <w:marTop w:val="0"/>
              <w:marBottom w:val="0"/>
              <w:divBdr>
                <w:top w:val="none" w:sz="0" w:space="0" w:color="auto"/>
                <w:left w:val="none" w:sz="0" w:space="0" w:color="auto"/>
                <w:bottom w:val="none" w:sz="0" w:space="0" w:color="auto"/>
                <w:right w:val="none" w:sz="0" w:space="0" w:color="auto"/>
              </w:divBdr>
            </w:div>
            <w:div w:id="194387803">
              <w:marLeft w:val="0"/>
              <w:marRight w:val="0"/>
              <w:marTop w:val="0"/>
              <w:marBottom w:val="0"/>
              <w:divBdr>
                <w:top w:val="none" w:sz="0" w:space="0" w:color="auto"/>
                <w:left w:val="none" w:sz="0" w:space="0" w:color="auto"/>
                <w:bottom w:val="none" w:sz="0" w:space="0" w:color="auto"/>
                <w:right w:val="none" w:sz="0" w:space="0" w:color="auto"/>
              </w:divBdr>
            </w:div>
            <w:div w:id="199172790">
              <w:marLeft w:val="0"/>
              <w:marRight w:val="0"/>
              <w:marTop w:val="0"/>
              <w:marBottom w:val="0"/>
              <w:divBdr>
                <w:top w:val="none" w:sz="0" w:space="0" w:color="auto"/>
                <w:left w:val="none" w:sz="0" w:space="0" w:color="auto"/>
                <w:bottom w:val="none" w:sz="0" w:space="0" w:color="auto"/>
                <w:right w:val="none" w:sz="0" w:space="0" w:color="auto"/>
              </w:divBdr>
            </w:div>
            <w:div w:id="221260621">
              <w:marLeft w:val="0"/>
              <w:marRight w:val="0"/>
              <w:marTop w:val="0"/>
              <w:marBottom w:val="0"/>
              <w:divBdr>
                <w:top w:val="none" w:sz="0" w:space="0" w:color="auto"/>
                <w:left w:val="none" w:sz="0" w:space="0" w:color="auto"/>
                <w:bottom w:val="none" w:sz="0" w:space="0" w:color="auto"/>
                <w:right w:val="none" w:sz="0" w:space="0" w:color="auto"/>
              </w:divBdr>
            </w:div>
            <w:div w:id="222642123">
              <w:marLeft w:val="0"/>
              <w:marRight w:val="0"/>
              <w:marTop w:val="0"/>
              <w:marBottom w:val="0"/>
              <w:divBdr>
                <w:top w:val="none" w:sz="0" w:space="0" w:color="auto"/>
                <w:left w:val="none" w:sz="0" w:space="0" w:color="auto"/>
                <w:bottom w:val="none" w:sz="0" w:space="0" w:color="auto"/>
                <w:right w:val="none" w:sz="0" w:space="0" w:color="auto"/>
              </w:divBdr>
            </w:div>
            <w:div w:id="235171046">
              <w:marLeft w:val="0"/>
              <w:marRight w:val="0"/>
              <w:marTop w:val="0"/>
              <w:marBottom w:val="0"/>
              <w:divBdr>
                <w:top w:val="none" w:sz="0" w:space="0" w:color="auto"/>
                <w:left w:val="none" w:sz="0" w:space="0" w:color="auto"/>
                <w:bottom w:val="none" w:sz="0" w:space="0" w:color="auto"/>
                <w:right w:val="none" w:sz="0" w:space="0" w:color="auto"/>
              </w:divBdr>
            </w:div>
            <w:div w:id="256600939">
              <w:marLeft w:val="0"/>
              <w:marRight w:val="0"/>
              <w:marTop w:val="0"/>
              <w:marBottom w:val="0"/>
              <w:divBdr>
                <w:top w:val="none" w:sz="0" w:space="0" w:color="auto"/>
                <w:left w:val="none" w:sz="0" w:space="0" w:color="auto"/>
                <w:bottom w:val="none" w:sz="0" w:space="0" w:color="auto"/>
                <w:right w:val="none" w:sz="0" w:space="0" w:color="auto"/>
              </w:divBdr>
            </w:div>
            <w:div w:id="259606577">
              <w:marLeft w:val="0"/>
              <w:marRight w:val="0"/>
              <w:marTop w:val="0"/>
              <w:marBottom w:val="0"/>
              <w:divBdr>
                <w:top w:val="none" w:sz="0" w:space="0" w:color="auto"/>
                <w:left w:val="none" w:sz="0" w:space="0" w:color="auto"/>
                <w:bottom w:val="none" w:sz="0" w:space="0" w:color="auto"/>
                <w:right w:val="none" w:sz="0" w:space="0" w:color="auto"/>
              </w:divBdr>
            </w:div>
            <w:div w:id="265313384">
              <w:marLeft w:val="0"/>
              <w:marRight w:val="0"/>
              <w:marTop w:val="0"/>
              <w:marBottom w:val="0"/>
              <w:divBdr>
                <w:top w:val="none" w:sz="0" w:space="0" w:color="auto"/>
                <w:left w:val="none" w:sz="0" w:space="0" w:color="auto"/>
                <w:bottom w:val="none" w:sz="0" w:space="0" w:color="auto"/>
                <w:right w:val="none" w:sz="0" w:space="0" w:color="auto"/>
              </w:divBdr>
            </w:div>
            <w:div w:id="265507062">
              <w:marLeft w:val="0"/>
              <w:marRight w:val="0"/>
              <w:marTop w:val="0"/>
              <w:marBottom w:val="0"/>
              <w:divBdr>
                <w:top w:val="none" w:sz="0" w:space="0" w:color="auto"/>
                <w:left w:val="none" w:sz="0" w:space="0" w:color="auto"/>
                <w:bottom w:val="none" w:sz="0" w:space="0" w:color="auto"/>
                <w:right w:val="none" w:sz="0" w:space="0" w:color="auto"/>
              </w:divBdr>
            </w:div>
            <w:div w:id="278876621">
              <w:marLeft w:val="0"/>
              <w:marRight w:val="0"/>
              <w:marTop w:val="0"/>
              <w:marBottom w:val="0"/>
              <w:divBdr>
                <w:top w:val="none" w:sz="0" w:space="0" w:color="auto"/>
                <w:left w:val="none" w:sz="0" w:space="0" w:color="auto"/>
                <w:bottom w:val="none" w:sz="0" w:space="0" w:color="auto"/>
                <w:right w:val="none" w:sz="0" w:space="0" w:color="auto"/>
              </w:divBdr>
            </w:div>
            <w:div w:id="281695318">
              <w:marLeft w:val="0"/>
              <w:marRight w:val="0"/>
              <w:marTop w:val="0"/>
              <w:marBottom w:val="0"/>
              <w:divBdr>
                <w:top w:val="none" w:sz="0" w:space="0" w:color="auto"/>
                <w:left w:val="none" w:sz="0" w:space="0" w:color="auto"/>
                <w:bottom w:val="none" w:sz="0" w:space="0" w:color="auto"/>
                <w:right w:val="none" w:sz="0" w:space="0" w:color="auto"/>
              </w:divBdr>
            </w:div>
            <w:div w:id="289627387">
              <w:marLeft w:val="0"/>
              <w:marRight w:val="0"/>
              <w:marTop w:val="0"/>
              <w:marBottom w:val="0"/>
              <w:divBdr>
                <w:top w:val="none" w:sz="0" w:space="0" w:color="auto"/>
                <w:left w:val="none" w:sz="0" w:space="0" w:color="auto"/>
                <w:bottom w:val="none" w:sz="0" w:space="0" w:color="auto"/>
                <w:right w:val="none" w:sz="0" w:space="0" w:color="auto"/>
              </w:divBdr>
            </w:div>
            <w:div w:id="291982978">
              <w:marLeft w:val="0"/>
              <w:marRight w:val="0"/>
              <w:marTop w:val="0"/>
              <w:marBottom w:val="0"/>
              <w:divBdr>
                <w:top w:val="none" w:sz="0" w:space="0" w:color="auto"/>
                <w:left w:val="none" w:sz="0" w:space="0" w:color="auto"/>
                <w:bottom w:val="none" w:sz="0" w:space="0" w:color="auto"/>
                <w:right w:val="none" w:sz="0" w:space="0" w:color="auto"/>
              </w:divBdr>
            </w:div>
            <w:div w:id="300352541">
              <w:marLeft w:val="0"/>
              <w:marRight w:val="0"/>
              <w:marTop w:val="0"/>
              <w:marBottom w:val="0"/>
              <w:divBdr>
                <w:top w:val="none" w:sz="0" w:space="0" w:color="auto"/>
                <w:left w:val="none" w:sz="0" w:space="0" w:color="auto"/>
                <w:bottom w:val="none" w:sz="0" w:space="0" w:color="auto"/>
                <w:right w:val="none" w:sz="0" w:space="0" w:color="auto"/>
              </w:divBdr>
            </w:div>
            <w:div w:id="306400408">
              <w:marLeft w:val="0"/>
              <w:marRight w:val="0"/>
              <w:marTop w:val="0"/>
              <w:marBottom w:val="0"/>
              <w:divBdr>
                <w:top w:val="none" w:sz="0" w:space="0" w:color="auto"/>
                <w:left w:val="none" w:sz="0" w:space="0" w:color="auto"/>
                <w:bottom w:val="none" w:sz="0" w:space="0" w:color="auto"/>
                <w:right w:val="none" w:sz="0" w:space="0" w:color="auto"/>
              </w:divBdr>
            </w:div>
            <w:div w:id="309598621">
              <w:marLeft w:val="0"/>
              <w:marRight w:val="0"/>
              <w:marTop w:val="0"/>
              <w:marBottom w:val="0"/>
              <w:divBdr>
                <w:top w:val="none" w:sz="0" w:space="0" w:color="auto"/>
                <w:left w:val="none" w:sz="0" w:space="0" w:color="auto"/>
                <w:bottom w:val="none" w:sz="0" w:space="0" w:color="auto"/>
                <w:right w:val="none" w:sz="0" w:space="0" w:color="auto"/>
              </w:divBdr>
            </w:div>
            <w:div w:id="316308329">
              <w:marLeft w:val="0"/>
              <w:marRight w:val="0"/>
              <w:marTop w:val="0"/>
              <w:marBottom w:val="0"/>
              <w:divBdr>
                <w:top w:val="none" w:sz="0" w:space="0" w:color="auto"/>
                <w:left w:val="none" w:sz="0" w:space="0" w:color="auto"/>
                <w:bottom w:val="none" w:sz="0" w:space="0" w:color="auto"/>
                <w:right w:val="none" w:sz="0" w:space="0" w:color="auto"/>
              </w:divBdr>
            </w:div>
            <w:div w:id="330763537">
              <w:marLeft w:val="0"/>
              <w:marRight w:val="0"/>
              <w:marTop w:val="0"/>
              <w:marBottom w:val="0"/>
              <w:divBdr>
                <w:top w:val="none" w:sz="0" w:space="0" w:color="auto"/>
                <w:left w:val="none" w:sz="0" w:space="0" w:color="auto"/>
                <w:bottom w:val="none" w:sz="0" w:space="0" w:color="auto"/>
                <w:right w:val="none" w:sz="0" w:space="0" w:color="auto"/>
              </w:divBdr>
            </w:div>
            <w:div w:id="340544756">
              <w:marLeft w:val="0"/>
              <w:marRight w:val="0"/>
              <w:marTop w:val="0"/>
              <w:marBottom w:val="0"/>
              <w:divBdr>
                <w:top w:val="none" w:sz="0" w:space="0" w:color="auto"/>
                <w:left w:val="none" w:sz="0" w:space="0" w:color="auto"/>
                <w:bottom w:val="none" w:sz="0" w:space="0" w:color="auto"/>
                <w:right w:val="none" w:sz="0" w:space="0" w:color="auto"/>
              </w:divBdr>
            </w:div>
            <w:div w:id="341665537">
              <w:marLeft w:val="0"/>
              <w:marRight w:val="0"/>
              <w:marTop w:val="0"/>
              <w:marBottom w:val="0"/>
              <w:divBdr>
                <w:top w:val="none" w:sz="0" w:space="0" w:color="auto"/>
                <w:left w:val="none" w:sz="0" w:space="0" w:color="auto"/>
                <w:bottom w:val="none" w:sz="0" w:space="0" w:color="auto"/>
                <w:right w:val="none" w:sz="0" w:space="0" w:color="auto"/>
              </w:divBdr>
            </w:div>
            <w:div w:id="342248997">
              <w:marLeft w:val="0"/>
              <w:marRight w:val="0"/>
              <w:marTop w:val="0"/>
              <w:marBottom w:val="0"/>
              <w:divBdr>
                <w:top w:val="none" w:sz="0" w:space="0" w:color="auto"/>
                <w:left w:val="none" w:sz="0" w:space="0" w:color="auto"/>
                <w:bottom w:val="none" w:sz="0" w:space="0" w:color="auto"/>
                <w:right w:val="none" w:sz="0" w:space="0" w:color="auto"/>
              </w:divBdr>
            </w:div>
            <w:div w:id="342897514">
              <w:marLeft w:val="0"/>
              <w:marRight w:val="0"/>
              <w:marTop w:val="0"/>
              <w:marBottom w:val="0"/>
              <w:divBdr>
                <w:top w:val="none" w:sz="0" w:space="0" w:color="auto"/>
                <w:left w:val="none" w:sz="0" w:space="0" w:color="auto"/>
                <w:bottom w:val="none" w:sz="0" w:space="0" w:color="auto"/>
                <w:right w:val="none" w:sz="0" w:space="0" w:color="auto"/>
              </w:divBdr>
            </w:div>
            <w:div w:id="351077425">
              <w:marLeft w:val="0"/>
              <w:marRight w:val="0"/>
              <w:marTop w:val="0"/>
              <w:marBottom w:val="0"/>
              <w:divBdr>
                <w:top w:val="none" w:sz="0" w:space="0" w:color="auto"/>
                <w:left w:val="none" w:sz="0" w:space="0" w:color="auto"/>
                <w:bottom w:val="none" w:sz="0" w:space="0" w:color="auto"/>
                <w:right w:val="none" w:sz="0" w:space="0" w:color="auto"/>
              </w:divBdr>
            </w:div>
            <w:div w:id="352341875">
              <w:marLeft w:val="0"/>
              <w:marRight w:val="0"/>
              <w:marTop w:val="0"/>
              <w:marBottom w:val="0"/>
              <w:divBdr>
                <w:top w:val="none" w:sz="0" w:space="0" w:color="auto"/>
                <w:left w:val="none" w:sz="0" w:space="0" w:color="auto"/>
                <w:bottom w:val="none" w:sz="0" w:space="0" w:color="auto"/>
                <w:right w:val="none" w:sz="0" w:space="0" w:color="auto"/>
              </w:divBdr>
            </w:div>
            <w:div w:id="355086480">
              <w:marLeft w:val="0"/>
              <w:marRight w:val="0"/>
              <w:marTop w:val="0"/>
              <w:marBottom w:val="0"/>
              <w:divBdr>
                <w:top w:val="none" w:sz="0" w:space="0" w:color="auto"/>
                <w:left w:val="none" w:sz="0" w:space="0" w:color="auto"/>
                <w:bottom w:val="none" w:sz="0" w:space="0" w:color="auto"/>
                <w:right w:val="none" w:sz="0" w:space="0" w:color="auto"/>
              </w:divBdr>
            </w:div>
            <w:div w:id="356858869">
              <w:marLeft w:val="0"/>
              <w:marRight w:val="0"/>
              <w:marTop w:val="0"/>
              <w:marBottom w:val="0"/>
              <w:divBdr>
                <w:top w:val="none" w:sz="0" w:space="0" w:color="auto"/>
                <w:left w:val="none" w:sz="0" w:space="0" w:color="auto"/>
                <w:bottom w:val="none" w:sz="0" w:space="0" w:color="auto"/>
                <w:right w:val="none" w:sz="0" w:space="0" w:color="auto"/>
              </w:divBdr>
            </w:div>
            <w:div w:id="364133454">
              <w:marLeft w:val="0"/>
              <w:marRight w:val="0"/>
              <w:marTop w:val="0"/>
              <w:marBottom w:val="0"/>
              <w:divBdr>
                <w:top w:val="none" w:sz="0" w:space="0" w:color="auto"/>
                <w:left w:val="none" w:sz="0" w:space="0" w:color="auto"/>
                <w:bottom w:val="none" w:sz="0" w:space="0" w:color="auto"/>
                <w:right w:val="none" w:sz="0" w:space="0" w:color="auto"/>
              </w:divBdr>
            </w:div>
            <w:div w:id="364912995">
              <w:marLeft w:val="0"/>
              <w:marRight w:val="0"/>
              <w:marTop w:val="0"/>
              <w:marBottom w:val="0"/>
              <w:divBdr>
                <w:top w:val="none" w:sz="0" w:space="0" w:color="auto"/>
                <w:left w:val="none" w:sz="0" w:space="0" w:color="auto"/>
                <w:bottom w:val="none" w:sz="0" w:space="0" w:color="auto"/>
                <w:right w:val="none" w:sz="0" w:space="0" w:color="auto"/>
              </w:divBdr>
            </w:div>
            <w:div w:id="370812827">
              <w:marLeft w:val="0"/>
              <w:marRight w:val="0"/>
              <w:marTop w:val="0"/>
              <w:marBottom w:val="0"/>
              <w:divBdr>
                <w:top w:val="none" w:sz="0" w:space="0" w:color="auto"/>
                <w:left w:val="none" w:sz="0" w:space="0" w:color="auto"/>
                <w:bottom w:val="none" w:sz="0" w:space="0" w:color="auto"/>
                <w:right w:val="none" w:sz="0" w:space="0" w:color="auto"/>
              </w:divBdr>
            </w:div>
            <w:div w:id="373039274">
              <w:marLeft w:val="0"/>
              <w:marRight w:val="0"/>
              <w:marTop w:val="0"/>
              <w:marBottom w:val="0"/>
              <w:divBdr>
                <w:top w:val="none" w:sz="0" w:space="0" w:color="auto"/>
                <w:left w:val="none" w:sz="0" w:space="0" w:color="auto"/>
                <w:bottom w:val="none" w:sz="0" w:space="0" w:color="auto"/>
                <w:right w:val="none" w:sz="0" w:space="0" w:color="auto"/>
              </w:divBdr>
            </w:div>
            <w:div w:id="373696092">
              <w:marLeft w:val="0"/>
              <w:marRight w:val="0"/>
              <w:marTop w:val="0"/>
              <w:marBottom w:val="0"/>
              <w:divBdr>
                <w:top w:val="none" w:sz="0" w:space="0" w:color="auto"/>
                <w:left w:val="none" w:sz="0" w:space="0" w:color="auto"/>
                <w:bottom w:val="none" w:sz="0" w:space="0" w:color="auto"/>
                <w:right w:val="none" w:sz="0" w:space="0" w:color="auto"/>
              </w:divBdr>
            </w:div>
            <w:div w:id="379280342">
              <w:marLeft w:val="0"/>
              <w:marRight w:val="0"/>
              <w:marTop w:val="0"/>
              <w:marBottom w:val="0"/>
              <w:divBdr>
                <w:top w:val="none" w:sz="0" w:space="0" w:color="auto"/>
                <w:left w:val="none" w:sz="0" w:space="0" w:color="auto"/>
                <w:bottom w:val="none" w:sz="0" w:space="0" w:color="auto"/>
                <w:right w:val="none" w:sz="0" w:space="0" w:color="auto"/>
              </w:divBdr>
            </w:div>
            <w:div w:id="379862623">
              <w:marLeft w:val="0"/>
              <w:marRight w:val="0"/>
              <w:marTop w:val="0"/>
              <w:marBottom w:val="0"/>
              <w:divBdr>
                <w:top w:val="none" w:sz="0" w:space="0" w:color="auto"/>
                <w:left w:val="none" w:sz="0" w:space="0" w:color="auto"/>
                <w:bottom w:val="none" w:sz="0" w:space="0" w:color="auto"/>
                <w:right w:val="none" w:sz="0" w:space="0" w:color="auto"/>
              </w:divBdr>
            </w:div>
            <w:div w:id="380254842">
              <w:marLeft w:val="0"/>
              <w:marRight w:val="0"/>
              <w:marTop w:val="0"/>
              <w:marBottom w:val="0"/>
              <w:divBdr>
                <w:top w:val="none" w:sz="0" w:space="0" w:color="auto"/>
                <w:left w:val="none" w:sz="0" w:space="0" w:color="auto"/>
                <w:bottom w:val="none" w:sz="0" w:space="0" w:color="auto"/>
                <w:right w:val="none" w:sz="0" w:space="0" w:color="auto"/>
              </w:divBdr>
            </w:div>
            <w:div w:id="381903873">
              <w:marLeft w:val="0"/>
              <w:marRight w:val="0"/>
              <w:marTop w:val="0"/>
              <w:marBottom w:val="0"/>
              <w:divBdr>
                <w:top w:val="none" w:sz="0" w:space="0" w:color="auto"/>
                <w:left w:val="none" w:sz="0" w:space="0" w:color="auto"/>
                <w:bottom w:val="none" w:sz="0" w:space="0" w:color="auto"/>
                <w:right w:val="none" w:sz="0" w:space="0" w:color="auto"/>
              </w:divBdr>
            </w:div>
            <w:div w:id="389770885">
              <w:marLeft w:val="0"/>
              <w:marRight w:val="0"/>
              <w:marTop w:val="0"/>
              <w:marBottom w:val="0"/>
              <w:divBdr>
                <w:top w:val="none" w:sz="0" w:space="0" w:color="auto"/>
                <w:left w:val="none" w:sz="0" w:space="0" w:color="auto"/>
                <w:bottom w:val="none" w:sz="0" w:space="0" w:color="auto"/>
                <w:right w:val="none" w:sz="0" w:space="0" w:color="auto"/>
              </w:divBdr>
            </w:div>
            <w:div w:id="389813789">
              <w:marLeft w:val="0"/>
              <w:marRight w:val="0"/>
              <w:marTop w:val="0"/>
              <w:marBottom w:val="0"/>
              <w:divBdr>
                <w:top w:val="none" w:sz="0" w:space="0" w:color="auto"/>
                <w:left w:val="none" w:sz="0" w:space="0" w:color="auto"/>
                <w:bottom w:val="none" w:sz="0" w:space="0" w:color="auto"/>
                <w:right w:val="none" w:sz="0" w:space="0" w:color="auto"/>
              </w:divBdr>
            </w:div>
            <w:div w:id="390885360">
              <w:marLeft w:val="0"/>
              <w:marRight w:val="0"/>
              <w:marTop w:val="0"/>
              <w:marBottom w:val="0"/>
              <w:divBdr>
                <w:top w:val="none" w:sz="0" w:space="0" w:color="auto"/>
                <w:left w:val="none" w:sz="0" w:space="0" w:color="auto"/>
                <w:bottom w:val="none" w:sz="0" w:space="0" w:color="auto"/>
                <w:right w:val="none" w:sz="0" w:space="0" w:color="auto"/>
              </w:divBdr>
            </w:div>
            <w:div w:id="392891580">
              <w:marLeft w:val="0"/>
              <w:marRight w:val="0"/>
              <w:marTop w:val="0"/>
              <w:marBottom w:val="0"/>
              <w:divBdr>
                <w:top w:val="none" w:sz="0" w:space="0" w:color="auto"/>
                <w:left w:val="none" w:sz="0" w:space="0" w:color="auto"/>
                <w:bottom w:val="none" w:sz="0" w:space="0" w:color="auto"/>
                <w:right w:val="none" w:sz="0" w:space="0" w:color="auto"/>
              </w:divBdr>
            </w:div>
            <w:div w:id="396167131">
              <w:marLeft w:val="0"/>
              <w:marRight w:val="0"/>
              <w:marTop w:val="0"/>
              <w:marBottom w:val="0"/>
              <w:divBdr>
                <w:top w:val="none" w:sz="0" w:space="0" w:color="auto"/>
                <w:left w:val="none" w:sz="0" w:space="0" w:color="auto"/>
                <w:bottom w:val="none" w:sz="0" w:space="0" w:color="auto"/>
                <w:right w:val="none" w:sz="0" w:space="0" w:color="auto"/>
              </w:divBdr>
            </w:div>
            <w:div w:id="400248839">
              <w:marLeft w:val="0"/>
              <w:marRight w:val="0"/>
              <w:marTop w:val="0"/>
              <w:marBottom w:val="0"/>
              <w:divBdr>
                <w:top w:val="none" w:sz="0" w:space="0" w:color="auto"/>
                <w:left w:val="none" w:sz="0" w:space="0" w:color="auto"/>
                <w:bottom w:val="none" w:sz="0" w:space="0" w:color="auto"/>
                <w:right w:val="none" w:sz="0" w:space="0" w:color="auto"/>
              </w:divBdr>
            </w:div>
            <w:div w:id="405618175">
              <w:marLeft w:val="0"/>
              <w:marRight w:val="0"/>
              <w:marTop w:val="0"/>
              <w:marBottom w:val="0"/>
              <w:divBdr>
                <w:top w:val="none" w:sz="0" w:space="0" w:color="auto"/>
                <w:left w:val="none" w:sz="0" w:space="0" w:color="auto"/>
                <w:bottom w:val="none" w:sz="0" w:space="0" w:color="auto"/>
                <w:right w:val="none" w:sz="0" w:space="0" w:color="auto"/>
              </w:divBdr>
            </w:div>
            <w:div w:id="406078490">
              <w:marLeft w:val="0"/>
              <w:marRight w:val="0"/>
              <w:marTop w:val="0"/>
              <w:marBottom w:val="0"/>
              <w:divBdr>
                <w:top w:val="none" w:sz="0" w:space="0" w:color="auto"/>
                <w:left w:val="none" w:sz="0" w:space="0" w:color="auto"/>
                <w:bottom w:val="none" w:sz="0" w:space="0" w:color="auto"/>
                <w:right w:val="none" w:sz="0" w:space="0" w:color="auto"/>
              </w:divBdr>
            </w:div>
            <w:div w:id="407463101">
              <w:marLeft w:val="0"/>
              <w:marRight w:val="0"/>
              <w:marTop w:val="0"/>
              <w:marBottom w:val="0"/>
              <w:divBdr>
                <w:top w:val="none" w:sz="0" w:space="0" w:color="auto"/>
                <w:left w:val="none" w:sz="0" w:space="0" w:color="auto"/>
                <w:bottom w:val="none" w:sz="0" w:space="0" w:color="auto"/>
                <w:right w:val="none" w:sz="0" w:space="0" w:color="auto"/>
              </w:divBdr>
            </w:div>
            <w:div w:id="408773670">
              <w:marLeft w:val="0"/>
              <w:marRight w:val="0"/>
              <w:marTop w:val="0"/>
              <w:marBottom w:val="0"/>
              <w:divBdr>
                <w:top w:val="none" w:sz="0" w:space="0" w:color="auto"/>
                <w:left w:val="none" w:sz="0" w:space="0" w:color="auto"/>
                <w:bottom w:val="none" w:sz="0" w:space="0" w:color="auto"/>
                <w:right w:val="none" w:sz="0" w:space="0" w:color="auto"/>
              </w:divBdr>
            </w:div>
            <w:div w:id="410664085">
              <w:marLeft w:val="0"/>
              <w:marRight w:val="0"/>
              <w:marTop w:val="0"/>
              <w:marBottom w:val="0"/>
              <w:divBdr>
                <w:top w:val="none" w:sz="0" w:space="0" w:color="auto"/>
                <w:left w:val="none" w:sz="0" w:space="0" w:color="auto"/>
                <w:bottom w:val="none" w:sz="0" w:space="0" w:color="auto"/>
                <w:right w:val="none" w:sz="0" w:space="0" w:color="auto"/>
              </w:divBdr>
            </w:div>
            <w:div w:id="417100052">
              <w:marLeft w:val="0"/>
              <w:marRight w:val="0"/>
              <w:marTop w:val="0"/>
              <w:marBottom w:val="0"/>
              <w:divBdr>
                <w:top w:val="none" w:sz="0" w:space="0" w:color="auto"/>
                <w:left w:val="none" w:sz="0" w:space="0" w:color="auto"/>
                <w:bottom w:val="none" w:sz="0" w:space="0" w:color="auto"/>
                <w:right w:val="none" w:sz="0" w:space="0" w:color="auto"/>
              </w:divBdr>
            </w:div>
            <w:div w:id="419135110">
              <w:marLeft w:val="0"/>
              <w:marRight w:val="0"/>
              <w:marTop w:val="0"/>
              <w:marBottom w:val="0"/>
              <w:divBdr>
                <w:top w:val="none" w:sz="0" w:space="0" w:color="auto"/>
                <w:left w:val="none" w:sz="0" w:space="0" w:color="auto"/>
                <w:bottom w:val="none" w:sz="0" w:space="0" w:color="auto"/>
                <w:right w:val="none" w:sz="0" w:space="0" w:color="auto"/>
              </w:divBdr>
            </w:div>
            <w:div w:id="419765325">
              <w:marLeft w:val="0"/>
              <w:marRight w:val="0"/>
              <w:marTop w:val="0"/>
              <w:marBottom w:val="0"/>
              <w:divBdr>
                <w:top w:val="none" w:sz="0" w:space="0" w:color="auto"/>
                <w:left w:val="none" w:sz="0" w:space="0" w:color="auto"/>
                <w:bottom w:val="none" w:sz="0" w:space="0" w:color="auto"/>
                <w:right w:val="none" w:sz="0" w:space="0" w:color="auto"/>
              </w:divBdr>
            </w:div>
            <w:div w:id="420687891">
              <w:marLeft w:val="0"/>
              <w:marRight w:val="0"/>
              <w:marTop w:val="0"/>
              <w:marBottom w:val="0"/>
              <w:divBdr>
                <w:top w:val="none" w:sz="0" w:space="0" w:color="auto"/>
                <w:left w:val="none" w:sz="0" w:space="0" w:color="auto"/>
                <w:bottom w:val="none" w:sz="0" w:space="0" w:color="auto"/>
                <w:right w:val="none" w:sz="0" w:space="0" w:color="auto"/>
              </w:divBdr>
            </w:div>
            <w:div w:id="424957642">
              <w:marLeft w:val="0"/>
              <w:marRight w:val="0"/>
              <w:marTop w:val="0"/>
              <w:marBottom w:val="0"/>
              <w:divBdr>
                <w:top w:val="none" w:sz="0" w:space="0" w:color="auto"/>
                <w:left w:val="none" w:sz="0" w:space="0" w:color="auto"/>
                <w:bottom w:val="none" w:sz="0" w:space="0" w:color="auto"/>
                <w:right w:val="none" w:sz="0" w:space="0" w:color="auto"/>
              </w:divBdr>
            </w:div>
            <w:div w:id="427965023">
              <w:marLeft w:val="0"/>
              <w:marRight w:val="0"/>
              <w:marTop w:val="0"/>
              <w:marBottom w:val="0"/>
              <w:divBdr>
                <w:top w:val="none" w:sz="0" w:space="0" w:color="auto"/>
                <w:left w:val="none" w:sz="0" w:space="0" w:color="auto"/>
                <w:bottom w:val="none" w:sz="0" w:space="0" w:color="auto"/>
                <w:right w:val="none" w:sz="0" w:space="0" w:color="auto"/>
              </w:divBdr>
            </w:div>
            <w:div w:id="429739243">
              <w:marLeft w:val="0"/>
              <w:marRight w:val="0"/>
              <w:marTop w:val="0"/>
              <w:marBottom w:val="0"/>
              <w:divBdr>
                <w:top w:val="none" w:sz="0" w:space="0" w:color="auto"/>
                <w:left w:val="none" w:sz="0" w:space="0" w:color="auto"/>
                <w:bottom w:val="none" w:sz="0" w:space="0" w:color="auto"/>
                <w:right w:val="none" w:sz="0" w:space="0" w:color="auto"/>
              </w:divBdr>
            </w:div>
            <w:div w:id="431439790">
              <w:marLeft w:val="0"/>
              <w:marRight w:val="0"/>
              <w:marTop w:val="0"/>
              <w:marBottom w:val="0"/>
              <w:divBdr>
                <w:top w:val="none" w:sz="0" w:space="0" w:color="auto"/>
                <w:left w:val="none" w:sz="0" w:space="0" w:color="auto"/>
                <w:bottom w:val="none" w:sz="0" w:space="0" w:color="auto"/>
                <w:right w:val="none" w:sz="0" w:space="0" w:color="auto"/>
              </w:divBdr>
            </w:div>
            <w:div w:id="432168488">
              <w:marLeft w:val="0"/>
              <w:marRight w:val="0"/>
              <w:marTop w:val="0"/>
              <w:marBottom w:val="0"/>
              <w:divBdr>
                <w:top w:val="none" w:sz="0" w:space="0" w:color="auto"/>
                <w:left w:val="none" w:sz="0" w:space="0" w:color="auto"/>
                <w:bottom w:val="none" w:sz="0" w:space="0" w:color="auto"/>
                <w:right w:val="none" w:sz="0" w:space="0" w:color="auto"/>
              </w:divBdr>
            </w:div>
            <w:div w:id="439179588">
              <w:marLeft w:val="0"/>
              <w:marRight w:val="0"/>
              <w:marTop w:val="0"/>
              <w:marBottom w:val="0"/>
              <w:divBdr>
                <w:top w:val="none" w:sz="0" w:space="0" w:color="auto"/>
                <w:left w:val="none" w:sz="0" w:space="0" w:color="auto"/>
                <w:bottom w:val="none" w:sz="0" w:space="0" w:color="auto"/>
                <w:right w:val="none" w:sz="0" w:space="0" w:color="auto"/>
              </w:divBdr>
            </w:div>
            <w:div w:id="441221104">
              <w:marLeft w:val="0"/>
              <w:marRight w:val="0"/>
              <w:marTop w:val="0"/>
              <w:marBottom w:val="0"/>
              <w:divBdr>
                <w:top w:val="none" w:sz="0" w:space="0" w:color="auto"/>
                <w:left w:val="none" w:sz="0" w:space="0" w:color="auto"/>
                <w:bottom w:val="none" w:sz="0" w:space="0" w:color="auto"/>
                <w:right w:val="none" w:sz="0" w:space="0" w:color="auto"/>
              </w:divBdr>
            </w:div>
            <w:div w:id="458383505">
              <w:marLeft w:val="0"/>
              <w:marRight w:val="0"/>
              <w:marTop w:val="0"/>
              <w:marBottom w:val="0"/>
              <w:divBdr>
                <w:top w:val="none" w:sz="0" w:space="0" w:color="auto"/>
                <w:left w:val="none" w:sz="0" w:space="0" w:color="auto"/>
                <w:bottom w:val="none" w:sz="0" w:space="0" w:color="auto"/>
                <w:right w:val="none" w:sz="0" w:space="0" w:color="auto"/>
              </w:divBdr>
            </w:div>
            <w:div w:id="463547578">
              <w:marLeft w:val="0"/>
              <w:marRight w:val="0"/>
              <w:marTop w:val="0"/>
              <w:marBottom w:val="0"/>
              <w:divBdr>
                <w:top w:val="none" w:sz="0" w:space="0" w:color="auto"/>
                <w:left w:val="none" w:sz="0" w:space="0" w:color="auto"/>
                <w:bottom w:val="none" w:sz="0" w:space="0" w:color="auto"/>
                <w:right w:val="none" w:sz="0" w:space="0" w:color="auto"/>
              </w:divBdr>
            </w:div>
            <w:div w:id="464201316">
              <w:marLeft w:val="0"/>
              <w:marRight w:val="0"/>
              <w:marTop w:val="0"/>
              <w:marBottom w:val="0"/>
              <w:divBdr>
                <w:top w:val="none" w:sz="0" w:space="0" w:color="auto"/>
                <w:left w:val="none" w:sz="0" w:space="0" w:color="auto"/>
                <w:bottom w:val="none" w:sz="0" w:space="0" w:color="auto"/>
                <w:right w:val="none" w:sz="0" w:space="0" w:color="auto"/>
              </w:divBdr>
            </w:div>
            <w:div w:id="476918331">
              <w:marLeft w:val="0"/>
              <w:marRight w:val="0"/>
              <w:marTop w:val="0"/>
              <w:marBottom w:val="0"/>
              <w:divBdr>
                <w:top w:val="none" w:sz="0" w:space="0" w:color="auto"/>
                <w:left w:val="none" w:sz="0" w:space="0" w:color="auto"/>
                <w:bottom w:val="none" w:sz="0" w:space="0" w:color="auto"/>
                <w:right w:val="none" w:sz="0" w:space="0" w:color="auto"/>
              </w:divBdr>
            </w:div>
            <w:div w:id="478156418">
              <w:marLeft w:val="0"/>
              <w:marRight w:val="0"/>
              <w:marTop w:val="0"/>
              <w:marBottom w:val="0"/>
              <w:divBdr>
                <w:top w:val="none" w:sz="0" w:space="0" w:color="auto"/>
                <w:left w:val="none" w:sz="0" w:space="0" w:color="auto"/>
                <w:bottom w:val="none" w:sz="0" w:space="0" w:color="auto"/>
                <w:right w:val="none" w:sz="0" w:space="0" w:color="auto"/>
              </w:divBdr>
            </w:div>
            <w:div w:id="498429126">
              <w:marLeft w:val="0"/>
              <w:marRight w:val="0"/>
              <w:marTop w:val="0"/>
              <w:marBottom w:val="0"/>
              <w:divBdr>
                <w:top w:val="none" w:sz="0" w:space="0" w:color="auto"/>
                <w:left w:val="none" w:sz="0" w:space="0" w:color="auto"/>
                <w:bottom w:val="none" w:sz="0" w:space="0" w:color="auto"/>
                <w:right w:val="none" w:sz="0" w:space="0" w:color="auto"/>
              </w:divBdr>
            </w:div>
            <w:div w:id="501626712">
              <w:marLeft w:val="0"/>
              <w:marRight w:val="0"/>
              <w:marTop w:val="0"/>
              <w:marBottom w:val="0"/>
              <w:divBdr>
                <w:top w:val="none" w:sz="0" w:space="0" w:color="auto"/>
                <w:left w:val="none" w:sz="0" w:space="0" w:color="auto"/>
                <w:bottom w:val="none" w:sz="0" w:space="0" w:color="auto"/>
                <w:right w:val="none" w:sz="0" w:space="0" w:color="auto"/>
              </w:divBdr>
            </w:div>
            <w:div w:id="512574429">
              <w:marLeft w:val="0"/>
              <w:marRight w:val="0"/>
              <w:marTop w:val="0"/>
              <w:marBottom w:val="0"/>
              <w:divBdr>
                <w:top w:val="none" w:sz="0" w:space="0" w:color="auto"/>
                <w:left w:val="none" w:sz="0" w:space="0" w:color="auto"/>
                <w:bottom w:val="none" w:sz="0" w:space="0" w:color="auto"/>
                <w:right w:val="none" w:sz="0" w:space="0" w:color="auto"/>
              </w:divBdr>
            </w:div>
            <w:div w:id="519005148">
              <w:marLeft w:val="0"/>
              <w:marRight w:val="0"/>
              <w:marTop w:val="0"/>
              <w:marBottom w:val="0"/>
              <w:divBdr>
                <w:top w:val="none" w:sz="0" w:space="0" w:color="auto"/>
                <w:left w:val="none" w:sz="0" w:space="0" w:color="auto"/>
                <w:bottom w:val="none" w:sz="0" w:space="0" w:color="auto"/>
                <w:right w:val="none" w:sz="0" w:space="0" w:color="auto"/>
              </w:divBdr>
            </w:div>
            <w:div w:id="529416191">
              <w:marLeft w:val="0"/>
              <w:marRight w:val="0"/>
              <w:marTop w:val="0"/>
              <w:marBottom w:val="0"/>
              <w:divBdr>
                <w:top w:val="none" w:sz="0" w:space="0" w:color="auto"/>
                <w:left w:val="none" w:sz="0" w:space="0" w:color="auto"/>
                <w:bottom w:val="none" w:sz="0" w:space="0" w:color="auto"/>
                <w:right w:val="none" w:sz="0" w:space="0" w:color="auto"/>
              </w:divBdr>
            </w:div>
            <w:div w:id="535584373">
              <w:marLeft w:val="0"/>
              <w:marRight w:val="0"/>
              <w:marTop w:val="0"/>
              <w:marBottom w:val="0"/>
              <w:divBdr>
                <w:top w:val="none" w:sz="0" w:space="0" w:color="auto"/>
                <w:left w:val="none" w:sz="0" w:space="0" w:color="auto"/>
                <w:bottom w:val="none" w:sz="0" w:space="0" w:color="auto"/>
                <w:right w:val="none" w:sz="0" w:space="0" w:color="auto"/>
              </w:divBdr>
            </w:div>
            <w:div w:id="550121426">
              <w:marLeft w:val="0"/>
              <w:marRight w:val="0"/>
              <w:marTop w:val="0"/>
              <w:marBottom w:val="0"/>
              <w:divBdr>
                <w:top w:val="none" w:sz="0" w:space="0" w:color="auto"/>
                <w:left w:val="none" w:sz="0" w:space="0" w:color="auto"/>
                <w:bottom w:val="none" w:sz="0" w:space="0" w:color="auto"/>
                <w:right w:val="none" w:sz="0" w:space="0" w:color="auto"/>
              </w:divBdr>
            </w:div>
            <w:div w:id="568730205">
              <w:marLeft w:val="0"/>
              <w:marRight w:val="0"/>
              <w:marTop w:val="0"/>
              <w:marBottom w:val="0"/>
              <w:divBdr>
                <w:top w:val="none" w:sz="0" w:space="0" w:color="auto"/>
                <w:left w:val="none" w:sz="0" w:space="0" w:color="auto"/>
                <w:bottom w:val="none" w:sz="0" w:space="0" w:color="auto"/>
                <w:right w:val="none" w:sz="0" w:space="0" w:color="auto"/>
              </w:divBdr>
            </w:div>
            <w:div w:id="579488799">
              <w:marLeft w:val="0"/>
              <w:marRight w:val="0"/>
              <w:marTop w:val="0"/>
              <w:marBottom w:val="0"/>
              <w:divBdr>
                <w:top w:val="none" w:sz="0" w:space="0" w:color="auto"/>
                <w:left w:val="none" w:sz="0" w:space="0" w:color="auto"/>
                <w:bottom w:val="none" w:sz="0" w:space="0" w:color="auto"/>
                <w:right w:val="none" w:sz="0" w:space="0" w:color="auto"/>
              </w:divBdr>
            </w:div>
            <w:div w:id="583534194">
              <w:marLeft w:val="0"/>
              <w:marRight w:val="0"/>
              <w:marTop w:val="0"/>
              <w:marBottom w:val="0"/>
              <w:divBdr>
                <w:top w:val="none" w:sz="0" w:space="0" w:color="auto"/>
                <w:left w:val="none" w:sz="0" w:space="0" w:color="auto"/>
                <w:bottom w:val="none" w:sz="0" w:space="0" w:color="auto"/>
                <w:right w:val="none" w:sz="0" w:space="0" w:color="auto"/>
              </w:divBdr>
            </w:div>
            <w:div w:id="586813858">
              <w:marLeft w:val="0"/>
              <w:marRight w:val="0"/>
              <w:marTop w:val="0"/>
              <w:marBottom w:val="0"/>
              <w:divBdr>
                <w:top w:val="none" w:sz="0" w:space="0" w:color="auto"/>
                <w:left w:val="none" w:sz="0" w:space="0" w:color="auto"/>
                <w:bottom w:val="none" w:sz="0" w:space="0" w:color="auto"/>
                <w:right w:val="none" w:sz="0" w:space="0" w:color="auto"/>
              </w:divBdr>
            </w:div>
            <w:div w:id="587616076">
              <w:marLeft w:val="0"/>
              <w:marRight w:val="0"/>
              <w:marTop w:val="0"/>
              <w:marBottom w:val="0"/>
              <w:divBdr>
                <w:top w:val="none" w:sz="0" w:space="0" w:color="auto"/>
                <w:left w:val="none" w:sz="0" w:space="0" w:color="auto"/>
                <w:bottom w:val="none" w:sz="0" w:space="0" w:color="auto"/>
                <w:right w:val="none" w:sz="0" w:space="0" w:color="auto"/>
              </w:divBdr>
            </w:div>
            <w:div w:id="590089364">
              <w:marLeft w:val="0"/>
              <w:marRight w:val="0"/>
              <w:marTop w:val="0"/>
              <w:marBottom w:val="0"/>
              <w:divBdr>
                <w:top w:val="none" w:sz="0" w:space="0" w:color="auto"/>
                <w:left w:val="none" w:sz="0" w:space="0" w:color="auto"/>
                <w:bottom w:val="none" w:sz="0" w:space="0" w:color="auto"/>
                <w:right w:val="none" w:sz="0" w:space="0" w:color="auto"/>
              </w:divBdr>
            </w:div>
            <w:div w:id="594903023">
              <w:marLeft w:val="0"/>
              <w:marRight w:val="0"/>
              <w:marTop w:val="0"/>
              <w:marBottom w:val="0"/>
              <w:divBdr>
                <w:top w:val="none" w:sz="0" w:space="0" w:color="auto"/>
                <w:left w:val="none" w:sz="0" w:space="0" w:color="auto"/>
                <w:bottom w:val="none" w:sz="0" w:space="0" w:color="auto"/>
                <w:right w:val="none" w:sz="0" w:space="0" w:color="auto"/>
              </w:divBdr>
            </w:div>
            <w:div w:id="597517796">
              <w:marLeft w:val="0"/>
              <w:marRight w:val="0"/>
              <w:marTop w:val="0"/>
              <w:marBottom w:val="0"/>
              <w:divBdr>
                <w:top w:val="none" w:sz="0" w:space="0" w:color="auto"/>
                <w:left w:val="none" w:sz="0" w:space="0" w:color="auto"/>
                <w:bottom w:val="none" w:sz="0" w:space="0" w:color="auto"/>
                <w:right w:val="none" w:sz="0" w:space="0" w:color="auto"/>
              </w:divBdr>
            </w:div>
            <w:div w:id="597520292">
              <w:marLeft w:val="0"/>
              <w:marRight w:val="0"/>
              <w:marTop w:val="0"/>
              <w:marBottom w:val="0"/>
              <w:divBdr>
                <w:top w:val="none" w:sz="0" w:space="0" w:color="auto"/>
                <w:left w:val="none" w:sz="0" w:space="0" w:color="auto"/>
                <w:bottom w:val="none" w:sz="0" w:space="0" w:color="auto"/>
                <w:right w:val="none" w:sz="0" w:space="0" w:color="auto"/>
              </w:divBdr>
            </w:div>
            <w:div w:id="608240604">
              <w:marLeft w:val="0"/>
              <w:marRight w:val="0"/>
              <w:marTop w:val="0"/>
              <w:marBottom w:val="0"/>
              <w:divBdr>
                <w:top w:val="none" w:sz="0" w:space="0" w:color="auto"/>
                <w:left w:val="none" w:sz="0" w:space="0" w:color="auto"/>
                <w:bottom w:val="none" w:sz="0" w:space="0" w:color="auto"/>
                <w:right w:val="none" w:sz="0" w:space="0" w:color="auto"/>
              </w:divBdr>
            </w:div>
            <w:div w:id="609825077">
              <w:marLeft w:val="0"/>
              <w:marRight w:val="0"/>
              <w:marTop w:val="0"/>
              <w:marBottom w:val="0"/>
              <w:divBdr>
                <w:top w:val="none" w:sz="0" w:space="0" w:color="auto"/>
                <w:left w:val="none" w:sz="0" w:space="0" w:color="auto"/>
                <w:bottom w:val="none" w:sz="0" w:space="0" w:color="auto"/>
                <w:right w:val="none" w:sz="0" w:space="0" w:color="auto"/>
              </w:divBdr>
            </w:div>
            <w:div w:id="611089511">
              <w:marLeft w:val="0"/>
              <w:marRight w:val="0"/>
              <w:marTop w:val="0"/>
              <w:marBottom w:val="0"/>
              <w:divBdr>
                <w:top w:val="none" w:sz="0" w:space="0" w:color="auto"/>
                <w:left w:val="none" w:sz="0" w:space="0" w:color="auto"/>
                <w:bottom w:val="none" w:sz="0" w:space="0" w:color="auto"/>
                <w:right w:val="none" w:sz="0" w:space="0" w:color="auto"/>
              </w:divBdr>
            </w:div>
            <w:div w:id="614219470">
              <w:marLeft w:val="0"/>
              <w:marRight w:val="0"/>
              <w:marTop w:val="0"/>
              <w:marBottom w:val="0"/>
              <w:divBdr>
                <w:top w:val="none" w:sz="0" w:space="0" w:color="auto"/>
                <w:left w:val="none" w:sz="0" w:space="0" w:color="auto"/>
                <w:bottom w:val="none" w:sz="0" w:space="0" w:color="auto"/>
                <w:right w:val="none" w:sz="0" w:space="0" w:color="auto"/>
              </w:divBdr>
            </w:div>
            <w:div w:id="619846612">
              <w:marLeft w:val="0"/>
              <w:marRight w:val="0"/>
              <w:marTop w:val="0"/>
              <w:marBottom w:val="0"/>
              <w:divBdr>
                <w:top w:val="none" w:sz="0" w:space="0" w:color="auto"/>
                <w:left w:val="none" w:sz="0" w:space="0" w:color="auto"/>
                <w:bottom w:val="none" w:sz="0" w:space="0" w:color="auto"/>
                <w:right w:val="none" w:sz="0" w:space="0" w:color="auto"/>
              </w:divBdr>
            </w:div>
            <w:div w:id="622425092">
              <w:marLeft w:val="0"/>
              <w:marRight w:val="0"/>
              <w:marTop w:val="0"/>
              <w:marBottom w:val="0"/>
              <w:divBdr>
                <w:top w:val="none" w:sz="0" w:space="0" w:color="auto"/>
                <w:left w:val="none" w:sz="0" w:space="0" w:color="auto"/>
                <w:bottom w:val="none" w:sz="0" w:space="0" w:color="auto"/>
                <w:right w:val="none" w:sz="0" w:space="0" w:color="auto"/>
              </w:divBdr>
            </w:div>
            <w:div w:id="653683577">
              <w:marLeft w:val="0"/>
              <w:marRight w:val="0"/>
              <w:marTop w:val="0"/>
              <w:marBottom w:val="0"/>
              <w:divBdr>
                <w:top w:val="none" w:sz="0" w:space="0" w:color="auto"/>
                <w:left w:val="none" w:sz="0" w:space="0" w:color="auto"/>
                <w:bottom w:val="none" w:sz="0" w:space="0" w:color="auto"/>
                <w:right w:val="none" w:sz="0" w:space="0" w:color="auto"/>
              </w:divBdr>
            </w:div>
            <w:div w:id="655762351">
              <w:marLeft w:val="0"/>
              <w:marRight w:val="0"/>
              <w:marTop w:val="0"/>
              <w:marBottom w:val="0"/>
              <w:divBdr>
                <w:top w:val="none" w:sz="0" w:space="0" w:color="auto"/>
                <w:left w:val="none" w:sz="0" w:space="0" w:color="auto"/>
                <w:bottom w:val="none" w:sz="0" w:space="0" w:color="auto"/>
                <w:right w:val="none" w:sz="0" w:space="0" w:color="auto"/>
              </w:divBdr>
            </w:div>
            <w:div w:id="663630556">
              <w:marLeft w:val="0"/>
              <w:marRight w:val="0"/>
              <w:marTop w:val="0"/>
              <w:marBottom w:val="0"/>
              <w:divBdr>
                <w:top w:val="none" w:sz="0" w:space="0" w:color="auto"/>
                <w:left w:val="none" w:sz="0" w:space="0" w:color="auto"/>
                <w:bottom w:val="none" w:sz="0" w:space="0" w:color="auto"/>
                <w:right w:val="none" w:sz="0" w:space="0" w:color="auto"/>
              </w:divBdr>
            </w:div>
            <w:div w:id="672538390">
              <w:marLeft w:val="0"/>
              <w:marRight w:val="0"/>
              <w:marTop w:val="0"/>
              <w:marBottom w:val="0"/>
              <w:divBdr>
                <w:top w:val="none" w:sz="0" w:space="0" w:color="auto"/>
                <w:left w:val="none" w:sz="0" w:space="0" w:color="auto"/>
                <w:bottom w:val="none" w:sz="0" w:space="0" w:color="auto"/>
                <w:right w:val="none" w:sz="0" w:space="0" w:color="auto"/>
              </w:divBdr>
            </w:div>
            <w:div w:id="684282887">
              <w:marLeft w:val="0"/>
              <w:marRight w:val="0"/>
              <w:marTop w:val="0"/>
              <w:marBottom w:val="0"/>
              <w:divBdr>
                <w:top w:val="none" w:sz="0" w:space="0" w:color="auto"/>
                <w:left w:val="none" w:sz="0" w:space="0" w:color="auto"/>
                <w:bottom w:val="none" w:sz="0" w:space="0" w:color="auto"/>
                <w:right w:val="none" w:sz="0" w:space="0" w:color="auto"/>
              </w:divBdr>
            </w:div>
            <w:div w:id="687801569">
              <w:marLeft w:val="0"/>
              <w:marRight w:val="0"/>
              <w:marTop w:val="0"/>
              <w:marBottom w:val="0"/>
              <w:divBdr>
                <w:top w:val="none" w:sz="0" w:space="0" w:color="auto"/>
                <w:left w:val="none" w:sz="0" w:space="0" w:color="auto"/>
                <w:bottom w:val="none" w:sz="0" w:space="0" w:color="auto"/>
                <w:right w:val="none" w:sz="0" w:space="0" w:color="auto"/>
              </w:divBdr>
            </w:div>
            <w:div w:id="697508215">
              <w:marLeft w:val="0"/>
              <w:marRight w:val="0"/>
              <w:marTop w:val="0"/>
              <w:marBottom w:val="0"/>
              <w:divBdr>
                <w:top w:val="none" w:sz="0" w:space="0" w:color="auto"/>
                <w:left w:val="none" w:sz="0" w:space="0" w:color="auto"/>
                <w:bottom w:val="none" w:sz="0" w:space="0" w:color="auto"/>
                <w:right w:val="none" w:sz="0" w:space="0" w:color="auto"/>
              </w:divBdr>
            </w:div>
            <w:div w:id="699278681">
              <w:marLeft w:val="0"/>
              <w:marRight w:val="0"/>
              <w:marTop w:val="0"/>
              <w:marBottom w:val="0"/>
              <w:divBdr>
                <w:top w:val="none" w:sz="0" w:space="0" w:color="auto"/>
                <w:left w:val="none" w:sz="0" w:space="0" w:color="auto"/>
                <w:bottom w:val="none" w:sz="0" w:space="0" w:color="auto"/>
                <w:right w:val="none" w:sz="0" w:space="0" w:color="auto"/>
              </w:divBdr>
            </w:div>
            <w:div w:id="702444011">
              <w:marLeft w:val="0"/>
              <w:marRight w:val="0"/>
              <w:marTop w:val="0"/>
              <w:marBottom w:val="0"/>
              <w:divBdr>
                <w:top w:val="none" w:sz="0" w:space="0" w:color="auto"/>
                <w:left w:val="none" w:sz="0" w:space="0" w:color="auto"/>
                <w:bottom w:val="none" w:sz="0" w:space="0" w:color="auto"/>
                <w:right w:val="none" w:sz="0" w:space="0" w:color="auto"/>
              </w:divBdr>
            </w:div>
            <w:div w:id="706108096">
              <w:marLeft w:val="0"/>
              <w:marRight w:val="0"/>
              <w:marTop w:val="0"/>
              <w:marBottom w:val="0"/>
              <w:divBdr>
                <w:top w:val="none" w:sz="0" w:space="0" w:color="auto"/>
                <w:left w:val="none" w:sz="0" w:space="0" w:color="auto"/>
                <w:bottom w:val="none" w:sz="0" w:space="0" w:color="auto"/>
                <w:right w:val="none" w:sz="0" w:space="0" w:color="auto"/>
              </w:divBdr>
            </w:div>
            <w:div w:id="706299714">
              <w:marLeft w:val="0"/>
              <w:marRight w:val="0"/>
              <w:marTop w:val="0"/>
              <w:marBottom w:val="0"/>
              <w:divBdr>
                <w:top w:val="none" w:sz="0" w:space="0" w:color="auto"/>
                <w:left w:val="none" w:sz="0" w:space="0" w:color="auto"/>
                <w:bottom w:val="none" w:sz="0" w:space="0" w:color="auto"/>
                <w:right w:val="none" w:sz="0" w:space="0" w:color="auto"/>
              </w:divBdr>
            </w:div>
            <w:div w:id="712653384">
              <w:marLeft w:val="0"/>
              <w:marRight w:val="0"/>
              <w:marTop w:val="0"/>
              <w:marBottom w:val="0"/>
              <w:divBdr>
                <w:top w:val="none" w:sz="0" w:space="0" w:color="auto"/>
                <w:left w:val="none" w:sz="0" w:space="0" w:color="auto"/>
                <w:bottom w:val="none" w:sz="0" w:space="0" w:color="auto"/>
                <w:right w:val="none" w:sz="0" w:space="0" w:color="auto"/>
              </w:divBdr>
            </w:div>
            <w:div w:id="718673257">
              <w:marLeft w:val="0"/>
              <w:marRight w:val="0"/>
              <w:marTop w:val="0"/>
              <w:marBottom w:val="0"/>
              <w:divBdr>
                <w:top w:val="none" w:sz="0" w:space="0" w:color="auto"/>
                <w:left w:val="none" w:sz="0" w:space="0" w:color="auto"/>
                <w:bottom w:val="none" w:sz="0" w:space="0" w:color="auto"/>
                <w:right w:val="none" w:sz="0" w:space="0" w:color="auto"/>
              </w:divBdr>
            </w:div>
            <w:div w:id="721565499">
              <w:marLeft w:val="0"/>
              <w:marRight w:val="0"/>
              <w:marTop w:val="0"/>
              <w:marBottom w:val="0"/>
              <w:divBdr>
                <w:top w:val="none" w:sz="0" w:space="0" w:color="auto"/>
                <w:left w:val="none" w:sz="0" w:space="0" w:color="auto"/>
                <w:bottom w:val="none" w:sz="0" w:space="0" w:color="auto"/>
                <w:right w:val="none" w:sz="0" w:space="0" w:color="auto"/>
              </w:divBdr>
            </w:div>
            <w:div w:id="733160555">
              <w:marLeft w:val="0"/>
              <w:marRight w:val="0"/>
              <w:marTop w:val="0"/>
              <w:marBottom w:val="0"/>
              <w:divBdr>
                <w:top w:val="none" w:sz="0" w:space="0" w:color="auto"/>
                <w:left w:val="none" w:sz="0" w:space="0" w:color="auto"/>
                <w:bottom w:val="none" w:sz="0" w:space="0" w:color="auto"/>
                <w:right w:val="none" w:sz="0" w:space="0" w:color="auto"/>
              </w:divBdr>
            </w:div>
            <w:div w:id="734084354">
              <w:marLeft w:val="0"/>
              <w:marRight w:val="0"/>
              <w:marTop w:val="0"/>
              <w:marBottom w:val="0"/>
              <w:divBdr>
                <w:top w:val="none" w:sz="0" w:space="0" w:color="auto"/>
                <w:left w:val="none" w:sz="0" w:space="0" w:color="auto"/>
                <w:bottom w:val="none" w:sz="0" w:space="0" w:color="auto"/>
                <w:right w:val="none" w:sz="0" w:space="0" w:color="auto"/>
              </w:divBdr>
            </w:div>
            <w:div w:id="740756938">
              <w:marLeft w:val="0"/>
              <w:marRight w:val="0"/>
              <w:marTop w:val="0"/>
              <w:marBottom w:val="0"/>
              <w:divBdr>
                <w:top w:val="none" w:sz="0" w:space="0" w:color="auto"/>
                <w:left w:val="none" w:sz="0" w:space="0" w:color="auto"/>
                <w:bottom w:val="none" w:sz="0" w:space="0" w:color="auto"/>
                <w:right w:val="none" w:sz="0" w:space="0" w:color="auto"/>
              </w:divBdr>
            </w:div>
            <w:div w:id="740785329">
              <w:marLeft w:val="0"/>
              <w:marRight w:val="0"/>
              <w:marTop w:val="0"/>
              <w:marBottom w:val="0"/>
              <w:divBdr>
                <w:top w:val="none" w:sz="0" w:space="0" w:color="auto"/>
                <w:left w:val="none" w:sz="0" w:space="0" w:color="auto"/>
                <w:bottom w:val="none" w:sz="0" w:space="0" w:color="auto"/>
                <w:right w:val="none" w:sz="0" w:space="0" w:color="auto"/>
              </w:divBdr>
            </w:div>
            <w:div w:id="741370592">
              <w:marLeft w:val="0"/>
              <w:marRight w:val="0"/>
              <w:marTop w:val="0"/>
              <w:marBottom w:val="0"/>
              <w:divBdr>
                <w:top w:val="none" w:sz="0" w:space="0" w:color="auto"/>
                <w:left w:val="none" w:sz="0" w:space="0" w:color="auto"/>
                <w:bottom w:val="none" w:sz="0" w:space="0" w:color="auto"/>
                <w:right w:val="none" w:sz="0" w:space="0" w:color="auto"/>
              </w:divBdr>
            </w:div>
            <w:div w:id="742795026">
              <w:marLeft w:val="0"/>
              <w:marRight w:val="0"/>
              <w:marTop w:val="0"/>
              <w:marBottom w:val="0"/>
              <w:divBdr>
                <w:top w:val="none" w:sz="0" w:space="0" w:color="auto"/>
                <w:left w:val="none" w:sz="0" w:space="0" w:color="auto"/>
                <w:bottom w:val="none" w:sz="0" w:space="0" w:color="auto"/>
                <w:right w:val="none" w:sz="0" w:space="0" w:color="auto"/>
              </w:divBdr>
            </w:div>
            <w:div w:id="747046279">
              <w:marLeft w:val="0"/>
              <w:marRight w:val="0"/>
              <w:marTop w:val="0"/>
              <w:marBottom w:val="0"/>
              <w:divBdr>
                <w:top w:val="none" w:sz="0" w:space="0" w:color="auto"/>
                <w:left w:val="none" w:sz="0" w:space="0" w:color="auto"/>
                <w:bottom w:val="none" w:sz="0" w:space="0" w:color="auto"/>
                <w:right w:val="none" w:sz="0" w:space="0" w:color="auto"/>
              </w:divBdr>
            </w:div>
            <w:div w:id="747457028">
              <w:marLeft w:val="0"/>
              <w:marRight w:val="0"/>
              <w:marTop w:val="0"/>
              <w:marBottom w:val="0"/>
              <w:divBdr>
                <w:top w:val="none" w:sz="0" w:space="0" w:color="auto"/>
                <w:left w:val="none" w:sz="0" w:space="0" w:color="auto"/>
                <w:bottom w:val="none" w:sz="0" w:space="0" w:color="auto"/>
                <w:right w:val="none" w:sz="0" w:space="0" w:color="auto"/>
              </w:divBdr>
            </w:div>
            <w:div w:id="748230443">
              <w:marLeft w:val="0"/>
              <w:marRight w:val="0"/>
              <w:marTop w:val="0"/>
              <w:marBottom w:val="0"/>
              <w:divBdr>
                <w:top w:val="none" w:sz="0" w:space="0" w:color="auto"/>
                <w:left w:val="none" w:sz="0" w:space="0" w:color="auto"/>
                <w:bottom w:val="none" w:sz="0" w:space="0" w:color="auto"/>
                <w:right w:val="none" w:sz="0" w:space="0" w:color="auto"/>
              </w:divBdr>
            </w:div>
            <w:div w:id="754937850">
              <w:marLeft w:val="0"/>
              <w:marRight w:val="0"/>
              <w:marTop w:val="0"/>
              <w:marBottom w:val="0"/>
              <w:divBdr>
                <w:top w:val="none" w:sz="0" w:space="0" w:color="auto"/>
                <w:left w:val="none" w:sz="0" w:space="0" w:color="auto"/>
                <w:bottom w:val="none" w:sz="0" w:space="0" w:color="auto"/>
                <w:right w:val="none" w:sz="0" w:space="0" w:color="auto"/>
              </w:divBdr>
            </w:div>
            <w:div w:id="756484829">
              <w:marLeft w:val="0"/>
              <w:marRight w:val="0"/>
              <w:marTop w:val="0"/>
              <w:marBottom w:val="0"/>
              <w:divBdr>
                <w:top w:val="none" w:sz="0" w:space="0" w:color="auto"/>
                <w:left w:val="none" w:sz="0" w:space="0" w:color="auto"/>
                <w:bottom w:val="none" w:sz="0" w:space="0" w:color="auto"/>
                <w:right w:val="none" w:sz="0" w:space="0" w:color="auto"/>
              </w:divBdr>
            </w:div>
            <w:div w:id="760638425">
              <w:marLeft w:val="0"/>
              <w:marRight w:val="0"/>
              <w:marTop w:val="0"/>
              <w:marBottom w:val="0"/>
              <w:divBdr>
                <w:top w:val="none" w:sz="0" w:space="0" w:color="auto"/>
                <w:left w:val="none" w:sz="0" w:space="0" w:color="auto"/>
                <w:bottom w:val="none" w:sz="0" w:space="0" w:color="auto"/>
                <w:right w:val="none" w:sz="0" w:space="0" w:color="auto"/>
              </w:divBdr>
            </w:div>
            <w:div w:id="762341155">
              <w:marLeft w:val="0"/>
              <w:marRight w:val="0"/>
              <w:marTop w:val="0"/>
              <w:marBottom w:val="0"/>
              <w:divBdr>
                <w:top w:val="none" w:sz="0" w:space="0" w:color="auto"/>
                <w:left w:val="none" w:sz="0" w:space="0" w:color="auto"/>
                <w:bottom w:val="none" w:sz="0" w:space="0" w:color="auto"/>
                <w:right w:val="none" w:sz="0" w:space="0" w:color="auto"/>
              </w:divBdr>
            </w:div>
            <w:div w:id="768157917">
              <w:marLeft w:val="0"/>
              <w:marRight w:val="0"/>
              <w:marTop w:val="0"/>
              <w:marBottom w:val="0"/>
              <w:divBdr>
                <w:top w:val="none" w:sz="0" w:space="0" w:color="auto"/>
                <w:left w:val="none" w:sz="0" w:space="0" w:color="auto"/>
                <w:bottom w:val="none" w:sz="0" w:space="0" w:color="auto"/>
                <w:right w:val="none" w:sz="0" w:space="0" w:color="auto"/>
              </w:divBdr>
            </w:div>
            <w:div w:id="772474941">
              <w:marLeft w:val="0"/>
              <w:marRight w:val="0"/>
              <w:marTop w:val="0"/>
              <w:marBottom w:val="0"/>
              <w:divBdr>
                <w:top w:val="none" w:sz="0" w:space="0" w:color="auto"/>
                <w:left w:val="none" w:sz="0" w:space="0" w:color="auto"/>
                <w:bottom w:val="none" w:sz="0" w:space="0" w:color="auto"/>
                <w:right w:val="none" w:sz="0" w:space="0" w:color="auto"/>
              </w:divBdr>
            </w:div>
            <w:div w:id="772938356">
              <w:marLeft w:val="0"/>
              <w:marRight w:val="0"/>
              <w:marTop w:val="0"/>
              <w:marBottom w:val="0"/>
              <w:divBdr>
                <w:top w:val="none" w:sz="0" w:space="0" w:color="auto"/>
                <w:left w:val="none" w:sz="0" w:space="0" w:color="auto"/>
                <w:bottom w:val="none" w:sz="0" w:space="0" w:color="auto"/>
                <w:right w:val="none" w:sz="0" w:space="0" w:color="auto"/>
              </w:divBdr>
            </w:div>
            <w:div w:id="781220159">
              <w:marLeft w:val="0"/>
              <w:marRight w:val="0"/>
              <w:marTop w:val="0"/>
              <w:marBottom w:val="0"/>
              <w:divBdr>
                <w:top w:val="none" w:sz="0" w:space="0" w:color="auto"/>
                <w:left w:val="none" w:sz="0" w:space="0" w:color="auto"/>
                <w:bottom w:val="none" w:sz="0" w:space="0" w:color="auto"/>
                <w:right w:val="none" w:sz="0" w:space="0" w:color="auto"/>
              </w:divBdr>
            </w:div>
            <w:div w:id="785585696">
              <w:marLeft w:val="0"/>
              <w:marRight w:val="0"/>
              <w:marTop w:val="0"/>
              <w:marBottom w:val="0"/>
              <w:divBdr>
                <w:top w:val="none" w:sz="0" w:space="0" w:color="auto"/>
                <w:left w:val="none" w:sz="0" w:space="0" w:color="auto"/>
                <w:bottom w:val="none" w:sz="0" w:space="0" w:color="auto"/>
                <w:right w:val="none" w:sz="0" w:space="0" w:color="auto"/>
              </w:divBdr>
            </w:div>
            <w:div w:id="787236191">
              <w:marLeft w:val="0"/>
              <w:marRight w:val="0"/>
              <w:marTop w:val="0"/>
              <w:marBottom w:val="0"/>
              <w:divBdr>
                <w:top w:val="none" w:sz="0" w:space="0" w:color="auto"/>
                <w:left w:val="none" w:sz="0" w:space="0" w:color="auto"/>
                <w:bottom w:val="none" w:sz="0" w:space="0" w:color="auto"/>
                <w:right w:val="none" w:sz="0" w:space="0" w:color="auto"/>
              </w:divBdr>
            </w:div>
            <w:div w:id="789469125">
              <w:marLeft w:val="0"/>
              <w:marRight w:val="0"/>
              <w:marTop w:val="0"/>
              <w:marBottom w:val="0"/>
              <w:divBdr>
                <w:top w:val="none" w:sz="0" w:space="0" w:color="auto"/>
                <w:left w:val="none" w:sz="0" w:space="0" w:color="auto"/>
                <w:bottom w:val="none" w:sz="0" w:space="0" w:color="auto"/>
                <w:right w:val="none" w:sz="0" w:space="0" w:color="auto"/>
              </w:divBdr>
            </w:div>
            <w:div w:id="799499923">
              <w:marLeft w:val="0"/>
              <w:marRight w:val="0"/>
              <w:marTop w:val="0"/>
              <w:marBottom w:val="0"/>
              <w:divBdr>
                <w:top w:val="none" w:sz="0" w:space="0" w:color="auto"/>
                <w:left w:val="none" w:sz="0" w:space="0" w:color="auto"/>
                <w:bottom w:val="none" w:sz="0" w:space="0" w:color="auto"/>
                <w:right w:val="none" w:sz="0" w:space="0" w:color="auto"/>
              </w:divBdr>
            </w:div>
            <w:div w:id="807823470">
              <w:marLeft w:val="0"/>
              <w:marRight w:val="0"/>
              <w:marTop w:val="0"/>
              <w:marBottom w:val="0"/>
              <w:divBdr>
                <w:top w:val="none" w:sz="0" w:space="0" w:color="auto"/>
                <w:left w:val="none" w:sz="0" w:space="0" w:color="auto"/>
                <w:bottom w:val="none" w:sz="0" w:space="0" w:color="auto"/>
                <w:right w:val="none" w:sz="0" w:space="0" w:color="auto"/>
              </w:divBdr>
            </w:div>
            <w:div w:id="808203880">
              <w:marLeft w:val="0"/>
              <w:marRight w:val="0"/>
              <w:marTop w:val="0"/>
              <w:marBottom w:val="0"/>
              <w:divBdr>
                <w:top w:val="none" w:sz="0" w:space="0" w:color="auto"/>
                <w:left w:val="none" w:sz="0" w:space="0" w:color="auto"/>
                <w:bottom w:val="none" w:sz="0" w:space="0" w:color="auto"/>
                <w:right w:val="none" w:sz="0" w:space="0" w:color="auto"/>
              </w:divBdr>
            </w:div>
            <w:div w:id="809828539">
              <w:marLeft w:val="0"/>
              <w:marRight w:val="0"/>
              <w:marTop w:val="0"/>
              <w:marBottom w:val="0"/>
              <w:divBdr>
                <w:top w:val="none" w:sz="0" w:space="0" w:color="auto"/>
                <w:left w:val="none" w:sz="0" w:space="0" w:color="auto"/>
                <w:bottom w:val="none" w:sz="0" w:space="0" w:color="auto"/>
                <w:right w:val="none" w:sz="0" w:space="0" w:color="auto"/>
              </w:divBdr>
            </w:div>
            <w:div w:id="818574233">
              <w:marLeft w:val="0"/>
              <w:marRight w:val="0"/>
              <w:marTop w:val="0"/>
              <w:marBottom w:val="0"/>
              <w:divBdr>
                <w:top w:val="none" w:sz="0" w:space="0" w:color="auto"/>
                <w:left w:val="none" w:sz="0" w:space="0" w:color="auto"/>
                <w:bottom w:val="none" w:sz="0" w:space="0" w:color="auto"/>
                <w:right w:val="none" w:sz="0" w:space="0" w:color="auto"/>
              </w:divBdr>
            </w:div>
            <w:div w:id="840776895">
              <w:marLeft w:val="0"/>
              <w:marRight w:val="0"/>
              <w:marTop w:val="0"/>
              <w:marBottom w:val="0"/>
              <w:divBdr>
                <w:top w:val="none" w:sz="0" w:space="0" w:color="auto"/>
                <w:left w:val="none" w:sz="0" w:space="0" w:color="auto"/>
                <w:bottom w:val="none" w:sz="0" w:space="0" w:color="auto"/>
                <w:right w:val="none" w:sz="0" w:space="0" w:color="auto"/>
              </w:divBdr>
            </w:div>
            <w:div w:id="841430350">
              <w:marLeft w:val="0"/>
              <w:marRight w:val="0"/>
              <w:marTop w:val="0"/>
              <w:marBottom w:val="0"/>
              <w:divBdr>
                <w:top w:val="none" w:sz="0" w:space="0" w:color="auto"/>
                <w:left w:val="none" w:sz="0" w:space="0" w:color="auto"/>
                <w:bottom w:val="none" w:sz="0" w:space="0" w:color="auto"/>
                <w:right w:val="none" w:sz="0" w:space="0" w:color="auto"/>
              </w:divBdr>
            </w:div>
            <w:div w:id="843979232">
              <w:marLeft w:val="0"/>
              <w:marRight w:val="0"/>
              <w:marTop w:val="0"/>
              <w:marBottom w:val="0"/>
              <w:divBdr>
                <w:top w:val="none" w:sz="0" w:space="0" w:color="auto"/>
                <w:left w:val="none" w:sz="0" w:space="0" w:color="auto"/>
                <w:bottom w:val="none" w:sz="0" w:space="0" w:color="auto"/>
                <w:right w:val="none" w:sz="0" w:space="0" w:color="auto"/>
              </w:divBdr>
            </w:div>
            <w:div w:id="844713018">
              <w:marLeft w:val="0"/>
              <w:marRight w:val="0"/>
              <w:marTop w:val="0"/>
              <w:marBottom w:val="0"/>
              <w:divBdr>
                <w:top w:val="none" w:sz="0" w:space="0" w:color="auto"/>
                <w:left w:val="none" w:sz="0" w:space="0" w:color="auto"/>
                <w:bottom w:val="none" w:sz="0" w:space="0" w:color="auto"/>
                <w:right w:val="none" w:sz="0" w:space="0" w:color="auto"/>
              </w:divBdr>
            </w:div>
            <w:div w:id="848982286">
              <w:marLeft w:val="0"/>
              <w:marRight w:val="0"/>
              <w:marTop w:val="0"/>
              <w:marBottom w:val="0"/>
              <w:divBdr>
                <w:top w:val="none" w:sz="0" w:space="0" w:color="auto"/>
                <w:left w:val="none" w:sz="0" w:space="0" w:color="auto"/>
                <w:bottom w:val="none" w:sz="0" w:space="0" w:color="auto"/>
                <w:right w:val="none" w:sz="0" w:space="0" w:color="auto"/>
              </w:divBdr>
            </w:div>
            <w:div w:id="852913884">
              <w:marLeft w:val="0"/>
              <w:marRight w:val="0"/>
              <w:marTop w:val="0"/>
              <w:marBottom w:val="0"/>
              <w:divBdr>
                <w:top w:val="none" w:sz="0" w:space="0" w:color="auto"/>
                <w:left w:val="none" w:sz="0" w:space="0" w:color="auto"/>
                <w:bottom w:val="none" w:sz="0" w:space="0" w:color="auto"/>
                <w:right w:val="none" w:sz="0" w:space="0" w:color="auto"/>
              </w:divBdr>
            </w:div>
            <w:div w:id="853886256">
              <w:marLeft w:val="0"/>
              <w:marRight w:val="0"/>
              <w:marTop w:val="0"/>
              <w:marBottom w:val="0"/>
              <w:divBdr>
                <w:top w:val="none" w:sz="0" w:space="0" w:color="auto"/>
                <w:left w:val="none" w:sz="0" w:space="0" w:color="auto"/>
                <w:bottom w:val="none" w:sz="0" w:space="0" w:color="auto"/>
                <w:right w:val="none" w:sz="0" w:space="0" w:color="auto"/>
              </w:divBdr>
            </w:div>
            <w:div w:id="863206996">
              <w:marLeft w:val="0"/>
              <w:marRight w:val="0"/>
              <w:marTop w:val="0"/>
              <w:marBottom w:val="0"/>
              <w:divBdr>
                <w:top w:val="none" w:sz="0" w:space="0" w:color="auto"/>
                <w:left w:val="none" w:sz="0" w:space="0" w:color="auto"/>
                <w:bottom w:val="none" w:sz="0" w:space="0" w:color="auto"/>
                <w:right w:val="none" w:sz="0" w:space="0" w:color="auto"/>
              </w:divBdr>
            </w:div>
            <w:div w:id="863862002">
              <w:marLeft w:val="0"/>
              <w:marRight w:val="0"/>
              <w:marTop w:val="0"/>
              <w:marBottom w:val="0"/>
              <w:divBdr>
                <w:top w:val="none" w:sz="0" w:space="0" w:color="auto"/>
                <w:left w:val="none" w:sz="0" w:space="0" w:color="auto"/>
                <w:bottom w:val="none" w:sz="0" w:space="0" w:color="auto"/>
                <w:right w:val="none" w:sz="0" w:space="0" w:color="auto"/>
              </w:divBdr>
            </w:div>
            <w:div w:id="864244880">
              <w:marLeft w:val="0"/>
              <w:marRight w:val="0"/>
              <w:marTop w:val="0"/>
              <w:marBottom w:val="0"/>
              <w:divBdr>
                <w:top w:val="none" w:sz="0" w:space="0" w:color="auto"/>
                <w:left w:val="none" w:sz="0" w:space="0" w:color="auto"/>
                <w:bottom w:val="none" w:sz="0" w:space="0" w:color="auto"/>
                <w:right w:val="none" w:sz="0" w:space="0" w:color="auto"/>
              </w:divBdr>
            </w:div>
            <w:div w:id="875241620">
              <w:marLeft w:val="0"/>
              <w:marRight w:val="0"/>
              <w:marTop w:val="0"/>
              <w:marBottom w:val="0"/>
              <w:divBdr>
                <w:top w:val="none" w:sz="0" w:space="0" w:color="auto"/>
                <w:left w:val="none" w:sz="0" w:space="0" w:color="auto"/>
                <w:bottom w:val="none" w:sz="0" w:space="0" w:color="auto"/>
                <w:right w:val="none" w:sz="0" w:space="0" w:color="auto"/>
              </w:divBdr>
            </w:div>
            <w:div w:id="890380952">
              <w:marLeft w:val="0"/>
              <w:marRight w:val="0"/>
              <w:marTop w:val="0"/>
              <w:marBottom w:val="0"/>
              <w:divBdr>
                <w:top w:val="none" w:sz="0" w:space="0" w:color="auto"/>
                <w:left w:val="none" w:sz="0" w:space="0" w:color="auto"/>
                <w:bottom w:val="none" w:sz="0" w:space="0" w:color="auto"/>
                <w:right w:val="none" w:sz="0" w:space="0" w:color="auto"/>
              </w:divBdr>
            </w:div>
            <w:div w:id="905802240">
              <w:marLeft w:val="0"/>
              <w:marRight w:val="0"/>
              <w:marTop w:val="0"/>
              <w:marBottom w:val="0"/>
              <w:divBdr>
                <w:top w:val="none" w:sz="0" w:space="0" w:color="auto"/>
                <w:left w:val="none" w:sz="0" w:space="0" w:color="auto"/>
                <w:bottom w:val="none" w:sz="0" w:space="0" w:color="auto"/>
                <w:right w:val="none" w:sz="0" w:space="0" w:color="auto"/>
              </w:divBdr>
            </w:div>
            <w:div w:id="913857016">
              <w:marLeft w:val="0"/>
              <w:marRight w:val="0"/>
              <w:marTop w:val="0"/>
              <w:marBottom w:val="0"/>
              <w:divBdr>
                <w:top w:val="none" w:sz="0" w:space="0" w:color="auto"/>
                <w:left w:val="none" w:sz="0" w:space="0" w:color="auto"/>
                <w:bottom w:val="none" w:sz="0" w:space="0" w:color="auto"/>
                <w:right w:val="none" w:sz="0" w:space="0" w:color="auto"/>
              </w:divBdr>
            </w:div>
            <w:div w:id="916984678">
              <w:marLeft w:val="0"/>
              <w:marRight w:val="0"/>
              <w:marTop w:val="0"/>
              <w:marBottom w:val="0"/>
              <w:divBdr>
                <w:top w:val="none" w:sz="0" w:space="0" w:color="auto"/>
                <w:left w:val="none" w:sz="0" w:space="0" w:color="auto"/>
                <w:bottom w:val="none" w:sz="0" w:space="0" w:color="auto"/>
                <w:right w:val="none" w:sz="0" w:space="0" w:color="auto"/>
              </w:divBdr>
            </w:div>
            <w:div w:id="924610598">
              <w:marLeft w:val="0"/>
              <w:marRight w:val="0"/>
              <w:marTop w:val="0"/>
              <w:marBottom w:val="0"/>
              <w:divBdr>
                <w:top w:val="none" w:sz="0" w:space="0" w:color="auto"/>
                <w:left w:val="none" w:sz="0" w:space="0" w:color="auto"/>
                <w:bottom w:val="none" w:sz="0" w:space="0" w:color="auto"/>
                <w:right w:val="none" w:sz="0" w:space="0" w:color="auto"/>
              </w:divBdr>
            </w:div>
            <w:div w:id="925461507">
              <w:marLeft w:val="0"/>
              <w:marRight w:val="0"/>
              <w:marTop w:val="0"/>
              <w:marBottom w:val="0"/>
              <w:divBdr>
                <w:top w:val="none" w:sz="0" w:space="0" w:color="auto"/>
                <w:left w:val="none" w:sz="0" w:space="0" w:color="auto"/>
                <w:bottom w:val="none" w:sz="0" w:space="0" w:color="auto"/>
                <w:right w:val="none" w:sz="0" w:space="0" w:color="auto"/>
              </w:divBdr>
            </w:div>
            <w:div w:id="927471184">
              <w:marLeft w:val="0"/>
              <w:marRight w:val="0"/>
              <w:marTop w:val="0"/>
              <w:marBottom w:val="0"/>
              <w:divBdr>
                <w:top w:val="none" w:sz="0" w:space="0" w:color="auto"/>
                <w:left w:val="none" w:sz="0" w:space="0" w:color="auto"/>
                <w:bottom w:val="none" w:sz="0" w:space="0" w:color="auto"/>
                <w:right w:val="none" w:sz="0" w:space="0" w:color="auto"/>
              </w:divBdr>
            </w:div>
            <w:div w:id="933324035">
              <w:marLeft w:val="0"/>
              <w:marRight w:val="0"/>
              <w:marTop w:val="0"/>
              <w:marBottom w:val="0"/>
              <w:divBdr>
                <w:top w:val="none" w:sz="0" w:space="0" w:color="auto"/>
                <w:left w:val="none" w:sz="0" w:space="0" w:color="auto"/>
                <w:bottom w:val="none" w:sz="0" w:space="0" w:color="auto"/>
                <w:right w:val="none" w:sz="0" w:space="0" w:color="auto"/>
              </w:divBdr>
            </w:div>
            <w:div w:id="935014338">
              <w:marLeft w:val="0"/>
              <w:marRight w:val="0"/>
              <w:marTop w:val="0"/>
              <w:marBottom w:val="0"/>
              <w:divBdr>
                <w:top w:val="none" w:sz="0" w:space="0" w:color="auto"/>
                <w:left w:val="none" w:sz="0" w:space="0" w:color="auto"/>
                <w:bottom w:val="none" w:sz="0" w:space="0" w:color="auto"/>
                <w:right w:val="none" w:sz="0" w:space="0" w:color="auto"/>
              </w:divBdr>
            </w:div>
            <w:div w:id="945427582">
              <w:marLeft w:val="0"/>
              <w:marRight w:val="0"/>
              <w:marTop w:val="0"/>
              <w:marBottom w:val="0"/>
              <w:divBdr>
                <w:top w:val="none" w:sz="0" w:space="0" w:color="auto"/>
                <w:left w:val="none" w:sz="0" w:space="0" w:color="auto"/>
                <w:bottom w:val="none" w:sz="0" w:space="0" w:color="auto"/>
                <w:right w:val="none" w:sz="0" w:space="0" w:color="auto"/>
              </w:divBdr>
            </w:div>
            <w:div w:id="946230833">
              <w:marLeft w:val="0"/>
              <w:marRight w:val="0"/>
              <w:marTop w:val="0"/>
              <w:marBottom w:val="0"/>
              <w:divBdr>
                <w:top w:val="none" w:sz="0" w:space="0" w:color="auto"/>
                <w:left w:val="none" w:sz="0" w:space="0" w:color="auto"/>
                <w:bottom w:val="none" w:sz="0" w:space="0" w:color="auto"/>
                <w:right w:val="none" w:sz="0" w:space="0" w:color="auto"/>
              </w:divBdr>
            </w:div>
            <w:div w:id="951744676">
              <w:marLeft w:val="0"/>
              <w:marRight w:val="0"/>
              <w:marTop w:val="0"/>
              <w:marBottom w:val="0"/>
              <w:divBdr>
                <w:top w:val="none" w:sz="0" w:space="0" w:color="auto"/>
                <w:left w:val="none" w:sz="0" w:space="0" w:color="auto"/>
                <w:bottom w:val="none" w:sz="0" w:space="0" w:color="auto"/>
                <w:right w:val="none" w:sz="0" w:space="0" w:color="auto"/>
              </w:divBdr>
            </w:div>
            <w:div w:id="960921171">
              <w:marLeft w:val="0"/>
              <w:marRight w:val="0"/>
              <w:marTop w:val="0"/>
              <w:marBottom w:val="0"/>
              <w:divBdr>
                <w:top w:val="none" w:sz="0" w:space="0" w:color="auto"/>
                <w:left w:val="none" w:sz="0" w:space="0" w:color="auto"/>
                <w:bottom w:val="none" w:sz="0" w:space="0" w:color="auto"/>
                <w:right w:val="none" w:sz="0" w:space="0" w:color="auto"/>
              </w:divBdr>
            </w:div>
            <w:div w:id="961347993">
              <w:marLeft w:val="0"/>
              <w:marRight w:val="0"/>
              <w:marTop w:val="0"/>
              <w:marBottom w:val="0"/>
              <w:divBdr>
                <w:top w:val="none" w:sz="0" w:space="0" w:color="auto"/>
                <w:left w:val="none" w:sz="0" w:space="0" w:color="auto"/>
                <w:bottom w:val="none" w:sz="0" w:space="0" w:color="auto"/>
                <w:right w:val="none" w:sz="0" w:space="0" w:color="auto"/>
              </w:divBdr>
            </w:div>
            <w:div w:id="967854102">
              <w:marLeft w:val="0"/>
              <w:marRight w:val="0"/>
              <w:marTop w:val="0"/>
              <w:marBottom w:val="0"/>
              <w:divBdr>
                <w:top w:val="none" w:sz="0" w:space="0" w:color="auto"/>
                <w:left w:val="none" w:sz="0" w:space="0" w:color="auto"/>
                <w:bottom w:val="none" w:sz="0" w:space="0" w:color="auto"/>
                <w:right w:val="none" w:sz="0" w:space="0" w:color="auto"/>
              </w:divBdr>
            </w:div>
            <w:div w:id="969018487">
              <w:marLeft w:val="0"/>
              <w:marRight w:val="0"/>
              <w:marTop w:val="0"/>
              <w:marBottom w:val="0"/>
              <w:divBdr>
                <w:top w:val="none" w:sz="0" w:space="0" w:color="auto"/>
                <w:left w:val="none" w:sz="0" w:space="0" w:color="auto"/>
                <w:bottom w:val="none" w:sz="0" w:space="0" w:color="auto"/>
                <w:right w:val="none" w:sz="0" w:space="0" w:color="auto"/>
              </w:divBdr>
            </w:div>
            <w:div w:id="969287907">
              <w:marLeft w:val="0"/>
              <w:marRight w:val="0"/>
              <w:marTop w:val="0"/>
              <w:marBottom w:val="0"/>
              <w:divBdr>
                <w:top w:val="none" w:sz="0" w:space="0" w:color="auto"/>
                <w:left w:val="none" w:sz="0" w:space="0" w:color="auto"/>
                <w:bottom w:val="none" w:sz="0" w:space="0" w:color="auto"/>
                <w:right w:val="none" w:sz="0" w:space="0" w:color="auto"/>
              </w:divBdr>
            </w:div>
            <w:div w:id="974070752">
              <w:marLeft w:val="0"/>
              <w:marRight w:val="0"/>
              <w:marTop w:val="0"/>
              <w:marBottom w:val="0"/>
              <w:divBdr>
                <w:top w:val="none" w:sz="0" w:space="0" w:color="auto"/>
                <w:left w:val="none" w:sz="0" w:space="0" w:color="auto"/>
                <w:bottom w:val="none" w:sz="0" w:space="0" w:color="auto"/>
                <w:right w:val="none" w:sz="0" w:space="0" w:color="auto"/>
              </w:divBdr>
            </w:div>
            <w:div w:id="981232999">
              <w:marLeft w:val="0"/>
              <w:marRight w:val="0"/>
              <w:marTop w:val="0"/>
              <w:marBottom w:val="0"/>
              <w:divBdr>
                <w:top w:val="none" w:sz="0" w:space="0" w:color="auto"/>
                <w:left w:val="none" w:sz="0" w:space="0" w:color="auto"/>
                <w:bottom w:val="none" w:sz="0" w:space="0" w:color="auto"/>
                <w:right w:val="none" w:sz="0" w:space="0" w:color="auto"/>
              </w:divBdr>
            </w:div>
            <w:div w:id="983239791">
              <w:marLeft w:val="0"/>
              <w:marRight w:val="0"/>
              <w:marTop w:val="0"/>
              <w:marBottom w:val="0"/>
              <w:divBdr>
                <w:top w:val="none" w:sz="0" w:space="0" w:color="auto"/>
                <w:left w:val="none" w:sz="0" w:space="0" w:color="auto"/>
                <w:bottom w:val="none" w:sz="0" w:space="0" w:color="auto"/>
                <w:right w:val="none" w:sz="0" w:space="0" w:color="auto"/>
              </w:divBdr>
            </w:div>
            <w:div w:id="988554430">
              <w:marLeft w:val="0"/>
              <w:marRight w:val="0"/>
              <w:marTop w:val="0"/>
              <w:marBottom w:val="0"/>
              <w:divBdr>
                <w:top w:val="none" w:sz="0" w:space="0" w:color="auto"/>
                <w:left w:val="none" w:sz="0" w:space="0" w:color="auto"/>
                <w:bottom w:val="none" w:sz="0" w:space="0" w:color="auto"/>
                <w:right w:val="none" w:sz="0" w:space="0" w:color="auto"/>
              </w:divBdr>
            </w:div>
            <w:div w:id="997154707">
              <w:marLeft w:val="0"/>
              <w:marRight w:val="0"/>
              <w:marTop w:val="0"/>
              <w:marBottom w:val="0"/>
              <w:divBdr>
                <w:top w:val="none" w:sz="0" w:space="0" w:color="auto"/>
                <w:left w:val="none" w:sz="0" w:space="0" w:color="auto"/>
                <w:bottom w:val="none" w:sz="0" w:space="0" w:color="auto"/>
                <w:right w:val="none" w:sz="0" w:space="0" w:color="auto"/>
              </w:divBdr>
            </w:div>
            <w:div w:id="997686694">
              <w:marLeft w:val="0"/>
              <w:marRight w:val="0"/>
              <w:marTop w:val="0"/>
              <w:marBottom w:val="0"/>
              <w:divBdr>
                <w:top w:val="none" w:sz="0" w:space="0" w:color="auto"/>
                <w:left w:val="none" w:sz="0" w:space="0" w:color="auto"/>
                <w:bottom w:val="none" w:sz="0" w:space="0" w:color="auto"/>
                <w:right w:val="none" w:sz="0" w:space="0" w:color="auto"/>
              </w:divBdr>
            </w:div>
            <w:div w:id="1005977680">
              <w:marLeft w:val="0"/>
              <w:marRight w:val="0"/>
              <w:marTop w:val="0"/>
              <w:marBottom w:val="0"/>
              <w:divBdr>
                <w:top w:val="none" w:sz="0" w:space="0" w:color="auto"/>
                <w:left w:val="none" w:sz="0" w:space="0" w:color="auto"/>
                <w:bottom w:val="none" w:sz="0" w:space="0" w:color="auto"/>
                <w:right w:val="none" w:sz="0" w:space="0" w:color="auto"/>
              </w:divBdr>
            </w:div>
            <w:div w:id="1007706933">
              <w:marLeft w:val="0"/>
              <w:marRight w:val="0"/>
              <w:marTop w:val="0"/>
              <w:marBottom w:val="0"/>
              <w:divBdr>
                <w:top w:val="none" w:sz="0" w:space="0" w:color="auto"/>
                <w:left w:val="none" w:sz="0" w:space="0" w:color="auto"/>
                <w:bottom w:val="none" w:sz="0" w:space="0" w:color="auto"/>
                <w:right w:val="none" w:sz="0" w:space="0" w:color="auto"/>
              </w:divBdr>
            </w:div>
            <w:div w:id="1008217971">
              <w:marLeft w:val="0"/>
              <w:marRight w:val="0"/>
              <w:marTop w:val="0"/>
              <w:marBottom w:val="0"/>
              <w:divBdr>
                <w:top w:val="none" w:sz="0" w:space="0" w:color="auto"/>
                <w:left w:val="none" w:sz="0" w:space="0" w:color="auto"/>
                <w:bottom w:val="none" w:sz="0" w:space="0" w:color="auto"/>
                <w:right w:val="none" w:sz="0" w:space="0" w:color="auto"/>
              </w:divBdr>
            </w:div>
            <w:div w:id="1011836142">
              <w:marLeft w:val="0"/>
              <w:marRight w:val="0"/>
              <w:marTop w:val="0"/>
              <w:marBottom w:val="0"/>
              <w:divBdr>
                <w:top w:val="none" w:sz="0" w:space="0" w:color="auto"/>
                <w:left w:val="none" w:sz="0" w:space="0" w:color="auto"/>
                <w:bottom w:val="none" w:sz="0" w:space="0" w:color="auto"/>
                <w:right w:val="none" w:sz="0" w:space="0" w:color="auto"/>
              </w:divBdr>
            </w:div>
            <w:div w:id="1014264919">
              <w:marLeft w:val="0"/>
              <w:marRight w:val="0"/>
              <w:marTop w:val="0"/>
              <w:marBottom w:val="0"/>
              <w:divBdr>
                <w:top w:val="none" w:sz="0" w:space="0" w:color="auto"/>
                <w:left w:val="none" w:sz="0" w:space="0" w:color="auto"/>
                <w:bottom w:val="none" w:sz="0" w:space="0" w:color="auto"/>
                <w:right w:val="none" w:sz="0" w:space="0" w:color="auto"/>
              </w:divBdr>
            </w:div>
            <w:div w:id="1016420539">
              <w:marLeft w:val="0"/>
              <w:marRight w:val="0"/>
              <w:marTop w:val="0"/>
              <w:marBottom w:val="0"/>
              <w:divBdr>
                <w:top w:val="none" w:sz="0" w:space="0" w:color="auto"/>
                <w:left w:val="none" w:sz="0" w:space="0" w:color="auto"/>
                <w:bottom w:val="none" w:sz="0" w:space="0" w:color="auto"/>
                <w:right w:val="none" w:sz="0" w:space="0" w:color="auto"/>
              </w:divBdr>
            </w:div>
            <w:div w:id="1020202677">
              <w:marLeft w:val="0"/>
              <w:marRight w:val="0"/>
              <w:marTop w:val="0"/>
              <w:marBottom w:val="0"/>
              <w:divBdr>
                <w:top w:val="none" w:sz="0" w:space="0" w:color="auto"/>
                <w:left w:val="none" w:sz="0" w:space="0" w:color="auto"/>
                <w:bottom w:val="none" w:sz="0" w:space="0" w:color="auto"/>
                <w:right w:val="none" w:sz="0" w:space="0" w:color="auto"/>
              </w:divBdr>
            </w:div>
            <w:div w:id="1021198683">
              <w:marLeft w:val="0"/>
              <w:marRight w:val="0"/>
              <w:marTop w:val="0"/>
              <w:marBottom w:val="0"/>
              <w:divBdr>
                <w:top w:val="none" w:sz="0" w:space="0" w:color="auto"/>
                <w:left w:val="none" w:sz="0" w:space="0" w:color="auto"/>
                <w:bottom w:val="none" w:sz="0" w:space="0" w:color="auto"/>
                <w:right w:val="none" w:sz="0" w:space="0" w:color="auto"/>
              </w:divBdr>
            </w:div>
            <w:div w:id="1027295280">
              <w:marLeft w:val="0"/>
              <w:marRight w:val="0"/>
              <w:marTop w:val="0"/>
              <w:marBottom w:val="0"/>
              <w:divBdr>
                <w:top w:val="none" w:sz="0" w:space="0" w:color="auto"/>
                <w:left w:val="none" w:sz="0" w:space="0" w:color="auto"/>
                <w:bottom w:val="none" w:sz="0" w:space="0" w:color="auto"/>
                <w:right w:val="none" w:sz="0" w:space="0" w:color="auto"/>
              </w:divBdr>
            </w:div>
            <w:div w:id="1029262501">
              <w:marLeft w:val="0"/>
              <w:marRight w:val="0"/>
              <w:marTop w:val="0"/>
              <w:marBottom w:val="0"/>
              <w:divBdr>
                <w:top w:val="none" w:sz="0" w:space="0" w:color="auto"/>
                <w:left w:val="none" w:sz="0" w:space="0" w:color="auto"/>
                <w:bottom w:val="none" w:sz="0" w:space="0" w:color="auto"/>
                <w:right w:val="none" w:sz="0" w:space="0" w:color="auto"/>
              </w:divBdr>
            </w:div>
            <w:div w:id="1034311753">
              <w:marLeft w:val="0"/>
              <w:marRight w:val="0"/>
              <w:marTop w:val="0"/>
              <w:marBottom w:val="0"/>
              <w:divBdr>
                <w:top w:val="none" w:sz="0" w:space="0" w:color="auto"/>
                <w:left w:val="none" w:sz="0" w:space="0" w:color="auto"/>
                <w:bottom w:val="none" w:sz="0" w:space="0" w:color="auto"/>
                <w:right w:val="none" w:sz="0" w:space="0" w:color="auto"/>
              </w:divBdr>
            </w:div>
            <w:div w:id="1043335437">
              <w:marLeft w:val="0"/>
              <w:marRight w:val="0"/>
              <w:marTop w:val="0"/>
              <w:marBottom w:val="0"/>
              <w:divBdr>
                <w:top w:val="none" w:sz="0" w:space="0" w:color="auto"/>
                <w:left w:val="none" w:sz="0" w:space="0" w:color="auto"/>
                <w:bottom w:val="none" w:sz="0" w:space="0" w:color="auto"/>
                <w:right w:val="none" w:sz="0" w:space="0" w:color="auto"/>
              </w:divBdr>
            </w:div>
            <w:div w:id="1050226632">
              <w:marLeft w:val="0"/>
              <w:marRight w:val="0"/>
              <w:marTop w:val="0"/>
              <w:marBottom w:val="0"/>
              <w:divBdr>
                <w:top w:val="none" w:sz="0" w:space="0" w:color="auto"/>
                <w:left w:val="none" w:sz="0" w:space="0" w:color="auto"/>
                <w:bottom w:val="none" w:sz="0" w:space="0" w:color="auto"/>
                <w:right w:val="none" w:sz="0" w:space="0" w:color="auto"/>
              </w:divBdr>
            </w:div>
            <w:div w:id="1051418630">
              <w:marLeft w:val="0"/>
              <w:marRight w:val="0"/>
              <w:marTop w:val="0"/>
              <w:marBottom w:val="0"/>
              <w:divBdr>
                <w:top w:val="none" w:sz="0" w:space="0" w:color="auto"/>
                <w:left w:val="none" w:sz="0" w:space="0" w:color="auto"/>
                <w:bottom w:val="none" w:sz="0" w:space="0" w:color="auto"/>
                <w:right w:val="none" w:sz="0" w:space="0" w:color="auto"/>
              </w:divBdr>
            </w:div>
            <w:div w:id="1060978649">
              <w:marLeft w:val="0"/>
              <w:marRight w:val="0"/>
              <w:marTop w:val="0"/>
              <w:marBottom w:val="0"/>
              <w:divBdr>
                <w:top w:val="none" w:sz="0" w:space="0" w:color="auto"/>
                <w:left w:val="none" w:sz="0" w:space="0" w:color="auto"/>
                <w:bottom w:val="none" w:sz="0" w:space="0" w:color="auto"/>
                <w:right w:val="none" w:sz="0" w:space="0" w:color="auto"/>
              </w:divBdr>
            </w:div>
            <w:div w:id="1061829240">
              <w:marLeft w:val="0"/>
              <w:marRight w:val="0"/>
              <w:marTop w:val="0"/>
              <w:marBottom w:val="0"/>
              <w:divBdr>
                <w:top w:val="none" w:sz="0" w:space="0" w:color="auto"/>
                <w:left w:val="none" w:sz="0" w:space="0" w:color="auto"/>
                <w:bottom w:val="none" w:sz="0" w:space="0" w:color="auto"/>
                <w:right w:val="none" w:sz="0" w:space="0" w:color="auto"/>
              </w:divBdr>
            </w:div>
            <w:div w:id="1064721716">
              <w:marLeft w:val="0"/>
              <w:marRight w:val="0"/>
              <w:marTop w:val="0"/>
              <w:marBottom w:val="0"/>
              <w:divBdr>
                <w:top w:val="none" w:sz="0" w:space="0" w:color="auto"/>
                <w:left w:val="none" w:sz="0" w:space="0" w:color="auto"/>
                <w:bottom w:val="none" w:sz="0" w:space="0" w:color="auto"/>
                <w:right w:val="none" w:sz="0" w:space="0" w:color="auto"/>
              </w:divBdr>
            </w:div>
            <w:div w:id="1066563202">
              <w:marLeft w:val="0"/>
              <w:marRight w:val="0"/>
              <w:marTop w:val="0"/>
              <w:marBottom w:val="0"/>
              <w:divBdr>
                <w:top w:val="none" w:sz="0" w:space="0" w:color="auto"/>
                <w:left w:val="none" w:sz="0" w:space="0" w:color="auto"/>
                <w:bottom w:val="none" w:sz="0" w:space="0" w:color="auto"/>
                <w:right w:val="none" w:sz="0" w:space="0" w:color="auto"/>
              </w:divBdr>
            </w:div>
            <w:div w:id="1074551691">
              <w:marLeft w:val="0"/>
              <w:marRight w:val="0"/>
              <w:marTop w:val="0"/>
              <w:marBottom w:val="0"/>
              <w:divBdr>
                <w:top w:val="none" w:sz="0" w:space="0" w:color="auto"/>
                <w:left w:val="none" w:sz="0" w:space="0" w:color="auto"/>
                <w:bottom w:val="none" w:sz="0" w:space="0" w:color="auto"/>
                <w:right w:val="none" w:sz="0" w:space="0" w:color="auto"/>
              </w:divBdr>
            </w:div>
            <w:div w:id="1087848258">
              <w:marLeft w:val="0"/>
              <w:marRight w:val="0"/>
              <w:marTop w:val="0"/>
              <w:marBottom w:val="0"/>
              <w:divBdr>
                <w:top w:val="none" w:sz="0" w:space="0" w:color="auto"/>
                <w:left w:val="none" w:sz="0" w:space="0" w:color="auto"/>
                <w:bottom w:val="none" w:sz="0" w:space="0" w:color="auto"/>
                <w:right w:val="none" w:sz="0" w:space="0" w:color="auto"/>
              </w:divBdr>
            </w:div>
            <w:div w:id="1096555116">
              <w:marLeft w:val="0"/>
              <w:marRight w:val="0"/>
              <w:marTop w:val="0"/>
              <w:marBottom w:val="0"/>
              <w:divBdr>
                <w:top w:val="none" w:sz="0" w:space="0" w:color="auto"/>
                <w:left w:val="none" w:sz="0" w:space="0" w:color="auto"/>
                <w:bottom w:val="none" w:sz="0" w:space="0" w:color="auto"/>
                <w:right w:val="none" w:sz="0" w:space="0" w:color="auto"/>
              </w:divBdr>
            </w:div>
            <w:div w:id="1103644539">
              <w:marLeft w:val="0"/>
              <w:marRight w:val="0"/>
              <w:marTop w:val="0"/>
              <w:marBottom w:val="0"/>
              <w:divBdr>
                <w:top w:val="none" w:sz="0" w:space="0" w:color="auto"/>
                <w:left w:val="none" w:sz="0" w:space="0" w:color="auto"/>
                <w:bottom w:val="none" w:sz="0" w:space="0" w:color="auto"/>
                <w:right w:val="none" w:sz="0" w:space="0" w:color="auto"/>
              </w:divBdr>
            </w:div>
            <w:div w:id="1105543177">
              <w:marLeft w:val="0"/>
              <w:marRight w:val="0"/>
              <w:marTop w:val="0"/>
              <w:marBottom w:val="0"/>
              <w:divBdr>
                <w:top w:val="none" w:sz="0" w:space="0" w:color="auto"/>
                <w:left w:val="none" w:sz="0" w:space="0" w:color="auto"/>
                <w:bottom w:val="none" w:sz="0" w:space="0" w:color="auto"/>
                <w:right w:val="none" w:sz="0" w:space="0" w:color="auto"/>
              </w:divBdr>
            </w:div>
            <w:div w:id="1109157672">
              <w:marLeft w:val="0"/>
              <w:marRight w:val="0"/>
              <w:marTop w:val="0"/>
              <w:marBottom w:val="0"/>
              <w:divBdr>
                <w:top w:val="none" w:sz="0" w:space="0" w:color="auto"/>
                <w:left w:val="none" w:sz="0" w:space="0" w:color="auto"/>
                <w:bottom w:val="none" w:sz="0" w:space="0" w:color="auto"/>
                <w:right w:val="none" w:sz="0" w:space="0" w:color="auto"/>
              </w:divBdr>
            </w:div>
            <w:div w:id="1123384564">
              <w:marLeft w:val="0"/>
              <w:marRight w:val="0"/>
              <w:marTop w:val="0"/>
              <w:marBottom w:val="0"/>
              <w:divBdr>
                <w:top w:val="none" w:sz="0" w:space="0" w:color="auto"/>
                <w:left w:val="none" w:sz="0" w:space="0" w:color="auto"/>
                <w:bottom w:val="none" w:sz="0" w:space="0" w:color="auto"/>
                <w:right w:val="none" w:sz="0" w:space="0" w:color="auto"/>
              </w:divBdr>
            </w:div>
            <w:div w:id="1126047197">
              <w:marLeft w:val="0"/>
              <w:marRight w:val="0"/>
              <w:marTop w:val="0"/>
              <w:marBottom w:val="0"/>
              <w:divBdr>
                <w:top w:val="none" w:sz="0" w:space="0" w:color="auto"/>
                <w:left w:val="none" w:sz="0" w:space="0" w:color="auto"/>
                <w:bottom w:val="none" w:sz="0" w:space="0" w:color="auto"/>
                <w:right w:val="none" w:sz="0" w:space="0" w:color="auto"/>
              </w:divBdr>
            </w:div>
            <w:div w:id="1126123313">
              <w:marLeft w:val="0"/>
              <w:marRight w:val="0"/>
              <w:marTop w:val="0"/>
              <w:marBottom w:val="0"/>
              <w:divBdr>
                <w:top w:val="none" w:sz="0" w:space="0" w:color="auto"/>
                <w:left w:val="none" w:sz="0" w:space="0" w:color="auto"/>
                <w:bottom w:val="none" w:sz="0" w:space="0" w:color="auto"/>
                <w:right w:val="none" w:sz="0" w:space="0" w:color="auto"/>
              </w:divBdr>
            </w:div>
            <w:div w:id="1129400701">
              <w:marLeft w:val="0"/>
              <w:marRight w:val="0"/>
              <w:marTop w:val="0"/>
              <w:marBottom w:val="0"/>
              <w:divBdr>
                <w:top w:val="none" w:sz="0" w:space="0" w:color="auto"/>
                <w:left w:val="none" w:sz="0" w:space="0" w:color="auto"/>
                <w:bottom w:val="none" w:sz="0" w:space="0" w:color="auto"/>
                <w:right w:val="none" w:sz="0" w:space="0" w:color="auto"/>
              </w:divBdr>
            </w:div>
            <w:div w:id="1150054028">
              <w:marLeft w:val="0"/>
              <w:marRight w:val="0"/>
              <w:marTop w:val="0"/>
              <w:marBottom w:val="0"/>
              <w:divBdr>
                <w:top w:val="none" w:sz="0" w:space="0" w:color="auto"/>
                <w:left w:val="none" w:sz="0" w:space="0" w:color="auto"/>
                <w:bottom w:val="none" w:sz="0" w:space="0" w:color="auto"/>
                <w:right w:val="none" w:sz="0" w:space="0" w:color="auto"/>
              </w:divBdr>
            </w:div>
            <w:div w:id="1152259688">
              <w:marLeft w:val="0"/>
              <w:marRight w:val="0"/>
              <w:marTop w:val="0"/>
              <w:marBottom w:val="0"/>
              <w:divBdr>
                <w:top w:val="none" w:sz="0" w:space="0" w:color="auto"/>
                <w:left w:val="none" w:sz="0" w:space="0" w:color="auto"/>
                <w:bottom w:val="none" w:sz="0" w:space="0" w:color="auto"/>
                <w:right w:val="none" w:sz="0" w:space="0" w:color="auto"/>
              </w:divBdr>
            </w:div>
            <w:div w:id="1168591831">
              <w:marLeft w:val="0"/>
              <w:marRight w:val="0"/>
              <w:marTop w:val="0"/>
              <w:marBottom w:val="0"/>
              <w:divBdr>
                <w:top w:val="none" w:sz="0" w:space="0" w:color="auto"/>
                <w:left w:val="none" w:sz="0" w:space="0" w:color="auto"/>
                <w:bottom w:val="none" w:sz="0" w:space="0" w:color="auto"/>
                <w:right w:val="none" w:sz="0" w:space="0" w:color="auto"/>
              </w:divBdr>
            </w:div>
            <w:div w:id="1171792486">
              <w:marLeft w:val="0"/>
              <w:marRight w:val="0"/>
              <w:marTop w:val="0"/>
              <w:marBottom w:val="0"/>
              <w:divBdr>
                <w:top w:val="none" w:sz="0" w:space="0" w:color="auto"/>
                <w:left w:val="none" w:sz="0" w:space="0" w:color="auto"/>
                <w:bottom w:val="none" w:sz="0" w:space="0" w:color="auto"/>
                <w:right w:val="none" w:sz="0" w:space="0" w:color="auto"/>
              </w:divBdr>
            </w:div>
            <w:div w:id="1181966245">
              <w:marLeft w:val="0"/>
              <w:marRight w:val="0"/>
              <w:marTop w:val="0"/>
              <w:marBottom w:val="0"/>
              <w:divBdr>
                <w:top w:val="none" w:sz="0" w:space="0" w:color="auto"/>
                <w:left w:val="none" w:sz="0" w:space="0" w:color="auto"/>
                <w:bottom w:val="none" w:sz="0" w:space="0" w:color="auto"/>
                <w:right w:val="none" w:sz="0" w:space="0" w:color="auto"/>
              </w:divBdr>
            </w:div>
            <w:div w:id="1184172519">
              <w:marLeft w:val="0"/>
              <w:marRight w:val="0"/>
              <w:marTop w:val="0"/>
              <w:marBottom w:val="0"/>
              <w:divBdr>
                <w:top w:val="none" w:sz="0" w:space="0" w:color="auto"/>
                <w:left w:val="none" w:sz="0" w:space="0" w:color="auto"/>
                <w:bottom w:val="none" w:sz="0" w:space="0" w:color="auto"/>
                <w:right w:val="none" w:sz="0" w:space="0" w:color="auto"/>
              </w:divBdr>
            </w:div>
            <w:div w:id="1189947766">
              <w:marLeft w:val="0"/>
              <w:marRight w:val="0"/>
              <w:marTop w:val="0"/>
              <w:marBottom w:val="0"/>
              <w:divBdr>
                <w:top w:val="none" w:sz="0" w:space="0" w:color="auto"/>
                <w:left w:val="none" w:sz="0" w:space="0" w:color="auto"/>
                <w:bottom w:val="none" w:sz="0" w:space="0" w:color="auto"/>
                <w:right w:val="none" w:sz="0" w:space="0" w:color="auto"/>
              </w:divBdr>
            </w:div>
            <w:div w:id="1190294804">
              <w:marLeft w:val="0"/>
              <w:marRight w:val="0"/>
              <w:marTop w:val="0"/>
              <w:marBottom w:val="0"/>
              <w:divBdr>
                <w:top w:val="none" w:sz="0" w:space="0" w:color="auto"/>
                <w:left w:val="none" w:sz="0" w:space="0" w:color="auto"/>
                <w:bottom w:val="none" w:sz="0" w:space="0" w:color="auto"/>
                <w:right w:val="none" w:sz="0" w:space="0" w:color="auto"/>
              </w:divBdr>
            </w:div>
            <w:div w:id="1204638699">
              <w:marLeft w:val="0"/>
              <w:marRight w:val="0"/>
              <w:marTop w:val="0"/>
              <w:marBottom w:val="0"/>
              <w:divBdr>
                <w:top w:val="none" w:sz="0" w:space="0" w:color="auto"/>
                <w:left w:val="none" w:sz="0" w:space="0" w:color="auto"/>
                <w:bottom w:val="none" w:sz="0" w:space="0" w:color="auto"/>
                <w:right w:val="none" w:sz="0" w:space="0" w:color="auto"/>
              </w:divBdr>
            </w:div>
            <w:div w:id="1208251630">
              <w:marLeft w:val="0"/>
              <w:marRight w:val="0"/>
              <w:marTop w:val="0"/>
              <w:marBottom w:val="0"/>
              <w:divBdr>
                <w:top w:val="none" w:sz="0" w:space="0" w:color="auto"/>
                <w:left w:val="none" w:sz="0" w:space="0" w:color="auto"/>
                <w:bottom w:val="none" w:sz="0" w:space="0" w:color="auto"/>
                <w:right w:val="none" w:sz="0" w:space="0" w:color="auto"/>
              </w:divBdr>
            </w:div>
            <w:div w:id="1213888539">
              <w:marLeft w:val="0"/>
              <w:marRight w:val="0"/>
              <w:marTop w:val="0"/>
              <w:marBottom w:val="0"/>
              <w:divBdr>
                <w:top w:val="none" w:sz="0" w:space="0" w:color="auto"/>
                <w:left w:val="none" w:sz="0" w:space="0" w:color="auto"/>
                <w:bottom w:val="none" w:sz="0" w:space="0" w:color="auto"/>
                <w:right w:val="none" w:sz="0" w:space="0" w:color="auto"/>
              </w:divBdr>
            </w:div>
            <w:div w:id="1214123063">
              <w:marLeft w:val="0"/>
              <w:marRight w:val="0"/>
              <w:marTop w:val="0"/>
              <w:marBottom w:val="0"/>
              <w:divBdr>
                <w:top w:val="none" w:sz="0" w:space="0" w:color="auto"/>
                <w:left w:val="none" w:sz="0" w:space="0" w:color="auto"/>
                <w:bottom w:val="none" w:sz="0" w:space="0" w:color="auto"/>
                <w:right w:val="none" w:sz="0" w:space="0" w:color="auto"/>
              </w:divBdr>
            </w:div>
            <w:div w:id="1219560309">
              <w:marLeft w:val="0"/>
              <w:marRight w:val="0"/>
              <w:marTop w:val="0"/>
              <w:marBottom w:val="0"/>
              <w:divBdr>
                <w:top w:val="none" w:sz="0" w:space="0" w:color="auto"/>
                <w:left w:val="none" w:sz="0" w:space="0" w:color="auto"/>
                <w:bottom w:val="none" w:sz="0" w:space="0" w:color="auto"/>
                <w:right w:val="none" w:sz="0" w:space="0" w:color="auto"/>
              </w:divBdr>
            </w:div>
            <w:div w:id="1224558366">
              <w:marLeft w:val="0"/>
              <w:marRight w:val="0"/>
              <w:marTop w:val="0"/>
              <w:marBottom w:val="0"/>
              <w:divBdr>
                <w:top w:val="none" w:sz="0" w:space="0" w:color="auto"/>
                <w:left w:val="none" w:sz="0" w:space="0" w:color="auto"/>
                <w:bottom w:val="none" w:sz="0" w:space="0" w:color="auto"/>
                <w:right w:val="none" w:sz="0" w:space="0" w:color="auto"/>
              </w:divBdr>
            </w:div>
            <w:div w:id="1237015735">
              <w:marLeft w:val="0"/>
              <w:marRight w:val="0"/>
              <w:marTop w:val="0"/>
              <w:marBottom w:val="0"/>
              <w:divBdr>
                <w:top w:val="none" w:sz="0" w:space="0" w:color="auto"/>
                <w:left w:val="none" w:sz="0" w:space="0" w:color="auto"/>
                <w:bottom w:val="none" w:sz="0" w:space="0" w:color="auto"/>
                <w:right w:val="none" w:sz="0" w:space="0" w:color="auto"/>
              </w:divBdr>
            </w:div>
            <w:div w:id="1239367733">
              <w:marLeft w:val="0"/>
              <w:marRight w:val="0"/>
              <w:marTop w:val="0"/>
              <w:marBottom w:val="0"/>
              <w:divBdr>
                <w:top w:val="none" w:sz="0" w:space="0" w:color="auto"/>
                <w:left w:val="none" w:sz="0" w:space="0" w:color="auto"/>
                <w:bottom w:val="none" w:sz="0" w:space="0" w:color="auto"/>
                <w:right w:val="none" w:sz="0" w:space="0" w:color="auto"/>
              </w:divBdr>
            </w:div>
            <w:div w:id="1241791292">
              <w:marLeft w:val="0"/>
              <w:marRight w:val="0"/>
              <w:marTop w:val="0"/>
              <w:marBottom w:val="0"/>
              <w:divBdr>
                <w:top w:val="none" w:sz="0" w:space="0" w:color="auto"/>
                <w:left w:val="none" w:sz="0" w:space="0" w:color="auto"/>
                <w:bottom w:val="none" w:sz="0" w:space="0" w:color="auto"/>
                <w:right w:val="none" w:sz="0" w:space="0" w:color="auto"/>
              </w:divBdr>
            </w:div>
            <w:div w:id="1243298889">
              <w:marLeft w:val="0"/>
              <w:marRight w:val="0"/>
              <w:marTop w:val="0"/>
              <w:marBottom w:val="0"/>
              <w:divBdr>
                <w:top w:val="none" w:sz="0" w:space="0" w:color="auto"/>
                <w:left w:val="none" w:sz="0" w:space="0" w:color="auto"/>
                <w:bottom w:val="none" w:sz="0" w:space="0" w:color="auto"/>
                <w:right w:val="none" w:sz="0" w:space="0" w:color="auto"/>
              </w:divBdr>
            </w:div>
            <w:div w:id="1254163994">
              <w:marLeft w:val="0"/>
              <w:marRight w:val="0"/>
              <w:marTop w:val="0"/>
              <w:marBottom w:val="0"/>
              <w:divBdr>
                <w:top w:val="none" w:sz="0" w:space="0" w:color="auto"/>
                <w:left w:val="none" w:sz="0" w:space="0" w:color="auto"/>
                <w:bottom w:val="none" w:sz="0" w:space="0" w:color="auto"/>
                <w:right w:val="none" w:sz="0" w:space="0" w:color="auto"/>
              </w:divBdr>
            </w:div>
            <w:div w:id="1257052787">
              <w:marLeft w:val="0"/>
              <w:marRight w:val="0"/>
              <w:marTop w:val="0"/>
              <w:marBottom w:val="0"/>
              <w:divBdr>
                <w:top w:val="none" w:sz="0" w:space="0" w:color="auto"/>
                <w:left w:val="none" w:sz="0" w:space="0" w:color="auto"/>
                <w:bottom w:val="none" w:sz="0" w:space="0" w:color="auto"/>
                <w:right w:val="none" w:sz="0" w:space="0" w:color="auto"/>
              </w:divBdr>
            </w:div>
            <w:div w:id="1266767214">
              <w:marLeft w:val="0"/>
              <w:marRight w:val="0"/>
              <w:marTop w:val="0"/>
              <w:marBottom w:val="0"/>
              <w:divBdr>
                <w:top w:val="none" w:sz="0" w:space="0" w:color="auto"/>
                <w:left w:val="none" w:sz="0" w:space="0" w:color="auto"/>
                <w:bottom w:val="none" w:sz="0" w:space="0" w:color="auto"/>
                <w:right w:val="none" w:sz="0" w:space="0" w:color="auto"/>
              </w:divBdr>
            </w:div>
            <w:div w:id="1271669926">
              <w:marLeft w:val="0"/>
              <w:marRight w:val="0"/>
              <w:marTop w:val="0"/>
              <w:marBottom w:val="0"/>
              <w:divBdr>
                <w:top w:val="none" w:sz="0" w:space="0" w:color="auto"/>
                <w:left w:val="none" w:sz="0" w:space="0" w:color="auto"/>
                <w:bottom w:val="none" w:sz="0" w:space="0" w:color="auto"/>
                <w:right w:val="none" w:sz="0" w:space="0" w:color="auto"/>
              </w:divBdr>
            </w:div>
            <w:div w:id="1274442827">
              <w:marLeft w:val="0"/>
              <w:marRight w:val="0"/>
              <w:marTop w:val="0"/>
              <w:marBottom w:val="0"/>
              <w:divBdr>
                <w:top w:val="none" w:sz="0" w:space="0" w:color="auto"/>
                <w:left w:val="none" w:sz="0" w:space="0" w:color="auto"/>
                <w:bottom w:val="none" w:sz="0" w:space="0" w:color="auto"/>
                <w:right w:val="none" w:sz="0" w:space="0" w:color="auto"/>
              </w:divBdr>
            </w:div>
            <w:div w:id="1279600533">
              <w:marLeft w:val="0"/>
              <w:marRight w:val="0"/>
              <w:marTop w:val="0"/>
              <w:marBottom w:val="0"/>
              <w:divBdr>
                <w:top w:val="none" w:sz="0" w:space="0" w:color="auto"/>
                <w:left w:val="none" w:sz="0" w:space="0" w:color="auto"/>
                <w:bottom w:val="none" w:sz="0" w:space="0" w:color="auto"/>
                <w:right w:val="none" w:sz="0" w:space="0" w:color="auto"/>
              </w:divBdr>
            </w:div>
            <w:div w:id="1279996117">
              <w:marLeft w:val="0"/>
              <w:marRight w:val="0"/>
              <w:marTop w:val="0"/>
              <w:marBottom w:val="0"/>
              <w:divBdr>
                <w:top w:val="none" w:sz="0" w:space="0" w:color="auto"/>
                <w:left w:val="none" w:sz="0" w:space="0" w:color="auto"/>
                <w:bottom w:val="none" w:sz="0" w:space="0" w:color="auto"/>
                <w:right w:val="none" w:sz="0" w:space="0" w:color="auto"/>
              </w:divBdr>
            </w:div>
            <w:div w:id="1284655742">
              <w:marLeft w:val="0"/>
              <w:marRight w:val="0"/>
              <w:marTop w:val="0"/>
              <w:marBottom w:val="0"/>
              <w:divBdr>
                <w:top w:val="none" w:sz="0" w:space="0" w:color="auto"/>
                <w:left w:val="none" w:sz="0" w:space="0" w:color="auto"/>
                <w:bottom w:val="none" w:sz="0" w:space="0" w:color="auto"/>
                <w:right w:val="none" w:sz="0" w:space="0" w:color="auto"/>
              </w:divBdr>
            </w:div>
            <w:div w:id="1294825120">
              <w:marLeft w:val="0"/>
              <w:marRight w:val="0"/>
              <w:marTop w:val="0"/>
              <w:marBottom w:val="0"/>
              <w:divBdr>
                <w:top w:val="none" w:sz="0" w:space="0" w:color="auto"/>
                <w:left w:val="none" w:sz="0" w:space="0" w:color="auto"/>
                <w:bottom w:val="none" w:sz="0" w:space="0" w:color="auto"/>
                <w:right w:val="none" w:sz="0" w:space="0" w:color="auto"/>
              </w:divBdr>
            </w:div>
            <w:div w:id="1303971994">
              <w:marLeft w:val="0"/>
              <w:marRight w:val="0"/>
              <w:marTop w:val="0"/>
              <w:marBottom w:val="0"/>
              <w:divBdr>
                <w:top w:val="none" w:sz="0" w:space="0" w:color="auto"/>
                <w:left w:val="none" w:sz="0" w:space="0" w:color="auto"/>
                <w:bottom w:val="none" w:sz="0" w:space="0" w:color="auto"/>
                <w:right w:val="none" w:sz="0" w:space="0" w:color="auto"/>
              </w:divBdr>
            </w:div>
            <w:div w:id="1308626021">
              <w:marLeft w:val="0"/>
              <w:marRight w:val="0"/>
              <w:marTop w:val="0"/>
              <w:marBottom w:val="0"/>
              <w:divBdr>
                <w:top w:val="none" w:sz="0" w:space="0" w:color="auto"/>
                <w:left w:val="none" w:sz="0" w:space="0" w:color="auto"/>
                <w:bottom w:val="none" w:sz="0" w:space="0" w:color="auto"/>
                <w:right w:val="none" w:sz="0" w:space="0" w:color="auto"/>
              </w:divBdr>
            </w:div>
            <w:div w:id="1313873020">
              <w:marLeft w:val="0"/>
              <w:marRight w:val="0"/>
              <w:marTop w:val="0"/>
              <w:marBottom w:val="0"/>
              <w:divBdr>
                <w:top w:val="none" w:sz="0" w:space="0" w:color="auto"/>
                <w:left w:val="none" w:sz="0" w:space="0" w:color="auto"/>
                <w:bottom w:val="none" w:sz="0" w:space="0" w:color="auto"/>
                <w:right w:val="none" w:sz="0" w:space="0" w:color="auto"/>
              </w:divBdr>
            </w:div>
            <w:div w:id="1318723951">
              <w:marLeft w:val="0"/>
              <w:marRight w:val="0"/>
              <w:marTop w:val="0"/>
              <w:marBottom w:val="0"/>
              <w:divBdr>
                <w:top w:val="none" w:sz="0" w:space="0" w:color="auto"/>
                <w:left w:val="none" w:sz="0" w:space="0" w:color="auto"/>
                <w:bottom w:val="none" w:sz="0" w:space="0" w:color="auto"/>
                <w:right w:val="none" w:sz="0" w:space="0" w:color="auto"/>
              </w:divBdr>
            </w:div>
            <w:div w:id="1319766084">
              <w:marLeft w:val="0"/>
              <w:marRight w:val="0"/>
              <w:marTop w:val="0"/>
              <w:marBottom w:val="0"/>
              <w:divBdr>
                <w:top w:val="none" w:sz="0" w:space="0" w:color="auto"/>
                <w:left w:val="none" w:sz="0" w:space="0" w:color="auto"/>
                <w:bottom w:val="none" w:sz="0" w:space="0" w:color="auto"/>
                <w:right w:val="none" w:sz="0" w:space="0" w:color="auto"/>
              </w:divBdr>
            </w:div>
            <w:div w:id="1319919985">
              <w:marLeft w:val="0"/>
              <w:marRight w:val="0"/>
              <w:marTop w:val="0"/>
              <w:marBottom w:val="0"/>
              <w:divBdr>
                <w:top w:val="none" w:sz="0" w:space="0" w:color="auto"/>
                <w:left w:val="none" w:sz="0" w:space="0" w:color="auto"/>
                <w:bottom w:val="none" w:sz="0" w:space="0" w:color="auto"/>
                <w:right w:val="none" w:sz="0" w:space="0" w:color="auto"/>
              </w:divBdr>
            </w:div>
            <w:div w:id="1320571933">
              <w:marLeft w:val="0"/>
              <w:marRight w:val="0"/>
              <w:marTop w:val="0"/>
              <w:marBottom w:val="0"/>
              <w:divBdr>
                <w:top w:val="none" w:sz="0" w:space="0" w:color="auto"/>
                <w:left w:val="none" w:sz="0" w:space="0" w:color="auto"/>
                <w:bottom w:val="none" w:sz="0" w:space="0" w:color="auto"/>
                <w:right w:val="none" w:sz="0" w:space="0" w:color="auto"/>
              </w:divBdr>
            </w:div>
            <w:div w:id="1323239351">
              <w:marLeft w:val="0"/>
              <w:marRight w:val="0"/>
              <w:marTop w:val="0"/>
              <w:marBottom w:val="0"/>
              <w:divBdr>
                <w:top w:val="none" w:sz="0" w:space="0" w:color="auto"/>
                <w:left w:val="none" w:sz="0" w:space="0" w:color="auto"/>
                <w:bottom w:val="none" w:sz="0" w:space="0" w:color="auto"/>
                <w:right w:val="none" w:sz="0" w:space="0" w:color="auto"/>
              </w:divBdr>
            </w:div>
            <w:div w:id="1328173069">
              <w:marLeft w:val="0"/>
              <w:marRight w:val="0"/>
              <w:marTop w:val="0"/>
              <w:marBottom w:val="0"/>
              <w:divBdr>
                <w:top w:val="none" w:sz="0" w:space="0" w:color="auto"/>
                <w:left w:val="none" w:sz="0" w:space="0" w:color="auto"/>
                <w:bottom w:val="none" w:sz="0" w:space="0" w:color="auto"/>
                <w:right w:val="none" w:sz="0" w:space="0" w:color="auto"/>
              </w:divBdr>
            </w:div>
            <w:div w:id="1337266800">
              <w:marLeft w:val="0"/>
              <w:marRight w:val="0"/>
              <w:marTop w:val="0"/>
              <w:marBottom w:val="0"/>
              <w:divBdr>
                <w:top w:val="none" w:sz="0" w:space="0" w:color="auto"/>
                <w:left w:val="none" w:sz="0" w:space="0" w:color="auto"/>
                <w:bottom w:val="none" w:sz="0" w:space="0" w:color="auto"/>
                <w:right w:val="none" w:sz="0" w:space="0" w:color="auto"/>
              </w:divBdr>
            </w:div>
            <w:div w:id="1338537400">
              <w:marLeft w:val="0"/>
              <w:marRight w:val="0"/>
              <w:marTop w:val="0"/>
              <w:marBottom w:val="0"/>
              <w:divBdr>
                <w:top w:val="none" w:sz="0" w:space="0" w:color="auto"/>
                <w:left w:val="none" w:sz="0" w:space="0" w:color="auto"/>
                <w:bottom w:val="none" w:sz="0" w:space="0" w:color="auto"/>
                <w:right w:val="none" w:sz="0" w:space="0" w:color="auto"/>
              </w:divBdr>
            </w:div>
            <w:div w:id="1348828774">
              <w:marLeft w:val="0"/>
              <w:marRight w:val="0"/>
              <w:marTop w:val="0"/>
              <w:marBottom w:val="0"/>
              <w:divBdr>
                <w:top w:val="none" w:sz="0" w:space="0" w:color="auto"/>
                <w:left w:val="none" w:sz="0" w:space="0" w:color="auto"/>
                <w:bottom w:val="none" w:sz="0" w:space="0" w:color="auto"/>
                <w:right w:val="none" w:sz="0" w:space="0" w:color="auto"/>
              </w:divBdr>
            </w:div>
            <w:div w:id="1349797333">
              <w:marLeft w:val="0"/>
              <w:marRight w:val="0"/>
              <w:marTop w:val="0"/>
              <w:marBottom w:val="0"/>
              <w:divBdr>
                <w:top w:val="none" w:sz="0" w:space="0" w:color="auto"/>
                <w:left w:val="none" w:sz="0" w:space="0" w:color="auto"/>
                <w:bottom w:val="none" w:sz="0" w:space="0" w:color="auto"/>
                <w:right w:val="none" w:sz="0" w:space="0" w:color="auto"/>
              </w:divBdr>
            </w:div>
            <w:div w:id="1349987316">
              <w:marLeft w:val="0"/>
              <w:marRight w:val="0"/>
              <w:marTop w:val="0"/>
              <w:marBottom w:val="0"/>
              <w:divBdr>
                <w:top w:val="none" w:sz="0" w:space="0" w:color="auto"/>
                <w:left w:val="none" w:sz="0" w:space="0" w:color="auto"/>
                <w:bottom w:val="none" w:sz="0" w:space="0" w:color="auto"/>
                <w:right w:val="none" w:sz="0" w:space="0" w:color="auto"/>
              </w:divBdr>
            </w:div>
            <w:div w:id="1366756794">
              <w:marLeft w:val="0"/>
              <w:marRight w:val="0"/>
              <w:marTop w:val="0"/>
              <w:marBottom w:val="0"/>
              <w:divBdr>
                <w:top w:val="none" w:sz="0" w:space="0" w:color="auto"/>
                <w:left w:val="none" w:sz="0" w:space="0" w:color="auto"/>
                <w:bottom w:val="none" w:sz="0" w:space="0" w:color="auto"/>
                <w:right w:val="none" w:sz="0" w:space="0" w:color="auto"/>
              </w:divBdr>
            </w:div>
            <w:div w:id="1372415993">
              <w:marLeft w:val="0"/>
              <w:marRight w:val="0"/>
              <w:marTop w:val="0"/>
              <w:marBottom w:val="0"/>
              <w:divBdr>
                <w:top w:val="none" w:sz="0" w:space="0" w:color="auto"/>
                <w:left w:val="none" w:sz="0" w:space="0" w:color="auto"/>
                <w:bottom w:val="none" w:sz="0" w:space="0" w:color="auto"/>
                <w:right w:val="none" w:sz="0" w:space="0" w:color="auto"/>
              </w:divBdr>
            </w:div>
            <w:div w:id="1379159706">
              <w:marLeft w:val="0"/>
              <w:marRight w:val="0"/>
              <w:marTop w:val="0"/>
              <w:marBottom w:val="0"/>
              <w:divBdr>
                <w:top w:val="none" w:sz="0" w:space="0" w:color="auto"/>
                <w:left w:val="none" w:sz="0" w:space="0" w:color="auto"/>
                <w:bottom w:val="none" w:sz="0" w:space="0" w:color="auto"/>
                <w:right w:val="none" w:sz="0" w:space="0" w:color="auto"/>
              </w:divBdr>
            </w:div>
            <w:div w:id="1393849903">
              <w:marLeft w:val="0"/>
              <w:marRight w:val="0"/>
              <w:marTop w:val="0"/>
              <w:marBottom w:val="0"/>
              <w:divBdr>
                <w:top w:val="none" w:sz="0" w:space="0" w:color="auto"/>
                <w:left w:val="none" w:sz="0" w:space="0" w:color="auto"/>
                <w:bottom w:val="none" w:sz="0" w:space="0" w:color="auto"/>
                <w:right w:val="none" w:sz="0" w:space="0" w:color="auto"/>
              </w:divBdr>
            </w:div>
            <w:div w:id="1403218192">
              <w:marLeft w:val="0"/>
              <w:marRight w:val="0"/>
              <w:marTop w:val="0"/>
              <w:marBottom w:val="0"/>
              <w:divBdr>
                <w:top w:val="none" w:sz="0" w:space="0" w:color="auto"/>
                <w:left w:val="none" w:sz="0" w:space="0" w:color="auto"/>
                <w:bottom w:val="none" w:sz="0" w:space="0" w:color="auto"/>
                <w:right w:val="none" w:sz="0" w:space="0" w:color="auto"/>
              </w:divBdr>
            </w:div>
            <w:div w:id="1410808492">
              <w:marLeft w:val="0"/>
              <w:marRight w:val="0"/>
              <w:marTop w:val="0"/>
              <w:marBottom w:val="0"/>
              <w:divBdr>
                <w:top w:val="none" w:sz="0" w:space="0" w:color="auto"/>
                <w:left w:val="none" w:sz="0" w:space="0" w:color="auto"/>
                <w:bottom w:val="none" w:sz="0" w:space="0" w:color="auto"/>
                <w:right w:val="none" w:sz="0" w:space="0" w:color="auto"/>
              </w:divBdr>
            </w:div>
            <w:div w:id="1415515543">
              <w:marLeft w:val="0"/>
              <w:marRight w:val="0"/>
              <w:marTop w:val="0"/>
              <w:marBottom w:val="0"/>
              <w:divBdr>
                <w:top w:val="none" w:sz="0" w:space="0" w:color="auto"/>
                <w:left w:val="none" w:sz="0" w:space="0" w:color="auto"/>
                <w:bottom w:val="none" w:sz="0" w:space="0" w:color="auto"/>
                <w:right w:val="none" w:sz="0" w:space="0" w:color="auto"/>
              </w:divBdr>
            </w:div>
            <w:div w:id="1416590687">
              <w:marLeft w:val="0"/>
              <w:marRight w:val="0"/>
              <w:marTop w:val="0"/>
              <w:marBottom w:val="0"/>
              <w:divBdr>
                <w:top w:val="none" w:sz="0" w:space="0" w:color="auto"/>
                <w:left w:val="none" w:sz="0" w:space="0" w:color="auto"/>
                <w:bottom w:val="none" w:sz="0" w:space="0" w:color="auto"/>
                <w:right w:val="none" w:sz="0" w:space="0" w:color="auto"/>
              </w:divBdr>
            </w:div>
            <w:div w:id="1424108355">
              <w:marLeft w:val="0"/>
              <w:marRight w:val="0"/>
              <w:marTop w:val="0"/>
              <w:marBottom w:val="0"/>
              <w:divBdr>
                <w:top w:val="none" w:sz="0" w:space="0" w:color="auto"/>
                <w:left w:val="none" w:sz="0" w:space="0" w:color="auto"/>
                <w:bottom w:val="none" w:sz="0" w:space="0" w:color="auto"/>
                <w:right w:val="none" w:sz="0" w:space="0" w:color="auto"/>
              </w:divBdr>
            </w:div>
            <w:div w:id="1431393729">
              <w:marLeft w:val="0"/>
              <w:marRight w:val="0"/>
              <w:marTop w:val="0"/>
              <w:marBottom w:val="0"/>
              <w:divBdr>
                <w:top w:val="none" w:sz="0" w:space="0" w:color="auto"/>
                <w:left w:val="none" w:sz="0" w:space="0" w:color="auto"/>
                <w:bottom w:val="none" w:sz="0" w:space="0" w:color="auto"/>
                <w:right w:val="none" w:sz="0" w:space="0" w:color="auto"/>
              </w:divBdr>
            </w:div>
            <w:div w:id="1436755691">
              <w:marLeft w:val="0"/>
              <w:marRight w:val="0"/>
              <w:marTop w:val="0"/>
              <w:marBottom w:val="0"/>
              <w:divBdr>
                <w:top w:val="none" w:sz="0" w:space="0" w:color="auto"/>
                <w:left w:val="none" w:sz="0" w:space="0" w:color="auto"/>
                <w:bottom w:val="none" w:sz="0" w:space="0" w:color="auto"/>
                <w:right w:val="none" w:sz="0" w:space="0" w:color="auto"/>
              </w:divBdr>
            </w:div>
            <w:div w:id="1440953482">
              <w:marLeft w:val="0"/>
              <w:marRight w:val="0"/>
              <w:marTop w:val="0"/>
              <w:marBottom w:val="0"/>
              <w:divBdr>
                <w:top w:val="none" w:sz="0" w:space="0" w:color="auto"/>
                <w:left w:val="none" w:sz="0" w:space="0" w:color="auto"/>
                <w:bottom w:val="none" w:sz="0" w:space="0" w:color="auto"/>
                <w:right w:val="none" w:sz="0" w:space="0" w:color="auto"/>
              </w:divBdr>
            </w:div>
            <w:div w:id="1457990608">
              <w:marLeft w:val="0"/>
              <w:marRight w:val="0"/>
              <w:marTop w:val="0"/>
              <w:marBottom w:val="0"/>
              <w:divBdr>
                <w:top w:val="none" w:sz="0" w:space="0" w:color="auto"/>
                <w:left w:val="none" w:sz="0" w:space="0" w:color="auto"/>
                <w:bottom w:val="none" w:sz="0" w:space="0" w:color="auto"/>
                <w:right w:val="none" w:sz="0" w:space="0" w:color="auto"/>
              </w:divBdr>
            </w:div>
            <w:div w:id="1466848700">
              <w:marLeft w:val="0"/>
              <w:marRight w:val="0"/>
              <w:marTop w:val="0"/>
              <w:marBottom w:val="0"/>
              <w:divBdr>
                <w:top w:val="none" w:sz="0" w:space="0" w:color="auto"/>
                <w:left w:val="none" w:sz="0" w:space="0" w:color="auto"/>
                <w:bottom w:val="none" w:sz="0" w:space="0" w:color="auto"/>
                <w:right w:val="none" w:sz="0" w:space="0" w:color="auto"/>
              </w:divBdr>
            </w:div>
            <w:div w:id="1471632698">
              <w:marLeft w:val="0"/>
              <w:marRight w:val="0"/>
              <w:marTop w:val="0"/>
              <w:marBottom w:val="0"/>
              <w:divBdr>
                <w:top w:val="none" w:sz="0" w:space="0" w:color="auto"/>
                <w:left w:val="none" w:sz="0" w:space="0" w:color="auto"/>
                <w:bottom w:val="none" w:sz="0" w:space="0" w:color="auto"/>
                <w:right w:val="none" w:sz="0" w:space="0" w:color="auto"/>
              </w:divBdr>
            </w:div>
            <w:div w:id="1472014355">
              <w:marLeft w:val="0"/>
              <w:marRight w:val="0"/>
              <w:marTop w:val="0"/>
              <w:marBottom w:val="0"/>
              <w:divBdr>
                <w:top w:val="none" w:sz="0" w:space="0" w:color="auto"/>
                <w:left w:val="none" w:sz="0" w:space="0" w:color="auto"/>
                <w:bottom w:val="none" w:sz="0" w:space="0" w:color="auto"/>
                <w:right w:val="none" w:sz="0" w:space="0" w:color="auto"/>
              </w:divBdr>
            </w:div>
            <w:div w:id="1472870472">
              <w:marLeft w:val="0"/>
              <w:marRight w:val="0"/>
              <w:marTop w:val="0"/>
              <w:marBottom w:val="0"/>
              <w:divBdr>
                <w:top w:val="none" w:sz="0" w:space="0" w:color="auto"/>
                <w:left w:val="none" w:sz="0" w:space="0" w:color="auto"/>
                <w:bottom w:val="none" w:sz="0" w:space="0" w:color="auto"/>
                <w:right w:val="none" w:sz="0" w:space="0" w:color="auto"/>
              </w:divBdr>
            </w:div>
            <w:div w:id="1474173542">
              <w:marLeft w:val="0"/>
              <w:marRight w:val="0"/>
              <w:marTop w:val="0"/>
              <w:marBottom w:val="0"/>
              <w:divBdr>
                <w:top w:val="none" w:sz="0" w:space="0" w:color="auto"/>
                <w:left w:val="none" w:sz="0" w:space="0" w:color="auto"/>
                <w:bottom w:val="none" w:sz="0" w:space="0" w:color="auto"/>
                <w:right w:val="none" w:sz="0" w:space="0" w:color="auto"/>
              </w:divBdr>
            </w:div>
            <w:div w:id="1478915344">
              <w:marLeft w:val="0"/>
              <w:marRight w:val="0"/>
              <w:marTop w:val="0"/>
              <w:marBottom w:val="0"/>
              <w:divBdr>
                <w:top w:val="none" w:sz="0" w:space="0" w:color="auto"/>
                <w:left w:val="none" w:sz="0" w:space="0" w:color="auto"/>
                <w:bottom w:val="none" w:sz="0" w:space="0" w:color="auto"/>
                <w:right w:val="none" w:sz="0" w:space="0" w:color="auto"/>
              </w:divBdr>
            </w:div>
            <w:div w:id="1483158116">
              <w:marLeft w:val="0"/>
              <w:marRight w:val="0"/>
              <w:marTop w:val="0"/>
              <w:marBottom w:val="0"/>
              <w:divBdr>
                <w:top w:val="none" w:sz="0" w:space="0" w:color="auto"/>
                <w:left w:val="none" w:sz="0" w:space="0" w:color="auto"/>
                <w:bottom w:val="none" w:sz="0" w:space="0" w:color="auto"/>
                <w:right w:val="none" w:sz="0" w:space="0" w:color="auto"/>
              </w:divBdr>
            </w:div>
            <w:div w:id="1493329065">
              <w:marLeft w:val="0"/>
              <w:marRight w:val="0"/>
              <w:marTop w:val="0"/>
              <w:marBottom w:val="0"/>
              <w:divBdr>
                <w:top w:val="none" w:sz="0" w:space="0" w:color="auto"/>
                <w:left w:val="none" w:sz="0" w:space="0" w:color="auto"/>
                <w:bottom w:val="none" w:sz="0" w:space="0" w:color="auto"/>
                <w:right w:val="none" w:sz="0" w:space="0" w:color="auto"/>
              </w:divBdr>
            </w:div>
            <w:div w:id="1511332112">
              <w:marLeft w:val="0"/>
              <w:marRight w:val="0"/>
              <w:marTop w:val="0"/>
              <w:marBottom w:val="0"/>
              <w:divBdr>
                <w:top w:val="none" w:sz="0" w:space="0" w:color="auto"/>
                <w:left w:val="none" w:sz="0" w:space="0" w:color="auto"/>
                <w:bottom w:val="none" w:sz="0" w:space="0" w:color="auto"/>
                <w:right w:val="none" w:sz="0" w:space="0" w:color="auto"/>
              </w:divBdr>
            </w:div>
            <w:div w:id="1514146044">
              <w:marLeft w:val="0"/>
              <w:marRight w:val="0"/>
              <w:marTop w:val="0"/>
              <w:marBottom w:val="0"/>
              <w:divBdr>
                <w:top w:val="none" w:sz="0" w:space="0" w:color="auto"/>
                <w:left w:val="none" w:sz="0" w:space="0" w:color="auto"/>
                <w:bottom w:val="none" w:sz="0" w:space="0" w:color="auto"/>
                <w:right w:val="none" w:sz="0" w:space="0" w:color="auto"/>
              </w:divBdr>
            </w:div>
            <w:div w:id="1531183128">
              <w:marLeft w:val="0"/>
              <w:marRight w:val="0"/>
              <w:marTop w:val="0"/>
              <w:marBottom w:val="0"/>
              <w:divBdr>
                <w:top w:val="none" w:sz="0" w:space="0" w:color="auto"/>
                <w:left w:val="none" w:sz="0" w:space="0" w:color="auto"/>
                <w:bottom w:val="none" w:sz="0" w:space="0" w:color="auto"/>
                <w:right w:val="none" w:sz="0" w:space="0" w:color="auto"/>
              </w:divBdr>
            </w:div>
            <w:div w:id="1531333228">
              <w:marLeft w:val="0"/>
              <w:marRight w:val="0"/>
              <w:marTop w:val="0"/>
              <w:marBottom w:val="0"/>
              <w:divBdr>
                <w:top w:val="none" w:sz="0" w:space="0" w:color="auto"/>
                <w:left w:val="none" w:sz="0" w:space="0" w:color="auto"/>
                <w:bottom w:val="none" w:sz="0" w:space="0" w:color="auto"/>
                <w:right w:val="none" w:sz="0" w:space="0" w:color="auto"/>
              </w:divBdr>
            </w:div>
            <w:div w:id="1532298234">
              <w:marLeft w:val="0"/>
              <w:marRight w:val="0"/>
              <w:marTop w:val="0"/>
              <w:marBottom w:val="0"/>
              <w:divBdr>
                <w:top w:val="none" w:sz="0" w:space="0" w:color="auto"/>
                <w:left w:val="none" w:sz="0" w:space="0" w:color="auto"/>
                <w:bottom w:val="none" w:sz="0" w:space="0" w:color="auto"/>
                <w:right w:val="none" w:sz="0" w:space="0" w:color="auto"/>
              </w:divBdr>
            </w:div>
            <w:div w:id="1537230647">
              <w:marLeft w:val="0"/>
              <w:marRight w:val="0"/>
              <w:marTop w:val="0"/>
              <w:marBottom w:val="0"/>
              <w:divBdr>
                <w:top w:val="none" w:sz="0" w:space="0" w:color="auto"/>
                <w:left w:val="none" w:sz="0" w:space="0" w:color="auto"/>
                <w:bottom w:val="none" w:sz="0" w:space="0" w:color="auto"/>
                <w:right w:val="none" w:sz="0" w:space="0" w:color="auto"/>
              </w:divBdr>
            </w:div>
            <w:div w:id="1542471189">
              <w:marLeft w:val="0"/>
              <w:marRight w:val="0"/>
              <w:marTop w:val="0"/>
              <w:marBottom w:val="0"/>
              <w:divBdr>
                <w:top w:val="none" w:sz="0" w:space="0" w:color="auto"/>
                <w:left w:val="none" w:sz="0" w:space="0" w:color="auto"/>
                <w:bottom w:val="none" w:sz="0" w:space="0" w:color="auto"/>
                <w:right w:val="none" w:sz="0" w:space="0" w:color="auto"/>
              </w:divBdr>
            </w:div>
            <w:div w:id="1547988690">
              <w:marLeft w:val="0"/>
              <w:marRight w:val="0"/>
              <w:marTop w:val="0"/>
              <w:marBottom w:val="0"/>
              <w:divBdr>
                <w:top w:val="none" w:sz="0" w:space="0" w:color="auto"/>
                <w:left w:val="none" w:sz="0" w:space="0" w:color="auto"/>
                <w:bottom w:val="none" w:sz="0" w:space="0" w:color="auto"/>
                <w:right w:val="none" w:sz="0" w:space="0" w:color="auto"/>
              </w:divBdr>
            </w:div>
            <w:div w:id="1558936308">
              <w:marLeft w:val="0"/>
              <w:marRight w:val="0"/>
              <w:marTop w:val="0"/>
              <w:marBottom w:val="0"/>
              <w:divBdr>
                <w:top w:val="none" w:sz="0" w:space="0" w:color="auto"/>
                <w:left w:val="none" w:sz="0" w:space="0" w:color="auto"/>
                <w:bottom w:val="none" w:sz="0" w:space="0" w:color="auto"/>
                <w:right w:val="none" w:sz="0" w:space="0" w:color="auto"/>
              </w:divBdr>
            </w:div>
            <w:div w:id="1575236393">
              <w:marLeft w:val="0"/>
              <w:marRight w:val="0"/>
              <w:marTop w:val="0"/>
              <w:marBottom w:val="0"/>
              <w:divBdr>
                <w:top w:val="none" w:sz="0" w:space="0" w:color="auto"/>
                <w:left w:val="none" w:sz="0" w:space="0" w:color="auto"/>
                <w:bottom w:val="none" w:sz="0" w:space="0" w:color="auto"/>
                <w:right w:val="none" w:sz="0" w:space="0" w:color="auto"/>
              </w:divBdr>
            </w:div>
            <w:div w:id="1575504139">
              <w:marLeft w:val="0"/>
              <w:marRight w:val="0"/>
              <w:marTop w:val="0"/>
              <w:marBottom w:val="0"/>
              <w:divBdr>
                <w:top w:val="none" w:sz="0" w:space="0" w:color="auto"/>
                <w:left w:val="none" w:sz="0" w:space="0" w:color="auto"/>
                <w:bottom w:val="none" w:sz="0" w:space="0" w:color="auto"/>
                <w:right w:val="none" w:sz="0" w:space="0" w:color="auto"/>
              </w:divBdr>
            </w:div>
            <w:div w:id="1576475022">
              <w:marLeft w:val="0"/>
              <w:marRight w:val="0"/>
              <w:marTop w:val="0"/>
              <w:marBottom w:val="0"/>
              <w:divBdr>
                <w:top w:val="none" w:sz="0" w:space="0" w:color="auto"/>
                <w:left w:val="none" w:sz="0" w:space="0" w:color="auto"/>
                <w:bottom w:val="none" w:sz="0" w:space="0" w:color="auto"/>
                <w:right w:val="none" w:sz="0" w:space="0" w:color="auto"/>
              </w:divBdr>
            </w:div>
            <w:div w:id="1579171512">
              <w:marLeft w:val="0"/>
              <w:marRight w:val="0"/>
              <w:marTop w:val="0"/>
              <w:marBottom w:val="0"/>
              <w:divBdr>
                <w:top w:val="none" w:sz="0" w:space="0" w:color="auto"/>
                <w:left w:val="none" w:sz="0" w:space="0" w:color="auto"/>
                <w:bottom w:val="none" w:sz="0" w:space="0" w:color="auto"/>
                <w:right w:val="none" w:sz="0" w:space="0" w:color="auto"/>
              </w:divBdr>
            </w:div>
            <w:div w:id="1588732870">
              <w:marLeft w:val="0"/>
              <w:marRight w:val="0"/>
              <w:marTop w:val="0"/>
              <w:marBottom w:val="0"/>
              <w:divBdr>
                <w:top w:val="none" w:sz="0" w:space="0" w:color="auto"/>
                <w:left w:val="none" w:sz="0" w:space="0" w:color="auto"/>
                <w:bottom w:val="none" w:sz="0" w:space="0" w:color="auto"/>
                <w:right w:val="none" w:sz="0" w:space="0" w:color="auto"/>
              </w:divBdr>
            </w:div>
            <w:div w:id="1595825465">
              <w:marLeft w:val="0"/>
              <w:marRight w:val="0"/>
              <w:marTop w:val="0"/>
              <w:marBottom w:val="0"/>
              <w:divBdr>
                <w:top w:val="none" w:sz="0" w:space="0" w:color="auto"/>
                <w:left w:val="none" w:sz="0" w:space="0" w:color="auto"/>
                <w:bottom w:val="none" w:sz="0" w:space="0" w:color="auto"/>
                <w:right w:val="none" w:sz="0" w:space="0" w:color="auto"/>
              </w:divBdr>
            </w:div>
            <w:div w:id="1602907642">
              <w:marLeft w:val="0"/>
              <w:marRight w:val="0"/>
              <w:marTop w:val="0"/>
              <w:marBottom w:val="0"/>
              <w:divBdr>
                <w:top w:val="none" w:sz="0" w:space="0" w:color="auto"/>
                <w:left w:val="none" w:sz="0" w:space="0" w:color="auto"/>
                <w:bottom w:val="none" w:sz="0" w:space="0" w:color="auto"/>
                <w:right w:val="none" w:sz="0" w:space="0" w:color="auto"/>
              </w:divBdr>
            </w:div>
            <w:div w:id="1610698437">
              <w:marLeft w:val="0"/>
              <w:marRight w:val="0"/>
              <w:marTop w:val="0"/>
              <w:marBottom w:val="0"/>
              <w:divBdr>
                <w:top w:val="none" w:sz="0" w:space="0" w:color="auto"/>
                <w:left w:val="none" w:sz="0" w:space="0" w:color="auto"/>
                <w:bottom w:val="none" w:sz="0" w:space="0" w:color="auto"/>
                <w:right w:val="none" w:sz="0" w:space="0" w:color="auto"/>
              </w:divBdr>
            </w:div>
            <w:div w:id="1614676632">
              <w:marLeft w:val="0"/>
              <w:marRight w:val="0"/>
              <w:marTop w:val="0"/>
              <w:marBottom w:val="0"/>
              <w:divBdr>
                <w:top w:val="none" w:sz="0" w:space="0" w:color="auto"/>
                <w:left w:val="none" w:sz="0" w:space="0" w:color="auto"/>
                <w:bottom w:val="none" w:sz="0" w:space="0" w:color="auto"/>
                <w:right w:val="none" w:sz="0" w:space="0" w:color="auto"/>
              </w:divBdr>
            </w:div>
            <w:div w:id="1615668672">
              <w:marLeft w:val="0"/>
              <w:marRight w:val="0"/>
              <w:marTop w:val="0"/>
              <w:marBottom w:val="0"/>
              <w:divBdr>
                <w:top w:val="none" w:sz="0" w:space="0" w:color="auto"/>
                <w:left w:val="none" w:sz="0" w:space="0" w:color="auto"/>
                <w:bottom w:val="none" w:sz="0" w:space="0" w:color="auto"/>
                <w:right w:val="none" w:sz="0" w:space="0" w:color="auto"/>
              </w:divBdr>
            </w:div>
            <w:div w:id="1618754964">
              <w:marLeft w:val="0"/>
              <w:marRight w:val="0"/>
              <w:marTop w:val="0"/>
              <w:marBottom w:val="0"/>
              <w:divBdr>
                <w:top w:val="none" w:sz="0" w:space="0" w:color="auto"/>
                <w:left w:val="none" w:sz="0" w:space="0" w:color="auto"/>
                <w:bottom w:val="none" w:sz="0" w:space="0" w:color="auto"/>
                <w:right w:val="none" w:sz="0" w:space="0" w:color="auto"/>
              </w:divBdr>
            </w:div>
            <w:div w:id="1619067726">
              <w:marLeft w:val="0"/>
              <w:marRight w:val="0"/>
              <w:marTop w:val="0"/>
              <w:marBottom w:val="0"/>
              <w:divBdr>
                <w:top w:val="none" w:sz="0" w:space="0" w:color="auto"/>
                <w:left w:val="none" w:sz="0" w:space="0" w:color="auto"/>
                <w:bottom w:val="none" w:sz="0" w:space="0" w:color="auto"/>
                <w:right w:val="none" w:sz="0" w:space="0" w:color="auto"/>
              </w:divBdr>
            </w:div>
            <w:div w:id="1619871745">
              <w:marLeft w:val="0"/>
              <w:marRight w:val="0"/>
              <w:marTop w:val="0"/>
              <w:marBottom w:val="0"/>
              <w:divBdr>
                <w:top w:val="none" w:sz="0" w:space="0" w:color="auto"/>
                <w:left w:val="none" w:sz="0" w:space="0" w:color="auto"/>
                <w:bottom w:val="none" w:sz="0" w:space="0" w:color="auto"/>
                <w:right w:val="none" w:sz="0" w:space="0" w:color="auto"/>
              </w:divBdr>
            </w:div>
            <w:div w:id="1621719006">
              <w:marLeft w:val="0"/>
              <w:marRight w:val="0"/>
              <w:marTop w:val="0"/>
              <w:marBottom w:val="0"/>
              <w:divBdr>
                <w:top w:val="none" w:sz="0" w:space="0" w:color="auto"/>
                <w:left w:val="none" w:sz="0" w:space="0" w:color="auto"/>
                <w:bottom w:val="none" w:sz="0" w:space="0" w:color="auto"/>
                <w:right w:val="none" w:sz="0" w:space="0" w:color="auto"/>
              </w:divBdr>
            </w:div>
            <w:div w:id="1626039451">
              <w:marLeft w:val="0"/>
              <w:marRight w:val="0"/>
              <w:marTop w:val="0"/>
              <w:marBottom w:val="0"/>
              <w:divBdr>
                <w:top w:val="none" w:sz="0" w:space="0" w:color="auto"/>
                <w:left w:val="none" w:sz="0" w:space="0" w:color="auto"/>
                <w:bottom w:val="none" w:sz="0" w:space="0" w:color="auto"/>
                <w:right w:val="none" w:sz="0" w:space="0" w:color="auto"/>
              </w:divBdr>
            </w:div>
            <w:div w:id="1632785739">
              <w:marLeft w:val="0"/>
              <w:marRight w:val="0"/>
              <w:marTop w:val="0"/>
              <w:marBottom w:val="0"/>
              <w:divBdr>
                <w:top w:val="none" w:sz="0" w:space="0" w:color="auto"/>
                <w:left w:val="none" w:sz="0" w:space="0" w:color="auto"/>
                <w:bottom w:val="none" w:sz="0" w:space="0" w:color="auto"/>
                <w:right w:val="none" w:sz="0" w:space="0" w:color="auto"/>
              </w:divBdr>
            </w:div>
            <w:div w:id="1637443567">
              <w:marLeft w:val="0"/>
              <w:marRight w:val="0"/>
              <w:marTop w:val="0"/>
              <w:marBottom w:val="0"/>
              <w:divBdr>
                <w:top w:val="none" w:sz="0" w:space="0" w:color="auto"/>
                <w:left w:val="none" w:sz="0" w:space="0" w:color="auto"/>
                <w:bottom w:val="none" w:sz="0" w:space="0" w:color="auto"/>
                <w:right w:val="none" w:sz="0" w:space="0" w:color="auto"/>
              </w:divBdr>
            </w:div>
            <w:div w:id="1641154680">
              <w:marLeft w:val="0"/>
              <w:marRight w:val="0"/>
              <w:marTop w:val="0"/>
              <w:marBottom w:val="0"/>
              <w:divBdr>
                <w:top w:val="none" w:sz="0" w:space="0" w:color="auto"/>
                <w:left w:val="none" w:sz="0" w:space="0" w:color="auto"/>
                <w:bottom w:val="none" w:sz="0" w:space="0" w:color="auto"/>
                <w:right w:val="none" w:sz="0" w:space="0" w:color="auto"/>
              </w:divBdr>
            </w:div>
            <w:div w:id="1643922021">
              <w:marLeft w:val="0"/>
              <w:marRight w:val="0"/>
              <w:marTop w:val="0"/>
              <w:marBottom w:val="0"/>
              <w:divBdr>
                <w:top w:val="none" w:sz="0" w:space="0" w:color="auto"/>
                <w:left w:val="none" w:sz="0" w:space="0" w:color="auto"/>
                <w:bottom w:val="none" w:sz="0" w:space="0" w:color="auto"/>
                <w:right w:val="none" w:sz="0" w:space="0" w:color="auto"/>
              </w:divBdr>
            </w:div>
            <w:div w:id="1649626047">
              <w:marLeft w:val="0"/>
              <w:marRight w:val="0"/>
              <w:marTop w:val="0"/>
              <w:marBottom w:val="0"/>
              <w:divBdr>
                <w:top w:val="none" w:sz="0" w:space="0" w:color="auto"/>
                <w:left w:val="none" w:sz="0" w:space="0" w:color="auto"/>
                <w:bottom w:val="none" w:sz="0" w:space="0" w:color="auto"/>
                <w:right w:val="none" w:sz="0" w:space="0" w:color="auto"/>
              </w:divBdr>
            </w:div>
            <w:div w:id="1678270887">
              <w:marLeft w:val="0"/>
              <w:marRight w:val="0"/>
              <w:marTop w:val="0"/>
              <w:marBottom w:val="0"/>
              <w:divBdr>
                <w:top w:val="none" w:sz="0" w:space="0" w:color="auto"/>
                <w:left w:val="none" w:sz="0" w:space="0" w:color="auto"/>
                <w:bottom w:val="none" w:sz="0" w:space="0" w:color="auto"/>
                <w:right w:val="none" w:sz="0" w:space="0" w:color="auto"/>
              </w:divBdr>
            </w:div>
            <w:div w:id="1680346424">
              <w:marLeft w:val="0"/>
              <w:marRight w:val="0"/>
              <w:marTop w:val="0"/>
              <w:marBottom w:val="0"/>
              <w:divBdr>
                <w:top w:val="none" w:sz="0" w:space="0" w:color="auto"/>
                <w:left w:val="none" w:sz="0" w:space="0" w:color="auto"/>
                <w:bottom w:val="none" w:sz="0" w:space="0" w:color="auto"/>
                <w:right w:val="none" w:sz="0" w:space="0" w:color="auto"/>
              </w:divBdr>
            </w:div>
            <w:div w:id="1690061352">
              <w:marLeft w:val="0"/>
              <w:marRight w:val="0"/>
              <w:marTop w:val="0"/>
              <w:marBottom w:val="0"/>
              <w:divBdr>
                <w:top w:val="none" w:sz="0" w:space="0" w:color="auto"/>
                <w:left w:val="none" w:sz="0" w:space="0" w:color="auto"/>
                <w:bottom w:val="none" w:sz="0" w:space="0" w:color="auto"/>
                <w:right w:val="none" w:sz="0" w:space="0" w:color="auto"/>
              </w:divBdr>
            </w:div>
            <w:div w:id="1698383074">
              <w:marLeft w:val="0"/>
              <w:marRight w:val="0"/>
              <w:marTop w:val="0"/>
              <w:marBottom w:val="0"/>
              <w:divBdr>
                <w:top w:val="none" w:sz="0" w:space="0" w:color="auto"/>
                <w:left w:val="none" w:sz="0" w:space="0" w:color="auto"/>
                <w:bottom w:val="none" w:sz="0" w:space="0" w:color="auto"/>
                <w:right w:val="none" w:sz="0" w:space="0" w:color="auto"/>
              </w:divBdr>
            </w:div>
            <w:div w:id="1699550388">
              <w:marLeft w:val="0"/>
              <w:marRight w:val="0"/>
              <w:marTop w:val="0"/>
              <w:marBottom w:val="0"/>
              <w:divBdr>
                <w:top w:val="none" w:sz="0" w:space="0" w:color="auto"/>
                <w:left w:val="none" w:sz="0" w:space="0" w:color="auto"/>
                <w:bottom w:val="none" w:sz="0" w:space="0" w:color="auto"/>
                <w:right w:val="none" w:sz="0" w:space="0" w:color="auto"/>
              </w:divBdr>
            </w:div>
            <w:div w:id="1700659421">
              <w:marLeft w:val="0"/>
              <w:marRight w:val="0"/>
              <w:marTop w:val="0"/>
              <w:marBottom w:val="0"/>
              <w:divBdr>
                <w:top w:val="none" w:sz="0" w:space="0" w:color="auto"/>
                <w:left w:val="none" w:sz="0" w:space="0" w:color="auto"/>
                <w:bottom w:val="none" w:sz="0" w:space="0" w:color="auto"/>
                <w:right w:val="none" w:sz="0" w:space="0" w:color="auto"/>
              </w:divBdr>
            </w:div>
            <w:div w:id="1715233807">
              <w:marLeft w:val="0"/>
              <w:marRight w:val="0"/>
              <w:marTop w:val="0"/>
              <w:marBottom w:val="0"/>
              <w:divBdr>
                <w:top w:val="none" w:sz="0" w:space="0" w:color="auto"/>
                <w:left w:val="none" w:sz="0" w:space="0" w:color="auto"/>
                <w:bottom w:val="none" w:sz="0" w:space="0" w:color="auto"/>
                <w:right w:val="none" w:sz="0" w:space="0" w:color="auto"/>
              </w:divBdr>
            </w:div>
            <w:div w:id="1721707796">
              <w:marLeft w:val="0"/>
              <w:marRight w:val="0"/>
              <w:marTop w:val="0"/>
              <w:marBottom w:val="0"/>
              <w:divBdr>
                <w:top w:val="none" w:sz="0" w:space="0" w:color="auto"/>
                <w:left w:val="none" w:sz="0" w:space="0" w:color="auto"/>
                <w:bottom w:val="none" w:sz="0" w:space="0" w:color="auto"/>
                <w:right w:val="none" w:sz="0" w:space="0" w:color="auto"/>
              </w:divBdr>
            </w:div>
            <w:div w:id="1724593080">
              <w:marLeft w:val="0"/>
              <w:marRight w:val="0"/>
              <w:marTop w:val="0"/>
              <w:marBottom w:val="0"/>
              <w:divBdr>
                <w:top w:val="none" w:sz="0" w:space="0" w:color="auto"/>
                <w:left w:val="none" w:sz="0" w:space="0" w:color="auto"/>
                <w:bottom w:val="none" w:sz="0" w:space="0" w:color="auto"/>
                <w:right w:val="none" w:sz="0" w:space="0" w:color="auto"/>
              </w:divBdr>
            </w:div>
            <w:div w:id="1729451491">
              <w:marLeft w:val="0"/>
              <w:marRight w:val="0"/>
              <w:marTop w:val="0"/>
              <w:marBottom w:val="0"/>
              <w:divBdr>
                <w:top w:val="none" w:sz="0" w:space="0" w:color="auto"/>
                <w:left w:val="none" w:sz="0" w:space="0" w:color="auto"/>
                <w:bottom w:val="none" w:sz="0" w:space="0" w:color="auto"/>
                <w:right w:val="none" w:sz="0" w:space="0" w:color="auto"/>
              </w:divBdr>
            </w:div>
            <w:div w:id="1734044353">
              <w:marLeft w:val="0"/>
              <w:marRight w:val="0"/>
              <w:marTop w:val="0"/>
              <w:marBottom w:val="0"/>
              <w:divBdr>
                <w:top w:val="none" w:sz="0" w:space="0" w:color="auto"/>
                <w:left w:val="none" w:sz="0" w:space="0" w:color="auto"/>
                <w:bottom w:val="none" w:sz="0" w:space="0" w:color="auto"/>
                <w:right w:val="none" w:sz="0" w:space="0" w:color="auto"/>
              </w:divBdr>
            </w:div>
            <w:div w:id="1740056321">
              <w:marLeft w:val="0"/>
              <w:marRight w:val="0"/>
              <w:marTop w:val="0"/>
              <w:marBottom w:val="0"/>
              <w:divBdr>
                <w:top w:val="none" w:sz="0" w:space="0" w:color="auto"/>
                <w:left w:val="none" w:sz="0" w:space="0" w:color="auto"/>
                <w:bottom w:val="none" w:sz="0" w:space="0" w:color="auto"/>
                <w:right w:val="none" w:sz="0" w:space="0" w:color="auto"/>
              </w:divBdr>
            </w:div>
            <w:div w:id="1748067722">
              <w:marLeft w:val="0"/>
              <w:marRight w:val="0"/>
              <w:marTop w:val="0"/>
              <w:marBottom w:val="0"/>
              <w:divBdr>
                <w:top w:val="none" w:sz="0" w:space="0" w:color="auto"/>
                <w:left w:val="none" w:sz="0" w:space="0" w:color="auto"/>
                <w:bottom w:val="none" w:sz="0" w:space="0" w:color="auto"/>
                <w:right w:val="none" w:sz="0" w:space="0" w:color="auto"/>
              </w:divBdr>
            </w:div>
            <w:div w:id="1748839065">
              <w:marLeft w:val="0"/>
              <w:marRight w:val="0"/>
              <w:marTop w:val="0"/>
              <w:marBottom w:val="0"/>
              <w:divBdr>
                <w:top w:val="none" w:sz="0" w:space="0" w:color="auto"/>
                <w:left w:val="none" w:sz="0" w:space="0" w:color="auto"/>
                <w:bottom w:val="none" w:sz="0" w:space="0" w:color="auto"/>
                <w:right w:val="none" w:sz="0" w:space="0" w:color="auto"/>
              </w:divBdr>
            </w:div>
            <w:div w:id="1762139440">
              <w:marLeft w:val="0"/>
              <w:marRight w:val="0"/>
              <w:marTop w:val="0"/>
              <w:marBottom w:val="0"/>
              <w:divBdr>
                <w:top w:val="none" w:sz="0" w:space="0" w:color="auto"/>
                <w:left w:val="none" w:sz="0" w:space="0" w:color="auto"/>
                <w:bottom w:val="none" w:sz="0" w:space="0" w:color="auto"/>
                <w:right w:val="none" w:sz="0" w:space="0" w:color="auto"/>
              </w:divBdr>
            </w:div>
            <w:div w:id="1764648282">
              <w:marLeft w:val="0"/>
              <w:marRight w:val="0"/>
              <w:marTop w:val="0"/>
              <w:marBottom w:val="0"/>
              <w:divBdr>
                <w:top w:val="none" w:sz="0" w:space="0" w:color="auto"/>
                <w:left w:val="none" w:sz="0" w:space="0" w:color="auto"/>
                <w:bottom w:val="none" w:sz="0" w:space="0" w:color="auto"/>
                <w:right w:val="none" w:sz="0" w:space="0" w:color="auto"/>
              </w:divBdr>
            </w:div>
            <w:div w:id="1769346900">
              <w:marLeft w:val="0"/>
              <w:marRight w:val="0"/>
              <w:marTop w:val="0"/>
              <w:marBottom w:val="0"/>
              <w:divBdr>
                <w:top w:val="none" w:sz="0" w:space="0" w:color="auto"/>
                <w:left w:val="none" w:sz="0" w:space="0" w:color="auto"/>
                <w:bottom w:val="none" w:sz="0" w:space="0" w:color="auto"/>
                <w:right w:val="none" w:sz="0" w:space="0" w:color="auto"/>
              </w:divBdr>
            </w:div>
            <w:div w:id="1778790604">
              <w:marLeft w:val="0"/>
              <w:marRight w:val="0"/>
              <w:marTop w:val="0"/>
              <w:marBottom w:val="0"/>
              <w:divBdr>
                <w:top w:val="none" w:sz="0" w:space="0" w:color="auto"/>
                <w:left w:val="none" w:sz="0" w:space="0" w:color="auto"/>
                <w:bottom w:val="none" w:sz="0" w:space="0" w:color="auto"/>
                <w:right w:val="none" w:sz="0" w:space="0" w:color="auto"/>
              </w:divBdr>
            </w:div>
            <w:div w:id="1779987789">
              <w:marLeft w:val="0"/>
              <w:marRight w:val="0"/>
              <w:marTop w:val="0"/>
              <w:marBottom w:val="0"/>
              <w:divBdr>
                <w:top w:val="none" w:sz="0" w:space="0" w:color="auto"/>
                <w:left w:val="none" w:sz="0" w:space="0" w:color="auto"/>
                <w:bottom w:val="none" w:sz="0" w:space="0" w:color="auto"/>
                <w:right w:val="none" w:sz="0" w:space="0" w:color="auto"/>
              </w:divBdr>
            </w:div>
            <w:div w:id="1784226867">
              <w:marLeft w:val="0"/>
              <w:marRight w:val="0"/>
              <w:marTop w:val="0"/>
              <w:marBottom w:val="0"/>
              <w:divBdr>
                <w:top w:val="none" w:sz="0" w:space="0" w:color="auto"/>
                <w:left w:val="none" w:sz="0" w:space="0" w:color="auto"/>
                <w:bottom w:val="none" w:sz="0" w:space="0" w:color="auto"/>
                <w:right w:val="none" w:sz="0" w:space="0" w:color="auto"/>
              </w:divBdr>
            </w:div>
            <w:div w:id="1786387509">
              <w:marLeft w:val="0"/>
              <w:marRight w:val="0"/>
              <w:marTop w:val="0"/>
              <w:marBottom w:val="0"/>
              <w:divBdr>
                <w:top w:val="none" w:sz="0" w:space="0" w:color="auto"/>
                <w:left w:val="none" w:sz="0" w:space="0" w:color="auto"/>
                <w:bottom w:val="none" w:sz="0" w:space="0" w:color="auto"/>
                <w:right w:val="none" w:sz="0" w:space="0" w:color="auto"/>
              </w:divBdr>
            </w:div>
            <w:div w:id="1786652284">
              <w:marLeft w:val="0"/>
              <w:marRight w:val="0"/>
              <w:marTop w:val="0"/>
              <w:marBottom w:val="0"/>
              <w:divBdr>
                <w:top w:val="none" w:sz="0" w:space="0" w:color="auto"/>
                <w:left w:val="none" w:sz="0" w:space="0" w:color="auto"/>
                <w:bottom w:val="none" w:sz="0" w:space="0" w:color="auto"/>
                <w:right w:val="none" w:sz="0" w:space="0" w:color="auto"/>
              </w:divBdr>
            </w:div>
            <w:div w:id="1791437998">
              <w:marLeft w:val="0"/>
              <w:marRight w:val="0"/>
              <w:marTop w:val="0"/>
              <w:marBottom w:val="0"/>
              <w:divBdr>
                <w:top w:val="none" w:sz="0" w:space="0" w:color="auto"/>
                <w:left w:val="none" w:sz="0" w:space="0" w:color="auto"/>
                <w:bottom w:val="none" w:sz="0" w:space="0" w:color="auto"/>
                <w:right w:val="none" w:sz="0" w:space="0" w:color="auto"/>
              </w:divBdr>
            </w:div>
            <w:div w:id="1799494839">
              <w:marLeft w:val="0"/>
              <w:marRight w:val="0"/>
              <w:marTop w:val="0"/>
              <w:marBottom w:val="0"/>
              <w:divBdr>
                <w:top w:val="none" w:sz="0" w:space="0" w:color="auto"/>
                <w:left w:val="none" w:sz="0" w:space="0" w:color="auto"/>
                <w:bottom w:val="none" w:sz="0" w:space="0" w:color="auto"/>
                <w:right w:val="none" w:sz="0" w:space="0" w:color="auto"/>
              </w:divBdr>
            </w:div>
            <w:div w:id="1810320895">
              <w:marLeft w:val="0"/>
              <w:marRight w:val="0"/>
              <w:marTop w:val="0"/>
              <w:marBottom w:val="0"/>
              <w:divBdr>
                <w:top w:val="none" w:sz="0" w:space="0" w:color="auto"/>
                <w:left w:val="none" w:sz="0" w:space="0" w:color="auto"/>
                <w:bottom w:val="none" w:sz="0" w:space="0" w:color="auto"/>
                <w:right w:val="none" w:sz="0" w:space="0" w:color="auto"/>
              </w:divBdr>
            </w:div>
            <w:div w:id="1815440951">
              <w:marLeft w:val="0"/>
              <w:marRight w:val="0"/>
              <w:marTop w:val="0"/>
              <w:marBottom w:val="0"/>
              <w:divBdr>
                <w:top w:val="none" w:sz="0" w:space="0" w:color="auto"/>
                <w:left w:val="none" w:sz="0" w:space="0" w:color="auto"/>
                <w:bottom w:val="none" w:sz="0" w:space="0" w:color="auto"/>
                <w:right w:val="none" w:sz="0" w:space="0" w:color="auto"/>
              </w:divBdr>
            </w:div>
            <w:div w:id="1816489534">
              <w:marLeft w:val="0"/>
              <w:marRight w:val="0"/>
              <w:marTop w:val="0"/>
              <w:marBottom w:val="0"/>
              <w:divBdr>
                <w:top w:val="none" w:sz="0" w:space="0" w:color="auto"/>
                <w:left w:val="none" w:sz="0" w:space="0" w:color="auto"/>
                <w:bottom w:val="none" w:sz="0" w:space="0" w:color="auto"/>
                <w:right w:val="none" w:sz="0" w:space="0" w:color="auto"/>
              </w:divBdr>
            </w:div>
            <w:div w:id="1819833247">
              <w:marLeft w:val="0"/>
              <w:marRight w:val="0"/>
              <w:marTop w:val="0"/>
              <w:marBottom w:val="0"/>
              <w:divBdr>
                <w:top w:val="none" w:sz="0" w:space="0" w:color="auto"/>
                <w:left w:val="none" w:sz="0" w:space="0" w:color="auto"/>
                <w:bottom w:val="none" w:sz="0" w:space="0" w:color="auto"/>
                <w:right w:val="none" w:sz="0" w:space="0" w:color="auto"/>
              </w:divBdr>
            </w:div>
            <w:div w:id="1821918885">
              <w:marLeft w:val="0"/>
              <w:marRight w:val="0"/>
              <w:marTop w:val="0"/>
              <w:marBottom w:val="0"/>
              <w:divBdr>
                <w:top w:val="none" w:sz="0" w:space="0" w:color="auto"/>
                <w:left w:val="none" w:sz="0" w:space="0" w:color="auto"/>
                <w:bottom w:val="none" w:sz="0" w:space="0" w:color="auto"/>
                <w:right w:val="none" w:sz="0" w:space="0" w:color="auto"/>
              </w:divBdr>
            </w:div>
            <w:div w:id="1824466275">
              <w:marLeft w:val="0"/>
              <w:marRight w:val="0"/>
              <w:marTop w:val="0"/>
              <w:marBottom w:val="0"/>
              <w:divBdr>
                <w:top w:val="none" w:sz="0" w:space="0" w:color="auto"/>
                <w:left w:val="none" w:sz="0" w:space="0" w:color="auto"/>
                <w:bottom w:val="none" w:sz="0" w:space="0" w:color="auto"/>
                <w:right w:val="none" w:sz="0" w:space="0" w:color="auto"/>
              </w:divBdr>
            </w:div>
            <w:div w:id="1828743031">
              <w:marLeft w:val="0"/>
              <w:marRight w:val="0"/>
              <w:marTop w:val="0"/>
              <w:marBottom w:val="0"/>
              <w:divBdr>
                <w:top w:val="none" w:sz="0" w:space="0" w:color="auto"/>
                <w:left w:val="none" w:sz="0" w:space="0" w:color="auto"/>
                <w:bottom w:val="none" w:sz="0" w:space="0" w:color="auto"/>
                <w:right w:val="none" w:sz="0" w:space="0" w:color="auto"/>
              </w:divBdr>
            </w:div>
            <w:div w:id="1831944610">
              <w:marLeft w:val="0"/>
              <w:marRight w:val="0"/>
              <w:marTop w:val="0"/>
              <w:marBottom w:val="0"/>
              <w:divBdr>
                <w:top w:val="none" w:sz="0" w:space="0" w:color="auto"/>
                <w:left w:val="none" w:sz="0" w:space="0" w:color="auto"/>
                <w:bottom w:val="none" w:sz="0" w:space="0" w:color="auto"/>
                <w:right w:val="none" w:sz="0" w:space="0" w:color="auto"/>
              </w:divBdr>
            </w:div>
            <w:div w:id="1839494506">
              <w:marLeft w:val="0"/>
              <w:marRight w:val="0"/>
              <w:marTop w:val="0"/>
              <w:marBottom w:val="0"/>
              <w:divBdr>
                <w:top w:val="none" w:sz="0" w:space="0" w:color="auto"/>
                <w:left w:val="none" w:sz="0" w:space="0" w:color="auto"/>
                <w:bottom w:val="none" w:sz="0" w:space="0" w:color="auto"/>
                <w:right w:val="none" w:sz="0" w:space="0" w:color="auto"/>
              </w:divBdr>
            </w:div>
            <w:div w:id="1855028317">
              <w:marLeft w:val="0"/>
              <w:marRight w:val="0"/>
              <w:marTop w:val="0"/>
              <w:marBottom w:val="0"/>
              <w:divBdr>
                <w:top w:val="none" w:sz="0" w:space="0" w:color="auto"/>
                <w:left w:val="none" w:sz="0" w:space="0" w:color="auto"/>
                <w:bottom w:val="none" w:sz="0" w:space="0" w:color="auto"/>
                <w:right w:val="none" w:sz="0" w:space="0" w:color="auto"/>
              </w:divBdr>
            </w:div>
            <w:div w:id="1874489526">
              <w:marLeft w:val="0"/>
              <w:marRight w:val="0"/>
              <w:marTop w:val="0"/>
              <w:marBottom w:val="0"/>
              <w:divBdr>
                <w:top w:val="none" w:sz="0" w:space="0" w:color="auto"/>
                <w:left w:val="none" w:sz="0" w:space="0" w:color="auto"/>
                <w:bottom w:val="none" w:sz="0" w:space="0" w:color="auto"/>
                <w:right w:val="none" w:sz="0" w:space="0" w:color="auto"/>
              </w:divBdr>
            </w:div>
            <w:div w:id="1876694295">
              <w:marLeft w:val="0"/>
              <w:marRight w:val="0"/>
              <w:marTop w:val="0"/>
              <w:marBottom w:val="0"/>
              <w:divBdr>
                <w:top w:val="none" w:sz="0" w:space="0" w:color="auto"/>
                <w:left w:val="none" w:sz="0" w:space="0" w:color="auto"/>
                <w:bottom w:val="none" w:sz="0" w:space="0" w:color="auto"/>
                <w:right w:val="none" w:sz="0" w:space="0" w:color="auto"/>
              </w:divBdr>
            </w:div>
            <w:div w:id="1890997588">
              <w:marLeft w:val="0"/>
              <w:marRight w:val="0"/>
              <w:marTop w:val="0"/>
              <w:marBottom w:val="0"/>
              <w:divBdr>
                <w:top w:val="none" w:sz="0" w:space="0" w:color="auto"/>
                <w:left w:val="none" w:sz="0" w:space="0" w:color="auto"/>
                <w:bottom w:val="none" w:sz="0" w:space="0" w:color="auto"/>
                <w:right w:val="none" w:sz="0" w:space="0" w:color="auto"/>
              </w:divBdr>
            </w:div>
            <w:div w:id="1897542886">
              <w:marLeft w:val="0"/>
              <w:marRight w:val="0"/>
              <w:marTop w:val="0"/>
              <w:marBottom w:val="0"/>
              <w:divBdr>
                <w:top w:val="none" w:sz="0" w:space="0" w:color="auto"/>
                <w:left w:val="none" w:sz="0" w:space="0" w:color="auto"/>
                <w:bottom w:val="none" w:sz="0" w:space="0" w:color="auto"/>
                <w:right w:val="none" w:sz="0" w:space="0" w:color="auto"/>
              </w:divBdr>
            </w:div>
            <w:div w:id="1901165613">
              <w:marLeft w:val="0"/>
              <w:marRight w:val="0"/>
              <w:marTop w:val="0"/>
              <w:marBottom w:val="0"/>
              <w:divBdr>
                <w:top w:val="none" w:sz="0" w:space="0" w:color="auto"/>
                <w:left w:val="none" w:sz="0" w:space="0" w:color="auto"/>
                <w:bottom w:val="none" w:sz="0" w:space="0" w:color="auto"/>
                <w:right w:val="none" w:sz="0" w:space="0" w:color="auto"/>
              </w:divBdr>
            </w:div>
            <w:div w:id="1907260599">
              <w:marLeft w:val="0"/>
              <w:marRight w:val="0"/>
              <w:marTop w:val="0"/>
              <w:marBottom w:val="0"/>
              <w:divBdr>
                <w:top w:val="none" w:sz="0" w:space="0" w:color="auto"/>
                <w:left w:val="none" w:sz="0" w:space="0" w:color="auto"/>
                <w:bottom w:val="none" w:sz="0" w:space="0" w:color="auto"/>
                <w:right w:val="none" w:sz="0" w:space="0" w:color="auto"/>
              </w:divBdr>
            </w:div>
            <w:div w:id="1908565538">
              <w:marLeft w:val="0"/>
              <w:marRight w:val="0"/>
              <w:marTop w:val="0"/>
              <w:marBottom w:val="0"/>
              <w:divBdr>
                <w:top w:val="none" w:sz="0" w:space="0" w:color="auto"/>
                <w:left w:val="none" w:sz="0" w:space="0" w:color="auto"/>
                <w:bottom w:val="none" w:sz="0" w:space="0" w:color="auto"/>
                <w:right w:val="none" w:sz="0" w:space="0" w:color="auto"/>
              </w:divBdr>
            </w:div>
            <w:div w:id="1910772958">
              <w:marLeft w:val="0"/>
              <w:marRight w:val="0"/>
              <w:marTop w:val="0"/>
              <w:marBottom w:val="0"/>
              <w:divBdr>
                <w:top w:val="none" w:sz="0" w:space="0" w:color="auto"/>
                <w:left w:val="none" w:sz="0" w:space="0" w:color="auto"/>
                <w:bottom w:val="none" w:sz="0" w:space="0" w:color="auto"/>
                <w:right w:val="none" w:sz="0" w:space="0" w:color="auto"/>
              </w:divBdr>
            </w:div>
            <w:div w:id="1921333541">
              <w:marLeft w:val="0"/>
              <w:marRight w:val="0"/>
              <w:marTop w:val="0"/>
              <w:marBottom w:val="0"/>
              <w:divBdr>
                <w:top w:val="none" w:sz="0" w:space="0" w:color="auto"/>
                <w:left w:val="none" w:sz="0" w:space="0" w:color="auto"/>
                <w:bottom w:val="none" w:sz="0" w:space="0" w:color="auto"/>
                <w:right w:val="none" w:sz="0" w:space="0" w:color="auto"/>
              </w:divBdr>
            </w:div>
            <w:div w:id="1925143037">
              <w:marLeft w:val="0"/>
              <w:marRight w:val="0"/>
              <w:marTop w:val="0"/>
              <w:marBottom w:val="0"/>
              <w:divBdr>
                <w:top w:val="none" w:sz="0" w:space="0" w:color="auto"/>
                <w:left w:val="none" w:sz="0" w:space="0" w:color="auto"/>
                <w:bottom w:val="none" w:sz="0" w:space="0" w:color="auto"/>
                <w:right w:val="none" w:sz="0" w:space="0" w:color="auto"/>
              </w:divBdr>
            </w:div>
            <w:div w:id="1951008926">
              <w:marLeft w:val="0"/>
              <w:marRight w:val="0"/>
              <w:marTop w:val="0"/>
              <w:marBottom w:val="0"/>
              <w:divBdr>
                <w:top w:val="none" w:sz="0" w:space="0" w:color="auto"/>
                <w:left w:val="none" w:sz="0" w:space="0" w:color="auto"/>
                <w:bottom w:val="none" w:sz="0" w:space="0" w:color="auto"/>
                <w:right w:val="none" w:sz="0" w:space="0" w:color="auto"/>
              </w:divBdr>
            </w:div>
            <w:div w:id="1953629531">
              <w:marLeft w:val="0"/>
              <w:marRight w:val="0"/>
              <w:marTop w:val="0"/>
              <w:marBottom w:val="0"/>
              <w:divBdr>
                <w:top w:val="none" w:sz="0" w:space="0" w:color="auto"/>
                <w:left w:val="none" w:sz="0" w:space="0" w:color="auto"/>
                <w:bottom w:val="none" w:sz="0" w:space="0" w:color="auto"/>
                <w:right w:val="none" w:sz="0" w:space="0" w:color="auto"/>
              </w:divBdr>
            </w:div>
            <w:div w:id="1955863237">
              <w:marLeft w:val="0"/>
              <w:marRight w:val="0"/>
              <w:marTop w:val="0"/>
              <w:marBottom w:val="0"/>
              <w:divBdr>
                <w:top w:val="none" w:sz="0" w:space="0" w:color="auto"/>
                <w:left w:val="none" w:sz="0" w:space="0" w:color="auto"/>
                <w:bottom w:val="none" w:sz="0" w:space="0" w:color="auto"/>
                <w:right w:val="none" w:sz="0" w:space="0" w:color="auto"/>
              </w:divBdr>
            </w:div>
            <w:div w:id="1971088593">
              <w:marLeft w:val="0"/>
              <w:marRight w:val="0"/>
              <w:marTop w:val="0"/>
              <w:marBottom w:val="0"/>
              <w:divBdr>
                <w:top w:val="none" w:sz="0" w:space="0" w:color="auto"/>
                <w:left w:val="none" w:sz="0" w:space="0" w:color="auto"/>
                <w:bottom w:val="none" w:sz="0" w:space="0" w:color="auto"/>
                <w:right w:val="none" w:sz="0" w:space="0" w:color="auto"/>
              </w:divBdr>
            </w:div>
            <w:div w:id="1976373641">
              <w:marLeft w:val="0"/>
              <w:marRight w:val="0"/>
              <w:marTop w:val="0"/>
              <w:marBottom w:val="0"/>
              <w:divBdr>
                <w:top w:val="none" w:sz="0" w:space="0" w:color="auto"/>
                <w:left w:val="none" w:sz="0" w:space="0" w:color="auto"/>
                <w:bottom w:val="none" w:sz="0" w:space="0" w:color="auto"/>
                <w:right w:val="none" w:sz="0" w:space="0" w:color="auto"/>
              </w:divBdr>
            </w:div>
            <w:div w:id="1978561523">
              <w:marLeft w:val="0"/>
              <w:marRight w:val="0"/>
              <w:marTop w:val="0"/>
              <w:marBottom w:val="0"/>
              <w:divBdr>
                <w:top w:val="none" w:sz="0" w:space="0" w:color="auto"/>
                <w:left w:val="none" w:sz="0" w:space="0" w:color="auto"/>
                <w:bottom w:val="none" w:sz="0" w:space="0" w:color="auto"/>
                <w:right w:val="none" w:sz="0" w:space="0" w:color="auto"/>
              </w:divBdr>
            </w:div>
            <w:div w:id="1978758748">
              <w:marLeft w:val="0"/>
              <w:marRight w:val="0"/>
              <w:marTop w:val="0"/>
              <w:marBottom w:val="0"/>
              <w:divBdr>
                <w:top w:val="none" w:sz="0" w:space="0" w:color="auto"/>
                <w:left w:val="none" w:sz="0" w:space="0" w:color="auto"/>
                <w:bottom w:val="none" w:sz="0" w:space="0" w:color="auto"/>
                <w:right w:val="none" w:sz="0" w:space="0" w:color="auto"/>
              </w:divBdr>
            </w:div>
            <w:div w:id="1986232168">
              <w:marLeft w:val="0"/>
              <w:marRight w:val="0"/>
              <w:marTop w:val="0"/>
              <w:marBottom w:val="0"/>
              <w:divBdr>
                <w:top w:val="none" w:sz="0" w:space="0" w:color="auto"/>
                <w:left w:val="none" w:sz="0" w:space="0" w:color="auto"/>
                <w:bottom w:val="none" w:sz="0" w:space="0" w:color="auto"/>
                <w:right w:val="none" w:sz="0" w:space="0" w:color="auto"/>
              </w:divBdr>
            </w:div>
            <w:div w:id="1994751430">
              <w:marLeft w:val="0"/>
              <w:marRight w:val="0"/>
              <w:marTop w:val="0"/>
              <w:marBottom w:val="0"/>
              <w:divBdr>
                <w:top w:val="none" w:sz="0" w:space="0" w:color="auto"/>
                <w:left w:val="none" w:sz="0" w:space="0" w:color="auto"/>
                <w:bottom w:val="none" w:sz="0" w:space="0" w:color="auto"/>
                <w:right w:val="none" w:sz="0" w:space="0" w:color="auto"/>
              </w:divBdr>
            </w:div>
            <w:div w:id="1996372265">
              <w:marLeft w:val="0"/>
              <w:marRight w:val="0"/>
              <w:marTop w:val="0"/>
              <w:marBottom w:val="0"/>
              <w:divBdr>
                <w:top w:val="none" w:sz="0" w:space="0" w:color="auto"/>
                <w:left w:val="none" w:sz="0" w:space="0" w:color="auto"/>
                <w:bottom w:val="none" w:sz="0" w:space="0" w:color="auto"/>
                <w:right w:val="none" w:sz="0" w:space="0" w:color="auto"/>
              </w:divBdr>
            </w:div>
            <w:div w:id="1997609215">
              <w:marLeft w:val="0"/>
              <w:marRight w:val="0"/>
              <w:marTop w:val="0"/>
              <w:marBottom w:val="0"/>
              <w:divBdr>
                <w:top w:val="none" w:sz="0" w:space="0" w:color="auto"/>
                <w:left w:val="none" w:sz="0" w:space="0" w:color="auto"/>
                <w:bottom w:val="none" w:sz="0" w:space="0" w:color="auto"/>
                <w:right w:val="none" w:sz="0" w:space="0" w:color="auto"/>
              </w:divBdr>
            </w:div>
            <w:div w:id="2004433970">
              <w:marLeft w:val="0"/>
              <w:marRight w:val="0"/>
              <w:marTop w:val="0"/>
              <w:marBottom w:val="0"/>
              <w:divBdr>
                <w:top w:val="none" w:sz="0" w:space="0" w:color="auto"/>
                <w:left w:val="none" w:sz="0" w:space="0" w:color="auto"/>
                <w:bottom w:val="none" w:sz="0" w:space="0" w:color="auto"/>
                <w:right w:val="none" w:sz="0" w:space="0" w:color="auto"/>
              </w:divBdr>
            </w:div>
            <w:div w:id="2018119851">
              <w:marLeft w:val="0"/>
              <w:marRight w:val="0"/>
              <w:marTop w:val="0"/>
              <w:marBottom w:val="0"/>
              <w:divBdr>
                <w:top w:val="none" w:sz="0" w:space="0" w:color="auto"/>
                <w:left w:val="none" w:sz="0" w:space="0" w:color="auto"/>
                <w:bottom w:val="none" w:sz="0" w:space="0" w:color="auto"/>
                <w:right w:val="none" w:sz="0" w:space="0" w:color="auto"/>
              </w:divBdr>
            </w:div>
            <w:div w:id="2018384751">
              <w:marLeft w:val="0"/>
              <w:marRight w:val="0"/>
              <w:marTop w:val="0"/>
              <w:marBottom w:val="0"/>
              <w:divBdr>
                <w:top w:val="none" w:sz="0" w:space="0" w:color="auto"/>
                <w:left w:val="none" w:sz="0" w:space="0" w:color="auto"/>
                <w:bottom w:val="none" w:sz="0" w:space="0" w:color="auto"/>
                <w:right w:val="none" w:sz="0" w:space="0" w:color="auto"/>
              </w:divBdr>
            </w:div>
            <w:div w:id="2024937670">
              <w:marLeft w:val="0"/>
              <w:marRight w:val="0"/>
              <w:marTop w:val="0"/>
              <w:marBottom w:val="0"/>
              <w:divBdr>
                <w:top w:val="none" w:sz="0" w:space="0" w:color="auto"/>
                <w:left w:val="none" w:sz="0" w:space="0" w:color="auto"/>
                <w:bottom w:val="none" w:sz="0" w:space="0" w:color="auto"/>
                <w:right w:val="none" w:sz="0" w:space="0" w:color="auto"/>
              </w:divBdr>
            </w:div>
            <w:div w:id="2031833956">
              <w:marLeft w:val="0"/>
              <w:marRight w:val="0"/>
              <w:marTop w:val="0"/>
              <w:marBottom w:val="0"/>
              <w:divBdr>
                <w:top w:val="none" w:sz="0" w:space="0" w:color="auto"/>
                <w:left w:val="none" w:sz="0" w:space="0" w:color="auto"/>
                <w:bottom w:val="none" w:sz="0" w:space="0" w:color="auto"/>
                <w:right w:val="none" w:sz="0" w:space="0" w:color="auto"/>
              </w:divBdr>
            </w:div>
            <w:div w:id="2040543670">
              <w:marLeft w:val="0"/>
              <w:marRight w:val="0"/>
              <w:marTop w:val="0"/>
              <w:marBottom w:val="0"/>
              <w:divBdr>
                <w:top w:val="none" w:sz="0" w:space="0" w:color="auto"/>
                <w:left w:val="none" w:sz="0" w:space="0" w:color="auto"/>
                <w:bottom w:val="none" w:sz="0" w:space="0" w:color="auto"/>
                <w:right w:val="none" w:sz="0" w:space="0" w:color="auto"/>
              </w:divBdr>
            </w:div>
            <w:div w:id="2046589795">
              <w:marLeft w:val="0"/>
              <w:marRight w:val="0"/>
              <w:marTop w:val="0"/>
              <w:marBottom w:val="0"/>
              <w:divBdr>
                <w:top w:val="none" w:sz="0" w:space="0" w:color="auto"/>
                <w:left w:val="none" w:sz="0" w:space="0" w:color="auto"/>
                <w:bottom w:val="none" w:sz="0" w:space="0" w:color="auto"/>
                <w:right w:val="none" w:sz="0" w:space="0" w:color="auto"/>
              </w:divBdr>
            </w:div>
            <w:div w:id="2048527988">
              <w:marLeft w:val="0"/>
              <w:marRight w:val="0"/>
              <w:marTop w:val="0"/>
              <w:marBottom w:val="0"/>
              <w:divBdr>
                <w:top w:val="none" w:sz="0" w:space="0" w:color="auto"/>
                <w:left w:val="none" w:sz="0" w:space="0" w:color="auto"/>
                <w:bottom w:val="none" w:sz="0" w:space="0" w:color="auto"/>
                <w:right w:val="none" w:sz="0" w:space="0" w:color="auto"/>
              </w:divBdr>
            </w:div>
            <w:div w:id="2060326513">
              <w:marLeft w:val="0"/>
              <w:marRight w:val="0"/>
              <w:marTop w:val="0"/>
              <w:marBottom w:val="0"/>
              <w:divBdr>
                <w:top w:val="none" w:sz="0" w:space="0" w:color="auto"/>
                <w:left w:val="none" w:sz="0" w:space="0" w:color="auto"/>
                <w:bottom w:val="none" w:sz="0" w:space="0" w:color="auto"/>
                <w:right w:val="none" w:sz="0" w:space="0" w:color="auto"/>
              </w:divBdr>
            </w:div>
            <w:div w:id="2064014589">
              <w:marLeft w:val="0"/>
              <w:marRight w:val="0"/>
              <w:marTop w:val="0"/>
              <w:marBottom w:val="0"/>
              <w:divBdr>
                <w:top w:val="none" w:sz="0" w:space="0" w:color="auto"/>
                <w:left w:val="none" w:sz="0" w:space="0" w:color="auto"/>
                <w:bottom w:val="none" w:sz="0" w:space="0" w:color="auto"/>
                <w:right w:val="none" w:sz="0" w:space="0" w:color="auto"/>
              </w:divBdr>
            </w:div>
            <w:div w:id="2068600930">
              <w:marLeft w:val="0"/>
              <w:marRight w:val="0"/>
              <w:marTop w:val="0"/>
              <w:marBottom w:val="0"/>
              <w:divBdr>
                <w:top w:val="none" w:sz="0" w:space="0" w:color="auto"/>
                <w:left w:val="none" w:sz="0" w:space="0" w:color="auto"/>
                <w:bottom w:val="none" w:sz="0" w:space="0" w:color="auto"/>
                <w:right w:val="none" w:sz="0" w:space="0" w:color="auto"/>
              </w:divBdr>
            </w:div>
            <w:div w:id="2069958784">
              <w:marLeft w:val="0"/>
              <w:marRight w:val="0"/>
              <w:marTop w:val="0"/>
              <w:marBottom w:val="0"/>
              <w:divBdr>
                <w:top w:val="none" w:sz="0" w:space="0" w:color="auto"/>
                <w:left w:val="none" w:sz="0" w:space="0" w:color="auto"/>
                <w:bottom w:val="none" w:sz="0" w:space="0" w:color="auto"/>
                <w:right w:val="none" w:sz="0" w:space="0" w:color="auto"/>
              </w:divBdr>
            </w:div>
            <w:div w:id="2079203463">
              <w:marLeft w:val="0"/>
              <w:marRight w:val="0"/>
              <w:marTop w:val="0"/>
              <w:marBottom w:val="0"/>
              <w:divBdr>
                <w:top w:val="none" w:sz="0" w:space="0" w:color="auto"/>
                <w:left w:val="none" w:sz="0" w:space="0" w:color="auto"/>
                <w:bottom w:val="none" w:sz="0" w:space="0" w:color="auto"/>
                <w:right w:val="none" w:sz="0" w:space="0" w:color="auto"/>
              </w:divBdr>
            </w:div>
            <w:div w:id="2086603118">
              <w:marLeft w:val="0"/>
              <w:marRight w:val="0"/>
              <w:marTop w:val="0"/>
              <w:marBottom w:val="0"/>
              <w:divBdr>
                <w:top w:val="none" w:sz="0" w:space="0" w:color="auto"/>
                <w:left w:val="none" w:sz="0" w:space="0" w:color="auto"/>
                <w:bottom w:val="none" w:sz="0" w:space="0" w:color="auto"/>
                <w:right w:val="none" w:sz="0" w:space="0" w:color="auto"/>
              </w:divBdr>
            </w:div>
            <w:div w:id="2090349939">
              <w:marLeft w:val="0"/>
              <w:marRight w:val="0"/>
              <w:marTop w:val="0"/>
              <w:marBottom w:val="0"/>
              <w:divBdr>
                <w:top w:val="none" w:sz="0" w:space="0" w:color="auto"/>
                <w:left w:val="none" w:sz="0" w:space="0" w:color="auto"/>
                <w:bottom w:val="none" w:sz="0" w:space="0" w:color="auto"/>
                <w:right w:val="none" w:sz="0" w:space="0" w:color="auto"/>
              </w:divBdr>
            </w:div>
            <w:div w:id="2092774767">
              <w:marLeft w:val="0"/>
              <w:marRight w:val="0"/>
              <w:marTop w:val="0"/>
              <w:marBottom w:val="0"/>
              <w:divBdr>
                <w:top w:val="none" w:sz="0" w:space="0" w:color="auto"/>
                <w:left w:val="none" w:sz="0" w:space="0" w:color="auto"/>
                <w:bottom w:val="none" w:sz="0" w:space="0" w:color="auto"/>
                <w:right w:val="none" w:sz="0" w:space="0" w:color="auto"/>
              </w:divBdr>
            </w:div>
            <w:div w:id="2110736163">
              <w:marLeft w:val="0"/>
              <w:marRight w:val="0"/>
              <w:marTop w:val="0"/>
              <w:marBottom w:val="0"/>
              <w:divBdr>
                <w:top w:val="none" w:sz="0" w:space="0" w:color="auto"/>
                <w:left w:val="none" w:sz="0" w:space="0" w:color="auto"/>
                <w:bottom w:val="none" w:sz="0" w:space="0" w:color="auto"/>
                <w:right w:val="none" w:sz="0" w:space="0" w:color="auto"/>
              </w:divBdr>
            </w:div>
            <w:div w:id="2120491290">
              <w:marLeft w:val="0"/>
              <w:marRight w:val="0"/>
              <w:marTop w:val="0"/>
              <w:marBottom w:val="0"/>
              <w:divBdr>
                <w:top w:val="none" w:sz="0" w:space="0" w:color="auto"/>
                <w:left w:val="none" w:sz="0" w:space="0" w:color="auto"/>
                <w:bottom w:val="none" w:sz="0" w:space="0" w:color="auto"/>
                <w:right w:val="none" w:sz="0" w:space="0" w:color="auto"/>
              </w:divBdr>
            </w:div>
            <w:div w:id="2135251788">
              <w:marLeft w:val="0"/>
              <w:marRight w:val="0"/>
              <w:marTop w:val="0"/>
              <w:marBottom w:val="0"/>
              <w:divBdr>
                <w:top w:val="none" w:sz="0" w:space="0" w:color="auto"/>
                <w:left w:val="none" w:sz="0" w:space="0" w:color="auto"/>
                <w:bottom w:val="none" w:sz="0" w:space="0" w:color="auto"/>
                <w:right w:val="none" w:sz="0" w:space="0" w:color="auto"/>
              </w:divBdr>
            </w:div>
            <w:div w:id="2139029736">
              <w:marLeft w:val="0"/>
              <w:marRight w:val="0"/>
              <w:marTop w:val="0"/>
              <w:marBottom w:val="0"/>
              <w:divBdr>
                <w:top w:val="none" w:sz="0" w:space="0" w:color="auto"/>
                <w:left w:val="none" w:sz="0" w:space="0" w:color="auto"/>
                <w:bottom w:val="none" w:sz="0" w:space="0" w:color="auto"/>
                <w:right w:val="none" w:sz="0" w:space="0" w:color="auto"/>
              </w:divBdr>
            </w:div>
            <w:div w:id="21445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38115">
      <w:bodyDiv w:val="1"/>
      <w:marLeft w:val="0"/>
      <w:marRight w:val="0"/>
      <w:marTop w:val="0"/>
      <w:marBottom w:val="0"/>
      <w:divBdr>
        <w:top w:val="none" w:sz="0" w:space="0" w:color="auto"/>
        <w:left w:val="none" w:sz="0" w:space="0" w:color="auto"/>
        <w:bottom w:val="none" w:sz="0" w:space="0" w:color="auto"/>
        <w:right w:val="none" w:sz="0" w:space="0" w:color="auto"/>
      </w:divBdr>
      <w:divsChild>
        <w:div w:id="1584559614">
          <w:marLeft w:val="0"/>
          <w:marRight w:val="0"/>
          <w:marTop w:val="0"/>
          <w:marBottom w:val="0"/>
          <w:divBdr>
            <w:top w:val="none" w:sz="0" w:space="0" w:color="auto"/>
            <w:left w:val="none" w:sz="0" w:space="0" w:color="auto"/>
            <w:bottom w:val="none" w:sz="0" w:space="0" w:color="auto"/>
            <w:right w:val="none" w:sz="0" w:space="0" w:color="auto"/>
          </w:divBdr>
          <w:divsChild>
            <w:div w:id="61218387">
              <w:marLeft w:val="0"/>
              <w:marRight w:val="0"/>
              <w:marTop w:val="0"/>
              <w:marBottom w:val="0"/>
              <w:divBdr>
                <w:top w:val="none" w:sz="0" w:space="0" w:color="auto"/>
                <w:left w:val="none" w:sz="0" w:space="0" w:color="auto"/>
                <w:bottom w:val="none" w:sz="0" w:space="0" w:color="auto"/>
                <w:right w:val="none" w:sz="0" w:space="0" w:color="auto"/>
              </w:divBdr>
            </w:div>
            <w:div w:id="664432266">
              <w:marLeft w:val="0"/>
              <w:marRight w:val="0"/>
              <w:marTop w:val="0"/>
              <w:marBottom w:val="0"/>
              <w:divBdr>
                <w:top w:val="none" w:sz="0" w:space="0" w:color="auto"/>
                <w:left w:val="none" w:sz="0" w:space="0" w:color="auto"/>
                <w:bottom w:val="none" w:sz="0" w:space="0" w:color="auto"/>
                <w:right w:val="none" w:sz="0" w:space="0" w:color="auto"/>
              </w:divBdr>
            </w:div>
            <w:div w:id="897014914">
              <w:marLeft w:val="0"/>
              <w:marRight w:val="0"/>
              <w:marTop w:val="0"/>
              <w:marBottom w:val="0"/>
              <w:divBdr>
                <w:top w:val="none" w:sz="0" w:space="0" w:color="auto"/>
                <w:left w:val="none" w:sz="0" w:space="0" w:color="auto"/>
                <w:bottom w:val="none" w:sz="0" w:space="0" w:color="auto"/>
                <w:right w:val="none" w:sz="0" w:space="0" w:color="auto"/>
              </w:divBdr>
            </w:div>
            <w:div w:id="1899169687">
              <w:marLeft w:val="0"/>
              <w:marRight w:val="0"/>
              <w:marTop w:val="0"/>
              <w:marBottom w:val="0"/>
              <w:divBdr>
                <w:top w:val="none" w:sz="0" w:space="0" w:color="auto"/>
                <w:left w:val="none" w:sz="0" w:space="0" w:color="auto"/>
                <w:bottom w:val="none" w:sz="0" w:space="0" w:color="auto"/>
                <w:right w:val="none" w:sz="0" w:space="0" w:color="auto"/>
              </w:divBdr>
            </w:div>
            <w:div w:id="204401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30986">
      <w:bodyDiv w:val="1"/>
      <w:marLeft w:val="0"/>
      <w:marRight w:val="0"/>
      <w:marTop w:val="0"/>
      <w:marBottom w:val="0"/>
      <w:divBdr>
        <w:top w:val="none" w:sz="0" w:space="0" w:color="auto"/>
        <w:left w:val="none" w:sz="0" w:space="0" w:color="auto"/>
        <w:bottom w:val="none" w:sz="0" w:space="0" w:color="auto"/>
        <w:right w:val="none" w:sz="0" w:space="0" w:color="auto"/>
      </w:divBdr>
      <w:divsChild>
        <w:div w:id="1693457999">
          <w:marLeft w:val="0"/>
          <w:marRight w:val="0"/>
          <w:marTop w:val="0"/>
          <w:marBottom w:val="0"/>
          <w:divBdr>
            <w:top w:val="none" w:sz="0" w:space="0" w:color="auto"/>
            <w:left w:val="none" w:sz="0" w:space="0" w:color="auto"/>
            <w:bottom w:val="none" w:sz="0" w:space="0" w:color="auto"/>
            <w:right w:val="none" w:sz="0" w:space="0" w:color="auto"/>
          </w:divBdr>
          <w:divsChild>
            <w:div w:id="59522754">
              <w:marLeft w:val="0"/>
              <w:marRight w:val="0"/>
              <w:marTop w:val="0"/>
              <w:marBottom w:val="0"/>
              <w:divBdr>
                <w:top w:val="none" w:sz="0" w:space="0" w:color="auto"/>
                <w:left w:val="none" w:sz="0" w:space="0" w:color="auto"/>
                <w:bottom w:val="none" w:sz="0" w:space="0" w:color="auto"/>
                <w:right w:val="none" w:sz="0" w:space="0" w:color="auto"/>
              </w:divBdr>
            </w:div>
            <w:div w:id="84570711">
              <w:marLeft w:val="0"/>
              <w:marRight w:val="0"/>
              <w:marTop w:val="0"/>
              <w:marBottom w:val="0"/>
              <w:divBdr>
                <w:top w:val="none" w:sz="0" w:space="0" w:color="auto"/>
                <w:left w:val="none" w:sz="0" w:space="0" w:color="auto"/>
                <w:bottom w:val="none" w:sz="0" w:space="0" w:color="auto"/>
                <w:right w:val="none" w:sz="0" w:space="0" w:color="auto"/>
              </w:divBdr>
            </w:div>
            <w:div w:id="129523703">
              <w:marLeft w:val="0"/>
              <w:marRight w:val="0"/>
              <w:marTop w:val="0"/>
              <w:marBottom w:val="0"/>
              <w:divBdr>
                <w:top w:val="none" w:sz="0" w:space="0" w:color="auto"/>
                <w:left w:val="none" w:sz="0" w:space="0" w:color="auto"/>
                <w:bottom w:val="none" w:sz="0" w:space="0" w:color="auto"/>
                <w:right w:val="none" w:sz="0" w:space="0" w:color="auto"/>
              </w:divBdr>
            </w:div>
            <w:div w:id="152525189">
              <w:marLeft w:val="0"/>
              <w:marRight w:val="0"/>
              <w:marTop w:val="0"/>
              <w:marBottom w:val="0"/>
              <w:divBdr>
                <w:top w:val="none" w:sz="0" w:space="0" w:color="auto"/>
                <w:left w:val="none" w:sz="0" w:space="0" w:color="auto"/>
                <w:bottom w:val="none" w:sz="0" w:space="0" w:color="auto"/>
                <w:right w:val="none" w:sz="0" w:space="0" w:color="auto"/>
              </w:divBdr>
            </w:div>
            <w:div w:id="156845102">
              <w:marLeft w:val="0"/>
              <w:marRight w:val="0"/>
              <w:marTop w:val="0"/>
              <w:marBottom w:val="0"/>
              <w:divBdr>
                <w:top w:val="none" w:sz="0" w:space="0" w:color="auto"/>
                <w:left w:val="none" w:sz="0" w:space="0" w:color="auto"/>
                <w:bottom w:val="none" w:sz="0" w:space="0" w:color="auto"/>
                <w:right w:val="none" w:sz="0" w:space="0" w:color="auto"/>
              </w:divBdr>
            </w:div>
            <w:div w:id="182981035">
              <w:marLeft w:val="0"/>
              <w:marRight w:val="0"/>
              <w:marTop w:val="0"/>
              <w:marBottom w:val="0"/>
              <w:divBdr>
                <w:top w:val="none" w:sz="0" w:space="0" w:color="auto"/>
                <w:left w:val="none" w:sz="0" w:space="0" w:color="auto"/>
                <w:bottom w:val="none" w:sz="0" w:space="0" w:color="auto"/>
                <w:right w:val="none" w:sz="0" w:space="0" w:color="auto"/>
              </w:divBdr>
            </w:div>
            <w:div w:id="242574331">
              <w:marLeft w:val="0"/>
              <w:marRight w:val="0"/>
              <w:marTop w:val="0"/>
              <w:marBottom w:val="0"/>
              <w:divBdr>
                <w:top w:val="none" w:sz="0" w:space="0" w:color="auto"/>
                <w:left w:val="none" w:sz="0" w:space="0" w:color="auto"/>
                <w:bottom w:val="none" w:sz="0" w:space="0" w:color="auto"/>
                <w:right w:val="none" w:sz="0" w:space="0" w:color="auto"/>
              </w:divBdr>
            </w:div>
            <w:div w:id="314798020">
              <w:marLeft w:val="0"/>
              <w:marRight w:val="0"/>
              <w:marTop w:val="0"/>
              <w:marBottom w:val="0"/>
              <w:divBdr>
                <w:top w:val="none" w:sz="0" w:space="0" w:color="auto"/>
                <w:left w:val="none" w:sz="0" w:space="0" w:color="auto"/>
                <w:bottom w:val="none" w:sz="0" w:space="0" w:color="auto"/>
                <w:right w:val="none" w:sz="0" w:space="0" w:color="auto"/>
              </w:divBdr>
            </w:div>
            <w:div w:id="360207542">
              <w:marLeft w:val="0"/>
              <w:marRight w:val="0"/>
              <w:marTop w:val="0"/>
              <w:marBottom w:val="0"/>
              <w:divBdr>
                <w:top w:val="none" w:sz="0" w:space="0" w:color="auto"/>
                <w:left w:val="none" w:sz="0" w:space="0" w:color="auto"/>
                <w:bottom w:val="none" w:sz="0" w:space="0" w:color="auto"/>
                <w:right w:val="none" w:sz="0" w:space="0" w:color="auto"/>
              </w:divBdr>
            </w:div>
            <w:div w:id="401484322">
              <w:marLeft w:val="0"/>
              <w:marRight w:val="0"/>
              <w:marTop w:val="0"/>
              <w:marBottom w:val="0"/>
              <w:divBdr>
                <w:top w:val="none" w:sz="0" w:space="0" w:color="auto"/>
                <w:left w:val="none" w:sz="0" w:space="0" w:color="auto"/>
                <w:bottom w:val="none" w:sz="0" w:space="0" w:color="auto"/>
                <w:right w:val="none" w:sz="0" w:space="0" w:color="auto"/>
              </w:divBdr>
            </w:div>
            <w:div w:id="433281695">
              <w:marLeft w:val="0"/>
              <w:marRight w:val="0"/>
              <w:marTop w:val="0"/>
              <w:marBottom w:val="0"/>
              <w:divBdr>
                <w:top w:val="none" w:sz="0" w:space="0" w:color="auto"/>
                <w:left w:val="none" w:sz="0" w:space="0" w:color="auto"/>
                <w:bottom w:val="none" w:sz="0" w:space="0" w:color="auto"/>
                <w:right w:val="none" w:sz="0" w:space="0" w:color="auto"/>
              </w:divBdr>
            </w:div>
            <w:div w:id="445808015">
              <w:marLeft w:val="0"/>
              <w:marRight w:val="0"/>
              <w:marTop w:val="0"/>
              <w:marBottom w:val="0"/>
              <w:divBdr>
                <w:top w:val="none" w:sz="0" w:space="0" w:color="auto"/>
                <w:left w:val="none" w:sz="0" w:space="0" w:color="auto"/>
                <w:bottom w:val="none" w:sz="0" w:space="0" w:color="auto"/>
                <w:right w:val="none" w:sz="0" w:space="0" w:color="auto"/>
              </w:divBdr>
            </w:div>
            <w:div w:id="450704807">
              <w:marLeft w:val="0"/>
              <w:marRight w:val="0"/>
              <w:marTop w:val="0"/>
              <w:marBottom w:val="0"/>
              <w:divBdr>
                <w:top w:val="none" w:sz="0" w:space="0" w:color="auto"/>
                <w:left w:val="none" w:sz="0" w:space="0" w:color="auto"/>
                <w:bottom w:val="none" w:sz="0" w:space="0" w:color="auto"/>
                <w:right w:val="none" w:sz="0" w:space="0" w:color="auto"/>
              </w:divBdr>
            </w:div>
            <w:div w:id="479155626">
              <w:marLeft w:val="0"/>
              <w:marRight w:val="0"/>
              <w:marTop w:val="0"/>
              <w:marBottom w:val="0"/>
              <w:divBdr>
                <w:top w:val="none" w:sz="0" w:space="0" w:color="auto"/>
                <w:left w:val="none" w:sz="0" w:space="0" w:color="auto"/>
                <w:bottom w:val="none" w:sz="0" w:space="0" w:color="auto"/>
                <w:right w:val="none" w:sz="0" w:space="0" w:color="auto"/>
              </w:divBdr>
            </w:div>
            <w:div w:id="521015354">
              <w:marLeft w:val="0"/>
              <w:marRight w:val="0"/>
              <w:marTop w:val="0"/>
              <w:marBottom w:val="0"/>
              <w:divBdr>
                <w:top w:val="none" w:sz="0" w:space="0" w:color="auto"/>
                <w:left w:val="none" w:sz="0" w:space="0" w:color="auto"/>
                <w:bottom w:val="none" w:sz="0" w:space="0" w:color="auto"/>
                <w:right w:val="none" w:sz="0" w:space="0" w:color="auto"/>
              </w:divBdr>
            </w:div>
            <w:div w:id="570624093">
              <w:marLeft w:val="0"/>
              <w:marRight w:val="0"/>
              <w:marTop w:val="0"/>
              <w:marBottom w:val="0"/>
              <w:divBdr>
                <w:top w:val="none" w:sz="0" w:space="0" w:color="auto"/>
                <w:left w:val="none" w:sz="0" w:space="0" w:color="auto"/>
                <w:bottom w:val="none" w:sz="0" w:space="0" w:color="auto"/>
                <w:right w:val="none" w:sz="0" w:space="0" w:color="auto"/>
              </w:divBdr>
            </w:div>
            <w:div w:id="583027063">
              <w:marLeft w:val="0"/>
              <w:marRight w:val="0"/>
              <w:marTop w:val="0"/>
              <w:marBottom w:val="0"/>
              <w:divBdr>
                <w:top w:val="none" w:sz="0" w:space="0" w:color="auto"/>
                <w:left w:val="none" w:sz="0" w:space="0" w:color="auto"/>
                <w:bottom w:val="none" w:sz="0" w:space="0" w:color="auto"/>
                <w:right w:val="none" w:sz="0" w:space="0" w:color="auto"/>
              </w:divBdr>
            </w:div>
            <w:div w:id="587621755">
              <w:marLeft w:val="0"/>
              <w:marRight w:val="0"/>
              <w:marTop w:val="0"/>
              <w:marBottom w:val="0"/>
              <w:divBdr>
                <w:top w:val="none" w:sz="0" w:space="0" w:color="auto"/>
                <w:left w:val="none" w:sz="0" w:space="0" w:color="auto"/>
                <w:bottom w:val="none" w:sz="0" w:space="0" w:color="auto"/>
                <w:right w:val="none" w:sz="0" w:space="0" w:color="auto"/>
              </w:divBdr>
            </w:div>
            <w:div w:id="657265310">
              <w:marLeft w:val="0"/>
              <w:marRight w:val="0"/>
              <w:marTop w:val="0"/>
              <w:marBottom w:val="0"/>
              <w:divBdr>
                <w:top w:val="none" w:sz="0" w:space="0" w:color="auto"/>
                <w:left w:val="none" w:sz="0" w:space="0" w:color="auto"/>
                <w:bottom w:val="none" w:sz="0" w:space="0" w:color="auto"/>
                <w:right w:val="none" w:sz="0" w:space="0" w:color="auto"/>
              </w:divBdr>
            </w:div>
            <w:div w:id="683941471">
              <w:marLeft w:val="0"/>
              <w:marRight w:val="0"/>
              <w:marTop w:val="0"/>
              <w:marBottom w:val="0"/>
              <w:divBdr>
                <w:top w:val="none" w:sz="0" w:space="0" w:color="auto"/>
                <w:left w:val="none" w:sz="0" w:space="0" w:color="auto"/>
                <w:bottom w:val="none" w:sz="0" w:space="0" w:color="auto"/>
                <w:right w:val="none" w:sz="0" w:space="0" w:color="auto"/>
              </w:divBdr>
            </w:div>
            <w:div w:id="723211688">
              <w:marLeft w:val="0"/>
              <w:marRight w:val="0"/>
              <w:marTop w:val="0"/>
              <w:marBottom w:val="0"/>
              <w:divBdr>
                <w:top w:val="none" w:sz="0" w:space="0" w:color="auto"/>
                <w:left w:val="none" w:sz="0" w:space="0" w:color="auto"/>
                <w:bottom w:val="none" w:sz="0" w:space="0" w:color="auto"/>
                <w:right w:val="none" w:sz="0" w:space="0" w:color="auto"/>
              </w:divBdr>
            </w:div>
            <w:div w:id="783158006">
              <w:marLeft w:val="0"/>
              <w:marRight w:val="0"/>
              <w:marTop w:val="0"/>
              <w:marBottom w:val="0"/>
              <w:divBdr>
                <w:top w:val="none" w:sz="0" w:space="0" w:color="auto"/>
                <w:left w:val="none" w:sz="0" w:space="0" w:color="auto"/>
                <w:bottom w:val="none" w:sz="0" w:space="0" w:color="auto"/>
                <w:right w:val="none" w:sz="0" w:space="0" w:color="auto"/>
              </w:divBdr>
            </w:div>
            <w:div w:id="853804667">
              <w:marLeft w:val="0"/>
              <w:marRight w:val="0"/>
              <w:marTop w:val="0"/>
              <w:marBottom w:val="0"/>
              <w:divBdr>
                <w:top w:val="none" w:sz="0" w:space="0" w:color="auto"/>
                <w:left w:val="none" w:sz="0" w:space="0" w:color="auto"/>
                <w:bottom w:val="none" w:sz="0" w:space="0" w:color="auto"/>
                <w:right w:val="none" w:sz="0" w:space="0" w:color="auto"/>
              </w:divBdr>
            </w:div>
            <w:div w:id="904150196">
              <w:marLeft w:val="0"/>
              <w:marRight w:val="0"/>
              <w:marTop w:val="0"/>
              <w:marBottom w:val="0"/>
              <w:divBdr>
                <w:top w:val="none" w:sz="0" w:space="0" w:color="auto"/>
                <w:left w:val="none" w:sz="0" w:space="0" w:color="auto"/>
                <w:bottom w:val="none" w:sz="0" w:space="0" w:color="auto"/>
                <w:right w:val="none" w:sz="0" w:space="0" w:color="auto"/>
              </w:divBdr>
            </w:div>
            <w:div w:id="972637889">
              <w:marLeft w:val="0"/>
              <w:marRight w:val="0"/>
              <w:marTop w:val="0"/>
              <w:marBottom w:val="0"/>
              <w:divBdr>
                <w:top w:val="none" w:sz="0" w:space="0" w:color="auto"/>
                <w:left w:val="none" w:sz="0" w:space="0" w:color="auto"/>
                <w:bottom w:val="none" w:sz="0" w:space="0" w:color="auto"/>
                <w:right w:val="none" w:sz="0" w:space="0" w:color="auto"/>
              </w:divBdr>
            </w:div>
            <w:div w:id="983780120">
              <w:marLeft w:val="0"/>
              <w:marRight w:val="0"/>
              <w:marTop w:val="0"/>
              <w:marBottom w:val="0"/>
              <w:divBdr>
                <w:top w:val="none" w:sz="0" w:space="0" w:color="auto"/>
                <w:left w:val="none" w:sz="0" w:space="0" w:color="auto"/>
                <w:bottom w:val="none" w:sz="0" w:space="0" w:color="auto"/>
                <w:right w:val="none" w:sz="0" w:space="0" w:color="auto"/>
              </w:divBdr>
            </w:div>
            <w:div w:id="988947143">
              <w:marLeft w:val="0"/>
              <w:marRight w:val="0"/>
              <w:marTop w:val="0"/>
              <w:marBottom w:val="0"/>
              <w:divBdr>
                <w:top w:val="none" w:sz="0" w:space="0" w:color="auto"/>
                <w:left w:val="none" w:sz="0" w:space="0" w:color="auto"/>
                <w:bottom w:val="none" w:sz="0" w:space="0" w:color="auto"/>
                <w:right w:val="none" w:sz="0" w:space="0" w:color="auto"/>
              </w:divBdr>
            </w:div>
            <w:div w:id="1025059047">
              <w:marLeft w:val="0"/>
              <w:marRight w:val="0"/>
              <w:marTop w:val="0"/>
              <w:marBottom w:val="0"/>
              <w:divBdr>
                <w:top w:val="none" w:sz="0" w:space="0" w:color="auto"/>
                <w:left w:val="none" w:sz="0" w:space="0" w:color="auto"/>
                <w:bottom w:val="none" w:sz="0" w:space="0" w:color="auto"/>
                <w:right w:val="none" w:sz="0" w:space="0" w:color="auto"/>
              </w:divBdr>
            </w:div>
            <w:div w:id="1032266338">
              <w:marLeft w:val="0"/>
              <w:marRight w:val="0"/>
              <w:marTop w:val="0"/>
              <w:marBottom w:val="0"/>
              <w:divBdr>
                <w:top w:val="none" w:sz="0" w:space="0" w:color="auto"/>
                <w:left w:val="none" w:sz="0" w:space="0" w:color="auto"/>
                <w:bottom w:val="none" w:sz="0" w:space="0" w:color="auto"/>
                <w:right w:val="none" w:sz="0" w:space="0" w:color="auto"/>
              </w:divBdr>
            </w:div>
            <w:div w:id="1101026243">
              <w:marLeft w:val="0"/>
              <w:marRight w:val="0"/>
              <w:marTop w:val="0"/>
              <w:marBottom w:val="0"/>
              <w:divBdr>
                <w:top w:val="none" w:sz="0" w:space="0" w:color="auto"/>
                <w:left w:val="none" w:sz="0" w:space="0" w:color="auto"/>
                <w:bottom w:val="none" w:sz="0" w:space="0" w:color="auto"/>
                <w:right w:val="none" w:sz="0" w:space="0" w:color="auto"/>
              </w:divBdr>
            </w:div>
            <w:div w:id="1144159404">
              <w:marLeft w:val="0"/>
              <w:marRight w:val="0"/>
              <w:marTop w:val="0"/>
              <w:marBottom w:val="0"/>
              <w:divBdr>
                <w:top w:val="none" w:sz="0" w:space="0" w:color="auto"/>
                <w:left w:val="none" w:sz="0" w:space="0" w:color="auto"/>
                <w:bottom w:val="none" w:sz="0" w:space="0" w:color="auto"/>
                <w:right w:val="none" w:sz="0" w:space="0" w:color="auto"/>
              </w:divBdr>
            </w:div>
            <w:div w:id="1234779059">
              <w:marLeft w:val="0"/>
              <w:marRight w:val="0"/>
              <w:marTop w:val="0"/>
              <w:marBottom w:val="0"/>
              <w:divBdr>
                <w:top w:val="none" w:sz="0" w:space="0" w:color="auto"/>
                <w:left w:val="none" w:sz="0" w:space="0" w:color="auto"/>
                <w:bottom w:val="none" w:sz="0" w:space="0" w:color="auto"/>
                <w:right w:val="none" w:sz="0" w:space="0" w:color="auto"/>
              </w:divBdr>
            </w:div>
            <w:div w:id="1239972935">
              <w:marLeft w:val="0"/>
              <w:marRight w:val="0"/>
              <w:marTop w:val="0"/>
              <w:marBottom w:val="0"/>
              <w:divBdr>
                <w:top w:val="none" w:sz="0" w:space="0" w:color="auto"/>
                <w:left w:val="none" w:sz="0" w:space="0" w:color="auto"/>
                <w:bottom w:val="none" w:sz="0" w:space="0" w:color="auto"/>
                <w:right w:val="none" w:sz="0" w:space="0" w:color="auto"/>
              </w:divBdr>
            </w:div>
            <w:div w:id="1282687578">
              <w:marLeft w:val="0"/>
              <w:marRight w:val="0"/>
              <w:marTop w:val="0"/>
              <w:marBottom w:val="0"/>
              <w:divBdr>
                <w:top w:val="none" w:sz="0" w:space="0" w:color="auto"/>
                <w:left w:val="none" w:sz="0" w:space="0" w:color="auto"/>
                <w:bottom w:val="none" w:sz="0" w:space="0" w:color="auto"/>
                <w:right w:val="none" w:sz="0" w:space="0" w:color="auto"/>
              </w:divBdr>
            </w:div>
            <w:div w:id="1296642518">
              <w:marLeft w:val="0"/>
              <w:marRight w:val="0"/>
              <w:marTop w:val="0"/>
              <w:marBottom w:val="0"/>
              <w:divBdr>
                <w:top w:val="none" w:sz="0" w:space="0" w:color="auto"/>
                <w:left w:val="none" w:sz="0" w:space="0" w:color="auto"/>
                <w:bottom w:val="none" w:sz="0" w:space="0" w:color="auto"/>
                <w:right w:val="none" w:sz="0" w:space="0" w:color="auto"/>
              </w:divBdr>
            </w:div>
            <w:div w:id="1360083425">
              <w:marLeft w:val="0"/>
              <w:marRight w:val="0"/>
              <w:marTop w:val="0"/>
              <w:marBottom w:val="0"/>
              <w:divBdr>
                <w:top w:val="none" w:sz="0" w:space="0" w:color="auto"/>
                <w:left w:val="none" w:sz="0" w:space="0" w:color="auto"/>
                <w:bottom w:val="none" w:sz="0" w:space="0" w:color="auto"/>
                <w:right w:val="none" w:sz="0" w:space="0" w:color="auto"/>
              </w:divBdr>
            </w:div>
            <w:div w:id="1408306677">
              <w:marLeft w:val="0"/>
              <w:marRight w:val="0"/>
              <w:marTop w:val="0"/>
              <w:marBottom w:val="0"/>
              <w:divBdr>
                <w:top w:val="none" w:sz="0" w:space="0" w:color="auto"/>
                <w:left w:val="none" w:sz="0" w:space="0" w:color="auto"/>
                <w:bottom w:val="none" w:sz="0" w:space="0" w:color="auto"/>
                <w:right w:val="none" w:sz="0" w:space="0" w:color="auto"/>
              </w:divBdr>
            </w:div>
            <w:div w:id="1438712518">
              <w:marLeft w:val="0"/>
              <w:marRight w:val="0"/>
              <w:marTop w:val="0"/>
              <w:marBottom w:val="0"/>
              <w:divBdr>
                <w:top w:val="none" w:sz="0" w:space="0" w:color="auto"/>
                <w:left w:val="none" w:sz="0" w:space="0" w:color="auto"/>
                <w:bottom w:val="none" w:sz="0" w:space="0" w:color="auto"/>
                <w:right w:val="none" w:sz="0" w:space="0" w:color="auto"/>
              </w:divBdr>
            </w:div>
            <w:div w:id="1483161233">
              <w:marLeft w:val="0"/>
              <w:marRight w:val="0"/>
              <w:marTop w:val="0"/>
              <w:marBottom w:val="0"/>
              <w:divBdr>
                <w:top w:val="none" w:sz="0" w:space="0" w:color="auto"/>
                <w:left w:val="none" w:sz="0" w:space="0" w:color="auto"/>
                <w:bottom w:val="none" w:sz="0" w:space="0" w:color="auto"/>
                <w:right w:val="none" w:sz="0" w:space="0" w:color="auto"/>
              </w:divBdr>
            </w:div>
            <w:div w:id="1489132337">
              <w:marLeft w:val="0"/>
              <w:marRight w:val="0"/>
              <w:marTop w:val="0"/>
              <w:marBottom w:val="0"/>
              <w:divBdr>
                <w:top w:val="none" w:sz="0" w:space="0" w:color="auto"/>
                <w:left w:val="none" w:sz="0" w:space="0" w:color="auto"/>
                <w:bottom w:val="none" w:sz="0" w:space="0" w:color="auto"/>
                <w:right w:val="none" w:sz="0" w:space="0" w:color="auto"/>
              </w:divBdr>
            </w:div>
            <w:div w:id="1492403828">
              <w:marLeft w:val="0"/>
              <w:marRight w:val="0"/>
              <w:marTop w:val="0"/>
              <w:marBottom w:val="0"/>
              <w:divBdr>
                <w:top w:val="none" w:sz="0" w:space="0" w:color="auto"/>
                <w:left w:val="none" w:sz="0" w:space="0" w:color="auto"/>
                <w:bottom w:val="none" w:sz="0" w:space="0" w:color="auto"/>
                <w:right w:val="none" w:sz="0" w:space="0" w:color="auto"/>
              </w:divBdr>
            </w:div>
            <w:div w:id="1541625086">
              <w:marLeft w:val="0"/>
              <w:marRight w:val="0"/>
              <w:marTop w:val="0"/>
              <w:marBottom w:val="0"/>
              <w:divBdr>
                <w:top w:val="none" w:sz="0" w:space="0" w:color="auto"/>
                <w:left w:val="none" w:sz="0" w:space="0" w:color="auto"/>
                <w:bottom w:val="none" w:sz="0" w:space="0" w:color="auto"/>
                <w:right w:val="none" w:sz="0" w:space="0" w:color="auto"/>
              </w:divBdr>
            </w:div>
            <w:div w:id="1546060276">
              <w:marLeft w:val="0"/>
              <w:marRight w:val="0"/>
              <w:marTop w:val="0"/>
              <w:marBottom w:val="0"/>
              <w:divBdr>
                <w:top w:val="none" w:sz="0" w:space="0" w:color="auto"/>
                <w:left w:val="none" w:sz="0" w:space="0" w:color="auto"/>
                <w:bottom w:val="none" w:sz="0" w:space="0" w:color="auto"/>
                <w:right w:val="none" w:sz="0" w:space="0" w:color="auto"/>
              </w:divBdr>
            </w:div>
            <w:div w:id="1565332444">
              <w:marLeft w:val="0"/>
              <w:marRight w:val="0"/>
              <w:marTop w:val="0"/>
              <w:marBottom w:val="0"/>
              <w:divBdr>
                <w:top w:val="none" w:sz="0" w:space="0" w:color="auto"/>
                <w:left w:val="none" w:sz="0" w:space="0" w:color="auto"/>
                <w:bottom w:val="none" w:sz="0" w:space="0" w:color="auto"/>
                <w:right w:val="none" w:sz="0" w:space="0" w:color="auto"/>
              </w:divBdr>
            </w:div>
            <w:div w:id="1658150971">
              <w:marLeft w:val="0"/>
              <w:marRight w:val="0"/>
              <w:marTop w:val="0"/>
              <w:marBottom w:val="0"/>
              <w:divBdr>
                <w:top w:val="none" w:sz="0" w:space="0" w:color="auto"/>
                <w:left w:val="none" w:sz="0" w:space="0" w:color="auto"/>
                <w:bottom w:val="none" w:sz="0" w:space="0" w:color="auto"/>
                <w:right w:val="none" w:sz="0" w:space="0" w:color="auto"/>
              </w:divBdr>
            </w:div>
            <w:div w:id="1694837315">
              <w:marLeft w:val="0"/>
              <w:marRight w:val="0"/>
              <w:marTop w:val="0"/>
              <w:marBottom w:val="0"/>
              <w:divBdr>
                <w:top w:val="none" w:sz="0" w:space="0" w:color="auto"/>
                <w:left w:val="none" w:sz="0" w:space="0" w:color="auto"/>
                <w:bottom w:val="none" w:sz="0" w:space="0" w:color="auto"/>
                <w:right w:val="none" w:sz="0" w:space="0" w:color="auto"/>
              </w:divBdr>
            </w:div>
            <w:div w:id="1703938878">
              <w:marLeft w:val="0"/>
              <w:marRight w:val="0"/>
              <w:marTop w:val="0"/>
              <w:marBottom w:val="0"/>
              <w:divBdr>
                <w:top w:val="none" w:sz="0" w:space="0" w:color="auto"/>
                <w:left w:val="none" w:sz="0" w:space="0" w:color="auto"/>
                <w:bottom w:val="none" w:sz="0" w:space="0" w:color="auto"/>
                <w:right w:val="none" w:sz="0" w:space="0" w:color="auto"/>
              </w:divBdr>
            </w:div>
            <w:div w:id="1737585069">
              <w:marLeft w:val="0"/>
              <w:marRight w:val="0"/>
              <w:marTop w:val="0"/>
              <w:marBottom w:val="0"/>
              <w:divBdr>
                <w:top w:val="none" w:sz="0" w:space="0" w:color="auto"/>
                <w:left w:val="none" w:sz="0" w:space="0" w:color="auto"/>
                <w:bottom w:val="none" w:sz="0" w:space="0" w:color="auto"/>
                <w:right w:val="none" w:sz="0" w:space="0" w:color="auto"/>
              </w:divBdr>
            </w:div>
            <w:div w:id="1773435822">
              <w:marLeft w:val="0"/>
              <w:marRight w:val="0"/>
              <w:marTop w:val="0"/>
              <w:marBottom w:val="0"/>
              <w:divBdr>
                <w:top w:val="none" w:sz="0" w:space="0" w:color="auto"/>
                <w:left w:val="none" w:sz="0" w:space="0" w:color="auto"/>
                <w:bottom w:val="none" w:sz="0" w:space="0" w:color="auto"/>
                <w:right w:val="none" w:sz="0" w:space="0" w:color="auto"/>
              </w:divBdr>
            </w:div>
            <w:div w:id="1824391746">
              <w:marLeft w:val="0"/>
              <w:marRight w:val="0"/>
              <w:marTop w:val="0"/>
              <w:marBottom w:val="0"/>
              <w:divBdr>
                <w:top w:val="none" w:sz="0" w:space="0" w:color="auto"/>
                <w:left w:val="none" w:sz="0" w:space="0" w:color="auto"/>
                <w:bottom w:val="none" w:sz="0" w:space="0" w:color="auto"/>
                <w:right w:val="none" w:sz="0" w:space="0" w:color="auto"/>
              </w:divBdr>
            </w:div>
            <w:div w:id="1840151825">
              <w:marLeft w:val="0"/>
              <w:marRight w:val="0"/>
              <w:marTop w:val="0"/>
              <w:marBottom w:val="0"/>
              <w:divBdr>
                <w:top w:val="none" w:sz="0" w:space="0" w:color="auto"/>
                <w:left w:val="none" w:sz="0" w:space="0" w:color="auto"/>
                <w:bottom w:val="none" w:sz="0" w:space="0" w:color="auto"/>
                <w:right w:val="none" w:sz="0" w:space="0" w:color="auto"/>
              </w:divBdr>
            </w:div>
            <w:div w:id="1917739069">
              <w:marLeft w:val="0"/>
              <w:marRight w:val="0"/>
              <w:marTop w:val="0"/>
              <w:marBottom w:val="0"/>
              <w:divBdr>
                <w:top w:val="none" w:sz="0" w:space="0" w:color="auto"/>
                <w:left w:val="none" w:sz="0" w:space="0" w:color="auto"/>
                <w:bottom w:val="none" w:sz="0" w:space="0" w:color="auto"/>
                <w:right w:val="none" w:sz="0" w:space="0" w:color="auto"/>
              </w:divBdr>
            </w:div>
            <w:div w:id="1921254036">
              <w:marLeft w:val="0"/>
              <w:marRight w:val="0"/>
              <w:marTop w:val="0"/>
              <w:marBottom w:val="0"/>
              <w:divBdr>
                <w:top w:val="none" w:sz="0" w:space="0" w:color="auto"/>
                <w:left w:val="none" w:sz="0" w:space="0" w:color="auto"/>
                <w:bottom w:val="none" w:sz="0" w:space="0" w:color="auto"/>
                <w:right w:val="none" w:sz="0" w:space="0" w:color="auto"/>
              </w:divBdr>
            </w:div>
            <w:div w:id="1949238591">
              <w:marLeft w:val="0"/>
              <w:marRight w:val="0"/>
              <w:marTop w:val="0"/>
              <w:marBottom w:val="0"/>
              <w:divBdr>
                <w:top w:val="none" w:sz="0" w:space="0" w:color="auto"/>
                <w:left w:val="none" w:sz="0" w:space="0" w:color="auto"/>
                <w:bottom w:val="none" w:sz="0" w:space="0" w:color="auto"/>
                <w:right w:val="none" w:sz="0" w:space="0" w:color="auto"/>
              </w:divBdr>
            </w:div>
            <w:div w:id="1950352449">
              <w:marLeft w:val="0"/>
              <w:marRight w:val="0"/>
              <w:marTop w:val="0"/>
              <w:marBottom w:val="0"/>
              <w:divBdr>
                <w:top w:val="none" w:sz="0" w:space="0" w:color="auto"/>
                <w:left w:val="none" w:sz="0" w:space="0" w:color="auto"/>
                <w:bottom w:val="none" w:sz="0" w:space="0" w:color="auto"/>
                <w:right w:val="none" w:sz="0" w:space="0" w:color="auto"/>
              </w:divBdr>
            </w:div>
            <w:div w:id="2008751255">
              <w:marLeft w:val="0"/>
              <w:marRight w:val="0"/>
              <w:marTop w:val="0"/>
              <w:marBottom w:val="0"/>
              <w:divBdr>
                <w:top w:val="none" w:sz="0" w:space="0" w:color="auto"/>
                <w:left w:val="none" w:sz="0" w:space="0" w:color="auto"/>
                <w:bottom w:val="none" w:sz="0" w:space="0" w:color="auto"/>
                <w:right w:val="none" w:sz="0" w:space="0" w:color="auto"/>
              </w:divBdr>
            </w:div>
            <w:div w:id="2071614038">
              <w:marLeft w:val="0"/>
              <w:marRight w:val="0"/>
              <w:marTop w:val="0"/>
              <w:marBottom w:val="0"/>
              <w:divBdr>
                <w:top w:val="none" w:sz="0" w:space="0" w:color="auto"/>
                <w:left w:val="none" w:sz="0" w:space="0" w:color="auto"/>
                <w:bottom w:val="none" w:sz="0" w:space="0" w:color="auto"/>
                <w:right w:val="none" w:sz="0" w:space="0" w:color="auto"/>
              </w:divBdr>
            </w:div>
            <w:div w:id="2083136262">
              <w:marLeft w:val="0"/>
              <w:marRight w:val="0"/>
              <w:marTop w:val="0"/>
              <w:marBottom w:val="0"/>
              <w:divBdr>
                <w:top w:val="none" w:sz="0" w:space="0" w:color="auto"/>
                <w:left w:val="none" w:sz="0" w:space="0" w:color="auto"/>
                <w:bottom w:val="none" w:sz="0" w:space="0" w:color="auto"/>
                <w:right w:val="none" w:sz="0" w:space="0" w:color="auto"/>
              </w:divBdr>
            </w:div>
            <w:div w:id="211408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5324">
      <w:bodyDiv w:val="1"/>
      <w:marLeft w:val="0"/>
      <w:marRight w:val="0"/>
      <w:marTop w:val="0"/>
      <w:marBottom w:val="0"/>
      <w:divBdr>
        <w:top w:val="none" w:sz="0" w:space="0" w:color="auto"/>
        <w:left w:val="none" w:sz="0" w:space="0" w:color="auto"/>
        <w:bottom w:val="none" w:sz="0" w:space="0" w:color="auto"/>
        <w:right w:val="none" w:sz="0" w:space="0" w:color="auto"/>
      </w:divBdr>
    </w:div>
    <w:div w:id="1531647215">
      <w:bodyDiv w:val="1"/>
      <w:marLeft w:val="0"/>
      <w:marRight w:val="0"/>
      <w:marTop w:val="0"/>
      <w:marBottom w:val="0"/>
      <w:divBdr>
        <w:top w:val="none" w:sz="0" w:space="0" w:color="auto"/>
        <w:left w:val="none" w:sz="0" w:space="0" w:color="auto"/>
        <w:bottom w:val="none" w:sz="0" w:space="0" w:color="auto"/>
        <w:right w:val="none" w:sz="0" w:space="0" w:color="auto"/>
      </w:divBdr>
      <w:divsChild>
        <w:div w:id="236481663">
          <w:marLeft w:val="0"/>
          <w:marRight w:val="0"/>
          <w:marTop w:val="0"/>
          <w:marBottom w:val="0"/>
          <w:divBdr>
            <w:top w:val="none" w:sz="0" w:space="0" w:color="auto"/>
            <w:left w:val="none" w:sz="0" w:space="0" w:color="auto"/>
            <w:bottom w:val="none" w:sz="0" w:space="0" w:color="auto"/>
            <w:right w:val="none" w:sz="0" w:space="0" w:color="auto"/>
          </w:divBdr>
          <w:divsChild>
            <w:div w:id="86121578">
              <w:marLeft w:val="0"/>
              <w:marRight w:val="0"/>
              <w:marTop w:val="0"/>
              <w:marBottom w:val="0"/>
              <w:divBdr>
                <w:top w:val="none" w:sz="0" w:space="0" w:color="auto"/>
                <w:left w:val="none" w:sz="0" w:space="0" w:color="auto"/>
                <w:bottom w:val="none" w:sz="0" w:space="0" w:color="auto"/>
                <w:right w:val="none" w:sz="0" w:space="0" w:color="auto"/>
              </w:divBdr>
            </w:div>
            <w:div w:id="9685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8508">
      <w:bodyDiv w:val="1"/>
      <w:marLeft w:val="0"/>
      <w:marRight w:val="0"/>
      <w:marTop w:val="0"/>
      <w:marBottom w:val="0"/>
      <w:divBdr>
        <w:top w:val="none" w:sz="0" w:space="0" w:color="auto"/>
        <w:left w:val="none" w:sz="0" w:space="0" w:color="auto"/>
        <w:bottom w:val="none" w:sz="0" w:space="0" w:color="auto"/>
        <w:right w:val="none" w:sz="0" w:space="0" w:color="auto"/>
      </w:divBdr>
      <w:divsChild>
        <w:div w:id="793715693">
          <w:marLeft w:val="0"/>
          <w:marRight w:val="0"/>
          <w:marTop w:val="0"/>
          <w:marBottom w:val="0"/>
          <w:divBdr>
            <w:top w:val="none" w:sz="0" w:space="0" w:color="auto"/>
            <w:left w:val="none" w:sz="0" w:space="0" w:color="auto"/>
            <w:bottom w:val="none" w:sz="0" w:space="0" w:color="auto"/>
            <w:right w:val="none" w:sz="0" w:space="0" w:color="auto"/>
          </w:divBdr>
          <w:divsChild>
            <w:div w:id="62143661">
              <w:marLeft w:val="0"/>
              <w:marRight w:val="0"/>
              <w:marTop w:val="0"/>
              <w:marBottom w:val="0"/>
              <w:divBdr>
                <w:top w:val="none" w:sz="0" w:space="0" w:color="auto"/>
                <w:left w:val="none" w:sz="0" w:space="0" w:color="auto"/>
                <w:bottom w:val="none" w:sz="0" w:space="0" w:color="auto"/>
                <w:right w:val="none" w:sz="0" w:space="0" w:color="auto"/>
              </w:divBdr>
            </w:div>
            <w:div w:id="1277172354">
              <w:marLeft w:val="0"/>
              <w:marRight w:val="0"/>
              <w:marTop w:val="0"/>
              <w:marBottom w:val="0"/>
              <w:divBdr>
                <w:top w:val="none" w:sz="0" w:space="0" w:color="auto"/>
                <w:left w:val="none" w:sz="0" w:space="0" w:color="auto"/>
                <w:bottom w:val="none" w:sz="0" w:space="0" w:color="auto"/>
                <w:right w:val="none" w:sz="0" w:space="0" w:color="auto"/>
              </w:divBdr>
            </w:div>
            <w:div w:id="20586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6703">
      <w:bodyDiv w:val="1"/>
      <w:marLeft w:val="0"/>
      <w:marRight w:val="0"/>
      <w:marTop w:val="0"/>
      <w:marBottom w:val="0"/>
      <w:divBdr>
        <w:top w:val="none" w:sz="0" w:space="0" w:color="auto"/>
        <w:left w:val="none" w:sz="0" w:space="0" w:color="auto"/>
        <w:bottom w:val="none" w:sz="0" w:space="0" w:color="auto"/>
        <w:right w:val="none" w:sz="0" w:space="0" w:color="auto"/>
      </w:divBdr>
    </w:div>
    <w:div w:id="1589122471">
      <w:bodyDiv w:val="1"/>
      <w:marLeft w:val="0"/>
      <w:marRight w:val="0"/>
      <w:marTop w:val="0"/>
      <w:marBottom w:val="0"/>
      <w:divBdr>
        <w:top w:val="none" w:sz="0" w:space="0" w:color="auto"/>
        <w:left w:val="none" w:sz="0" w:space="0" w:color="auto"/>
        <w:bottom w:val="none" w:sz="0" w:space="0" w:color="auto"/>
        <w:right w:val="none" w:sz="0" w:space="0" w:color="auto"/>
      </w:divBdr>
      <w:divsChild>
        <w:div w:id="725841811">
          <w:marLeft w:val="0"/>
          <w:marRight w:val="0"/>
          <w:marTop w:val="0"/>
          <w:marBottom w:val="0"/>
          <w:divBdr>
            <w:top w:val="none" w:sz="0" w:space="0" w:color="auto"/>
            <w:left w:val="none" w:sz="0" w:space="0" w:color="auto"/>
            <w:bottom w:val="none" w:sz="0" w:space="0" w:color="auto"/>
            <w:right w:val="none" w:sz="0" w:space="0" w:color="auto"/>
          </w:divBdr>
          <w:divsChild>
            <w:div w:id="960845095">
              <w:marLeft w:val="0"/>
              <w:marRight w:val="0"/>
              <w:marTop w:val="0"/>
              <w:marBottom w:val="0"/>
              <w:divBdr>
                <w:top w:val="none" w:sz="0" w:space="0" w:color="auto"/>
                <w:left w:val="none" w:sz="0" w:space="0" w:color="auto"/>
                <w:bottom w:val="none" w:sz="0" w:space="0" w:color="auto"/>
                <w:right w:val="none" w:sz="0" w:space="0" w:color="auto"/>
              </w:divBdr>
            </w:div>
            <w:div w:id="179706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57723">
      <w:bodyDiv w:val="1"/>
      <w:marLeft w:val="0"/>
      <w:marRight w:val="0"/>
      <w:marTop w:val="0"/>
      <w:marBottom w:val="0"/>
      <w:divBdr>
        <w:top w:val="none" w:sz="0" w:space="0" w:color="auto"/>
        <w:left w:val="none" w:sz="0" w:space="0" w:color="auto"/>
        <w:bottom w:val="none" w:sz="0" w:space="0" w:color="auto"/>
        <w:right w:val="none" w:sz="0" w:space="0" w:color="auto"/>
      </w:divBdr>
      <w:divsChild>
        <w:div w:id="1492403521">
          <w:marLeft w:val="0"/>
          <w:marRight w:val="0"/>
          <w:marTop w:val="0"/>
          <w:marBottom w:val="0"/>
          <w:divBdr>
            <w:top w:val="none" w:sz="0" w:space="0" w:color="auto"/>
            <w:left w:val="none" w:sz="0" w:space="0" w:color="auto"/>
            <w:bottom w:val="none" w:sz="0" w:space="0" w:color="auto"/>
            <w:right w:val="none" w:sz="0" w:space="0" w:color="auto"/>
          </w:divBdr>
          <w:divsChild>
            <w:div w:id="660734348">
              <w:marLeft w:val="0"/>
              <w:marRight w:val="0"/>
              <w:marTop w:val="0"/>
              <w:marBottom w:val="0"/>
              <w:divBdr>
                <w:top w:val="none" w:sz="0" w:space="0" w:color="auto"/>
                <w:left w:val="none" w:sz="0" w:space="0" w:color="auto"/>
                <w:bottom w:val="none" w:sz="0" w:space="0" w:color="auto"/>
                <w:right w:val="none" w:sz="0" w:space="0" w:color="auto"/>
              </w:divBdr>
            </w:div>
            <w:div w:id="111182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19220">
      <w:bodyDiv w:val="1"/>
      <w:marLeft w:val="0"/>
      <w:marRight w:val="0"/>
      <w:marTop w:val="0"/>
      <w:marBottom w:val="0"/>
      <w:divBdr>
        <w:top w:val="none" w:sz="0" w:space="0" w:color="auto"/>
        <w:left w:val="none" w:sz="0" w:space="0" w:color="auto"/>
        <w:bottom w:val="none" w:sz="0" w:space="0" w:color="auto"/>
        <w:right w:val="none" w:sz="0" w:space="0" w:color="auto"/>
      </w:divBdr>
      <w:divsChild>
        <w:div w:id="56444889">
          <w:marLeft w:val="0"/>
          <w:marRight w:val="0"/>
          <w:marTop w:val="0"/>
          <w:marBottom w:val="0"/>
          <w:divBdr>
            <w:top w:val="none" w:sz="0" w:space="0" w:color="auto"/>
            <w:left w:val="none" w:sz="0" w:space="0" w:color="auto"/>
            <w:bottom w:val="none" w:sz="0" w:space="0" w:color="auto"/>
            <w:right w:val="none" w:sz="0" w:space="0" w:color="auto"/>
          </w:divBdr>
          <w:divsChild>
            <w:div w:id="3635094">
              <w:marLeft w:val="0"/>
              <w:marRight w:val="0"/>
              <w:marTop w:val="0"/>
              <w:marBottom w:val="0"/>
              <w:divBdr>
                <w:top w:val="none" w:sz="0" w:space="0" w:color="auto"/>
                <w:left w:val="none" w:sz="0" w:space="0" w:color="auto"/>
                <w:bottom w:val="none" w:sz="0" w:space="0" w:color="auto"/>
                <w:right w:val="none" w:sz="0" w:space="0" w:color="auto"/>
              </w:divBdr>
            </w:div>
            <w:div w:id="23335437">
              <w:marLeft w:val="0"/>
              <w:marRight w:val="0"/>
              <w:marTop w:val="0"/>
              <w:marBottom w:val="0"/>
              <w:divBdr>
                <w:top w:val="none" w:sz="0" w:space="0" w:color="auto"/>
                <w:left w:val="none" w:sz="0" w:space="0" w:color="auto"/>
                <w:bottom w:val="none" w:sz="0" w:space="0" w:color="auto"/>
                <w:right w:val="none" w:sz="0" w:space="0" w:color="auto"/>
              </w:divBdr>
            </w:div>
            <w:div w:id="49500236">
              <w:marLeft w:val="0"/>
              <w:marRight w:val="0"/>
              <w:marTop w:val="0"/>
              <w:marBottom w:val="0"/>
              <w:divBdr>
                <w:top w:val="none" w:sz="0" w:space="0" w:color="auto"/>
                <w:left w:val="none" w:sz="0" w:space="0" w:color="auto"/>
                <w:bottom w:val="none" w:sz="0" w:space="0" w:color="auto"/>
                <w:right w:val="none" w:sz="0" w:space="0" w:color="auto"/>
              </w:divBdr>
            </w:div>
            <w:div w:id="57411162">
              <w:marLeft w:val="0"/>
              <w:marRight w:val="0"/>
              <w:marTop w:val="0"/>
              <w:marBottom w:val="0"/>
              <w:divBdr>
                <w:top w:val="none" w:sz="0" w:space="0" w:color="auto"/>
                <w:left w:val="none" w:sz="0" w:space="0" w:color="auto"/>
                <w:bottom w:val="none" w:sz="0" w:space="0" w:color="auto"/>
                <w:right w:val="none" w:sz="0" w:space="0" w:color="auto"/>
              </w:divBdr>
            </w:div>
            <w:div w:id="92166015">
              <w:marLeft w:val="0"/>
              <w:marRight w:val="0"/>
              <w:marTop w:val="0"/>
              <w:marBottom w:val="0"/>
              <w:divBdr>
                <w:top w:val="none" w:sz="0" w:space="0" w:color="auto"/>
                <w:left w:val="none" w:sz="0" w:space="0" w:color="auto"/>
                <w:bottom w:val="none" w:sz="0" w:space="0" w:color="auto"/>
                <w:right w:val="none" w:sz="0" w:space="0" w:color="auto"/>
              </w:divBdr>
            </w:div>
            <w:div w:id="97407651">
              <w:marLeft w:val="0"/>
              <w:marRight w:val="0"/>
              <w:marTop w:val="0"/>
              <w:marBottom w:val="0"/>
              <w:divBdr>
                <w:top w:val="none" w:sz="0" w:space="0" w:color="auto"/>
                <w:left w:val="none" w:sz="0" w:space="0" w:color="auto"/>
                <w:bottom w:val="none" w:sz="0" w:space="0" w:color="auto"/>
                <w:right w:val="none" w:sz="0" w:space="0" w:color="auto"/>
              </w:divBdr>
            </w:div>
            <w:div w:id="105317648">
              <w:marLeft w:val="0"/>
              <w:marRight w:val="0"/>
              <w:marTop w:val="0"/>
              <w:marBottom w:val="0"/>
              <w:divBdr>
                <w:top w:val="none" w:sz="0" w:space="0" w:color="auto"/>
                <w:left w:val="none" w:sz="0" w:space="0" w:color="auto"/>
                <w:bottom w:val="none" w:sz="0" w:space="0" w:color="auto"/>
                <w:right w:val="none" w:sz="0" w:space="0" w:color="auto"/>
              </w:divBdr>
            </w:div>
            <w:div w:id="115609870">
              <w:marLeft w:val="0"/>
              <w:marRight w:val="0"/>
              <w:marTop w:val="0"/>
              <w:marBottom w:val="0"/>
              <w:divBdr>
                <w:top w:val="none" w:sz="0" w:space="0" w:color="auto"/>
                <w:left w:val="none" w:sz="0" w:space="0" w:color="auto"/>
                <w:bottom w:val="none" w:sz="0" w:space="0" w:color="auto"/>
                <w:right w:val="none" w:sz="0" w:space="0" w:color="auto"/>
              </w:divBdr>
            </w:div>
            <w:div w:id="168570312">
              <w:marLeft w:val="0"/>
              <w:marRight w:val="0"/>
              <w:marTop w:val="0"/>
              <w:marBottom w:val="0"/>
              <w:divBdr>
                <w:top w:val="none" w:sz="0" w:space="0" w:color="auto"/>
                <w:left w:val="none" w:sz="0" w:space="0" w:color="auto"/>
                <w:bottom w:val="none" w:sz="0" w:space="0" w:color="auto"/>
                <w:right w:val="none" w:sz="0" w:space="0" w:color="auto"/>
              </w:divBdr>
            </w:div>
            <w:div w:id="177700416">
              <w:marLeft w:val="0"/>
              <w:marRight w:val="0"/>
              <w:marTop w:val="0"/>
              <w:marBottom w:val="0"/>
              <w:divBdr>
                <w:top w:val="none" w:sz="0" w:space="0" w:color="auto"/>
                <w:left w:val="none" w:sz="0" w:space="0" w:color="auto"/>
                <w:bottom w:val="none" w:sz="0" w:space="0" w:color="auto"/>
                <w:right w:val="none" w:sz="0" w:space="0" w:color="auto"/>
              </w:divBdr>
            </w:div>
            <w:div w:id="185946533">
              <w:marLeft w:val="0"/>
              <w:marRight w:val="0"/>
              <w:marTop w:val="0"/>
              <w:marBottom w:val="0"/>
              <w:divBdr>
                <w:top w:val="none" w:sz="0" w:space="0" w:color="auto"/>
                <w:left w:val="none" w:sz="0" w:space="0" w:color="auto"/>
                <w:bottom w:val="none" w:sz="0" w:space="0" w:color="auto"/>
                <w:right w:val="none" w:sz="0" w:space="0" w:color="auto"/>
              </w:divBdr>
            </w:div>
            <w:div w:id="189729745">
              <w:marLeft w:val="0"/>
              <w:marRight w:val="0"/>
              <w:marTop w:val="0"/>
              <w:marBottom w:val="0"/>
              <w:divBdr>
                <w:top w:val="none" w:sz="0" w:space="0" w:color="auto"/>
                <w:left w:val="none" w:sz="0" w:space="0" w:color="auto"/>
                <w:bottom w:val="none" w:sz="0" w:space="0" w:color="auto"/>
                <w:right w:val="none" w:sz="0" w:space="0" w:color="auto"/>
              </w:divBdr>
            </w:div>
            <w:div w:id="194126627">
              <w:marLeft w:val="0"/>
              <w:marRight w:val="0"/>
              <w:marTop w:val="0"/>
              <w:marBottom w:val="0"/>
              <w:divBdr>
                <w:top w:val="none" w:sz="0" w:space="0" w:color="auto"/>
                <w:left w:val="none" w:sz="0" w:space="0" w:color="auto"/>
                <w:bottom w:val="none" w:sz="0" w:space="0" w:color="auto"/>
                <w:right w:val="none" w:sz="0" w:space="0" w:color="auto"/>
              </w:divBdr>
            </w:div>
            <w:div w:id="199127923">
              <w:marLeft w:val="0"/>
              <w:marRight w:val="0"/>
              <w:marTop w:val="0"/>
              <w:marBottom w:val="0"/>
              <w:divBdr>
                <w:top w:val="none" w:sz="0" w:space="0" w:color="auto"/>
                <w:left w:val="none" w:sz="0" w:space="0" w:color="auto"/>
                <w:bottom w:val="none" w:sz="0" w:space="0" w:color="auto"/>
                <w:right w:val="none" w:sz="0" w:space="0" w:color="auto"/>
              </w:divBdr>
            </w:div>
            <w:div w:id="267272306">
              <w:marLeft w:val="0"/>
              <w:marRight w:val="0"/>
              <w:marTop w:val="0"/>
              <w:marBottom w:val="0"/>
              <w:divBdr>
                <w:top w:val="none" w:sz="0" w:space="0" w:color="auto"/>
                <w:left w:val="none" w:sz="0" w:space="0" w:color="auto"/>
                <w:bottom w:val="none" w:sz="0" w:space="0" w:color="auto"/>
                <w:right w:val="none" w:sz="0" w:space="0" w:color="auto"/>
              </w:divBdr>
            </w:div>
            <w:div w:id="310448533">
              <w:marLeft w:val="0"/>
              <w:marRight w:val="0"/>
              <w:marTop w:val="0"/>
              <w:marBottom w:val="0"/>
              <w:divBdr>
                <w:top w:val="none" w:sz="0" w:space="0" w:color="auto"/>
                <w:left w:val="none" w:sz="0" w:space="0" w:color="auto"/>
                <w:bottom w:val="none" w:sz="0" w:space="0" w:color="auto"/>
                <w:right w:val="none" w:sz="0" w:space="0" w:color="auto"/>
              </w:divBdr>
            </w:div>
            <w:div w:id="360594875">
              <w:marLeft w:val="0"/>
              <w:marRight w:val="0"/>
              <w:marTop w:val="0"/>
              <w:marBottom w:val="0"/>
              <w:divBdr>
                <w:top w:val="none" w:sz="0" w:space="0" w:color="auto"/>
                <w:left w:val="none" w:sz="0" w:space="0" w:color="auto"/>
                <w:bottom w:val="none" w:sz="0" w:space="0" w:color="auto"/>
                <w:right w:val="none" w:sz="0" w:space="0" w:color="auto"/>
              </w:divBdr>
            </w:div>
            <w:div w:id="378629595">
              <w:marLeft w:val="0"/>
              <w:marRight w:val="0"/>
              <w:marTop w:val="0"/>
              <w:marBottom w:val="0"/>
              <w:divBdr>
                <w:top w:val="none" w:sz="0" w:space="0" w:color="auto"/>
                <w:left w:val="none" w:sz="0" w:space="0" w:color="auto"/>
                <w:bottom w:val="none" w:sz="0" w:space="0" w:color="auto"/>
                <w:right w:val="none" w:sz="0" w:space="0" w:color="auto"/>
              </w:divBdr>
            </w:div>
            <w:div w:id="398787733">
              <w:marLeft w:val="0"/>
              <w:marRight w:val="0"/>
              <w:marTop w:val="0"/>
              <w:marBottom w:val="0"/>
              <w:divBdr>
                <w:top w:val="none" w:sz="0" w:space="0" w:color="auto"/>
                <w:left w:val="none" w:sz="0" w:space="0" w:color="auto"/>
                <w:bottom w:val="none" w:sz="0" w:space="0" w:color="auto"/>
                <w:right w:val="none" w:sz="0" w:space="0" w:color="auto"/>
              </w:divBdr>
            </w:div>
            <w:div w:id="399524563">
              <w:marLeft w:val="0"/>
              <w:marRight w:val="0"/>
              <w:marTop w:val="0"/>
              <w:marBottom w:val="0"/>
              <w:divBdr>
                <w:top w:val="none" w:sz="0" w:space="0" w:color="auto"/>
                <w:left w:val="none" w:sz="0" w:space="0" w:color="auto"/>
                <w:bottom w:val="none" w:sz="0" w:space="0" w:color="auto"/>
                <w:right w:val="none" w:sz="0" w:space="0" w:color="auto"/>
              </w:divBdr>
            </w:div>
            <w:div w:id="410278406">
              <w:marLeft w:val="0"/>
              <w:marRight w:val="0"/>
              <w:marTop w:val="0"/>
              <w:marBottom w:val="0"/>
              <w:divBdr>
                <w:top w:val="none" w:sz="0" w:space="0" w:color="auto"/>
                <w:left w:val="none" w:sz="0" w:space="0" w:color="auto"/>
                <w:bottom w:val="none" w:sz="0" w:space="0" w:color="auto"/>
                <w:right w:val="none" w:sz="0" w:space="0" w:color="auto"/>
              </w:divBdr>
            </w:div>
            <w:div w:id="465591014">
              <w:marLeft w:val="0"/>
              <w:marRight w:val="0"/>
              <w:marTop w:val="0"/>
              <w:marBottom w:val="0"/>
              <w:divBdr>
                <w:top w:val="none" w:sz="0" w:space="0" w:color="auto"/>
                <w:left w:val="none" w:sz="0" w:space="0" w:color="auto"/>
                <w:bottom w:val="none" w:sz="0" w:space="0" w:color="auto"/>
                <w:right w:val="none" w:sz="0" w:space="0" w:color="auto"/>
              </w:divBdr>
            </w:div>
            <w:div w:id="533225574">
              <w:marLeft w:val="0"/>
              <w:marRight w:val="0"/>
              <w:marTop w:val="0"/>
              <w:marBottom w:val="0"/>
              <w:divBdr>
                <w:top w:val="none" w:sz="0" w:space="0" w:color="auto"/>
                <w:left w:val="none" w:sz="0" w:space="0" w:color="auto"/>
                <w:bottom w:val="none" w:sz="0" w:space="0" w:color="auto"/>
                <w:right w:val="none" w:sz="0" w:space="0" w:color="auto"/>
              </w:divBdr>
            </w:div>
            <w:div w:id="579220513">
              <w:marLeft w:val="0"/>
              <w:marRight w:val="0"/>
              <w:marTop w:val="0"/>
              <w:marBottom w:val="0"/>
              <w:divBdr>
                <w:top w:val="none" w:sz="0" w:space="0" w:color="auto"/>
                <w:left w:val="none" w:sz="0" w:space="0" w:color="auto"/>
                <w:bottom w:val="none" w:sz="0" w:space="0" w:color="auto"/>
                <w:right w:val="none" w:sz="0" w:space="0" w:color="auto"/>
              </w:divBdr>
            </w:div>
            <w:div w:id="585504133">
              <w:marLeft w:val="0"/>
              <w:marRight w:val="0"/>
              <w:marTop w:val="0"/>
              <w:marBottom w:val="0"/>
              <w:divBdr>
                <w:top w:val="none" w:sz="0" w:space="0" w:color="auto"/>
                <w:left w:val="none" w:sz="0" w:space="0" w:color="auto"/>
                <w:bottom w:val="none" w:sz="0" w:space="0" w:color="auto"/>
                <w:right w:val="none" w:sz="0" w:space="0" w:color="auto"/>
              </w:divBdr>
            </w:div>
            <w:div w:id="609969618">
              <w:marLeft w:val="0"/>
              <w:marRight w:val="0"/>
              <w:marTop w:val="0"/>
              <w:marBottom w:val="0"/>
              <w:divBdr>
                <w:top w:val="none" w:sz="0" w:space="0" w:color="auto"/>
                <w:left w:val="none" w:sz="0" w:space="0" w:color="auto"/>
                <w:bottom w:val="none" w:sz="0" w:space="0" w:color="auto"/>
                <w:right w:val="none" w:sz="0" w:space="0" w:color="auto"/>
              </w:divBdr>
            </w:div>
            <w:div w:id="638270687">
              <w:marLeft w:val="0"/>
              <w:marRight w:val="0"/>
              <w:marTop w:val="0"/>
              <w:marBottom w:val="0"/>
              <w:divBdr>
                <w:top w:val="none" w:sz="0" w:space="0" w:color="auto"/>
                <w:left w:val="none" w:sz="0" w:space="0" w:color="auto"/>
                <w:bottom w:val="none" w:sz="0" w:space="0" w:color="auto"/>
                <w:right w:val="none" w:sz="0" w:space="0" w:color="auto"/>
              </w:divBdr>
            </w:div>
            <w:div w:id="663357938">
              <w:marLeft w:val="0"/>
              <w:marRight w:val="0"/>
              <w:marTop w:val="0"/>
              <w:marBottom w:val="0"/>
              <w:divBdr>
                <w:top w:val="none" w:sz="0" w:space="0" w:color="auto"/>
                <w:left w:val="none" w:sz="0" w:space="0" w:color="auto"/>
                <w:bottom w:val="none" w:sz="0" w:space="0" w:color="auto"/>
                <w:right w:val="none" w:sz="0" w:space="0" w:color="auto"/>
              </w:divBdr>
            </w:div>
            <w:div w:id="681591168">
              <w:marLeft w:val="0"/>
              <w:marRight w:val="0"/>
              <w:marTop w:val="0"/>
              <w:marBottom w:val="0"/>
              <w:divBdr>
                <w:top w:val="none" w:sz="0" w:space="0" w:color="auto"/>
                <w:left w:val="none" w:sz="0" w:space="0" w:color="auto"/>
                <w:bottom w:val="none" w:sz="0" w:space="0" w:color="auto"/>
                <w:right w:val="none" w:sz="0" w:space="0" w:color="auto"/>
              </w:divBdr>
            </w:div>
            <w:div w:id="704520834">
              <w:marLeft w:val="0"/>
              <w:marRight w:val="0"/>
              <w:marTop w:val="0"/>
              <w:marBottom w:val="0"/>
              <w:divBdr>
                <w:top w:val="none" w:sz="0" w:space="0" w:color="auto"/>
                <w:left w:val="none" w:sz="0" w:space="0" w:color="auto"/>
                <w:bottom w:val="none" w:sz="0" w:space="0" w:color="auto"/>
                <w:right w:val="none" w:sz="0" w:space="0" w:color="auto"/>
              </w:divBdr>
            </w:div>
            <w:div w:id="788551127">
              <w:marLeft w:val="0"/>
              <w:marRight w:val="0"/>
              <w:marTop w:val="0"/>
              <w:marBottom w:val="0"/>
              <w:divBdr>
                <w:top w:val="none" w:sz="0" w:space="0" w:color="auto"/>
                <w:left w:val="none" w:sz="0" w:space="0" w:color="auto"/>
                <w:bottom w:val="none" w:sz="0" w:space="0" w:color="auto"/>
                <w:right w:val="none" w:sz="0" w:space="0" w:color="auto"/>
              </w:divBdr>
            </w:div>
            <w:div w:id="798383209">
              <w:marLeft w:val="0"/>
              <w:marRight w:val="0"/>
              <w:marTop w:val="0"/>
              <w:marBottom w:val="0"/>
              <w:divBdr>
                <w:top w:val="none" w:sz="0" w:space="0" w:color="auto"/>
                <w:left w:val="none" w:sz="0" w:space="0" w:color="auto"/>
                <w:bottom w:val="none" w:sz="0" w:space="0" w:color="auto"/>
                <w:right w:val="none" w:sz="0" w:space="0" w:color="auto"/>
              </w:divBdr>
            </w:div>
            <w:div w:id="800147211">
              <w:marLeft w:val="0"/>
              <w:marRight w:val="0"/>
              <w:marTop w:val="0"/>
              <w:marBottom w:val="0"/>
              <w:divBdr>
                <w:top w:val="none" w:sz="0" w:space="0" w:color="auto"/>
                <w:left w:val="none" w:sz="0" w:space="0" w:color="auto"/>
                <w:bottom w:val="none" w:sz="0" w:space="0" w:color="auto"/>
                <w:right w:val="none" w:sz="0" w:space="0" w:color="auto"/>
              </w:divBdr>
            </w:div>
            <w:div w:id="813595566">
              <w:marLeft w:val="0"/>
              <w:marRight w:val="0"/>
              <w:marTop w:val="0"/>
              <w:marBottom w:val="0"/>
              <w:divBdr>
                <w:top w:val="none" w:sz="0" w:space="0" w:color="auto"/>
                <w:left w:val="none" w:sz="0" w:space="0" w:color="auto"/>
                <w:bottom w:val="none" w:sz="0" w:space="0" w:color="auto"/>
                <w:right w:val="none" w:sz="0" w:space="0" w:color="auto"/>
              </w:divBdr>
            </w:div>
            <w:div w:id="837383491">
              <w:marLeft w:val="0"/>
              <w:marRight w:val="0"/>
              <w:marTop w:val="0"/>
              <w:marBottom w:val="0"/>
              <w:divBdr>
                <w:top w:val="none" w:sz="0" w:space="0" w:color="auto"/>
                <w:left w:val="none" w:sz="0" w:space="0" w:color="auto"/>
                <w:bottom w:val="none" w:sz="0" w:space="0" w:color="auto"/>
                <w:right w:val="none" w:sz="0" w:space="0" w:color="auto"/>
              </w:divBdr>
            </w:div>
            <w:div w:id="842670431">
              <w:marLeft w:val="0"/>
              <w:marRight w:val="0"/>
              <w:marTop w:val="0"/>
              <w:marBottom w:val="0"/>
              <w:divBdr>
                <w:top w:val="none" w:sz="0" w:space="0" w:color="auto"/>
                <w:left w:val="none" w:sz="0" w:space="0" w:color="auto"/>
                <w:bottom w:val="none" w:sz="0" w:space="0" w:color="auto"/>
                <w:right w:val="none" w:sz="0" w:space="0" w:color="auto"/>
              </w:divBdr>
            </w:div>
            <w:div w:id="893546260">
              <w:marLeft w:val="0"/>
              <w:marRight w:val="0"/>
              <w:marTop w:val="0"/>
              <w:marBottom w:val="0"/>
              <w:divBdr>
                <w:top w:val="none" w:sz="0" w:space="0" w:color="auto"/>
                <w:left w:val="none" w:sz="0" w:space="0" w:color="auto"/>
                <w:bottom w:val="none" w:sz="0" w:space="0" w:color="auto"/>
                <w:right w:val="none" w:sz="0" w:space="0" w:color="auto"/>
              </w:divBdr>
            </w:div>
            <w:div w:id="907615366">
              <w:marLeft w:val="0"/>
              <w:marRight w:val="0"/>
              <w:marTop w:val="0"/>
              <w:marBottom w:val="0"/>
              <w:divBdr>
                <w:top w:val="none" w:sz="0" w:space="0" w:color="auto"/>
                <w:left w:val="none" w:sz="0" w:space="0" w:color="auto"/>
                <w:bottom w:val="none" w:sz="0" w:space="0" w:color="auto"/>
                <w:right w:val="none" w:sz="0" w:space="0" w:color="auto"/>
              </w:divBdr>
            </w:div>
            <w:div w:id="920412708">
              <w:marLeft w:val="0"/>
              <w:marRight w:val="0"/>
              <w:marTop w:val="0"/>
              <w:marBottom w:val="0"/>
              <w:divBdr>
                <w:top w:val="none" w:sz="0" w:space="0" w:color="auto"/>
                <w:left w:val="none" w:sz="0" w:space="0" w:color="auto"/>
                <w:bottom w:val="none" w:sz="0" w:space="0" w:color="auto"/>
                <w:right w:val="none" w:sz="0" w:space="0" w:color="auto"/>
              </w:divBdr>
            </w:div>
            <w:div w:id="948973684">
              <w:marLeft w:val="0"/>
              <w:marRight w:val="0"/>
              <w:marTop w:val="0"/>
              <w:marBottom w:val="0"/>
              <w:divBdr>
                <w:top w:val="none" w:sz="0" w:space="0" w:color="auto"/>
                <w:left w:val="none" w:sz="0" w:space="0" w:color="auto"/>
                <w:bottom w:val="none" w:sz="0" w:space="0" w:color="auto"/>
                <w:right w:val="none" w:sz="0" w:space="0" w:color="auto"/>
              </w:divBdr>
            </w:div>
            <w:div w:id="963928274">
              <w:marLeft w:val="0"/>
              <w:marRight w:val="0"/>
              <w:marTop w:val="0"/>
              <w:marBottom w:val="0"/>
              <w:divBdr>
                <w:top w:val="none" w:sz="0" w:space="0" w:color="auto"/>
                <w:left w:val="none" w:sz="0" w:space="0" w:color="auto"/>
                <w:bottom w:val="none" w:sz="0" w:space="0" w:color="auto"/>
                <w:right w:val="none" w:sz="0" w:space="0" w:color="auto"/>
              </w:divBdr>
            </w:div>
            <w:div w:id="975986422">
              <w:marLeft w:val="0"/>
              <w:marRight w:val="0"/>
              <w:marTop w:val="0"/>
              <w:marBottom w:val="0"/>
              <w:divBdr>
                <w:top w:val="none" w:sz="0" w:space="0" w:color="auto"/>
                <w:left w:val="none" w:sz="0" w:space="0" w:color="auto"/>
                <w:bottom w:val="none" w:sz="0" w:space="0" w:color="auto"/>
                <w:right w:val="none" w:sz="0" w:space="0" w:color="auto"/>
              </w:divBdr>
            </w:div>
            <w:div w:id="987897093">
              <w:marLeft w:val="0"/>
              <w:marRight w:val="0"/>
              <w:marTop w:val="0"/>
              <w:marBottom w:val="0"/>
              <w:divBdr>
                <w:top w:val="none" w:sz="0" w:space="0" w:color="auto"/>
                <w:left w:val="none" w:sz="0" w:space="0" w:color="auto"/>
                <w:bottom w:val="none" w:sz="0" w:space="0" w:color="auto"/>
                <w:right w:val="none" w:sz="0" w:space="0" w:color="auto"/>
              </w:divBdr>
            </w:div>
            <w:div w:id="1010986299">
              <w:marLeft w:val="0"/>
              <w:marRight w:val="0"/>
              <w:marTop w:val="0"/>
              <w:marBottom w:val="0"/>
              <w:divBdr>
                <w:top w:val="none" w:sz="0" w:space="0" w:color="auto"/>
                <w:left w:val="none" w:sz="0" w:space="0" w:color="auto"/>
                <w:bottom w:val="none" w:sz="0" w:space="0" w:color="auto"/>
                <w:right w:val="none" w:sz="0" w:space="0" w:color="auto"/>
              </w:divBdr>
            </w:div>
            <w:div w:id="1024358920">
              <w:marLeft w:val="0"/>
              <w:marRight w:val="0"/>
              <w:marTop w:val="0"/>
              <w:marBottom w:val="0"/>
              <w:divBdr>
                <w:top w:val="none" w:sz="0" w:space="0" w:color="auto"/>
                <w:left w:val="none" w:sz="0" w:space="0" w:color="auto"/>
                <w:bottom w:val="none" w:sz="0" w:space="0" w:color="auto"/>
                <w:right w:val="none" w:sz="0" w:space="0" w:color="auto"/>
              </w:divBdr>
            </w:div>
            <w:div w:id="1024481183">
              <w:marLeft w:val="0"/>
              <w:marRight w:val="0"/>
              <w:marTop w:val="0"/>
              <w:marBottom w:val="0"/>
              <w:divBdr>
                <w:top w:val="none" w:sz="0" w:space="0" w:color="auto"/>
                <w:left w:val="none" w:sz="0" w:space="0" w:color="auto"/>
                <w:bottom w:val="none" w:sz="0" w:space="0" w:color="auto"/>
                <w:right w:val="none" w:sz="0" w:space="0" w:color="auto"/>
              </w:divBdr>
            </w:div>
            <w:div w:id="1055540904">
              <w:marLeft w:val="0"/>
              <w:marRight w:val="0"/>
              <w:marTop w:val="0"/>
              <w:marBottom w:val="0"/>
              <w:divBdr>
                <w:top w:val="none" w:sz="0" w:space="0" w:color="auto"/>
                <w:left w:val="none" w:sz="0" w:space="0" w:color="auto"/>
                <w:bottom w:val="none" w:sz="0" w:space="0" w:color="auto"/>
                <w:right w:val="none" w:sz="0" w:space="0" w:color="auto"/>
              </w:divBdr>
            </w:div>
            <w:div w:id="1067149204">
              <w:marLeft w:val="0"/>
              <w:marRight w:val="0"/>
              <w:marTop w:val="0"/>
              <w:marBottom w:val="0"/>
              <w:divBdr>
                <w:top w:val="none" w:sz="0" w:space="0" w:color="auto"/>
                <w:left w:val="none" w:sz="0" w:space="0" w:color="auto"/>
                <w:bottom w:val="none" w:sz="0" w:space="0" w:color="auto"/>
                <w:right w:val="none" w:sz="0" w:space="0" w:color="auto"/>
              </w:divBdr>
            </w:div>
            <w:div w:id="1075862157">
              <w:marLeft w:val="0"/>
              <w:marRight w:val="0"/>
              <w:marTop w:val="0"/>
              <w:marBottom w:val="0"/>
              <w:divBdr>
                <w:top w:val="none" w:sz="0" w:space="0" w:color="auto"/>
                <w:left w:val="none" w:sz="0" w:space="0" w:color="auto"/>
                <w:bottom w:val="none" w:sz="0" w:space="0" w:color="auto"/>
                <w:right w:val="none" w:sz="0" w:space="0" w:color="auto"/>
              </w:divBdr>
            </w:div>
            <w:div w:id="1135872628">
              <w:marLeft w:val="0"/>
              <w:marRight w:val="0"/>
              <w:marTop w:val="0"/>
              <w:marBottom w:val="0"/>
              <w:divBdr>
                <w:top w:val="none" w:sz="0" w:space="0" w:color="auto"/>
                <w:left w:val="none" w:sz="0" w:space="0" w:color="auto"/>
                <w:bottom w:val="none" w:sz="0" w:space="0" w:color="auto"/>
                <w:right w:val="none" w:sz="0" w:space="0" w:color="auto"/>
              </w:divBdr>
            </w:div>
            <w:div w:id="1136681095">
              <w:marLeft w:val="0"/>
              <w:marRight w:val="0"/>
              <w:marTop w:val="0"/>
              <w:marBottom w:val="0"/>
              <w:divBdr>
                <w:top w:val="none" w:sz="0" w:space="0" w:color="auto"/>
                <w:left w:val="none" w:sz="0" w:space="0" w:color="auto"/>
                <w:bottom w:val="none" w:sz="0" w:space="0" w:color="auto"/>
                <w:right w:val="none" w:sz="0" w:space="0" w:color="auto"/>
              </w:divBdr>
            </w:div>
            <w:div w:id="1138691486">
              <w:marLeft w:val="0"/>
              <w:marRight w:val="0"/>
              <w:marTop w:val="0"/>
              <w:marBottom w:val="0"/>
              <w:divBdr>
                <w:top w:val="none" w:sz="0" w:space="0" w:color="auto"/>
                <w:left w:val="none" w:sz="0" w:space="0" w:color="auto"/>
                <w:bottom w:val="none" w:sz="0" w:space="0" w:color="auto"/>
                <w:right w:val="none" w:sz="0" w:space="0" w:color="auto"/>
              </w:divBdr>
            </w:div>
            <w:div w:id="1160343051">
              <w:marLeft w:val="0"/>
              <w:marRight w:val="0"/>
              <w:marTop w:val="0"/>
              <w:marBottom w:val="0"/>
              <w:divBdr>
                <w:top w:val="none" w:sz="0" w:space="0" w:color="auto"/>
                <w:left w:val="none" w:sz="0" w:space="0" w:color="auto"/>
                <w:bottom w:val="none" w:sz="0" w:space="0" w:color="auto"/>
                <w:right w:val="none" w:sz="0" w:space="0" w:color="auto"/>
              </w:divBdr>
            </w:div>
            <w:div w:id="1227913863">
              <w:marLeft w:val="0"/>
              <w:marRight w:val="0"/>
              <w:marTop w:val="0"/>
              <w:marBottom w:val="0"/>
              <w:divBdr>
                <w:top w:val="none" w:sz="0" w:space="0" w:color="auto"/>
                <w:left w:val="none" w:sz="0" w:space="0" w:color="auto"/>
                <w:bottom w:val="none" w:sz="0" w:space="0" w:color="auto"/>
                <w:right w:val="none" w:sz="0" w:space="0" w:color="auto"/>
              </w:divBdr>
            </w:div>
            <w:div w:id="1270895831">
              <w:marLeft w:val="0"/>
              <w:marRight w:val="0"/>
              <w:marTop w:val="0"/>
              <w:marBottom w:val="0"/>
              <w:divBdr>
                <w:top w:val="none" w:sz="0" w:space="0" w:color="auto"/>
                <w:left w:val="none" w:sz="0" w:space="0" w:color="auto"/>
                <w:bottom w:val="none" w:sz="0" w:space="0" w:color="auto"/>
                <w:right w:val="none" w:sz="0" w:space="0" w:color="auto"/>
              </w:divBdr>
            </w:div>
            <w:div w:id="1299069601">
              <w:marLeft w:val="0"/>
              <w:marRight w:val="0"/>
              <w:marTop w:val="0"/>
              <w:marBottom w:val="0"/>
              <w:divBdr>
                <w:top w:val="none" w:sz="0" w:space="0" w:color="auto"/>
                <w:left w:val="none" w:sz="0" w:space="0" w:color="auto"/>
                <w:bottom w:val="none" w:sz="0" w:space="0" w:color="auto"/>
                <w:right w:val="none" w:sz="0" w:space="0" w:color="auto"/>
              </w:divBdr>
            </w:div>
            <w:div w:id="1340229891">
              <w:marLeft w:val="0"/>
              <w:marRight w:val="0"/>
              <w:marTop w:val="0"/>
              <w:marBottom w:val="0"/>
              <w:divBdr>
                <w:top w:val="none" w:sz="0" w:space="0" w:color="auto"/>
                <w:left w:val="none" w:sz="0" w:space="0" w:color="auto"/>
                <w:bottom w:val="none" w:sz="0" w:space="0" w:color="auto"/>
                <w:right w:val="none" w:sz="0" w:space="0" w:color="auto"/>
              </w:divBdr>
            </w:div>
            <w:div w:id="1363358687">
              <w:marLeft w:val="0"/>
              <w:marRight w:val="0"/>
              <w:marTop w:val="0"/>
              <w:marBottom w:val="0"/>
              <w:divBdr>
                <w:top w:val="none" w:sz="0" w:space="0" w:color="auto"/>
                <w:left w:val="none" w:sz="0" w:space="0" w:color="auto"/>
                <w:bottom w:val="none" w:sz="0" w:space="0" w:color="auto"/>
                <w:right w:val="none" w:sz="0" w:space="0" w:color="auto"/>
              </w:divBdr>
            </w:div>
            <w:div w:id="1366098815">
              <w:marLeft w:val="0"/>
              <w:marRight w:val="0"/>
              <w:marTop w:val="0"/>
              <w:marBottom w:val="0"/>
              <w:divBdr>
                <w:top w:val="none" w:sz="0" w:space="0" w:color="auto"/>
                <w:left w:val="none" w:sz="0" w:space="0" w:color="auto"/>
                <w:bottom w:val="none" w:sz="0" w:space="0" w:color="auto"/>
                <w:right w:val="none" w:sz="0" w:space="0" w:color="auto"/>
              </w:divBdr>
            </w:div>
            <w:div w:id="1400784796">
              <w:marLeft w:val="0"/>
              <w:marRight w:val="0"/>
              <w:marTop w:val="0"/>
              <w:marBottom w:val="0"/>
              <w:divBdr>
                <w:top w:val="none" w:sz="0" w:space="0" w:color="auto"/>
                <w:left w:val="none" w:sz="0" w:space="0" w:color="auto"/>
                <w:bottom w:val="none" w:sz="0" w:space="0" w:color="auto"/>
                <w:right w:val="none" w:sz="0" w:space="0" w:color="auto"/>
              </w:divBdr>
            </w:div>
            <w:div w:id="1408112547">
              <w:marLeft w:val="0"/>
              <w:marRight w:val="0"/>
              <w:marTop w:val="0"/>
              <w:marBottom w:val="0"/>
              <w:divBdr>
                <w:top w:val="none" w:sz="0" w:space="0" w:color="auto"/>
                <w:left w:val="none" w:sz="0" w:space="0" w:color="auto"/>
                <w:bottom w:val="none" w:sz="0" w:space="0" w:color="auto"/>
                <w:right w:val="none" w:sz="0" w:space="0" w:color="auto"/>
              </w:divBdr>
            </w:div>
            <w:div w:id="1412698966">
              <w:marLeft w:val="0"/>
              <w:marRight w:val="0"/>
              <w:marTop w:val="0"/>
              <w:marBottom w:val="0"/>
              <w:divBdr>
                <w:top w:val="none" w:sz="0" w:space="0" w:color="auto"/>
                <w:left w:val="none" w:sz="0" w:space="0" w:color="auto"/>
                <w:bottom w:val="none" w:sz="0" w:space="0" w:color="auto"/>
                <w:right w:val="none" w:sz="0" w:space="0" w:color="auto"/>
              </w:divBdr>
            </w:div>
            <w:div w:id="1453749487">
              <w:marLeft w:val="0"/>
              <w:marRight w:val="0"/>
              <w:marTop w:val="0"/>
              <w:marBottom w:val="0"/>
              <w:divBdr>
                <w:top w:val="none" w:sz="0" w:space="0" w:color="auto"/>
                <w:left w:val="none" w:sz="0" w:space="0" w:color="auto"/>
                <w:bottom w:val="none" w:sz="0" w:space="0" w:color="auto"/>
                <w:right w:val="none" w:sz="0" w:space="0" w:color="auto"/>
              </w:divBdr>
            </w:div>
            <w:div w:id="1463306391">
              <w:marLeft w:val="0"/>
              <w:marRight w:val="0"/>
              <w:marTop w:val="0"/>
              <w:marBottom w:val="0"/>
              <w:divBdr>
                <w:top w:val="none" w:sz="0" w:space="0" w:color="auto"/>
                <w:left w:val="none" w:sz="0" w:space="0" w:color="auto"/>
                <w:bottom w:val="none" w:sz="0" w:space="0" w:color="auto"/>
                <w:right w:val="none" w:sz="0" w:space="0" w:color="auto"/>
              </w:divBdr>
            </w:div>
            <w:div w:id="1483430796">
              <w:marLeft w:val="0"/>
              <w:marRight w:val="0"/>
              <w:marTop w:val="0"/>
              <w:marBottom w:val="0"/>
              <w:divBdr>
                <w:top w:val="none" w:sz="0" w:space="0" w:color="auto"/>
                <w:left w:val="none" w:sz="0" w:space="0" w:color="auto"/>
                <w:bottom w:val="none" w:sz="0" w:space="0" w:color="auto"/>
                <w:right w:val="none" w:sz="0" w:space="0" w:color="auto"/>
              </w:divBdr>
            </w:div>
            <w:div w:id="1499036617">
              <w:marLeft w:val="0"/>
              <w:marRight w:val="0"/>
              <w:marTop w:val="0"/>
              <w:marBottom w:val="0"/>
              <w:divBdr>
                <w:top w:val="none" w:sz="0" w:space="0" w:color="auto"/>
                <w:left w:val="none" w:sz="0" w:space="0" w:color="auto"/>
                <w:bottom w:val="none" w:sz="0" w:space="0" w:color="auto"/>
                <w:right w:val="none" w:sz="0" w:space="0" w:color="auto"/>
              </w:divBdr>
            </w:div>
            <w:div w:id="1507936642">
              <w:marLeft w:val="0"/>
              <w:marRight w:val="0"/>
              <w:marTop w:val="0"/>
              <w:marBottom w:val="0"/>
              <w:divBdr>
                <w:top w:val="none" w:sz="0" w:space="0" w:color="auto"/>
                <w:left w:val="none" w:sz="0" w:space="0" w:color="auto"/>
                <w:bottom w:val="none" w:sz="0" w:space="0" w:color="auto"/>
                <w:right w:val="none" w:sz="0" w:space="0" w:color="auto"/>
              </w:divBdr>
            </w:div>
            <w:div w:id="1542980809">
              <w:marLeft w:val="0"/>
              <w:marRight w:val="0"/>
              <w:marTop w:val="0"/>
              <w:marBottom w:val="0"/>
              <w:divBdr>
                <w:top w:val="none" w:sz="0" w:space="0" w:color="auto"/>
                <w:left w:val="none" w:sz="0" w:space="0" w:color="auto"/>
                <w:bottom w:val="none" w:sz="0" w:space="0" w:color="auto"/>
                <w:right w:val="none" w:sz="0" w:space="0" w:color="auto"/>
              </w:divBdr>
            </w:div>
            <w:div w:id="1550453043">
              <w:marLeft w:val="0"/>
              <w:marRight w:val="0"/>
              <w:marTop w:val="0"/>
              <w:marBottom w:val="0"/>
              <w:divBdr>
                <w:top w:val="none" w:sz="0" w:space="0" w:color="auto"/>
                <w:left w:val="none" w:sz="0" w:space="0" w:color="auto"/>
                <w:bottom w:val="none" w:sz="0" w:space="0" w:color="auto"/>
                <w:right w:val="none" w:sz="0" w:space="0" w:color="auto"/>
              </w:divBdr>
            </w:div>
            <w:div w:id="1563058796">
              <w:marLeft w:val="0"/>
              <w:marRight w:val="0"/>
              <w:marTop w:val="0"/>
              <w:marBottom w:val="0"/>
              <w:divBdr>
                <w:top w:val="none" w:sz="0" w:space="0" w:color="auto"/>
                <w:left w:val="none" w:sz="0" w:space="0" w:color="auto"/>
                <w:bottom w:val="none" w:sz="0" w:space="0" w:color="auto"/>
                <w:right w:val="none" w:sz="0" w:space="0" w:color="auto"/>
              </w:divBdr>
            </w:div>
            <w:div w:id="1565219531">
              <w:marLeft w:val="0"/>
              <w:marRight w:val="0"/>
              <w:marTop w:val="0"/>
              <w:marBottom w:val="0"/>
              <w:divBdr>
                <w:top w:val="none" w:sz="0" w:space="0" w:color="auto"/>
                <w:left w:val="none" w:sz="0" w:space="0" w:color="auto"/>
                <w:bottom w:val="none" w:sz="0" w:space="0" w:color="auto"/>
                <w:right w:val="none" w:sz="0" w:space="0" w:color="auto"/>
              </w:divBdr>
            </w:div>
            <w:div w:id="1582520188">
              <w:marLeft w:val="0"/>
              <w:marRight w:val="0"/>
              <w:marTop w:val="0"/>
              <w:marBottom w:val="0"/>
              <w:divBdr>
                <w:top w:val="none" w:sz="0" w:space="0" w:color="auto"/>
                <w:left w:val="none" w:sz="0" w:space="0" w:color="auto"/>
                <w:bottom w:val="none" w:sz="0" w:space="0" w:color="auto"/>
                <w:right w:val="none" w:sz="0" w:space="0" w:color="auto"/>
              </w:divBdr>
            </w:div>
            <w:div w:id="1590773796">
              <w:marLeft w:val="0"/>
              <w:marRight w:val="0"/>
              <w:marTop w:val="0"/>
              <w:marBottom w:val="0"/>
              <w:divBdr>
                <w:top w:val="none" w:sz="0" w:space="0" w:color="auto"/>
                <w:left w:val="none" w:sz="0" w:space="0" w:color="auto"/>
                <w:bottom w:val="none" w:sz="0" w:space="0" w:color="auto"/>
                <w:right w:val="none" w:sz="0" w:space="0" w:color="auto"/>
              </w:divBdr>
            </w:div>
            <w:div w:id="1625695497">
              <w:marLeft w:val="0"/>
              <w:marRight w:val="0"/>
              <w:marTop w:val="0"/>
              <w:marBottom w:val="0"/>
              <w:divBdr>
                <w:top w:val="none" w:sz="0" w:space="0" w:color="auto"/>
                <w:left w:val="none" w:sz="0" w:space="0" w:color="auto"/>
                <w:bottom w:val="none" w:sz="0" w:space="0" w:color="auto"/>
                <w:right w:val="none" w:sz="0" w:space="0" w:color="auto"/>
              </w:divBdr>
            </w:div>
            <w:div w:id="1637830898">
              <w:marLeft w:val="0"/>
              <w:marRight w:val="0"/>
              <w:marTop w:val="0"/>
              <w:marBottom w:val="0"/>
              <w:divBdr>
                <w:top w:val="none" w:sz="0" w:space="0" w:color="auto"/>
                <w:left w:val="none" w:sz="0" w:space="0" w:color="auto"/>
                <w:bottom w:val="none" w:sz="0" w:space="0" w:color="auto"/>
                <w:right w:val="none" w:sz="0" w:space="0" w:color="auto"/>
              </w:divBdr>
            </w:div>
            <w:div w:id="1654481559">
              <w:marLeft w:val="0"/>
              <w:marRight w:val="0"/>
              <w:marTop w:val="0"/>
              <w:marBottom w:val="0"/>
              <w:divBdr>
                <w:top w:val="none" w:sz="0" w:space="0" w:color="auto"/>
                <w:left w:val="none" w:sz="0" w:space="0" w:color="auto"/>
                <w:bottom w:val="none" w:sz="0" w:space="0" w:color="auto"/>
                <w:right w:val="none" w:sz="0" w:space="0" w:color="auto"/>
              </w:divBdr>
            </w:div>
            <w:div w:id="1689984408">
              <w:marLeft w:val="0"/>
              <w:marRight w:val="0"/>
              <w:marTop w:val="0"/>
              <w:marBottom w:val="0"/>
              <w:divBdr>
                <w:top w:val="none" w:sz="0" w:space="0" w:color="auto"/>
                <w:left w:val="none" w:sz="0" w:space="0" w:color="auto"/>
                <w:bottom w:val="none" w:sz="0" w:space="0" w:color="auto"/>
                <w:right w:val="none" w:sz="0" w:space="0" w:color="auto"/>
              </w:divBdr>
            </w:div>
            <w:div w:id="1690832077">
              <w:marLeft w:val="0"/>
              <w:marRight w:val="0"/>
              <w:marTop w:val="0"/>
              <w:marBottom w:val="0"/>
              <w:divBdr>
                <w:top w:val="none" w:sz="0" w:space="0" w:color="auto"/>
                <w:left w:val="none" w:sz="0" w:space="0" w:color="auto"/>
                <w:bottom w:val="none" w:sz="0" w:space="0" w:color="auto"/>
                <w:right w:val="none" w:sz="0" w:space="0" w:color="auto"/>
              </w:divBdr>
            </w:div>
            <w:div w:id="1710569269">
              <w:marLeft w:val="0"/>
              <w:marRight w:val="0"/>
              <w:marTop w:val="0"/>
              <w:marBottom w:val="0"/>
              <w:divBdr>
                <w:top w:val="none" w:sz="0" w:space="0" w:color="auto"/>
                <w:left w:val="none" w:sz="0" w:space="0" w:color="auto"/>
                <w:bottom w:val="none" w:sz="0" w:space="0" w:color="auto"/>
                <w:right w:val="none" w:sz="0" w:space="0" w:color="auto"/>
              </w:divBdr>
            </w:div>
            <w:div w:id="1740790701">
              <w:marLeft w:val="0"/>
              <w:marRight w:val="0"/>
              <w:marTop w:val="0"/>
              <w:marBottom w:val="0"/>
              <w:divBdr>
                <w:top w:val="none" w:sz="0" w:space="0" w:color="auto"/>
                <w:left w:val="none" w:sz="0" w:space="0" w:color="auto"/>
                <w:bottom w:val="none" w:sz="0" w:space="0" w:color="auto"/>
                <w:right w:val="none" w:sz="0" w:space="0" w:color="auto"/>
              </w:divBdr>
            </w:div>
            <w:div w:id="1779641096">
              <w:marLeft w:val="0"/>
              <w:marRight w:val="0"/>
              <w:marTop w:val="0"/>
              <w:marBottom w:val="0"/>
              <w:divBdr>
                <w:top w:val="none" w:sz="0" w:space="0" w:color="auto"/>
                <w:left w:val="none" w:sz="0" w:space="0" w:color="auto"/>
                <w:bottom w:val="none" w:sz="0" w:space="0" w:color="auto"/>
                <w:right w:val="none" w:sz="0" w:space="0" w:color="auto"/>
              </w:divBdr>
            </w:div>
            <w:div w:id="1791128652">
              <w:marLeft w:val="0"/>
              <w:marRight w:val="0"/>
              <w:marTop w:val="0"/>
              <w:marBottom w:val="0"/>
              <w:divBdr>
                <w:top w:val="none" w:sz="0" w:space="0" w:color="auto"/>
                <w:left w:val="none" w:sz="0" w:space="0" w:color="auto"/>
                <w:bottom w:val="none" w:sz="0" w:space="0" w:color="auto"/>
                <w:right w:val="none" w:sz="0" w:space="0" w:color="auto"/>
              </w:divBdr>
            </w:div>
            <w:div w:id="1813986339">
              <w:marLeft w:val="0"/>
              <w:marRight w:val="0"/>
              <w:marTop w:val="0"/>
              <w:marBottom w:val="0"/>
              <w:divBdr>
                <w:top w:val="none" w:sz="0" w:space="0" w:color="auto"/>
                <w:left w:val="none" w:sz="0" w:space="0" w:color="auto"/>
                <w:bottom w:val="none" w:sz="0" w:space="0" w:color="auto"/>
                <w:right w:val="none" w:sz="0" w:space="0" w:color="auto"/>
              </w:divBdr>
            </w:div>
            <w:div w:id="1859732840">
              <w:marLeft w:val="0"/>
              <w:marRight w:val="0"/>
              <w:marTop w:val="0"/>
              <w:marBottom w:val="0"/>
              <w:divBdr>
                <w:top w:val="none" w:sz="0" w:space="0" w:color="auto"/>
                <w:left w:val="none" w:sz="0" w:space="0" w:color="auto"/>
                <w:bottom w:val="none" w:sz="0" w:space="0" w:color="auto"/>
                <w:right w:val="none" w:sz="0" w:space="0" w:color="auto"/>
              </w:divBdr>
            </w:div>
            <w:div w:id="1867402915">
              <w:marLeft w:val="0"/>
              <w:marRight w:val="0"/>
              <w:marTop w:val="0"/>
              <w:marBottom w:val="0"/>
              <w:divBdr>
                <w:top w:val="none" w:sz="0" w:space="0" w:color="auto"/>
                <w:left w:val="none" w:sz="0" w:space="0" w:color="auto"/>
                <w:bottom w:val="none" w:sz="0" w:space="0" w:color="auto"/>
                <w:right w:val="none" w:sz="0" w:space="0" w:color="auto"/>
              </w:divBdr>
            </w:div>
            <w:div w:id="1870025402">
              <w:marLeft w:val="0"/>
              <w:marRight w:val="0"/>
              <w:marTop w:val="0"/>
              <w:marBottom w:val="0"/>
              <w:divBdr>
                <w:top w:val="none" w:sz="0" w:space="0" w:color="auto"/>
                <w:left w:val="none" w:sz="0" w:space="0" w:color="auto"/>
                <w:bottom w:val="none" w:sz="0" w:space="0" w:color="auto"/>
                <w:right w:val="none" w:sz="0" w:space="0" w:color="auto"/>
              </w:divBdr>
            </w:div>
            <w:div w:id="1885948838">
              <w:marLeft w:val="0"/>
              <w:marRight w:val="0"/>
              <w:marTop w:val="0"/>
              <w:marBottom w:val="0"/>
              <w:divBdr>
                <w:top w:val="none" w:sz="0" w:space="0" w:color="auto"/>
                <w:left w:val="none" w:sz="0" w:space="0" w:color="auto"/>
                <w:bottom w:val="none" w:sz="0" w:space="0" w:color="auto"/>
                <w:right w:val="none" w:sz="0" w:space="0" w:color="auto"/>
              </w:divBdr>
            </w:div>
            <w:div w:id="1957519404">
              <w:marLeft w:val="0"/>
              <w:marRight w:val="0"/>
              <w:marTop w:val="0"/>
              <w:marBottom w:val="0"/>
              <w:divBdr>
                <w:top w:val="none" w:sz="0" w:space="0" w:color="auto"/>
                <w:left w:val="none" w:sz="0" w:space="0" w:color="auto"/>
                <w:bottom w:val="none" w:sz="0" w:space="0" w:color="auto"/>
                <w:right w:val="none" w:sz="0" w:space="0" w:color="auto"/>
              </w:divBdr>
            </w:div>
            <w:div w:id="1988624962">
              <w:marLeft w:val="0"/>
              <w:marRight w:val="0"/>
              <w:marTop w:val="0"/>
              <w:marBottom w:val="0"/>
              <w:divBdr>
                <w:top w:val="none" w:sz="0" w:space="0" w:color="auto"/>
                <w:left w:val="none" w:sz="0" w:space="0" w:color="auto"/>
                <w:bottom w:val="none" w:sz="0" w:space="0" w:color="auto"/>
                <w:right w:val="none" w:sz="0" w:space="0" w:color="auto"/>
              </w:divBdr>
            </w:div>
            <w:div w:id="1994680137">
              <w:marLeft w:val="0"/>
              <w:marRight w:val="0"/>
              <w:marTop w:val="0"/>
              <w:marBottom w:val="0"/>
              <w:divBdr>
                <w:top w:val="none" w:sz="0" w:space="0" w:color="auto"/>
                <w:left w:val="none" w:sz="0" w:space="0" w:color="auto"/>
                <w:bottom w:val="none" w:sz="0" w:space="0" w:color="auto"/>
                <w:right w:val="none" w:sz="0" w:space="0" w:color="auto"/>
              </w:divBdr>
            </w:div>
            <w:div w:id="2003968174">
              <w:marLeft w:val="0"/>
              <w:marRight w:val="0"/>
              <w:marTop w:val="0"/>
              <w:marBottom w:val="0"/>
              <w:divBdr>
                <w:top w:val="none" w:sz="0" w:space="0" w:color="auto"/>
                <w:left w:val="none" w:sz="0" w:space="0" w:color="auto"/>
                <w:bottom w:val="none" w:sz="0" w:space="0" w:color="auto"/>
                <w:right w:val="none" w:sz="0" w:space="0" w:color="auto"/>
              </w:divBdr>
            </w:div>
            <w:div w:id="2062049819">
              <w:marLeft w:val="0"/>
              <w:marRight w:val="0"/>
              <w:marTop w:val="0"/>
              <w:marBottom w:val="0"/>
              <w:divBdr>
                <w:top w:val="none" w:sz="0" w:space="0" w:color="auto"/>
                <w:left w:val="none" w:sz="0" w:space="0" w:color="auto"/>
                <w:bottom w:val="none" w:sz="0" w:space="0" w:color="auto"/>
                <w:right w:val="none" w:sz="0" w:space="0" w:color="auto"/>
              </w:divBdr>
            </w:div>
            <w:div w:id="2101246039">
              <w:marLeft w:val="0"/>
              <w:marRight w:val="0"/>
              <w:marTop w:val="0"/>
              <w:marBottom w:val="0"/>
              <w:divBdr>
                <w:top w:val="none" w:sz="0" w:space="0" w:color="auto"/>
                <w:left w:val="none" w:sz="0" w:space="0" w:color="auto"/>
                <w:bottom w:val="none" w:sz="0" w:space="0" w:color="auto"/>
                <w:right w:val="none" w:sz="0" w:space="0" w:color="auto"/>
              </w:divBdr>
            </w:div>
            <w:div w:id="210386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25669">
      <w:bodyDiv w:val="1"/>
      <w:marLeft w:val="0"/>
      <w:marRight w:val="0"/>
      <w:marTop w:val="0"/>
      <w:marBottom w:val="0"/>
      <w:divBdr>
        <w:top w:val="none" w:sz="0" w:space="0" w:color="auto"/>
        <w:left w:val="none" w:sz="0" w:space="0" w:color="auto"/>
        <w:bottom w:val="none" w:sz="0" w:space="0" w:color="auto"/>
        <w:right w:val="none" w:sz="0" w:space="0" w:color="auto"/>
      </w:divBdr>
      <w:divsChild>
        <w:div w:id="1559319040">
          <w:marLeft w:val="0"/>
          <w:marRight w:val="0"/>
          <w:marTop w:val="0"/>
          <w:marBottom w:val="0"/>
          <w:divBdr>
            <w:top w:val="none" w:sz="0" w:space="0" w:color="auto"/>
            <w:left w:val="none" w:sz="0" w:space="0" w:color="auto"/>
            <w:bottom w:val="none" w:sz="0" w:space="0" w:color="auto"/>
            <w:right w:val="none" w:sz="0" w:space="0" w:color="auto"/>
          </w:divBdr>
          <w:divsChild>
            <w:div w:id="5594614">
              <w:marLeft w:val="0"/>
              <w:marRight w:val="0"/>
              <w:marTop w:val="0"/>
              <w:marBottom w:val="0"/>
              <w:divBdr>
                <w:top w:val="none" w:sz="0" w:space="0" w:color="auto"/>
                <w:left w:val="none" w:sz="0" w:space="0" w:color="auto"/>
                <w:bottom w:val="none" w:sz="0" w:space="0" w:color="auto"/>
                <w:right w:val="none" w:sz="0" w:space="0" w:color="auto"/>
              </w:divBdr>
            </w:div>
            <w:div w:id="47729986">
              <w:marLeft w:val="0"/>
              <w:marRight w:val="0"/>
              <w:marTop w:val="0"/>
              <w:marBottom w:val="0"/>
              <w:divBdr>
                <w:top w:val="none" w:sz="0" w:space="0" w:color="auto"/>
                <w:left w:val="none" w:sz="0" w:space="0" w:color="auto"/>
                <w:bottom w:val="none" w:sz="0" w:space="0" w:color="auto"/>
                <w:right w:val="none" w:sz="0" w:space="0" w:color="auto"/>
              </w:divBdr>
            </w:div>
            <w:div w:id="94055533">
              <w:marLeft w:val="0"/>
              <w:marRight w:val="0"/>
              <w:marTop w:val="0"/>
              <w:marBottom w:val="0"/>
              <w:divBdr>
                <w:top w:val="none" w:sz="0" w:space="0" w:color="auto"/>
                <w:left w:val="none" w:sz="0" w:space="0" w:color="auto"/>
                <w:bottom w:val="none" w:sz="0" w:space="0" w:color="auto"/>
                <w:right w:val="none" w:sz="0" w:space="0" w:color="auto"/>
              </w:divBdr>
            </w:div>
            <w:div w:id="98567652">
              <w:marLeft w:val="0"/>
              <w:marRight w:val="0"/>
              <w:marTop w:val="0"/>
              <w:marBottom w:val="0"/>
              <w:divBdr>
                <w:top w:val="none" w:sz="0" w:space="0" w:color="auto"/>
                <w:left w:val="none" w:sz="0" w:space="0" w:color="auto"/>
                <w:bottom w:val="none" w:sz="0" w:space="0" w:color="auto"/>
                <w:right w:val="none" w:sz="0" w:space="0" w:color="auto"/>
              </w:divBdr>
            </w:div>
            <w:div w:id="104663328">
              <w:marLeft w:val="0"/>
              <w:marRight w:val="0"/>
              <w:marTop w:val="0"/>
              <w:marBottom w:val="0"/>
              <w:divBdr>
                <w:top w:val="none" w:sz="0" w:space="0" w:color="auto"/>
                <w:left w:val="none" w:sz="0" w:space="0" w:color="auto"/>
                <w:bottom w:val="none" w:sz="0" w:space="0" w:color="auto"/>
                <w:right w:val="none" w:sz="0" w:space="0" w:color="auto"/>
              </w:divBdr>
            </w:div>
            <w:div w:id="117651113">
              <w:marLeft w:val="0"/>
              <w:marRight w:val="0"/>
              <w:marTop w:val="0"/>
              <w:marBottom w:val="0"/>
              <w:divBdr>
                <w:top w:val="none" w:sz="0" w:space="0" w:color="auto"/>
                <w:left w:val="none" w:sz="0" w:space="0" w:color="auto"/>
                <w:bottom w:val="none" w:sz="0" w:space="0" w:color="auto"/>
                <w:right w:val="none" w:sz="0" w:space="0" w:color="auto"/>
              </w:divBdr>
            </w:div>
            <w:div w:id="142502959">
              <w:marLeft w:val="0"/>
              <w:marRight w:val="0"/>
              <w:marTop w:val="0"/>
              <w:marBottom w:val="0"/>
              <w:divBdr>
                <w:top w:val="none" w:sz="0" w:space="0" w:color="auto"/>
                <w:left w:val="none" w:sz="0" w:space="0" w:color="auto"/>
                <w:bottom w:val="none" w:sz="0" w:space="0" w:color="auto"/>
                <w:right w:val="none" w:sz="0" w:space="0" w:color="auto"/>
              </w:divBdr>
            </w:div>
            <w:div w:id="143398901">
              <w:marLeft w:val="0"/>
              <w:marRight w:val="0"/>
              <w:marTop w:val="0"/>
              <w:marBottom w:val="0"/>
              <w:divBdr>
                <w:top w:val="none" w:sz="0" w:space="0" w:color="auto"/>
                <w:left w:val="none" w:sz="0" w:space="0" w:color="auto"/>
                <w:bottom w:val="none" w:sz="0" w:space="0" w:color="auto"/>
                <w:right w:val="none" w:sz="0" w:space="0" w:color="auto"/>
              </w:divBdr>
            </w:div>
            <w:div w:id="151260038">
              <w:marLeft w:val="0"/>
              <w:marRight w:val="0"/>
              <w:marTop w:val="0"/>
              <w:marBottom w:val="0"/>
              <w:divBdr>
                <w:top w:val="none" w:sz="0" w:space="0" w:color="auto"/>
                <w:left w:val="none" w:sz="0" w:space="0" w:color="auto"/>
                <w:bottom w:val="none" w:sz="0" w:space="0" w:color="auto"/>
                <w:right w:val="none" w:sz="0" w:space="0" w:color="auto"/>
              </w:divBdr>
            </w:div>
            <w:div w:id="161316116">
              <w:marLeft w:val="0"/>
              <w:marRight w:val="0"/>
              <w:marTop w:val="0"/>
              <w:marBottom w:val="0"/>
              <w:divBdr>
                <w:top w:val="none" w:sz="0" w:space="0" w:color="auto"/>
                <w:left w:val="none" w:sz="0" w:space="0" w:color="auto"/>
                <w:bottom w:val="none" w:sz="0" w:space="0" w:color="auto"/>
                <w:right w:val="none" w:sz="0" w:space="0" w:color="auto"/>
              </w:divBdr>
            </w:div>
            <w:div w:id="186843650">
              <w:marLeft w:val="0"/>
              <w:marRight w:val="0"/>
              <w:marTop w:val="0"/>
              <w:marBottom w:val="0"/>
              <w:divBdr>
                <w:top w:val="none" w:sz="0" w:space="0" w:color="auto"/>
                <w:left w:val="none" w:sz="0" w:space="0" w:color="auto"/>
                <w:bottom w:val="none" w:sz="0" w:space="0" w:color="auto"/>
                <w:right w:val="none" w:sz="0" w:space="0" w:color="auto"/>
              </w:divBdr>
            </w:div>
            <w:div w:id="194849957">
              <w:marLeft w:val="0"/>
              <w:marRight w:val="0"/>
              <w:marTop w:val="0"/>
              <w:marBottom w:val="0"/>
              <w:divBdr>
                <w:top w:val="none" w:sz="0" w:space="0" w:color="auto"/>
                <w:left w:val="none" w:sz="0" w:space="0" w:color="auto"/>
                <w:bottom w:val="none" w:sz="0" w:space="0" w:color="auto"/>
                <w:right w:val="none" w:sz="0" w:space="0" w:color="auto"/>
              </w:divBdr>
            </w:div>
            <w:div w:id="198130838">
              <w:marLeft w:val="0"/>
              <w:marRight w:val="0"/>
              <w:marTop w:val="0"/>
              <w:marBottom w:val="0"/>
              <w:divBdr>
                <w:top w:val="none" w:sz="0" w:space="0" w:color="auto"/>
                <w:left w:val="none" w:sz="0" w:space="0" w:color="auto"/>
                <w:bottom w:val="none" w:sz="0" w:space="0" w:color="auto"/>
                <w:right w:val="none" w:sz="0" w:space="0" w:color="auto"/>
              </w:divBdr>
            </w:div>
            <w:div w:id="200676087">
              <w:marLeft w:val="0"/>
              <w:marRight w:val="0"/>
              <w:marTop w:val="0"/>
              <w:marBottom w:val="0"/>
              <w:divBdr>
                <w:top w:val="none" w:sz="0" w:space="0" w:color="auto"/>
                <w:left w:val="none" w:sz="0" w:space="0" w:color="auto"/>
                <w:bottom w:val="none" w:sz="0" w:space="0" w:color="auto"/>
                <w:right w:val="none" w:sz="0" w:space="0" w:color="auto"/>
              </w:divBdr>
            </w:div>
            <w:div w:id="293142586">
              <w:marLeft w:val="0"/>
              <w:marRight w:val="0"/>
              <w:marTop w:val="0"/>
              <w:marBottom w:val="0"/>
              <w:divBdr>
                <w:top w:val="none" w:sz="0" w:space="0" w:color="auto"/>
                <w:left w:val="none" w:sz="0" w:space="0" w:color="auto"/>
                <w:bottom w:val="none" w:sz="0" w:space="0" w:color="auto"/>
                <w:right w:val="none" w:sz="0" w:space="0" w:color="auto"/>
              </w:divBdr>
            </w:div>
            <w:div w:id="296373784">
              <w:marLeft w:val="0"/>
              <w:marRight w:val="0"/>
              <w:marTop w:val="0"/>
              <w:marBottom w:val="0"/>
              <w:divBdr>
                <w:top w:val="none" w:sz="0" w:space="0" w:color="auto"/>
                <w:left w:val="none" w:sz="0" w:space="0" w:color="auto"/>
                <w:bottom w:val="none" w:sz="0" w:space="0" w:color="auto"/>
                <w:right w:val="none" w:sz="0" w:space="0" w:color="auto"/>
              </w:divBdr>
            </w:div>
            <w:div w:id="299767073">
              <w:marLeft w:val="0"/>
              <w:marRight w:val="0"/>
              <w:marTop w:val="0"/>
              <w:marBottom w:val="0"/>
              <w:divBdr>
                <w:top w:val="none" w:sz="0" w:space="0" w:color="auto"/>
                <w:left w:val="none" w:sz="0" w:space="0" w:color="auto"/>
                <w:bottom w:val="none" w:sz="0" w:space="0" w:color="auto"/>
                <w:right w:val="none" w:sz="0" w:space="0" w:color="auto"/>
              </w:divBdr>
            </w:div>
            <w:div w:id="326061515">
              <w:marLeft w:val="0"/>
              <w:marRight w:val="0"/>
              <w:marTop w:val="0"/>
              <w:marBottom w:val="0"/>
              <w:divBdr>
                <w:top w:val="none" w:sz="0" w:space="0" w:color="auto"/>
                <w:left w:val="none" w:sz="0" w:space="0" w:color="auto"/>
                <w:bottom w:val="none" w:sz="0" w:space="0" w:color="auto"/>
                <w:right w:val="none" w:sz="0" w:space="0" w:color="auto"/>
              </w:divBdr>
            </w:div>
            <w:div w:id="326784429">
              <w:marLeft w:val="0"/>
              <w:marRight w:val="0"/>
              <w:marTop w:val="0"/>
              <w:marBottom w:val="0"/>
              <w:divBdr>
                <w:top w:val="none" w:sz="0" w:space="0" w:color="auto"/>
                <w:left w:val="none" w:sz="0" w:space="0" w:color="auto"/>
                <w:bottom w:val="none" w:sz="0" w:space="0" w:color="auto"/>
                <w:right w:val="none" w:sz="0" w:space="0" w:color="auto"/>
              </w:divBdr>
            </w:div>
            <w:div w:id="341322631">
              <w:marLeft w:val="0"/>
              <w:marRight w:val="0"/>
              <w:marTop w:val="0"/>
              <w:marBottom w:val="0"/>
              <w:divBdr>
                <w:top w:val="none" w:sz="0" w:space="0" w:color="auto"/>
                <w:left w:val="none" w:sz="0" w:space="0" w:color="auto"/>
                <w:bottom w:val="none" w:sz="0" w:space="0" w:color="auto"/>
                <w:right w:val="none" w:sz="0" w:space="0" w:color="auto"/>
              </w:divBdr>
            </w:div>
            <w:div w:id="345252149">
              <w:marLeft w:val="0"/>
              <w:marRight w:val="0"/>
              <w:marTop w:val="0"/>
              <w:marBottom w:val="0"/>
              <w:divBdr>
                <w:top w:val="none" w:sz="0" w:space="0" w:color="auto"/>
                <w:left w:val="none" w:sz="0" w:space="0" w:color="auto"/>
                <w:bottom w:val="none" w:sz="0" w:space="0" w:color="auto"/>
                <w:right w:val="none" w:sz="0" w:space="0" w:color="auto"/>
              </w:divBdr>
            </w:div>
            <w:div w:id="360479302">
              <w:marLeft w:val="0"/>
              <w:marRight w:val="0"/>
              <w:marTop w:val="0"/>
              <w:marBottom w:val="0"/>
              <w:divBdr>
                <w:top w:val="none" w:sz="0" w:space="0" w:color="auto"/>
                <w:left w:val="none" w:sz="0" w:space="0" w:color="auto"/>
                <w:bottom w:val="none" w:sz="0" w:space="0" w:color="auto"/>
                <w:right w:val="none" w:sz="0" w:space="0" w:color="auto"/>
              </w:divBdr>
            </w:div>
            <w:div w:id="370617489">
              <w:marLeft w:val="0"/>
              <w:marRight w:val="0"/>
              <w:marTop w:val="0"/>
              <w:marBottom w:val="0"/>
              <w:divBdr>
                <w:top w:val="none" w:sz="0" w:space="0" w:color="auto"/>
                <w:left w:val="none" w:sz="0" w:space="0" w:color="auto"/>
                <w:bottom w:val="none" w:sz="0" w:space="0" w:color="auto"/>
                <w:right w:val="none" w:sz="0" w:space="0" w:color="auto"/>
              </w:divBdr>
            </w:div>
            <w:div w:id="381027776">
              <w:marLeft w:val="0"/>
              <w:marRight w:val="0"/>
              <w:marTop w:val="0"/>
              <w:marBottom w:val="0"/>
              <w:divBdr>
                <w:top w:val="none" w:sz="0" w:space="0" w:color="auto"/>
                <w:left w:val="none" w:sz="0" w:space="0" w:color="auto"/>
                <w:bottom w:val="none" w:sz="0" w:space="0" w:color="auto"/>
                <w:right w:val="none" w:sz="0" w:space="0" w:color="auto"/>
              </w:divBdr>
            </w:div>
            <w:div w:id="413742203">
              <w:marLeft w:val="0"/>
              <w:marRight w:val="0"/>
              <w:marTop w:val="0"/>
              <w:marBottom w:val="0"/>
              <w:divBdr>
                <w:top w:val="none" w:sz="0" w:space="0" w:color="auto"/>
                <w:left w:val="none" w:sz="0" w:space="0" w:color="auto"/>
                <w:bottom w:val="none" w:sz="0" w:space="0" w:color="auto"/>
                <w:right w:val="none" w:sz="0" w:space="0" w:color="auto"/>
              </w:divBdr>
            </w:div>
            <w:div w:id="447503263">
              <w:marLeft w:val="0"/>
              <w:marRight w:val="0"/>
              <w:marTop w:val="0"/>
              <w:marBottom w:val="0"/>
              <w:divBdr>
                <w:top w:val="none" w:sz="0" w:space="0" w:color="auto"/>
                <w:left w:val="none" w:sz="0" w:space="0" w:color="auto"/>
                <w:bottom w:val="none" w:sz="0" w:space="0" w:color="auto"/>
                <w:right w:val="none" w:sz="0" w:space="0" w:color="auto"/>
              </w:divBdr>
            </w:div>
            <w:div w:id="459110942">
              <w:marLeft w:val="0"/>
              <w:marRight w:val="0"/>
              <w:marTop w:val="0"/>
              <w:marBottom w:val="0"/>
              <w:divBdr>
                <w:top w:val="none" w:sz="0" w:space="0" w:color="auto"/>
                <w:left w:val="none" w:sz="0" w:space="0" w:color="auto"/>
                <w:bottom w:val="none" w:sz="0" w:space="0" w:color="auto"/>
                <w:right w:val="none" w:sz="0" w:space="0" w:color="auto"/>
              </w:divBdr>
            </w:div>
            <w:div w:id="465661417">
              <w:marLeft w:val="0"/>
              <w:marRight w:val="0"/>
              <w:marTop w:val="0"/>
              <w:marBottom w:val="0"/>
              <w:divBdr>
                <w:top w:val="none" w:sz="0" w:space="0" w:color="auto"/>
                <w:left w:val="none" w:sz="0" w:space="0" w:color="auto"/>
                <w:bottom w:val="none" w:sz="0" w:space="0" w:color="auto"/>
                <w:right w:val="none" w:sz="0" w:space="0" w:color="auto"/>
              </w:divBdr>
            </w:div>
            <w:div w:id="481386999">
              <w:marLeft w:val="0"/>
              <w:marRight w:val="0"/>
              <w:marTop w:val="0"/>
              <w:marBottom w:val="0"/>
              <w:divBdr>
                <w:top w:val="none" w:sz="0" w:space="0" w:color="auto"/>
                <w:left w:val="none" w:sz="0" w:space="0" w:color="auto"/>
                <w:bottom w:val="none" w:sz="0" w:space="0" w:color="auto"/>
                <w:right w:val="none" w:sz="0" w:space="0" w:color="auto"/>
              </w:divBdr>
            </w:div>
            <w:div w:id="482814045">
              <w:marLeft w:val="0"/>
              <w:marRight w:val="0"/>
              <w:marTop w:val="0"/>
              <w:marBottom w:val="0"/>
              <w:divBdr>
                <w:top w:val="none" w:sz="0" w:space="0" w:color="auto"/>
                <w:left w:val="none" w:sz="0" w:space="0" w:color="auto"/>
                <w:bottom w:val="none" w:sz="0" w:space="0" w:color="auto"/>
                <w:right w:val="none" w:sz="0" w:space="0" w:color="auto"/>
              </w:divBdr>
            </w:div>
            <w:div w:id="485366873">
              <w:marLeft w:val="0"/>
              <w:marRight w:val="0"/>
              <w:marTop w:val="0"/>
              <w:marBottom w:val="0"/>
              <w:divBdr>
                <w:top w:val="none" w:sz="0" w:space="0" w:color="auto"/>
                <w:left w:val="none" w:sz="0" w:space="0" w:color="auto"/>
                <w:bottom w:val="none" w:sz="0" w:space="0" w:color="auto"/>
                <w:right w:val="none" w:sz="0" w:space="0" w:color="auto"/>
              </w:divBdr>
            </w:div>
            <w:div w:id="546067585">
              <w:marLeft w:val="0"/>
              <w:marRight w:val="0"/>
              <w:marTop w:val="0"/>
              <w:marBottom w:val="0"/>
              <w:divBdr>
                <w:top w:val="none" w:sz="0" w:space="0" w:color="auto"/>
                <w:left w:val="none" w:sz="0" w:space="0" w:color="auto"/>
                <w:bottom w:val="none" w:sz="0" w:space="0" w:color="auto"/>
                <w:right w:val="none" w:sz="0" w:space="0" w:color="auto"/>
              </w:divBdr>
            </w:div>
            <w:div w:id="573975279">
              <w:marLeft w:val="0"/>
              <w:marRight w:val="0"/>
              <w:marTop w:val="0"/>
              <w:marBottom w:val="0"/>
              <w:divBdr>
                <w:top w:val="none" w:sz="0" w:space="0" w:color="auto"/>
                <w:left w:val="none" w:sz="0" w:space="0" w:color="auto"/>
                <w:bottom w:val="none" w:sz="0" w:space="0" w:color="auto"/>
                <w:right w:val="none" w:sz="0" w:space="0" w:color="auto"/>
              </w:divBdr>
            </w:div>
            <w:div w:id="613947278">
              <w:marLeft w:val="0"/>
              <w:marRight w:val="0"/>
              <w:marTop w:val="0"/>
              <w:marBottom w:val="0"/>
              <w:divBdr>
                <w:top w:val="none" w:sz="0" w:space="0" w:color="auto"/>
                <w:left w:val="none" w:sz="0" w:space="0" w:color="auto"/>
                <w:bottom w:val="none" w:sz="0" w:space="0" w:color="auto"/>
                <w:right w:val="none" w:sz="0" w:space="0" w:color="auto"/>
              </w:divBdr>
            </w:div>
            <w:div w:id="628434728">
              <w:marLeft w:val="0"/>
              <w:marRight w:val="0"/>
              <w:marTop w:val="0"/>
              <w:marBottom w:val="0"/>
              <w:divBdr>
                <w:top w:val="none" w:sz="0" w:space="0" w:color="auto"/>
                <w:left w:val="none" w:sz="0" w:space="0" w:color="auto"/>
                <w:bottom w:val="none" w:sz="0" w:space="0" w:color="auto"/>
                <w:right w:val="none" w:sz="0" w:space="0" w:color="auto"/>
              </w:divBdr>
            </w:div>
            <w:div w:id="636102909">
              <w:marLeft w:val="0"/>
              <w:marRight w:val="0"/>
              <w:marTop w:val="0"/>
              <w:marBottom w:val="0"/>
              <w:divBdr>
                <w:top w:val="none" w:sz="0" w:space="0" w:color="auto"/>
                <w:left w:val="none" w:sz="0" w:space="0" w:color="auto"/>
                <w:bottom w:val="none" w:sz="0" w:space="0" w:color="auto"/>
                <w:right w:val="none" w:sz="0" w:space="0" w:color="auto"/>
              </w:divBdr>
            </w:div>
            <w:div w:id="647712254">
              <w:marLeft w:val="0"/>
              <w:marRight w:val="0"/>
              <w:marTop w:val="0"/>
              <w:marBottom w:val="0"/>
              <w:divBdr>
                <w:top w:val="none" w:sz="0" w:space="0" w:color="auto"/>
                <w:left w:val="none" w:sz="0" w:space="0" w:color="auto"/>
                <w:bottom w:val="none" w:sz="0" w:space="0" w:color="auto"/>
                <w:right w:val="none" w:sz="0" w:space="0" w:color="auto"/>
              </w:divBdr>
            </w:div>
            <w:div w:id="647897728">
              <w:marLeft w:val="0"/>
              <w:marRight w:val="0"/>
              <w:marTop w:val="0"/>
              <w:marBottom w:val="0"/>
              <w:divBdr>
                <w:top w:val="none" w:sz="0" w:space="0" w:color="auto"/>
                <w:left w:val="none" w:sz="0" w:space="0" w:color="auto"/>
                <w:bottom w:val="none" w:sz="0" w:space="0" w:color="auto"/>
                <w:right w:val="none" w:sz="0" w:space="0" w:color="auto"/>
              </w:divBdr>
            </w:div>
            <w:div w:id="650250294">
              <w:marLeft w:val="0"/>
              <w:marRight w:val="0"/>
              <w:marTop w:val="0"/>
              <w:marBottom w:val="0"/>
              <w:divBdr>
                <w:top w:val="none" w:sz="0" w:space="0" w:color="auto"/>
                <w:left w:val="none" w:sz="0" w:space="0" w:color="auto"/>
                <w:bottom w:val="none" w:sz="0" w:space="0" w:color="auto"/>
                <w:right w:val="none" w:sz="0" w:space="0" w:color="auto"/>
              </w:divBdr>
            </w:div>
            <w:div w:id="663094078">
              <w:marLeft w:val="0"/>
              <w:marRight w:val="0"/>
              <w:marTop w:val="0"/>
              <w:marBottom w:val="0"/>
              <w:divBdr>
                <w:top w:val="none" w:sz="0" w:space="0" w:color="auto"/>
                <w:left w:val="none" w:sz="0" w:space="0" w:color="auto"/>
                <w:bottom w:val="none" w:sz="0" w:space="0" w:color="auto"/>
                <w:right w:val="none" w:sz="0" w:space="0" w:color="auto"/>
              </w:divBdr>
            </w:div>
            <w:div w:id="750660487">
              <w:marLeft w:val="0"/>
              <w:marRight w:val="0"/>
              <w:marTop w:val="0"/>
              <w:marBottom w:val="0"/>
              <w:divBdr>
                <w:top w:val="none" w:sz="0" w:space="0" w:color="auto"/>
                <w:left w:val="none" w:sz="0" w:space="0" w:color="auto"/>
                <w:bottom w:val="none" w:sz="0" w:space="0" w:color="auto"/>
                <w:right w:val="none" w:sz="0" w:space="0" w:color="auto"/>
              </w:divBdr>
            </w:div>
            <w:div w:id="756287805">
              <w:marLeft w:val="0"/>
              <w:marRight w:val="0"/>
              <w:marTop w:val="0"/>
              <w:marBottom w:val="0"/>
              <w:divBdr>
                <w:top w:val="none" w:sz="0" w:space="0" w:color="auto"/>
                <w:left w:val="none" w:sz="0" w:space="0" w:color="auto"/>
                <w:bottom w:val="none" w:sz="0" w:space="0" w:color="auto"/>
                <w:right w:val="none" w:sz="0" w:space="0" w:color="auto"/>
              </w:divBdr>
            </w:div>
            <w:div w:id="758452478">
              <w:marLeft w:val="0"/>
              <w:marRight w:val="0"/>
              <w:marTop w:val="0"/>
              <w:marBottom w:val="0"/>
              <w:divBdr>
                <w:top w:val="none" w:sz="0" w:space="0" w:color="auto"/>
                <w:left w:val="none" w:sz="0" w:space="0" w:color="auto"/>
                <w:bottom w:val="none" w:sz="0" w:space="0" w:color="auto"/>
                <w:right w:val="none" w:sz="0" w:space="0" w:color="auto"/>
              </w:divBdr>
            </w:div>
            <w:div w:id="779378453">
              <w:marLeft w:val="0"/>
              <w:marRight w:val="0"/>
              <w:marTop w:val="0"/>
              <w:marBottom w:val="0"/>
              <w:divBdr>
                <w:top w:val="none" w:sz="0" w:space="0" w:color="auto"/>
                <w:left w:val="none" w:sz="0" w:space="0" w:color="auto"/>
                <w:bottom w:val="none" w:sz="0" w:space="0" w:color="auto"/>
                <w:right w:val="none" w:sz="0" w:space="0" w:color="auto"/>
              </w:divBdr>
            </w:div>
            <w:div w:id="834303513">
              <w:marLeft w:val="0"/>
              <w:marRight w:val="0"/>
              <w:marTop w:val="0"/>
              <w:marBottom w:val="0"/>
              <w:divBdr>
                <w:top w:val="none" w:sz="0" w:space="0" w:color="auto"/>
                <w:left w:val="none" w:sz="0" w:space="0" w:color="auto"/>
                <w:bottom w:val="none" w:sz="0" w:space="0" w:color="auto"/>
                <w:right w:val="none" w:sz="0" w:space="0" w:color="auto"/>
              </w:divBdr>
            </w:div>
            <w:div w:id="837963710">
              <w:marLeft w:val="0"/>
              <w:marRight w:val="0"/>
              <w:marTop w:val="0"/>
              <w:marBottom w:val="0"/>
              <w:divBdr>
                <w:top w:val="none" w:sz="0" w:space="0" w:color="auto"/>
                <w:left w:val="none" w:sz="0" w:space="0" w:color="auto"/>
                <w:bottom w:val="none" w:sz="0" w:space="0" w:color="auto"/>
                <w:right w:val="none" w:sz="0" w:space="0" w:color="auto"/>
              </w:divBdr>
            </w:div>
            <w:div w:id="852038184">
              <w:marLeft w:val="0"/>
              <w:marRight w:val="0"/>
              <w:marTop w:val="0"/>
              <w:marBottom w:val="0"/>
              <w:divBdr>
                <w:top w:val="none" w:sz="0" w:space="0" w:color="auto"/>
                <w:left w:val="none" w:sz="0" w:space="0" w:color="auto"/>
                <w:bottom w:val="none" w:sz="0" w:space="0" w:color="auto"/>
                <w:right w:val="none" w:sz="0" w:space="0" w:color="auto"/>
              </w:divBdr>
            </w:div>
            <w:div w:id="854424263">
              <w:marLeft w:val="0"/>
              <w:marRight w:val="0"/>
              <w:marTop w:val="0"/>
              <w:marBottom w:val="0"/>
              <w:divBdr>
                <w:top w:val="none" w:sz="0" w:space="0" w:color="auto"/>
                <w:left w:val="none" w:sz="0" w:space="0" w:color="auto"/>
                <w:bottom w:val="none" w:sz="0" w:space="0" w:color="auto"/>
                <w:right w:val="none" w:sz="0" w:space="0" w:color="auto"/>
              </w:divBdr>
            </w:div>
            <w:div w:id="904416260">
              <w:marLeft w:val="0"/>
              <w:marRight w:val="0"/>
              <w:marTop w:val="0"/>
              <w:marBottom w:val="0"/>
              <w:divBdr>
                <w:top w:val="none" w:sz="0" w:space="0" w:color="auto"/>
                <w:left w:val="none" w:sz="0" w:space="0" w:color="auto"/>
                <w:bottom w:val="none" w:sz="0" w:space="0" w:color="auto"/>
                <w:right w:val="none" w:sz="0" w:space="0" w:color="auto"/>
              </w:divBdr>
            </w:div>
            <w:div w:id="909389294">
              <w:marLeft w:val="0"/>
              <w:marRight w:val="0"/>
              <w:marTop w:val="0"/>
              <w:marBottom w:val="0"/>
              <w:divBdr>
                <w:top w:val="none" w:sz="0" w:space="0" w:color="auto"/>
                <w:left w:val="none" w:sz="0" w:space="0" w:color="auto"/>
                <w:bottom w:val="none" w:sz="0" w:space="0" w:color="auto"/>
                <w:right w:val="none" w:sz="0" w:space="0" w:color="auto"/>
              </w:divBdr>
            </w:div>
            <w:div w:id="921721734">
              <w:marLeft w:val="0"/>
              <w:marRight w:val="0"/>
              <w:marTop w:val="0"/>
              <w:marBottom w:val="0"/>
              <w:divBdr>
                <w:top w:val="none" w:sz="0" w:space="0" w:color="auto"/>
                <w:left w:val="none" w:sz="0" w:space="0" w:color="auto"/>
                <w:bottom w:val="none" w:sz="0" w:space="0" w:color="auto"/>
                <w:right w:val="none" w:sz="0" w:space="0" w:color="auto"/>
              </w:divBdr>
            </w:div>
            <w:div w:id="944340084">
              <w:marLeft w:val="0"/>
              <w:marRight w:val="0"/>
              <w:marTop w:val="0"/>
              <w:marBottom w:val="0"/>
              <w:divBdr>
                <w:top w:val="none" w:sz="0" w:space="0" w:color="auto"/>
                <w:left w:val="none" w:sz="0" w:space="0" w:color="auto"/>
                <w:bottom w:val="none" w:sz="0" w:space="0" w:color="auto"/>
                <w:right w:val="none" w:sz="0" w:space="0" w:color="auto"/>
              </w:divBdr>
            </w:div>
            <w:div w:id="952445246">
              <w:marLeft w:val="0"/>
              <w:marRight w:val="0"/>
              <w:marTop w:val="0"/>
              <w:marBottom w:val="0"/>
              <w:divBdr>
                <w:top w:val="none" w:sz="0" w:space="0" w:color="auto"/>
                <w:left w:val="none" w:sz="0" w:space="0" w:color="auto"/>
                <w:bottom w:val="none" w:sz="0" w:space="0" w:color="auto"/>
                <w:right w:val="none" w:sz="0" w:space="0" w:color="auto"/>
              </w:divBdr>
            </w:div>
            <w:div w:id="979309701">
              <w:marLeft w:val="0"/>
              <w:marRight w:val="0"/>
              <w:marTop w:val="0"/>
              <w:marBottom w:val="0"/>
              <w:divBdr>
                <w:top w:val="none" w:sz="0" w:space="0" w:color="auto"/>
                <w:left w:val="none" w:sz="0" w:space="0" w:color="auto"/>
                <w:bottom w:val="none" w:sz="0" w:space="0" w:color="auto"/>
                <w:right w:val="none" w:sz="0" w:space="0" w:color="auto"/>
              </w:divBdr>
            </w:div>
            <w:div w:id="998537963">
              <w:marLeft w:val="0"/>
              <w:marRight w:val="0"/>
              <w:marTop w:val="0"/>
              <w:marBottom w:val="0"/>
              <w:divBdr>
                <w:top w:val="none" w:sz="0" w:space="0" w:color="auto"/>
                <w:left w:val="none" w:sz="0" w:space="0" w:color="auto"/>
                <w:bottom w:val="none" w:sz="0" w:space="0" w:color="auto"/>
                <w:right w:val="none" w:sz="0" w:space="0" w:color="auto"/>
              </w:divBdr>
            </w:div>
            <w:div w:id="1004167376">
              <w:marLeft w:val="0"/>
              <w:marRight w:val="0"/>
              <w:marTop w:val="0"/>
              <w:marBottom w:val="0"/>
              <w:divBdr>
                <w:top w:val="none" w:sz="0" w:space="0" w:color="auto"/>
                <w:left w:val="none" w:sz="0" w:space="0" w:color="auto"/>
                <w:bottom w:val="none" w:sz="0" w:space="0" w:color="auto"/>
                <w:right w:val="none" w:sz="0" w:space="0" w:color="auto"/>
              </w:divBdr>
            </w:div>
            <w:div w:id="1012562264">
              <w:marLeft w:val="0"/>
              <w:marRight w:val="0"/>
              <w:marTop w:val="0"/>
              <w:marBottom w:val="0"/>
              <w:divBdr>
                <w:top w:val="none" w:sz="0" w:space="0" w:color="auto"/>
                <w:left w:val="none" w:sz="0" w:space="0" w:color="auto"/>
                <w:bottom w:val="none" w:sz="0" w:space="0" w:color="auto"/>
                <w:right w:val="none" w:sz="0" w:space="0" w:color="auto"/>
              </w:divBdr>
            </w:div>
            <w:div w:id="1046102593">
              <w:marLeft w:val="0"/>
              <w:marRight w:val="0"/>
              <w:marTop w:val="0"/>
              <w:marBottom w:val="0"/>
              <w:divBdr>
                <w:top w:val="none" w:sz="0" w:space="0" w:color="auto"/>
                <w:left w:val="none" w:sz="0" w:space="0" w:color="auto"/>
                <w:bottom w:val="none" w:sz="0" w:space="0" w:color="auto"/>
                <w:right w:val="none" w:sz="0" w:space="0" w:color="auto"/>
              </w:divBdr>
            </w:div>
            <w:div w:id="1092242490">
              <w:marLeft w:val="0"/>
              <w:marRight w:val="0"/>
              <w:marTop w:val="0"/>
              <w:marBottom w:val="0"/>
              <w:divBdr>
                <w:top w:val="none" w:sz="0" w:space="0" w:color="auto"/>
                <w:left w:val="none" w:sz="0" w:space="0" w:color="auto"/>
                <w:bottom w:val="none" w:sz="0" w:space="0" w:color="auto"/>
                <w:right w:val="none" w:sz="0" w:space="0" w:color="auto"/>
              </w:divBdr>
            </w:div>
            <w:div w:id="1104112459">
              <w:marLeft w:val="0"/>
              <w:marRight w:val="0"/>
              <w:marTop w:val="0"/>
              <w:marBottom w:val="0"/>
              <w:divBdr>
                <w:top w:val="none" w:sz="0" w:space="0" w:color="auto"/>
                <w:left w:val="none" w:sz="0" w:space="0" w:color="auto"/>
                <w:bottom w:val="none" w:sz="0" w:space="0" w:color="auto"/>
                <w:right w:val="none" w:sz="0" w:space="0" w:color="auto"/>
              </w:divBdr>
            </w:div>
            <w:div w:id="1148127687">
              <w:marLeft w:val="0"/>
              <w:marRight w:val="0"/>
              <w:marTop w:val="0"/>
              <w:marBottom w:val="0"/>
              <w:divBdr>
                <w:top w:val="none" w:sz="0" w:space="0" w:color="auto"/>
                <w:left w:val="none" w:sz="0" w:space="0" w:color="auto"/>
                <w:bottom w:val="none" w:sz="0" w:space="0" w:color="auto"/>
                <w:right w:val="none" w:sz="0" w:space="0" w:color="auto"/>
              </w:divBdr>
            </w:div>
            <w:div w:id="1168668678">
              <w:marLeft w:val="0"/>
              <w:marRight w:val="0"/>
              <w:marTop w:val="0"/>
              <w:marBottom w:val="0"/>
              <w:divBdr>
                <w:top w:val="none" w:sz="0" w:space="0" w:color="auto"/>
                <w:left w:val="none" w:sz="0" w:space="0" w:color="auto"/>
                <w:bottom w:val="none" w:sz="0" w:space="0" w:color="auto"/>
                <w:right w:val="none" w:sz="0" w:space="0" w:color="auto"/>
              </w:divBdr>
            </w:div>
            <w:div w:id="1175998114">
              <w:marLeft w:val="0"/>
              <w:marRight w:val="0"/>
              <w:marTop w:val="0"/>
              <w:marBottom w:val="0"/>
              <w:divBdr>
                <w:top w:val="none" w:sz="0" w:space="0" w:color="auto"/>
                <w:left w:val="none" w:sz="0" w:space="0" w:color="auto"/>
                <w:bottom w:val="none" w:sz="0" w:space="0" w:color="auto"/>
                <w:right w:val="none" w:sz="0" w:space="0" w:color="auto"/>
              </w:divBdr>
            </w:div>
            <w:div w:id="1237125561">
              <w:marLeft w:val="0"/>
              <w:marRight w:val="0"/>
              <w:marTop w:val="0"/>
              <w:marBottom w:val="0"/>
              <w:divBdr>
                <w:top w:val="none" w:sz="0" w:space="0" w:color="auto"/>
                <w:left w:val="none" w:sz="0" w:space="0" w:color="auto"/>
                <w:bottom w:val="none" w:sz="0" w:space="0" w:color="auto"/>
                <w:right w:val="none" w:sz="0" w:space="0" w:color="auto"/>
              </w:divBdr>
            </w:div>
            <w:div w:id="1254432241">
              <w:marLeft w:val="0"/>
              <w:marRight w:val="0"/>
              <w:marTop w:val="0"/>
              <w:marBottom w:val="0"/>
              <w:divBdr>
                <w:top w:val="none" w:sz="0" w:space="0" w:color="auto"/>
                <w:left w:val="none" w:sz="0" w:space="0" w:color="auto"/>
                <w:bottom w:val="none" w:sz="0" w:space="0" w:color="auto"/>
                <w:right w:val="none" w:sz="0" w:space="0" w:color="auto"/>
              </w:divBdr>
            </w:div>
            <w:div w:id="1264996096">
              <w:marLeft w:val="0"/>
              <w:marRight w:val="0"/>
              <w:marTop w:val="0"/>
              <w:marBottom w:val="0"/>
              <w:divBdr>
                <w:top w:val="none" w:sz="0" w:space="0" w:color="auto"/>
                <w:left w:val="none" w:sz="0" w:space="0" w:color="auto"/>
                <w:bottom w:val="none" w:sz="0" w:space="0" w:color="auto"/>
                <w:right w:val="none" w:sz="0" w:space="0" w:color="auto"/>
              </w:divBdr>
            </w:div>
            <w:div w:id="1280066584">
              <w:marLeft w:val="0"/>
              <w:marRight w:val="0"/>
              <w:marTop w:val="0"/>
              <w:marBottom w:val="0"/>
              <w:divBdr>
                <w:top w:val="none" w:sz="0" w:space="0" w:color="auto"/>
                <w:left w:val="none" w:sz="0" w:space="0" w:color="auto"/>
                <w:bottom w:val="none" w:sz="0" w:space="0" w:color="auto"/>
                <w:right w:val="none" w:sz="0" w:space="0" w:color="auto"/>
              </w:divBdr>
            </w:div>
            <w:div w:id="1284657419">
              <w:marLeft w:val="0"/>
              <w:marRight w:val="0"/>
              <w:marTop w:val="0"/>
              <w:marBottom w:val="0"/>
              <w:divBdr>
                <w:top w:val="none" w:sz="0" w:space="0" w:color="auto"/>
                <w:left w:val="none" w:sz="0" w:space="0" w:color="auto"/>
                <w:bottom w:val="none" w:sz="0" w:space="0" w:color="auto"/>
                <w:right w:val="none" w:sz="0" w:space="0" w:color="auto"/>
              </w:divBdr>
            </w:div>
            <w:div w:id="1295452188">
              <w:marLeft w:val="0"/>
              <w:marRight w:val="0"/>
              <w:marTop w:val="0"/>
              <w:marBottom w:val="0"/>
              <w:divBdr>
                <w:top w:val="none" w:sz="0" w:space="0" w:color="auto"/>
                <w:left w:val="none" w:sz="0" w:space="0" w:color="auto"/>
                <w:bottom w:val="none" w:sz="0" w:space="0" w:color="auto"/>
                <w:right w:val="none" w:sz="0" w:space="0" w:color="auto"/>
              </w:divBdr>
            </w:div>
            <w:div w:id="1301035640">
              <w:marLeft w:val="0"/>
              <w:marRight w:val="0"/>
              <w:marTop w:val="0"/>
              <w:marBottom w:val="0"/>
              <w:divBdr>
                <w:top w:val="none" w:sz="0" w:space="0" w:color="auto"/>
                <w:left w:val="none" w:sz="0" w:space="0" w:color="auto"/>
                <w:bottom w:val="none" w:sz="0" w:space="0" w:color="auto"/>
                <w:right w:val="none" w:sz="0" w:space="0" w:color="auto"/>
              </w:divBdr>
            </w:div>
            <w:div w:id="1308709225">
              <w:marLeft w:val="0"/>
              <w:marRight w:val="0"/>
              <w:marTop w:val="0"/>
              <w:marBottom w:val="0"/>
              <w:divBdr>
                <w:top w:val="none" w:sz="0" w:space="0" w:color="auto"/>
                <w:left w:val="none" w:sz="0" w:space="0" w:color="auto"/>
                <w:bottom w:val="none" w:sz="0" w:space="0" w:color="auto"/>
                <w:right w:val="none" w:sz="0" w:space="0" w:color="auto"/>
              </w:divBdr>
            </w:div>
            <w:div w:id="1323466125">
              <w:marLeft w:val="0"/>
              <w:marRight w:val="0"/>
              <w:marTop w:val="0"/>
              <w:marBottom w:val="0"/>
              <w:divBdr>
                <w:top w:val="none" w:sz="0" w:space="0" w:color="auto"/>
                <w:left w:val="none" w:sz="0" w:space="0" w:color="auto"/>
                <w:bottom w:val="none" w:sz="0" w:space="0" w:color="auto"/>
                <w:right w:val="none" w:sz="0" w:space="0" w:color="auto"/>
              </w:divBdr>
            </w:div>
            <w:div w:id="1330282088">
              <w:marLeft w:val="0"/>
              <w:marRight w:val="0"/>
              <w:marTop w:val="0"/>
              <w:marBottom w:val="0"/>
              <w:divBdr>
                <w:top w:val="none" w:sz="0" w:space="0" w:color="auto"/>
                <w:left w:val="none" w:sz="0" w:space="0" w:color="auto"/>
                <w:bottom w:val="none" w:sz="0" w:space="0" w:color="auto"/>
                <w:right w:val="none" w:sz="0" w:space="0" w:color="auto"/>
              </w:divBdr>
            </w:div>
            <w:div w:id="1343817375">
              <w:marLeft w:val="0"/>
              <w:marRight w:val="0"/>
              <w:marTop w:val="0"/>
              <w:marBottom w:val="0"/>
              <w:divBdr>
                <w:top w:val="none" w:sz="0" w:space="0" w:color="auto"/>
                <w:left w:val="none" w:sz="0" w:space="0" w:color="auto"/>
                <w:bottom w:val="none" w:sz="0" w:space="0" w:color="auto"/>
                <w:right w:val="none" w:sz="0" w:space="0" w:color="auto"/>
              </w:divBdr>
            </w:div>
            <w:div w:id="1396776383">
              <w:marLeft w:val="0"/>
              <w:marRight w:val="0"/>
              <w:marTop w:val="0"/>
              <w:marBottom w:val="0"/>
              <w:divBdr>
                <w:top w:val="none" w:sz="0" w:space="0" w:color="auto"/>
                <w:left w:val="none" w:sz="0" w:space="0" w:color="auto"/>
                <w:bottom w:val="none" w:sz="0" w:space="0" w:color="auto"/>
                <w:right w:val="none" w:sz="0" w:space="0" w:color="auto"/>
              </w:divBdr>
            </w:div>
            <w:div w:id="1411847783">
              <w:marLeft w:val="0"/>
              <w:marRight w:val="0"/>
              <w:marTop w:val="0"/>
              <w:marBottom w:val="0"/>
              <w:divBdr>
                <w:top w:val="none" w:sz="0" w:space="0" w:color="auto"/>
                <w:left w:val="none" w:sz="0" w:space="0" w:color="auto"/>
                <w:bottom w:val="none" w:sz="0" w:space="0" w:color="auto"/>
                <w:right w:val="none" w:sz="0" w:space="0" w:color="auto"/>
              </w:divBdr>
            </w:div>
            <w:div w:id="1438672137">
              <w:marLeft w:val="0"/>
              <w:marRight w:val="0"/>
              <w:marTop w:val="0"/>
              <w:marBottom w:val="0"/>
              <w:divBdr>
                <w:top w:val="none" w:sz="0" w:space="0" w:color="auto"/>
                <w:left w:val="none" w:sz="0" w:space="0" w:color="auto"/>
                <w:bottom w:val="none" w:sz="0" w:space="0" w:color="auto"/>
                <w:right w:val="none" w:sz="0" w:space="0" w:color="auto"/>
              </w:divBdr>
            </w:div>
            <w:div w:id="1447966705">
              <w:marLeft w:val="0"/>
              <w:marRight w:val="0"/>
              <w:marTop w:val="0"/>
              <w:marBottom w:val="0"/>
              <w:divBdr>
                <w:top w:val="none" w:sz="0" w:space="0" w:color="auto"/>
                <w:left w:val="none" w:sz="0" w:space="0" w:color="auto"/>
                <w:bottom w:val="none" w:sz="0" w:space="0" w:color="auto"/>
                <w:right w:val="none" w:sz="0" w:space="0" w:color="auto"/>
              </w:divBdr>
            </w:div>
            <w:div w:id="1534879618">
              <w:marLeft w:val="0"/>
              <w:marRight w:val="0"/>
              <w:marTop w:val="0"/>
              <w:marBottom w:val="0"/>
              <w:divBdr>
                <w:top w:val="none" w:sz="0" w:space="0" w:color="auto"/>
                <w:left w:val="none" w:sz="0" w:space="0" w:color="auto"/>
                <w:bottom w:val="none" w:sz="0" w:space="0" w:color="auto"/>
                <w:right w:val="none" w:sz="0" w:space="0" w:color="auto"/>
              </w:divBdr>
            </w:div>
            <w:div w:id="1544320532">
              <w:marLeft w:val="0"/>
              <w:marRight w:val="0"/>
              <w:marTop w:val="0"/>
              <w:marBottom w:val="0"/>
              <w:divBdr>
                <w:top w:val="none" w:sz="0" w:space="0" w:color="auto"/>
                <w:left w:val="none" w:sz="0" w:space="0" w:color="auto"/>
                <w:bottom w:val="none" w:sz="0" w:space="0" w:color="auto"/>
                <w:right w:val="none" w:sz="0" w:space="0" w:color="auto"/>
              </w:divBdr>
            </w:div>
            <w:div w:id="1576814352">
              <w:marLeft w:val="0"/>
              <w:marRight w:val="0"/>
              <w:marTop w:val="0"/>
              <w:marBottom w:val="0"/>
              <w:divBdr>
                <w:top w:val="none" w:sz="0" w:space="0" w:color="auto"/>
                <w:left w:val="none" w:sz="0" w:space="0" w:color="auto"/>
                <w:bottom w:val="none" w:sz="0" w:space="0" w:color="auto"/>
                <w:right w:val="none" w:sz="0" w:space="0" w:color="auto"/>
              </w:divBdr>
            </w:div>
            <w:div w:id="1579024489">
              <w:marLeft w:val="0"/>
              <w:marRight w:val="0"/>
              <w:marTop w:val="0"/>
              <w:marBottom w:val="0"/>
              <w:divBdr>
                <w:top w:val="none" w:sz="0" w:space="0" w:color="auto"/>
                <w:left w:val="none" w:sz="0" w:space="0" w:color="auto"/>
                <w:bottom w:val="none" w:sz="0" w:space="0" w:color="auto"/>
                <w:right w:val="none" w:sz="0" w:space="0" w:color="auto"/>
              </w:divBdr>
            </w:div>
            <w:div w:id="1597904119">
              <w:marLeft w:val="0"/>
              <w:marRight w:val="0"/>
              <w:marTop w:val="0"/>
              <w:marBottom w:val="0"/>
              <w:divBdr>
                <w:top w:val="none" w:sz="0" w:space="0" w:color="auto"/>
                <w:left w:val="none" w:sz="0" w:space="0" w:color="auto"/>
                <w:bottom w:val="none" w:sz="0" w:space="0" w:color="auto"/>
                <w:right w:val="none" w:sz="0" w:space="0" w:color="auto"/>
              </w:divBdr>
            </w:div>
            <w:div w:id="1626740437">
              <w:marLeft w:val="0"/>
              <w:marRight w:val="0"/>
              <w:marTop w:val="0"/>
              <w:marBottom w:val="0"/>
              <w:divBdr>
                <w:top w:val="none" w:sz="0" w:space="0" w:color="auto"/>
                <w:left w:val="none" w:sz="0" w:space="0" w:color="auto"/>
                <w:bottom w:val="none" w:sz="0" w:space="0" w:color="auto"/>
                <w:right w:val="none" w:sz="0" w:space="0" w:color="auto"/>
              </w:divBdr>
            </w:div>
            <w:div w:id="1637836485">
              <w:marLeft w:val="0"/>
              <w:marRight w:val="0"/>
              <w:marTop w:val="0"/>
              <w:marBottom w:val="0"/>
              <w:divBdr>
                <w:top w:val="none" w:sz="0" w:space="0" w:color="auto"/>
                <w:left w:val="none" w:sz="0" w:space="0" w:color="auto"/>
                <w:bottom w:val="none" w:sz="0" w:space="0" w:color="auto"/>
                <w:right w:val="none" w:sz="0" w:space="0" w:color="auto"/>
              </w:divBdr>
            </w:div>
            <w:div w:id="1701736067">
              <w:marLeft w:val="0"/>
              <w:marRight w:val="0"/>
              <w:marTop w:val="0"/>
              <w:marBottom w:val="0"/>
              <w:divBdr>
                <w:top w:val="none" w:sz="0" w:space="0" w:color="auto"/>
                <w:left w:val="none" w:sz="0" w:space="0" w:color="auto"/>
                <w:bottom w:val="none" w:sz="0" w:space="0" w:color="auto"/>
                <w:right w:val="none" w:sz="0" w:space="0" w:color="auto"/>
              </w:divBdr>
            </w:div>
            <w:div w:id="1704161807">
              <w:marLeft w:val="0"/>
              <w:marRight w:val="0"/>
              <w:marTop w:val="0"/>
              <w:marBottom w:val="0"/>
              <w:divBdr>
                <w:top w:val="none" w:sz="0" w:space="0" w:color="auto"/>
                <w:left w:val="none" w:sz="0" w:space="0" w:color="auto"/>
                <w:bottom w:val="none" w:sz="0" w:space="0" w:color="auto"/>
                <w:right w:val="none" w:sz="0" w:space="0" w:color="auto"/>
              </w:divBdr>
            </w:div>
            <w:div w:id="1758743813">
              <w:marLeft w:val="0"/>
              <w:marRight w:val="0"/>
              <w:marTop w:val="0"/>
              <w:marBottom w:val="0"/>
              <w:divBdr>
                <w:top w:val="none" w:sz="0" w:space="0" w:color="auto"/>
                <w:left w:val="none" w:sz="0" w:space="0" w:color="auto"/>
                <w:bottom w:val="none" w:sz="0" w:space="0" w:color="auto"/>
                <w:right w:val="none" w:sz="0" w:space="0" w:color="auto"/>
              </w:divBdr>
            </w:div>
            <w:div w:id="1775007489">
              <w:marLeft w:val="0"/>
              <w:marRight w:val="0"/>
              <w:marTop w:val="0"/>
              <w:marBottom w:val="0"/>
              <w:divBdr>
                <w:top w:val="none" w:sz="0" w:space="0" w:color="auto"/>
                <w:left w:val="none" w:sz="0" w:space="0" w:color="auto"/>
                <w:bottom w:val="none" w:sz="0" w:space="0" w:color="auto"/>
                <w:right w:val="none" w:sz="0" w:space="0" w:color="auto"/>
              </w:divBdr>
            </w:div>
            <w:div w:id="1863740766">
              <w:marLeft w:val="0"/>
              <w:marRight w:val="0"/>
              <w:marTop w:val="0"/>
              <w:marBottom w:val="0"/>
              <w:divBdr>
                <w:top w:val="none" w:sz="0" w:space="0" w:color="auto"/>
                <w:left w:val="none" w:sz="0" w:space="0" w:color="auto"/>
                <w:bottom w:val="none" w:sz="0" w:space="0" w:color="auto"/>
                <w:right w:val="none" w:sz="0" w:space="0" w:color="auto"/>
              </w:divBdr>
            </w:div>
            <w:div w:id="1886719968">
              <w:marLeft w:val="0"/>
              <w:marRight w:val="0"/>
              <w:marTop w:val="0"/>
              <w:marBottom w:val="0"/>
              <w:divBdr>
                <w:top w:val="none" w:sz="0" w:space="0" w:color="auto"/>
                <w:left w:val="none" w:sz="0" w:space="0" w:color="auto"/>
                <w:bottom w:val="none" w:sz="0" w:space="0" w:color="auto"/>
                <w:right w:val="none" w:sz="0" w:space="0" w:color="auto"/>
              </w:divBdr>
            </w:div>
            <w:div w:id="1888760660">
              <w:marLeft w:val="0"/>
              <w:marRight w:val="0"/>
              <w:marTop w:val="0"/>
              <w:marBottom w:val="0"/>
              <w:divBdr>
                <w:top w:val="none" w:sz="0" w:space="0" w:color="auto"/>
                <w:left w:val="none" w:sz="0" w:space="0" w:color="auto"/>
                <w:bottom w:val="none" w:sz="0" w:space="0" w:color="auto"/>
                <w:right w:val="none" w:sz="0" w:space="0" w:color="auto"/>
              </w:divBdr>
            </w:div>
            <w:div w:id="1910339917">
              <w:marLeft w:val="0"/>
              <w:marRight w:val="0"/>
              <w:marTop w:val="0"/>
              <w:marBottom w:val="0"/>
              <w:divBdr>
                <w:top w:val="none" w:sz="0" w:space="0" w:color="auto"/>
                <w:left w:val="none" w:sz="0" w:space="0" w:color="auto"/>
                <w:bottom w:val="none" w:sz="0" w:space="0" w:color="auto"/>
                <w:right w:val="none" w:sz="0" w:space="0" w:color="auto"/>
              </w:divBdr>
            </w:div>
            <w:div w:id="1922593205">
              <w:marLeft w:val="0"/>
              <w:marRight w:val="0"/>
              <w:marTop w:val="0"/>
              <w:marBottom w:val="0"/>
              <w:divBdr>
                <w:top w:val="none" w:sz="0" w:space="0" w:color="auto"/>
                <w:left w:val="none" w:sz="0" w:space="0" w:color="auto"/>
                <w:bottom w:val="none" w:sz="0" w:space="0" w:color="auto"/>
                <w:right w:val="none" w:sz="0" w:space="0" w:color="auto"/>
              </w:divBdr>
            </w:div>
            <w:div w:id="1925871120">
              <w:marLeft w:val="0"/>
              <w:marRight w:val="0"/>
              <w:marTop w:val="0"/>
              <w:marBottom w:val="0"/>
              <w:divBdr>
                <w:top w:val="none" w:sz="0" w:space="0" w:color="auto"/>
                <w:left w:val="none" w:sz="0" w:space="0" w:color="auto"/>
                <w:bottom w:val="none" w:sz="0" w:space="0" w:color="auto"/>
                <w:right w:val="none" w:sz="0" w:space="0" w:color="auto"/>
              </w:divBdr>
            </w:div>
            <w:div w:id="1979725133">
              <w:marLeft w:val="0"/>
              <w:marRight w:val="0"/>
              <w:marTop w:val="0"/>
              <w:marBottom w:val="0"/>
              <w:divBdr>
                <w:top w:val="none" w:sz="0" w:space="0" w:color="auto"/>
                <w:left w:val="none" w:sz="0" w:space="0" w:color="auto"/>
                <w:bottom w:val="none" w:sz="0" w:space="0" w:color="auto"/>
                <w:right w:val="none" w:sz="0" w:space="0" w:color="auto"/>
              </w:divBdr>
            </w:div>
            <w:div w:id="1989700545">
              <w:marLeft w:val="0"/>
              <w:marRight w:val="0"/>
              <w:marTop w:val="0"/>
              <w:marBottom w:val="0"/>
              <w:divBdr>
                <w:top w:val="none" w:sz="0" w:space="0" w:color="auto"/>
                <w:left w:val="none" w:sz="0" w:space="0" w:color="auto"/>
                <w:bottom w:val="none" w:sz="0" w:space="0" w:color="auto"/>
                <w:right w:val="none" w:sz="0" w:space="0" w:color="auto"/>
              </w:divBdr>
            </w:div>
            <w:div w:id="2003965312">
              <w:marLeft w:val="0"/>
              <w:marRight w:val="0"/>
              <w:marTop w:val="0"/>
              <w:marBottom w:val="0"/>
              <w:divBdr>
                <w:top w:val="none" w:sz="0" w:space="0" w:color="auto"/>
                <w:left w:val="none" w:sz="0" w:space="0" w:color="auto"/>
                <w:bottom w:val="none" w:sz="0" w:space="0" w:color="auto"/>
                <w:right w:val="none" w:sz="0" w:space="0" w:color="auto"/>
              </w:divBdr>
            </w:div>
            <w:div w:id="2026246819">
              <w:marLeft w:val="0"/>
              <w:marRight w:val="0"/>
              <w:marTop w:val="0"/>
              <w:marBottom w:val="0"/>
              <w:divBdr>
                <w:top w:val="none" w:sz="0" w:space="0" w:color="auto"/>
                <w:left w:val="none" w:sz="0" w:space="0" w:color="auto"/>
                <w:bottom w:val="none" w:sz="0" w:space="0" w:color="auto"/>
                <w:right w:val="none" w:sz="0" w:space="0" w:color="auto"/>
              </w:divBdr>
            </w:div>
            <w:div w:id="2027750924">
              <w:marLeft w:val="0"/>
              <w:marRight w:val="0"/>
              <w:marTop w:val="0"/>
              <w:marBottom w:val="0"/>
              <w:divBdr>
                <w:top w:val="none" w:sz="0" w:space="0" w:color="auto"/>
                <w:left w:val="none" w:sz="0" w:space="0" w:color="auto"/>
                <w:bottom w:val="none" w:sz="0" w:space="0" w:color="auto"/>
                <w:right w:val="none" w:sz="0" w:space="0" w:color="auto"/>
              </w:divBdr>
            </w:div>
            <w:div w:id="2068609242">
              <w:marLeft w:val="0"/>
              <w:marRight w:val="0"/>
              <w:marTop w:val="0"/>
              <w:marBottom w:val="0"/>
              <w:divBdr>
                <w:top w:val="none" w:sz="0" w:space="0" w:color="auto"/>
                <w:left w:val="none" w:sz="0" w:space="0" w:color="auto"/>
                <w:bottom w:val="none" w:sz="0" w:space="0" w:color="auto"/>
                <w:right w:val="none" w:sz="0" w:space="0" w:color="auto"/>
              </w:divBdr>
            </w:div>
            <w:div w:id="2069986666">
              <w:marLeft w:val="0"/>
              <w:marRight w:val="0"/>
              <w:marTop w:val="0"/>
              <w:marBottom w:val="0"/>
              <w:divBdr>
                <w:top w:val="none" w:sz="0" w:space="0" w:color="auto"/>
                <w:left w:val="none" w:sz="0" w:space="0" w:color="auto"/>
                <w:bottom w:val="none" w:sz="0" w:space="0" w:color="auto"/>
                <w:right w:val="none" w:sz="0" w:space="0" w:color="auto"/>
              </w:divBdr>
            </w:div>
            <w:div w:id="2075735662">
              <w:marLeft w:val="0"/>
              <w:marRight w:val="0"/>
              <w:marTop w:val="0"/>
              <w:marBottom w:val="0"/>
              <w:divBdr>
                <w:top w:val="none" w:sz="0" w:space="0" w:color="auto"/>
                <w:left w:val="none" w:sz="0" w:space="0" w:color="auto"/>
                <w:bottom w:val="none" w:sz="0" w:space="0" w:color="auto"/>
                <w:right w:val="none" w:sz="0" w:space="0" w:color="auto"/>
              </w:divBdr>
            </w:div>
            <w:div w:id="2105614382">
              <w:marLeft w:val="0"/>
              <w:marRight w:val="0"/>
              <w:marTop w:val="0"/>
              <w:marBottom w:val="0"/>
              <w:divBdr>
                <w:top w:val="none" w:sz="0" w:space="0" w:color="auto"/>
                <w:left w:val="none" w:sz="0" w:space="0" w:color="auto"/>
                <w:bottom w:val="none" w:sz="0" w:space="0" w:color="auto"/>
                <w:right w:val="none" w:sz="0" w:space="0" w:color="auto"/>
              </w:divBdr>
            </w:div>
            <w:div w:id="2130513001">
              <w:marLeft w:val="0"/>
              <w:marRight w:val="0"/>
              <w:marTop w:val="0"/>
              <w:marBottom w:val="0"/>
              <w:divBdr>
                <w:top w:val="none" w:sz="0" w:space="0" w:color="auto"/>
                <w:left w:val="none" w:sz="0" w:space="0" w:color="auto"/>
                <w:bottom w:val="none" w:sz="0" w:space="0" w:color="auto"/>
                <w:right w:val="none" w:sz="0" w:space="0" w:color="auto"/>
              </w:divBdr>
            </w:div>
            <w:div w:id="2144543573">
              <w:marLeft w:val="0"/>
              <w:marRight w:val="0"/>
              <w:marTop w:val="0"/>
              <w:marBottom w:val="0"/>
              <w:divBdr>
                <w:top w:val="none" w:sz="0" w:space="0" w:color="auto"/>
                <w:left w:val="none" w:sz="0" w:space="0" w:color="auto"/>
                <w:bottom w:val="none" w:sz="0" w:space="0" w:color="auto"/>
                <w:right w:val="none" w:sz="0" w:space="0" w:color="auto"/>
              </w:divBdr>
            </w:div>
            <w:div w:id="214677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1416">
      <w:bodyDiv w:val="1"/>
      <w:marLeft w:val="0"/>
      <w:marRight w:val="0"/>
      <w:marTop w:val="0"/>
      <w:marBottom w:val="0"/>
      <w:divBdr>
        <w:top w:val="none" w:sz="0" w:space="0" w:color="auto"/>
        <w:left w:val="none" w:sz="0" w:space="0" w:color="auto"/>
        <w:bottom w:val="none" w:sz="0" w:space="0" w:color="auto"/>
        <w:right w:val="none" w:sz="0" w:space="0" w:color="auto"/>
      </w:divBdr>
      <w:divsChild>
        <w:div w:id="1946765186">
          <w:marLeft w:val="0"/>
          <w:marRight w:val="0"/>
          <w:marTop w:val="0"/>
          <w:marBottom w:val="0"/>
          <w:divBdr>
            <w:top w:val="none" w:sz="0" w:space="0" w:color="auto"/>
            <w:left w:val="none" w:sz="0" w:space="0" w:color="auto"/>
            <w:bottom w:val="none" w:sz="0" w:space="0" w:color="auto"/>
            <w:right w:val="none" w:sz="0" w:space="0" w:color="auto"/>
          </w:divBdr>
          <w:divsChild>
            <w:div w:id="833760085">
              <w:marLeft w:val="0"/>
              <w:marRight w:val="0"/>
              <w:marTop w:val="0"/>
              <w:marBottom w:val="0"/>
              <w:divBdr>
                <w:top w:val="none" w:sz="0" w:space="0" w:color="auto"/>
                <w:left w:val="none" w:sz="0" w:space="0" w:color="auto"/>
                <w:bottom w:val="none" w:sz="0" w:space="0" w:color="auto"/>
                <w:right w:val="none" w:sz="0" w:space="0" w:color="auto"/>
              </w:divBdr>
            </w:div>
            <w:div w:id="14917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49069">
      <w:bodyDiv w:val="1"/>
      <w:marLeft w:val="0"/>
      <w:marRight w:val="0"/>
      <w:marTop w:val="0"/>
      <w:marBottom w:val="0"/>
      <w:divBdr>
        <w:top w:val="none" w:sz="0" w:space="0" w:color="auto"/>
        <w:left w:val="none" w:sz="0" w:space="0" w:color="auto"/>
        <w:bottom w:val="none" w:sz="0" w:space="0" w:color="auto"/>
        <w:right w:val="none" w:sz="0" w:space="0" w:color="auto"/>
      </w:divBdr>
      <w:divsChild>
        <w:div w:id="1162543170">
          <w:marLeft w:val="0"/>
          <w:marRight w:val="0"/>
          <w:marTop w:val="0"/>
          <w:marBottom w:val="0"/>
          <w:divBdr>
            <w:top w:val="none" w:sz="0" w:space="0" w:color="auto"/>
            <w:left w:val="none" w:sz="0" w:space="0" w:color="auto"/>
            <w:bottom w:val="none" w:sz="0" w:space="0" w:color="auto"/>
            <w:right w:val="none" w:sz="0" w:space="0" w:color="auto"/>
          </w:divBdr>
          <w:divsChild>
            <w:div w:id="20084522">
              <w:marLeft w:val="0"/>
              <w:marRight w:val="0"/>
              <w:marTop w:val="0"/>
              <w:marBottom w:val="0"/>
              <w:divBdr>
                <w:top w:val="none" w:sz="0" w:space="0" w:color="auto"/>
                <w:left w:val="none" w:sz="0" w:space="0" w:color="auto"/>
                <w:bottom w:val="none" w:sz="0" w:space="0" w:color="auto"/>
                <w:right w:val="none" w:sz="0" w:space="0" w:color="auto"/>
              </w:divBdr>
            </w:div>
            <w:div w:id="554313278">
              <w:marLeft w:val="0"/>
              <w:marRight w:val="0"/>
              <w:marTop w:val="0"/>
              <w:marBottom w:val="0"/>
              <w:divBdr>
                <w:top w:val="none" w:sz="0" w:space="0" w:color="auto"/>
                <w:left w:val="none" w:sz="0" w:space="0" w:color="auto"/>
                <w:bottom w:val="none" w:sz="0" w:space="0" w:color="auto"/>
                <w:right w:val="none" w:sz="0" w:space="0" w:color="auto"/>
              </w:divBdr>
            </w:div>
            <w:div w:id="602036087">
              <w:marLeft w:val="0"/>
              <w:marRight w:val="0"/>
              <w:marTop w:val="0"/>
              <w:marBottom w:val="0"/>
              <w:divBdr>
                <w:top w:val="none" w:sz="0" w:space="0" w:color="auto"/>
                <w:left w:val="none" w:sz="0" w:space="0" w:color="auto"/>
                <w:bottom w:val="none" w:sz="0" w:space="0" w:color="auto"/>
                <w:right w:val="none" w:sz="0" w:space="0" w:color="auto"/>
              </w:divBdr>
            </w:div>
            <w:div w:id="920482158">
              <w:marLeft w:val="0"/>
              <w:marRight w:val="0"/>
              <w:marTop w:val="0"/>
              <w:marBottom w:val="0"/>
              <w:divBdr>
                <w:top w:val="none" w:sz="0" w:space="0" w:color="auto"/>
                <w:left w:val="none" w:sz="0" w:space="0" w:color="auto"/>
                <w:bottom w:val="none" w:sz="0" w:space="0" w:color="auto"/>
                <w:right w:val="none" w:sz="0" w:space="0" w:color="auto"/>
              </w:divBdr>
            </w:div>
            <w:div w:id="938491703">
              <w:marLeft w:val="0"/>
              <w:marRight w:val="0"/>
              <w:marTop w:val="0"/>
              <w:marBottom w:val="0"/>
              <w:divBdr>
                <w:top w:val="none" w:sz="0" w:space="0" w:color="auto"/>
                <w:left w:val="none" w:sz="0" w:space="0" w:color="auto"/>
                <w:bottom w:val="none" w:sz="0" w:space="0" w:color="auto"/>
                <w:right w:val="none" w:sz="0" w:space="0" w:color="auto"/>
              </w:divBdr>
            </w:div>
            <w:div w:id="987126991">
              <w:marLeft w:val="0"/>
              <w:marRight w:val="0"/>
              <w:marTop w:val="0"/>
              <w:marBottom w:val="0"/>
              <w:divBdr>
                <w:top w:val="none" w:sz="0" w:space="0" w:color="auto"/>
                <w:left w:val="none" w:sz="0" w:space="0" w:color="auto"/>
                <w:bottom w:val="none" w:sz="0" w:space="0" w:color="auto"/>
                <w:right w:val="none" w:sz="0" w:space="0" w:color="auto"/>
              </w:divBdr>
            </w:div>
            <w:div w:id="1103383556">
              <w:marLeft w:val="0"/>
              <w:marRight w:val="0"/>
              <w:marTop w:val="0"/>
              <w:marBottom w:val="0"/>
              <w:divBdr>
                <w:top w:val="none" w:sz="0" w:space="0" w:color="auto"/>
                <w:left w:val="none" w:sz="0" w:space="0" w:color="auto"/>
                <w:bottom w:val="none" w:sz="0" w:space="0" w:color="auto"/>
                <w:right w:val="none" w:sz="0" w:space="0" w:color="auto"/>
              </w:divBdr>
            </w:div>
            <w:div w:id="196608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9100">
      <w:bodyDiv w:val="1"/>
      <w:marLeft w:val="0"/>
      <w:marRight w:val="0"/>
      <w:marTop w:val="0"/>
      <w:marBottom w:val="0"/>
      <w:divBdr>
        <w:top w:val="none" w:sz="0" w:space="0" w:color="auto"/>
        <w:left w:val="none" w:sz="0" w:space="0" w:color="auto"/>
        <w:bottom w:val="none" w:sz="0" w:space="0" w:color="auto"/>
        <w:right w:val="none" w:sz="0" w:space="0" w:color="auto"/>
      </w:divBdr>
      <w:divsChild>
        <w:div w:id="1306013315">
          <w:marLeft w:val="0"/>
          <w:marRight w:val="0"/>
          <w:marTop w:val="0"/>
          <w:marBottom w:val="0"/>
          <w:divBdr>
            <w:top w:val="none" w:sz="0" w:space="0" w:color="auto"/>
            <w:left w:val="none" w:sz="0" w:space="0" w:color="auto"/>
            <w:bottom w:val="none" w:sz="0" w:space="0" w:color="auto"/>
            <w:right w:val="none" w:sz="0" w:space="0" w:color="auto"/>
          </w:divBdr>
          <w:divsChild>
            <w:div w:id="92212407">
              <w:marLeft w:val="0"/>
              <w:marRight w:val="0"/>
              <w:marTop w:val="0"/>
              <w:marBottom w:val="0"/>
              <w:divBdr>
                <w:top w:val="none" w:sz="0" w:space="0" w:color="auto"/>
                <w:left w:val="none" w:sz="0" w:space="0" w:color="auto"/>
                <w:bottom w:val="none" w:sz="0" w:space="0" w:color="auto"/>
                <w:right w:val="none" w:sz="0" w:space="0" w:color="auto"/>
              </w:divBdr>
            </w:div>
            <w:div w:id="574978396">
              <w:marLeft w:val="0"/>
              <w:marRight w:val="0"/>
              <w:marTop w:val="0"/>
              <w:marBottom w:val="0"/>
              <w:divBdr>
                <w:top w:val="none" w:sz="0" w:space="0" w:color="auto"/>
                <w:left w:val="none" w:sz="0" w:space="0" w:color="auto"/>
                <w:bottom w:val="none" w:sz="0" w:space="0" w:color="auto"/>
                <w:right w:val="none" w:sz="0" w:space="0" w:color="auto"/>
              </w:divBdr>
            </w:div>
            <w:div w:id="773668034">
              <w:marLeft w:val="0"/>
              <w:marRight w:val="0"/>
              <w:marTop w:val="0"/>
              <w:marBottom w:val="0"/>
              <w:divBdr>
                <w:top w:val="none" w:sz="0" w:space="0" w:color="auto"/>
                <w:left w:val="none" w:sz="0" w:space="0" w:color="auto"/>
                <w:bottom w:val="none" w:sz="0" w:space="0" w:color="auto"/>
                <w:right w:val="none" w:sz="0" w:space="0" w:color="auto"/>
              </w:divBdr>
            </w:div>
            <w:div w:id="1341196920">
              <w:marLeft w:val="0"/>
              <w:marRight w:val="0"/>
              <w:marTop w:val="0"/>
              <w:marBottom w:val="0"/>
              <w:divBdr>
                <w:top w:val="none" w:sz="0" w:space="0" w:color="auto"/>
                <w:left w:val="none" w:sz="0" w:space="0" w:color="auto"/>
                <w:bottom w:val="none" w:sz="0" w:space="0" w:color="auto"/>
                <w:right w:val="none" w:sz="0" w:space="0" w:color="auto"/>
              </w:divBdr>
            </w:div>
            <w:div w:id="18733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35078">
      <w:bodyDiv w:val="1"/>
      <w:marLeft w:val="0"/>
      <w:marRight w:val="0"/>
      <w:marTop w:val="0"/>
      <w:marBottom w:val="0"/>
      <w:divBdr>
        <w:top w:val="none" w:sz="0" w:space="0" w:color="auto"/>
        <w:left w:val="none" w:sz="0" w:space="0" w:color="auto"/>
        <w:bottom w:val="none" w:sz="0" w:space="0" w:color="auto"/>
        <w:right w:val="none" w:sz="0" w:space="0" w:color="auto"/>
      </w:divBdr>
      <w:divsChild>
        <w:div w:id="329216578">
          <w:marLeft w:val="0"/>
          <w:marRight w:val="0"/>
          <w:marTop w:val="0"/>
          <w:marBottom w:val="0"/>
          <w:divBdr>
            <w:top w:val="none" w:sz="0" w:space="0" w:color="auto"/>
            <w:left w:val="none" w:sz="0" w:space="0" w:color="auto"/>
            <w:bottom w:val="none" w:sz="0" w:space="0" w:color="auto"/>
            <w:right w:val="none" w:sz="0" w:space="0" w:color="auto"/>
          </w:divBdr>
          <w:divsChild>
            <w:div w:id="81873411">
              <w:marLeft w:val="0"/>
              <w:marRight w:val="0"/>
              <w:marTop w:val="0"/>
              <w:marBottom w:val="0"/>
              <w:divBdr>
                <w:top w:val="none" w:sz="0" w:space="0" w:color="auto"/>
                <w:left w:val="none" w:sz="0" w:space="0" w:color="auto"/>
                <w:bottom w:val="none" w:sz="0" w:space="0" w:color="auto"/>
                <w:right w:val="none" w:sz="0" w:space="0" w:color="auto"/>
              </w:divBdr>
            </w:div>
            <w:div w:id="766729074">
              <w:marLeft w:val="0"/>
              <w:marRight w:val="0"/>
              <w:marTop w:val="0"/>
              <w:marBottom w:val="0"/>
              <w:divBdr>
                <w:top w:val="none" w:sz="0" w:space="0" w:color="auto"/>
                <w:left w:val="none" w:sz="0" w:space="0" w:color="auto"/>
                <w:bottom w:val="none" w:sz="0" w:space="0" w:color="auto"/>
                <w:right w:val="none" w:sz="0" w:space="0" w:color="auto"/>
              </w:divBdr>
            </w:div>
            <w:div w:id="1323974296">
              <w:marLeft w:val="0"/>
              <w:marRight w:val="0"/>
              <w:marTop w:val="0"/>
              <w:marBottom w:val="0"/>
              <w:divBdr>
                <w:top w:val="none" w:sz="0" w:space="0" w:color="auto"/>
                <w:left w:val="none" w:sz="0" w:space="0" w:color="auto"/>
                <w:bottom w:val="none" w:sz="0" w:space="0" w:color="auto"/>
                <w:right w:val="none" w:sz="0" w:space="0" w:color="auto"/>
              </w:divBdr>
            </w:div>
            <w:div w:id="1879853024">
              <w:marLeft w:val="0"/>
              <w:marRight w:val="0"/>
              <w:marTop w:val="0"/>
              <w:marBottom w:val="0"/>
              <w:divBdr>
                <w:top w:val="none" w:sz="0" w:space="0" w:color="auto"/>
                <w:left w:val="none" w:sz="0" w:space="0" w:color="auto"/>
                <w:bottom w:val="none" w:sz="0" w:space="0" w:color="auto"/>
                <w:right w:val="none" w:sz="0" w:space="0" w:color="auto"/>
              </w:divBdr>
            </w:div>
            <w:div w:id="1904831206">
              <w:marLeft w:val="0"/>
              <w:marRight w:val="0"/>
              <w:marTop w:val="0"/>
              <w:marBottom w:val="0"/>
              <w:divBdr>
                <w:top w:val="none" w:sz="0" w:space="0" w:color="auto"/>
                <w:left w:val="none" w:sz="0" w:space="0" w:color="auto"/>
                <w:bottom w:val="none" w:sz="0" w:space="0" w:color="auto"/>
                <w:right w:val="none" w:sz="0" w:space="0" w:color="auto"/>
              </w:divBdr>
            </w:div>
            <w:div w:id="197147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0792">
      <w:bodyDiv w:val="1"/>
      <w:marLeft w:val="0"/>
      <w:marRight w:val="0"/>
      <w:marTop w:val="0"/>
      <w:marBottom w:val="0"/>
      <w:divBdr>
        <w:top w:val="none" w:sz="0" w:space="0" w:color="auto"/>
        <w:left w:val="none" w:sz="0" w:space="0" w:color="auto"/>
        <w:bottom w:val="none" w:sz="0" w:space="0" w:color="auto"/>
        <w:right w:val="none" w:sz="0" w:space="0" w:color="auto"/>
      </w:divBdr>
      <w:divsChild>
        <w:div w:id="1204367633">
          <w:marLeft w:val="0"/>
          <w:marRight w:val="0"/>
          <w:marTop w:val="0"/>
          <w:marBottom w:val="0"/>
          <w:divBdr>
            <w:top w:val="none" w:sz="0" w:space="0" w:color="auto"/>
            <w:left w:val="none" w:sz="0" w:space="0" w:color="auto"/>
            <w:bottom w:val="none" w:sz="0" w:space="0" w:color="auto"/>
            <w:right w:val="none" w:sz="0" w:space="0" w:color="auto"/>
          </w:divBdr>
          <w:divsChild>
            <w:div w:id="285279211">
              <w:marLeft w:val="0"/>
              <w:marRight w:val="0"/>
              <w:marTop w:val="0"/>
              <w:marBottom w:val="0"/>
              <w:divBdr>
                <w:top w:val="none" w:sz="0" w:space="0" w:color="auto"/>
                <w:left w:val="none" w:sz="0" w:space="0" w:color="auto"/>
                <w:bottom w:val="none" w:sz="0" w:space="0" w:color="auto"/>
                <w:right w:val="none" w:sz="0" w:space="0" w:color="auto"/>
              </w:divBdr>
            </w:div>
            <w:div w:id="192329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46727">
      <w:bodyDiv w:val="1"/>
      <w:marLeft w:val="0"/>
      <w:marRight w:val="0"/>
      <w:marTop w:val="0"/>
      <w:marBottom w:val="0"/>
      <w:divBdr>
        <w:top w:val="none" w:sz="0" w:space="0" w:color="auto"/>
        <w:left w:val="none" w:sz="0" w:space="0" w:color="auto"/>
        <w:bottom w:val="none" w:sz="0" w:space="0" w:color="auto"/>
        <w:right w:val="none" w:sz="0" w:space="0" w:color="auto"/>
      </w:divBdr>
    </w:div>
    <w:div w:id="2050571319">
      <w:bodyDiv w:val="1"/>
      <w:marLeft w:val="0"/>
      <w:marRight w:val="0"/>
      <w:marTop w:val="0"/>
      <w:marBottom w:val="0"/>
      <w:divBdr>
        <w:top w:val="none" w:sz="0" w:space="0" w:color="auto"/>
        <w:left w:val="none" w:sz="0" w:space="0" w:color="auto"/>
        <w:bottom w:val="none" w:sz="0" w:space="0" w:color="auto"/>
        <w:right w:val="none" w:sz="0" w:space="0" w:color="auto"/>
      </w:divBdr>
      <w:divsChild>
        <w:div w:id="1782915841">
          <w:marLeft w:val="0"/>
          <w:marRight w:val="0"/>
          <w:marTop w:val="0"/>
          <w:marBottom w:val="0"/>
          <w:divBdr>
            <w:top w:val="none" w:sz="0" w:space="0" w:color="auto"/>
            <w:left w:val="none" w:sz="0" w:space="0" w:color="auto"/>
            <w:bottom w:val="none" w:sz="0" w:space="0" w:color="auto"/>
            <w:right w:val="none" w:sz="0" w:space="0" w:color="auto"/>
          </w:divBdr>
          <w:divsChild>
            <w:div w:id="11492170">
              <w:marLeft w:val="0"/>
              <w:marRight w:val="0"/>
              <w:marTop w:val="0"/>
              <w:marBottom w:val="0"/>
              <w:divBdr>
                <w:top w:val="none" w:sz="0" w:space="0" w:color="auto"/>
                <w:left w:val="none" w:sz="0" w:space="0" w:color="auto"/>
                <w:bottom w:val="none" w:sz="0" w:space="0" w:color="auto"/>
                <w:right w:val="none" w:sz="0" w:space="0" w:color="auto"/>
              </w:divBdr>
            </w:div>
            <w:div w:id="15232339">
              <w:marLeft w:val="0"/>
              <w:marRight w:val="0"/>
              <w:marTop w:val="0"/>
              <w:marBottom w:val="0"/>
              <w:divBdr>
                <w:top w:val="none" w:sz="0" w:space="0" w:color="auto"/>
                <w:left w:val="none" w:sz="0" w:space="0" w:color="auto"/>
                <w:bottom w:val="none" w:sz="0" w:space="0" w:color="auto"/>
                <w:right w:val="none" w:sz="0" w:space="0" w:color="auto"/>
              </w:divBdr>
            </w:div>
            <w:div w:id="31539721">
              <w:marLeft w:val="0"/>
              <w:marRight w:val="0"/>
              <w:marTop w:val="0"/>
              <w:marBottom w:val="0"/>
              <w:divBdr>
                <w:top w:val="none" w:sz="0" w:space="0" w:color="auto"/>
                <w:left w:val="none" w:sz="0" w:space="0" w:color="auto"/>
                <w:bottom w:val="none" w:sz="0" w:space="0" w:color="auto"/>
                <w:right w:val="none" w:sz="0" w:space="0" w:color="auto"/>
              </w:divBdr>
            </w:div>
            <w:div w:id="34083585">
              <w:marLeft w:val="0"/>
              <w:marRight w:val="0"/>
              <w:marTop w:val="0"/>
              <w:marBottom w:val="0"/>
              <w:divBdr>
                <w:top w:val="none" w:sz="0" w:space="0" w:color="auto"/>
                <w:left w:val="none" w:sz="0" w:space="0" w:color="auto"/>
                <w:bottom w:val="none" w:sz="0" w:space="0" w:color="auto"/>
                <w:right w:val="none" w:sz="0" w:space="0" w:color="auto"/>
              </w:divBdr>
            </w:div>
            <w:div w:id="49229292">
              <w:marLeft w:val="0"/>
              <w:marRight w:val="0"/>
              <w:marTop w:val="0"/>
              <w:marBottom w:val="0"/>
              <w:divBdr>
                <w:top w:val="none" w:sz="0" w:space="0" w:color="auto"/>
                <w:left w:val="none" w:sz="0" w:space="0" w:color="auto"/>
                <w:bottom w:val="none" w:sz="0" w:space="0" w:color="auto"/>
                <w:right w:val="none" w:sz="0" w:space="0" w:color="auto"/>
              </w:divBdr>
            </w:div>
            <w:div w:id="57752720">
              <w:marLeft w:val="0"/>
              <w:marRight w:val="0"/>
              <w:marTop w:val="0"/>
              <w:marBottom w:val="0"/>
              <w:divBdr>
                <w:top w:val="none" w:sz="0" w:space="0" w:color="auto"/>
                <w:left w:val="none" w:sz="0" w:space="0" w:color="auto"/>
                <w:bottom w:val="none" w:sz="0" w:space="0" w:color="auto"/>
                <w:right w:val="none" w:sz="0" w:space="0" w:color="auto"/>
              </w:divBdr>
            </w:div>
            <w:div w:id="60368353">
              <w:marLeft w:val="0"/>
              <w:marRight w:val="0"/>
              <w:marTop w:val="0"/>
              <w:marBottom w:val="0"/>
              <w:divBdr>
                <w:top w:val="none" w:sz="0" w:space="0" w:color="auto"/>
                <w:left w:val="none" w:sz="0" w:space="0" w:color="auto"/>
                <w:bottom w:val="none" w:sz="0" w:space="0" w:color="auto"/>
                <w:right w:val="none" w:sz="0" w:space="0" w:color="auto"/>
              </w:divBdr>
            </w:div>
            <w:div w:id="60907748">
              <w:marLeft w:val="0"/>
              <w:marRight w:val="0"/>
              <w:marTop w:val="0"/>
              <w:marBottom w:val="0"/>
              <w:divBdr>
                <w:top w:val="none" w:sz="0" w:space="0" w:color="auto"/>
                <w:left w:val="none" w:sz="0" w:space="0" w:color="auto"/>
                <w:bottom w:val="none" w:sz="0" w:space="0" w:color="auto"/>
                <w:right w:val="none" w:sz="0" w:space="0" w:color="auto"/>
              </w:divBdr>
            </w:div>
            <w:div w:id="91896721">
              <w:marLeft w:val="0"/>
              <w:marRight w:val="0"/>
              <w:marTop w:val="0"/>
              <w:marBottom w:val="0"/>
              <w:divBdr>
                <w:top w:val="none" w:sz="0" w:space="0" w:color="auto"/>
                <w:left w:val="none" w:sz="0" w:space="0" w:color="auto"/>
                <w:bottom w:val="none" w:sz="0" w:space="0" w:color="auto"/>
                <w:right w:val="none" w:sz="0" w:space="0" w:color="auto"/>
              </w:divBdr>
            </w:div>
            <w:div w:id="95176335">
              <w:marLeft w:val="0"/>
              <w:marRight w:val="0"/>
              <w:marTop w:val="0"/>
              <w:marBottom w:val="0"/>
              <w:divBdr>
                <w:top w:val="none" w:sz="0" w:space="0" w:color="auto"/>
                <w:left w:val="none" w:sz="0" w:space="0" w:color="auto"/>
                <w:bottom w:val="none" w:sz="0" w:space="0" w:color="auto"/>
                <w:right w:val="none" w:sz="0" w:space="0" w:color="auto"/>
              </w:divBdr>
            </w:div>
            <w:div w:id="97146087">
              <w:marLeft w:val="0"/>
              <w:marRight w:val="0"/>
              <w:marTop w:val="0"/>
              <w:marBottom w:val="0"/>
              <w:divBdr>
                <w:top w:val="none" w:sz="0" w:space="0" w:color="auto"/>
                <w:left w:val="none" w:sz="0" w:space="0" w:color="auto"/>
                <w:bottom w:val="none" w:sz="0" w:space="0" w:color="auto"/>
                <w:right w:val="none" w:sz="0" w:space="0" w:color="auto"/>
              </w:divBdr>
            </w:div>
            <w:div w:id="119812093">
              <w:marLeft w:val="0"/>
              <w:marRight w:val="0"/>
              <w:marTop w:val="0"/>
              <w:marBottom w:val="0"/>
              <w:divBdr>
                <w:top w:val="none" w:sz="0" w:space="0" w:color="auto"/>
                <w:left w:val="none" w:sz="0" w:space="0" w:color="auto"/>
                <w:bottom w:val="none" w:sz="0" w:space="0" w:color="auto"/>
                <w:right w:val="none" w:sz="0" w:space="0" w:color="auto"/>
              </w:divBdr>
            </w:div>
            <w:div w:id="122775448">
              <w:marLeft w:val="0"/>
              <w:marRight w:val="0"/>
              <w:marTop w:val="0"/>
              <w:marBottom w:val="0"/>
              <w:divBdr>
                <w:top w:val="none" w:sz="0" w:space="0" w:color="auto"/>
                <w:left w:val="none" w:sz="0" w:space="0" w:color="auto"/>
                <w:bottom w:val="none" w:sz="0" w:space="0" w:color="auto"/>
                <w:right w:val="none" w:sz="0" w:space="0" w:color="auto"/>
              </w:divBdr>
            </w:div>
            <w:div w:id="127477765">
              <w:marLeft w:val="0"/>
              <w:marRight w:val="0"/>
              <w:marTop w:val="0"/>
              <w:marBottom w:val="0"/>
              <w:divBdr>
                <w:top w:val="none" w:sz="0" w:space="0" w:color="auto"/>
                <w:left w:val="none" w:sz="0" w:space="0" w:color="auto"/>
                <w:bottom w:val="none" w:sz="0" w:space="0" w:color="auto"/>
                <w:right w:val="none" w:sz="0" w:space="0" w:color="auto"/>
              </w:divBdr>
            </w:div>
            <w:div w:id="127825393">
              <w:marLeft w:val="0"/>
              <w:marRight w:val="0"/>
              <w:marTop w:val="0"/>
              <w:marBottom w:val="0"/>
              <w:divBdr>
                <w:top w:val="none" w:sz="0" w:space="0" w:color="auto"/>
                <w:left w:val="none" w:sz="0" w:space="0" w:color="auto"/>
                <w:bottom w:val="none" w:sz="0" w:space="0" w:color="auto"/>
                <w:right w:val="none" w:sz="0" w:space="0" w:color="auto"/>
              </w:divBdr>
            </w:div>
            <w:div w:id="135535795">
              <w:marLeft w:val="0"/>
              <w:marRight w:val="0"/>
              <w:marTop w:val="0"/>
              <w:marBottom w:val="0"/>
              <w:divBdr>
                <w:top w:val="none" w:sz="0" w:space="0" w:color="auto"/>
                <w:left w:val="none" w:sz="0" w:space="0" w:color="auto"/>
                <w:bottom w:val="none" w:sz="0" w:space="0" w:color="auto"/>
                <w:right w:val="none" w:sz="0" w:space="0" w:color="auto"/>
              </w:divBdr>
            </w:div>
            <w:div w:id="147282549">
              <w:marLeft w:val="0"/>
              <w:marRight w:val="0"/>
              <w:marTop w:val="0"/>
              <w:marBottom w:val="0"/>
              <w:divBdr>
                <w:top w:val="none" w:sz="0" w:space="0" w:color="auto"/>
                <w:left w:val="none" w:sz="0" w:space="0" w:color="auto"/>
                <w:bottom w:val="none" w:sz="0" w:space="0" w:color="auto"/>
                <w:right w:val="none" w:sz="0" w:space="0" w:color="auto"/>
              </w:divBdr>
            </w:div>
            <w:div w:id="158548254">
              <w:marLeft w:val="0"/>
              <w:marRight w:val="0"/>
              <w:marTop w:val="0"/>
              <w:marBottom w:val="0"/>
              <w:divBdr>
                <w:top w:val="none" w:sz="0" w:space="0" w:color="auto"/>
                <w:left w:val="none" w:sz="0" w:space="0" w:color="auto"/>
                <w:bottom w:val="none" w:sz="0" w:space="0" w:color="auto"/>
                <w:right w:val="none" w:sz="0" w:space="0" w:color="auto"/>
              </w:divBdr>
            </w:div>
            <w:div w:id="176386992">
              <w:marLeft w:val="0"/>
              <w:marRight w:val="0"/>
              <w:marTop w:val="0"/>
              <w:marBottom w:val="0"/>
              <w:divBdr>
                <w:top w:val="none" w:sz="0" w:space="0" w:color="auto"/>
                <w:left w:val="none" w:sz="0" w:space="0" w:color="auto"/>
                <w:bottom w:val="none" w:sz="0" w:space="0" w:color="auto"/>
                <w:right w:val="none" w:sz="0" w:space="0" w:color="auto"/>
              </w:divBdr>
            </w:div>
            <w:div w:id="182938174">
              <w:marLeft w:val="0"/>
              <w:marRight w:val="0"/>
              <w:marTop w:val="0"/>
              <w:marBottom w:val="0"/>
              <w:divBdr>
                <w:top w:val="none" w:sz="0" w:space="0" w:color="auto"/>
                <w:left w:val="none" w:sz="0" w:space="0" w:color="auto"/>
                <w:bottom w:val="none" w:sz="0" w:space="0" w:color="auto"/>
                <w:right w:val="none" w:sz="0" w:space="0" w:color="auto"/>
              </w:divBdr>
            </w:div>
            <w:div w:id="201947431">
              <w:marLeft w:val="0"/>
              <w:marRight w:val="0"/>
              <w:marTop w:val="0"/>
              <w:marBottom w:val="0"/>
              <w:divBdr>
                <w:top w:val="none" w:sz="0" w:space="0" w:color="auto"/>
                <w:left w:val="none" w:sz="0" w:space="0" w:color="auto"/>
                <w:bottom w:val="none" w:sz="0" w:space="0" w:color="auto"/>
                <w:right w:val="none" w:sz="0" w:space="0" w:color="auto"/>
              </w:divBdr>
            </w:div>
            <w:div w:id="216941256">
              <w:marLeft w:val="0"/>
              <w:marRight w:val="0"/>
              <w:marTop w:val="0"/>
              <w:marBottom w:val="0"/>
              <w:divBdr>
                <w:top w:val="none" w:sz="0" w:space="0" w:color="auto"/>
                <w:left w:val="none" w:sz="0" w:space="0" w:color="auto"/>
                <w:bottom w:val="none" w:sz="0" w:space="0" w:color="auto"/>
                <w:right w:val="none" w:sz="0" w:space="0" w:color="auto"/>
              </w:divBdr>
            </w:div>
            <w:div w:id="251625191">
              <w:marLeft w:val="0"/>
              <w:marRight w:val="0"/>
              <w:marTop w:val="0"/>
              <w:marBottom w:val="0"/>
              <w:divBdr>
                <w:top w:val="none" w:sz="0" w:space="0" w:color="auto"/>
                <w:left w:val="none" w:sz="0" w:space="0" w:color="auto"/>
                <w:bottom w:val="none" w:sz="0" w:space="0" w:color="auto"/>
                <w:right w:val="none" w:sz="0" w:space="0" w:color="auto"/>
              </w:divBdr>
            </w:div>
            <w:div w:id="279797538">
              <w:marLeft w:val="0"/>
              <w:marRight w:val="0"/>
              <w:marTop w:val="0"/>
              <w:marBottom w:val="0"/>
              <w:divBdr>
                <w:top w:val="none" w:sz="0" w:space="0" w:color="auto"/>
                <w:left w:val="none" w:sz="0" w:space="0" w:color="auto"/>
                <w:bottom w:val="none" w:sz="0" w:space="0" w:color="auto"/>
                <w:right w:val="none" w:sz="0" w:space="0" w:color="auto"/>
              </w:divBdr>
            </w:div>
            <w:div w:id="291716196">
              <w:marLeft w:val="0"/>
              <w:marRight w:val="0"/>
              <w:marTop w:val="0"/>
              <w:marBottom w:val="0"/>
              <w:divBdr>
                <w:top w:val="none" w:sz="0" w:space="0" w:color="auto"/>
                <w:left w:val="none" w:sz="0" w:space="0" w:color="auto"/>
                <w:bottom w:val="none" w:sz="0" w:space="0" w:color="auto"/>
                <w:right w:val="none" w:sz="0" w:space="0" w:color="auto"/>
              </w:divBdr>
            </w:div>
            <w:div w:id="301814621">
              <w:marLeft w:val="0"/>
              <w:marRight w:val="0"/>
              <w:marTop w:val="0"/>
              <w:marBottom w:val="0"/>
              <w:divBdr>
                <w:top w:val="none" w:sz="0" w:space="0" w:color="auto"/>
                <w:left w:val="none" w:sz="0" w:space="0" w:color="auto"/>
                <w:bottom w:val="none" w:sz="0" w:space="0" w:color="auto"/>
                <w:right w:val="none" w:sz="0" w:space="0" w:color="auto"/>
              </w:divBdr>
            </w:div>
            <w:div w:id="343290564">
              <w:marLeft w:val="0"/>
              <w:marRight w:val="0"/>
              <w:marTop w:val="0"/>
              <w:marBottom w:val="0"/>
              <w:divBdr>
                <w:top w:val="none" w:sz="0" w:space="0" w:color="auto"/>
                <w:left w:val="none" w:sz="0" w:space="0" w:color="auto"/>
                <w:bottom w:val="none" w:sz="0" w:space="0" w:color="auto"/>
                <w:right w:val="none" w:sz="0" w:space="0" w:color="auto"/>
              </w:divBdr>
            </w:div>
            <w:div w:id="347759817">
              <w:marLeft w:val="0"/>
              <w:marRight w:val="0"/>
              <w:marTop w:val="0"/>
              <w:marBottom w:val="0"/>
              <w:divBdr>
                <w:top w:val="none" w:sz="0" w:space="0" w:color="auto"/>
                <w:left w:val="none" w:sz="0" w:space="0" w:color="auto"/>
                <w:bottom w:val="none" w:sz="0" w:space="0" w:color="auto"/>
                <w:right w:val="none" w:sz="0" w:space="0" w:color="auto"/>
              </w:divBdr>
            </w:div>
            <w:div w:id="368261396">
              <w:marLeft w:val="0"/>
              <w:marRight w:val="0"/>
              <w:marTop w:val="0"/>
              <w:marBottom w:val="0"/>
              <w:divBdr>
                <w:top w:val="none" w:sz="0" w:space="0" w:color="auto"/>
                <w:left w:val="none" w:sz="0" w:space="0" w:color="auto"/>
                <w:bottom w:val="none" w:sz="0" w:space="0" w:color="auto"/>
                <w:right w:val="none" w:sz="0" w:space="0" w:color="auto"/>
              </w:divBdr>
            </w:div>
            <w:div w:id="404690933">
              <w:marLeft w:val="0"/>
              <w:marRight w:val="0"/>
              <w:marTop w:val="0"/>
              <w:marBottom w:val="0"/>
              <w:divBdr>
                <w:top w:val="none" w:sz="0" w:space="0" w:color="auto"/>
                <w:left w:val="none" w:sz="0" w:space="0" w:color="auto"/>
                <w:bottom w:val="none" w:sz="0" w:space="0" w:color="auto"/>
                <w:right w:val="none" w:sz="0" w:space="0" w:color="auto"/>
              </w:divBdr>
            </w:div>
            <w:div w:id="408431618">
              <w:marLeft w:val="0"/>
              <w:marRight w:val="0"/>
              <w:marTop w:val="0"/>
              <w:marBottom w:val="0"/>
              <w:divBdr>
                <w:top w:val="none" w:sz="0" w:space="0" w:color="auto"/>
                <w:left w:val="none" w:sz="0" w:space="0" w:color="auto"/>
                <w:bottom w:val="none" w:sz="0" w:space="0" w:color="auto"/>
                <w:right w:val="none" w:sz="0" w:space="0" w:color="auto"/>
              </w:divBdr>
            </w:div>
            <w:div w:id="408893868">
              <w:marLeft w:val="0"/>
              <w:marRight w:val="0"/>
              <w:marTop w:val="0"/>
              <w:marBottom w:val="0"/>
              <w:divBdr>
                <w:top w:val="none" w:sz="0" w:space="0" w:color="auto"/>
                <w:left w:val="none" w:sz="0" w:space="0" w:color="auto"/>
                <w:bottom w:val="none" w:sz="0" w:space="0" w:color="auto"/>
                <w:right w:val="none" w:sz="0" w:space="0" w:color="auto"/>
              </w:divBdr>
            </w:div>
            <w:div w:id="412313116">
              <w:marLeft w:val="0"/>
              <w:marRight w:val="0"/>
              <w:marTop w:val="0"/>
              <w:marBottom w:val="0"/>
              <w:divBdr>
                <w:top w:val="none" w:sz="0" w:space="0" w:color="auto"/>
                <w:left w:val="none" w:sz="0" w:space="0" w:color="auto"/>
                <w:bottom w:val="none" w:sz="0" w:space="0" w:color="auto"/>
                <w:right w:val="none" w:sz="0" w:space="0" w:color="auto"/>
              </w:divBdr>
            </w:div>
            <w:div w:id="434905329">
              <w:marLeft w:val="0"/>
              <w:marRight w:val="0"/>
              <w:marTop w:val="0"/>
              <w:marBottom w:val="0"/>
              <w:divBdr>
                <w:top w:val="none" w:sz="0" w:space="0" w:color="auto"/>
                <w:left w:val="none" w:sz="0" w:space="0" w:color="auto"/>
                <w:bottom w:val="none" w:sz="0" w:space="0" w:color="auto"/>
                <w:right w:val="none" w:sz="0" w:space="0" w:color="auto"/>
              </w:divBdr>
            </w:div>
            <w:div w:id="499779489">
              <w:marLeft w:val="0"/>
              <w:marRight w:val="0"/>
              <w:marTop w:val="0"/>
              <w:marBottom w:val="0"/>
              <w:divBdr>
                <w:top w:val="none" w:sz="0" w:space="0" w:color="auto"/>
                <w:left w:val="none" w:sz="0" w:space="0" w:color="auto"/>
                <w:bottom w:val="none" w:sz="0" w:space="0" w:color="auto"/>
                <w:right w:val="none" w:sz="0" w:space="0" w:color="auto"/>
              </w:divBdr>
            </w:div>
            <w:div w:id="503589657">
              <w:marLeft w:val="0"/>
              <w:marRight w:val="0"/>
              <w:marTop w:val="0"/>
              <w:marBottom w:val="0"/>
              <w:divBdr>
                <w:top w:val="none" w:sz="0" w:space="0" w:color="auto"/>
                <w:left w:val="none" w:sz="0" w:space="0" w:color="auto"/>
                <w:bottom w:val="none" w:sz="0" w:space="0" w:color="auto"/>
                <w:right w:val="none" w:sz="0" w:space="0" w:color="auto"/>
              </w:divBdr>
            </w:div>
            <w:div w:id="514421182">
              <w:marLeft w:val="0"/>
              <w:marRight w:val="0"/>
              <w:marTop w:val="0"/>
              <w:marBottom w:val="0"/>
              <w:divBdr>
                <w:top w:val="none" w:sz="0" w:space="0" w:color="auto"/>
                <w:left w:val="none" w:sz="0" w:space="0" w:color="auto"/>
                <w:bottom w:val="none" w:sz="0" w:space="0" w:color="auto"/>
                <w:right w:val="none" w:sz="0" w:space="0" w:color="auto"/>
              </w:divBdr>
            </w:div>
            <w:div w:id="551379978">
              <w:marLeft w:val="0"/>
              <w:marRight w:val="0"/>
              <w:marTop w:val="0"/>
              <w:marBottom w:val="0"/>
              <w:divBdr>
                <w:top w:val="none" w:sz="0" w:space="0" w:color="auto"/>
                <w:left w:val="none" w:sz="0" w:space="0" w:color="auto"/>
                <w:bottom w:val="none" w:sz="0" w:space="0" w:color="auto"/>
                <w:right w:val="none" w:sz="0" w:space="0" w:color="auto"/>
              </w:divBdr>
            </w:div>
            <w:div w:id="567496621">
              <w:marLeft w:val="0"/>
              <w:marRight w:val="0"/>
              <w:marTop w:val="0"/>
              <w:marBottom w:val="0"/>
              <w:divBdr>
                <w:top w:val="none" w:sz="0" w:space="0" w:color="auto"/>
                <w:left w:val="none" w:sz="0" w:space="0" w:color="auto"/>
                <w:bottom w:val="none" w:sz="0" w:space="0" w:color="auto"/>
                <w:right w:val="none" w:sz="0" w:space="0" w:color="auto"/>
              </w:divBdr>
            </w:div>
            <w:div w:id="624505112">
              <w:marLeft w:val="0"/>
              <w:marRight w:val="0"/>
              <w:marTop w:val="0"/>
              <w:marBottom w:val="0"/>
              <w:divBdr>
                <w:top w:val="none" w:sz="0" w:space="0" w:color="auto"/>
                <w:left w:val="none" w:sz="0" w:space="0" w:color="auto"/>
                <w:bottom w:val="none" w:sz="0" w:space="0" w:color="auto"/>
                <w:right w:val="none" w:sz="0" w:space="0" w:color="auto"/>
              </w:divBdr>
            </w:div>
            <w:div w:id="627396231">
              <w:marLeft w:val="0"/>
              <w:marRight w:val="0"/>
              <w:marTop w:val="0"/>
              <w:marBottom w:val="0"/>
              <w:divBdr>
                <w:top w:val="none" w:sz="0" w:space="0" w:color="auto"/>
                <w:left w:val="none" w:sz="0" w:space="0" w:color="auto"/>
                <w:bottom w:val="none" w:sz="0" w:space="0" w:color="auto"/>
                <w:right w:val="none" w:sz="0" w:space="0" w:color="auto"/>
              </w:divBdr>
            </w:div>
            <w:div w:id="658311007">
              <w:marLeft w:val="0"/>
              <w:marRight w:val="0"/>
              <w:marTop w:val="0"/>
              <w:marBottom w:val="0"/>
              <w:divBdr>
                <w:top w:val="none" w:sz="0" w:space="0" w:color="auto"/>
                <w:left w:val="none" w:sz="0" w:space="0" w:color="auto"/>
                <w:bottom w:val="none" w:sz="0" w:space="0" w:color="auto"/>
                <w:right w:val="none" w:sz="0" w:space="0" w:color="auto"/>
              </w:divBdr>
            </w:div>
            <w:div w:id="663898978">
              <w:marLeft w:val="0"/>
              <w:marRight w:val="0"/>
              <w:marTop w:val="0"/>
              <w:marBottom w:val="0"/>
              <w:divBdr>
                <w:top w:val="none" w:sz="0" w:space="0" w:color="auto"/>
                <w:left w:val="none" w:sz="0" w:space="0" w:color="auto"/>
                <w:bottom w:val="none" w:sz="0" w:space="0" w:color="auto"/>
                <w:right w:val="none" w:sz="0" w:space="0" w:color="auto"/>
              </w:divBdr>
            </w:div>
            <w:div w:id="672294363">
              <w:marLeft w:val="0"/>
              <w:marRight w:val="0"/>
              <w:marTop w:val="0"/>
              <w:marBottom w:val="0"/>
              <w:divBdr>
                <w:top w:val="none" w:sz="0" w:space="0" w:color="auto"/>
                <w:left w:val="none" w:sz="0" w:space="0" w:color="auto"/>
                <w:bottom w:val="none" w:sz="0" w:space="0" w:color="auto"/>
                <w:right w:val="none" w:sz="0" w:space="0" w:color="auto"/>
              </w:divBdr>
            </w:div>
            <w:div w:id="673535889">
              <w:marLeft w:val="0"/>
              <w:marRight w:val="0"/>
              <w:marTop w:val="0"/>
              <w:marBottom w:val="0"/>
              <w:divBdr>
                <w:top w:val="none" w:sz="0" w:space="0" w:color="auto"/>
                <w:left w:val="none" w:sz="0" w:space="0" w:color="auto"/>
                <w:bottom w:val="none" w:sz="0" w:space="0" w:color="auto"/>
                <w:right w:val="none" w:sz="0" w:space="0" w:color="auto"/>
              </w:divBdr>
            </w:div>
            <w:div w:id="680550758">
              <w:marLeft w:val="0"/>
              <w:marRight w:val="0"/>
              <w:marTop w:val="0"/>
              <w:marBottom w:val="0"/>
              <w:divBdr>
                <w:top w:val="none" w:sz="0" w:space="0" w:color="auto"/>
                <w:left w:val="none" w:sz="0" w:space="0" w:color="auto"/>
                <w:bottom w:val="none" w:sz="0" w:space="0" w:color="auto"/>
                <w:right w:val="none" w:sz="0" w:space="0" w:color="auto"/>
              </w:divBdr>
            </w:div>
            <w:div w:id="684751105">
              <w:marLeft w:val="0"/>
              <w:marRight w:val="0"/>
              <w:marTop w:val="0"/>
              <w:marBottom w:val="0"/>
              <w:divBdr>
                <w:top w:val="none" w:sz="0" w:space="0" w:color="auto"/>
                <w:left w:val="none" w:sz="0" w:space="0" w:color="auto"/>
                <w:bottom w:val="none" w:sz="0" w:space="0" w:color="auto"/>
                <w:right w:val="none" w:sz="0" w:space="0" w:color="auto"/>
              </w:divBdr>
            </w:div>
            <w:div w:id="693114136">
              <w:marLeft w:val="0"/>
              <w:marRight w:val="0"/>
              <w:marTop w:val="0"/>
              <w:marBottom w:val="0"/>
              <w:divBdr>
                <w:top w:val="none" w:sz="0" w:space="0" w:color="auto"/>
                <w:left w:val="none" w:sz="0" w:space="0" w:color="auto"/>
                <w:bottom w:val="none" w:sz="0" w:space="0" w:color="auto"/>
                <w:right w:val="none" w:sz="0" w:space="0" w:color="auto"/>
              </w:divBdr>
            </w:div>
            <w:div w:id="703212694">
              <w:marLeft w:val="0"/>
              <w:marRight w:val="0"/>
              <w:marTop w:val="0"/>
              <w:marBottom w:val="0"/>
              <w:divBdr>
                <w:top w:val="none" w:sz="0" w:space="0" w:color="auto"/>
                <w:left w:val="none" w:sz="0" w:space="0" w:color="auto"/>
                <w:bottom w:val="none" w:sz="0" w:space="0" w:color="auto"/>
                <w:right w:val="none" w:sz="0" w:space="0" w:color="auto"/>
              </w:divBdr>
            </w:div>
            <w:div w:id="727729569">
              <w:marLeft w:val="0"/>
              <w:marRight w:val="0"/>
              <w:marTop w:val="0"/>
              <w:marBottom w:val="0"/>
              <w:divBdr>
                <w:top w:val="none" w:sz="0" w:space="0" w:color="auto"/>
                <w:left w:val="none" w:sz="0" w:space="0" w:color="auto"/>
                <w:bottom w:val="none" w:sz="0" w:space="0" w:color="auto"/>
                <w:right w:val="none" w:sz="0" w:space="0" w:color="auto"/>
              </w:divBdr>
            </w:div>
            <w:div w:id="728039871">
              <w:marLeft w:val="0"/>
              <w:marRight w:val="0"/>
              <w:marTop w:val="0"/>
              <w:marBottom w:val="0"/>
              <w:divBdr>
                <w:top w:val="none" w:sz="0" w:space="0" w:color="auto"/>
                <w:left w:val="none" w:sz="0" w:space="0" w:color="auto"/>
                <w:bottom w:val="none" w:sz="0" w:space="0" w:color="auto"/>
                <w:right w:val="none" w:sz="0" w:space="0" w:color="auto"/>
              </w:divBdr>
            </w:div>
            <w:div w:id="777021532">
              <w:marLeft w:val="0"/>
              <w:marRight w:val="0"/>
              <w:marTop w:val="0"/>
              <w:marBottom w:val="0"/>
              <w:divBdr>
                <w:top w:val="none" w:sz="0" w:space="0" w:color="auto"/>
                <w:left w:val="none" w:sz="0" w:space="0" w:color="auto"/>
                <w:bottom w:val="none" w:sz="0" w:space="0" w:color="auto"/>
                <w:right w:val="none" w:sz="0" w:space="0" w:color="auto"/>
              </w:divBdr>
            </w:div>
            <w:div w:id="802576158">
              <w:marLeft w:val="0"/>
              <w:marRight w:val="0"/>
              <w:marTop w:val="0"/>
              <w:marBottom w:val="0"/>
              <w:divBdr>
                <w:top w:val="none" w:sz="0" w:space="0" w:color="auto"/>
                <w:left w:val="none" w:sz="0" w:space="0" w:color="auto"/>
                <w:bottom w:val="none" w:sz="0" w:space="0" w:color="auto"/>
                <w:right w:val="none" w:sz="0" w:space="0" w:color="auto"/>
              </w:divBdr>
            </w:div>
            <w:div w:id="806122477">
              <w:marLeft w:val="0"/>
              <w:marRight w:val="0"/>
              <w:marTop w:val="0"/>
              <w:marBottom w:val="0"/>
              <w:divBdr>
                <w:top w:val="none" w:sz="0" w:space="0" w:color="auto"/>
                <w:left w:val="none" w:sz="0" w:space="0" w:color="auto"/>
                <w:bottom w:val="none" w:sz="0" w:space="0" w:color="auto"/>
                <w:right w:val="none" w:sz="0" w:space="0" w:color="auto"/>
              </w:divBdr>
            </w:div>
            <w:div w:id="806162367">
              <w:marLeft w:val="0"/>
              <w:marRight w:val="0"/>
              <w:marTop w:val="0"/>
              <w:marBottom w:val="0"/>
              <w:divBdr>
                <w:top w:val="none" w:sz="0" w:space="0" w:color="auto"/>
                <w:left w:val="none" w:sz="0" w:space="0" w:color="auto"/>
                <w:bottom w:val="none" w:sz="0" w:space="0" w:color="auto"/>
                <w:right w:val="none" w:sz="0" w:space="0" w:color="auto"/>
              </w:divBdr>
            </w:div>
            <w:div w:id="819151057">
              <w:marLeft w:val="0"/>
              <w:marRight w:val="0"/>
              <w:marTop w:val="0"/>
              <w:marBottom w:val="0"/>
              <w:divBdr>
                <w:top w:val="none" w:sz="0" w:space="0" w:color="auto"/>
                <w:left w:val="none" w:sz="0" w:space="0" w:color="auto"/>
                <w:bottom w:val="none" w:sz="0" w:space="0" w:color="auto"/>
                <w:right w:val="none" w:sz="0" w:space="0" w:color="auto"/>
              </w:divBdr>
            </w:div>
            <w:div w:id="831138101">
              <w:marLeft w:val="0"/>
              <w:marRight w:val="0"/>
              <w:marTop w:val="0"/>
              <w:marBottom w:val="0"/>
              <w:divBdr>
                <w:top w:val="none" w:sz="0" w:space="0" w:color="auto"/>
                <w:left w:val="none" w:sz="0" w:space="0" w:color="auto"/>
                <w:bottom w:val="none" w:sz="0" w:space="0" w:color="auto"/>
                <w:right w:val="none" w:sz="0" w:space="0" w:color="auto"/>
              </w:divBdr>
            </w:div>
            <w:div w:id="831873643">
              <w:marLeft w:val="0"/>
              <w:marRight w:val="0"/>
              <w:marTop w:val="0"/>
              <w:marBottom w:val="0"/>
              <w:divBdr>
                <w:top w:val="none" w:sz="0" w:space="0" w:color="auto"/>
                <w:left w:val="none" w:sz="0" w:space="0" w:color="auto"/>
                <w:bottom w:val="none" w:sz="0" w:space="0" w:color="auto"/>
                <w:right w:val="none" w:sz="0" w:space="0" w:color="auto"/>
              </w:divBdr>
            </w:div>
            <w:div w:id="942569797">
              <w:marLeft w:val="0"/>
              <w:marRight w:val="0"/>
              <w:marTop w:val="0"/>
              <w:marBottom w:val="0"/>
              <w:divBdr>
                <w:top w:val="none" w:sz="0" w:space="0" w:color="auto"/>
                <w:left w:val="none" w:sz="0" w:space="0" w:color="auto"/>
                <w:bottom w:val="none" w:sz="0" w:space="0" w:color="auto"/>
                <w:right w:val="none" w:sz="0" w:space="0" w:color="auto"/>
              </w:divBdr>
            </w:div>
            <w:div w:id="946035509">
              <w:marLeft w:val="0"/>
              <w:marRight w:val="0"/>
              <w:marTop w:val="0"/>
              <w:marBottom w:val="0"/>
              <w:divBdr>
                <w:top w:val="none" w:sz="0" w:space="0" w:color="auto"/>
                <w:left w:val="none" w:sz="0" w:space="0" w:color="auto"/>
                <w:bottom w:val="none" w:sz="0" w:space="0" w:color="auto"/>
                <w:right w:val="none" w:sz="0" w:space="0" w:color="auto"/>
              </w:divBdr>
            </w:div>
            <w:div w:id="958611821">
              <w:marLeft w:val="0"/>
              <w:marRight w:val="0"/>
              <w:marTop w:val="0"/>
              <w:marBottom w:val="0"/>
              <w:divBdr>
                <w:top w:val="none" w:sz="0" w:space="0" w:color="auto"/>
                <w:left w:val="none" w:sz="0" w:space="0" w:color="auto"/>
                <w:bottom w:val="none" w:sz="0" w:space="0" w:color="auto"/>
                <w:right w:val="none" w:sz="0" w:space="0" w:color="auto"/>
              </w:divBdr>
            </w:div>
            <w:div w:id="961417837">
              <w:marLeft w:val="0"/>
              <w:marRight w:val="0"/>
              <w:marTop w:val="0"/>
              <w:marBottom w:val="0"/>
              <w:divBdr>
                <w:top w:val="none" w:sz="0" w:space="0" w:color="auto"/>
                <w:left w:val="none" w:sz="0" w:space="0" w:color="auto"/>
                <w:bottom w:val="none" w:sz="0" w:space="0" w:color="auto"/>
                <w:right w:val="none" w:sz="0" w:space="0" w:color="auto"/>
              </w:divBdr>
            </w:div>
            <w:div w:id="962613785">
              <w:marLeft w:val="0"/>
              <w:marRight w:val="0"/>
              <w:marTop w:val="0"/>
              <w:marBottom w:val="0"/>
              <w:divBdr>
                <w:top w:val="none" w:sz="0" w:space="0" w:color="auto"/>
                <w:left w:val="none" w:sz="0" w:space="0" w:color="auto"/>
                <w:bottom w:val="none" w:sz="0" w:space="0" w:color="auto"/>
                <w:right w:val="none" w:sz="0" w:space="0" w:color="auto"/>
              </w:divBdr>
            </w:div>
            <w:div w:id="976111760">
              <w:marLeft w:val="0"/>
              <w:marRight w:val="0"/>
              <w:marTop w:val="0"/>
              <w:marBottom w:val="0"/>
              <w:divBdr>
                <w:top w:val="none" w:sz="0" w:space="0" w:color="auto"/>
                <w:left w:val="none" w:sz="0" w:space="0" w:color="auto"/>
                <w:bottom w:val="none" w:sz="0" w:space="0" w:color="auto"/>
                <w:right w:val="none" w:sz="0" w:space="0" w:color="auto"/>
              </w:divBdr>
            </w:div>
            <w:div w:id="990016044">
              <w:marLeft w:val="0"/>
              <w:marRight w:val="0"/>
              <w:marTop w:val="0"/>
              <w:marBottom w:val="0"/>
              <w:divBdr>
                <w:top w:val="none" w:sz="0" w:space="0" w:color="auto"/>
                <w:left w:val="none" w:sz="0" w:space="0" w:color="auto"/>
                <w:bottom w:val="none" w:sz="0" w:space="0" w:color="auto"/>
                <w:right w:val="none" w:sz="0" w:space="0" w:color="auto"/>
              </w:divBdr>
            </w:div>
            <w:div w:id="994604240">
              <w:marLeft w:val="0"/>
              <w:marRight w:val="0"/>
              <w:marTop w:val="0"/>
              <w:marBottom w:val="0"/>
              <w:divBdr>
                <w:top w:val="none" w:sz="0" w:space="0" w:color="auto"/>
                <w:left w:val="none" w:sz="0" w:space="0" w:color="auto"/>
                <w:bottom w:val="none" w:sz="0" w:space="0" w:color="auto"/>
                <w:right w:val="none" w:sz="0" w:space="0" w:color="auto"/>
              </w:divBdr>
            </w:div>
            <w:div w:id="998997197">
              <w:marLeft w:val="0"/>
              <w:marRight w:val="0"/>
              <w:marTop w:val="0"/>
              <w:marBottom w:val="0"/>
              <w:divBdr>
                <w:top w:val="none" w:sz="0" w:space="0" w:color="auto"/>
                <w:left w:val="none" w:sz="0" w:space="0" w:color="auto"/>
                <w:bottom w:val="none" w:sz="0" w:space="0" w:color="auto"/>
                <w:right w:val="none" w:sz="0" w:space="0" w:color="auto"/>
              </w:divBdr>
            </w:div>
            <w:div w:id="1001350266">
              <w:marLeft w:val="0"/>
              <w:marRight w:val="0"/>
              <w:marTop w:val="0"/>
              <w:marBottom w:val="0"/>
              <w:divBdr>
                <w:top w:val="none" w:sz="0" w:space="0" w:color="auto"/>
                <w:left w:val="none" w:sz="0" w:space="0" w:color="auto"/>
                <w:bottom w:val="none" w:sz="0" w:space="0" w:color="auto"/>
                <w:right w:val="none" w:sz="0" w:space="0" w:color="auto"/>
              </w:divBdr>
            </w:div>
            <w:div w:id="1004162095">
              <w:marLeft w:val="0"/>
              <w:marRight w:val="0"/>
              <w:marTop w:val="0"/>
              <w:marBottom w:val="0"/>
              <w:divBdr>
                <w:top w:val="none" w:sz="0" w:space="0" w:color="auto"/>
                <w:left w:val="none" w:sz="0" w:space="0" w:color="auto"/>
                <w:bottom w:val="none" w:sz="0" w:space="0" w:color="auto"/>
                <w:right w:val="none" w:sz="0" w:space="0" w:color="auto"/>
              </w:divBdr>
            </w:div>
            <w:div w:id="1009411456">
              <w:marLeft w:val="0"/>
              <w:marRight w:val="0"/>
              <w:marTop w:val="0"/>
              <w:marBottom w:val="0"/>
              <w:divBdr>
                <w:top w:val="none" w:sz="0" w:space="0" w:color="auto"/>
                <w:left w:val="none" w:sz="0" w:space="0" w:color="auto"/>
                <w:bottom w:val="none" w:sz="0" w:space="0" w:color="auto"/>
                <w:right w:val="none" w:sz="0" w:space="0" w:color="auto"/>
              </w:divBdr>
            </w:div>
            <w:div w:id="1024206216">
              <w:marLeft w:val="0"/>
              <w:marRight w:val="0"/>
              <w:marTop w:val="0"/>
              <w:marBottom w:val="0"/>
              <w:divBdr>
                <w:top w:val="none" w:sz="0" w:space="0" w:color="auto"/>
                <w:left w:val="none" w:sz="0" w:space="0" w:color="auto"/>
                <w:bottom w:val="none" w:sz="0" w:space="0" w:color="auto"/>
                <w:right w:val="none" w:sz="0" w:space="0" w:color="auto"/>
              </w:divBdr>
            </w:div>
            <w:div w:id="1026827717">
              <w:marLeft w:val="0"/>
              <w:marRight w:val="0"/>
              <w:marTop w:val="0"/>
              <w:marBottom w:val="0"/>
              <w:divBdr>
                <w:top w:val="none" w:sz="0" w:space="0" w:color="auto"/>
                <w:left w:val="none" w:sz="0" w:space="0" w:color="auto"/>
                <w:bottom w:val="none" w:sz="0" w:space="0" w:color="auto"/>
                <w:right w:val="none" w:sz="0" w:space="0" w:color="auto"/>
              </w:divBdr>
            </w:div>
            <w:div w:id="1045909364">
              <w:marLeft w:val="0"/>
              <w:marRight w:val="0"/>
              <w:marTop w:val="0"/>
              <w:marBottom w:val="0"/>
              <w:divBdr>
                <w:top w:val="none" w:sz="0" w:space="0" w:color="auto"/>
                <w:left w:val="none" w:sz="0" w:space="0" w:color="auto"/>
                <w:bottom w:val="none" w:sz="0" w:space="0" w:color="auto"/>
                <w:right w:val="none" w:sz="0" w:space="0" w:color="auto"/>
              </w:divBdr>
            </w:div>
            <w:div w:id="1068461868">
              <w:marLeft w:val="0"/>
              <w:marRight w:val="0"/>
              <w:marTop w:val="0"/>
              <w:marBottom w:val="0"/>
              <w:divBdr>
                <w:top w:val="none" w:sz="0" w:space="0" w:color="auto"/>
                <w:left w:val="none" w:sz="0" w:space="0" w:color="auto"/>
                <w:bottom w:val="none" w:sz="0" w:space="0" w:color="auto"/>
                <w:right w:val="none" w:sz="0" w:space="0" w:color="auto"/>
              </w:divBdr>
            </w:div>
            <w:div w:id="1071149626">
              <w:marLeft w:val="0"/>
              <w:marRight w:val="0"/>
              <w:marTop w:val="0"/>
              <w:marBottom w:val="0"/>
              <w:divBdr>
                <w:top w:val="none" w:sz="0" w:space="0" w:color="auto"/>
                <w:left w:val="none" w:sz="0" w:space="0" w:color="auto"/>
                <w:bottom w:val="none" w:sz="0" w:space="0" w:color="auto"/>
                <w:right w:val="none" w:sz="0" w:space="0" w:color="auto"/>
              </w:divBdr>
            </w:div>
            <w:div w:id="1109929628">
              <w:marLeft w:val="0"/>
              <w:marRight w:val="0"/>
              <w:marTop w:val="0"/>
              <w:marBottom w:val="0"/>
              <w:divBdr>
                <w:top w:val="none" w:sz="0" w:space="0" w:color="auto"/>
                <w:left w:val="none" w:sz="0" w:space="0" w:color="auto"/>
                <w:bottom w:val="none" w:sz="0" w:space="0" w:color="auto"/>
                <w:right w:val="none" w:sz="0" w:space="0" w:color="auto"/>
              </w:divBdr>
            </w:div>
            <w:div w:id="1130585326">
              <w:marLeft w:val="0"/>
              <w:marRight w:val="0"/>
              <w:marTop w:val="0"/>
              <w:marBottom w:val="0"/>
              <w:divBdr>
                <w:top w:val="none" w:sz="0" w:space="0" w:color="auto"/>
                <w:left w:val="none" w:sz="0" w:space="0" w:color="auto"/>
                <w:bottom w:val="none" w:sz="0" w:space="0" w:color="auto"/>
                <w:right w:val="none" w:sz="0" w:space="0" w:color="auto"/>
              </w:divBdr>
            </w:div>
            <w:div w:id="1152406774">
              <w:marLeft w:val="0"/>
              <w:marRight w:val="0"/>
              <w:marTop w:val="0"/>
              <w:marBottom w:val="0"/>
              <w:divBdr>
                <w:top w:val="none" w:sz="0" w:space="0" w:color="auto"/>
                <w:left w:val="none" w:sz="0" w:space="0" w:color="auto"/>
                <w:bottom w:val="none" w:sz="0" w:space="0" w:color="auto"/>
                <w:right w:val="none" w:sz="0" w:space="0" w:color="auto"/>
              </w:divBdr>
            </w:div>
            <w:div w:id="1162544209">
              <w:marLeft w:val="0"/>
              <w:marRight w:val="0"/>
              <w:marTop w:val="0"/>
              <w:marBottom w:val="0"/>
              <w:divBdr>
                <w:top w:val="none" w:sz="0" w:space="0" w:color="auto"/>
                <w:left w:val="none" w:sz="0" w:space="0" w:color="auto"/>
                <w:bottom w:val="none" w:sz="0" w:space="0" w:color="auto"/>
                <w:right w:val="none" w:sz="0" w:space="0" w:color="auto"/>
              </w:divBdr>
            </w:div>
            <w:div w:id="1164126203">
              <w:marLeft w:val="0"/>
              <w:marRight w:val="0"/>
              <w:marTop w:val="0"/>
              <w:marBottom w:val="0"/>
              <w:divBdr>
                <w:top w:val="none" w:sz="0" w:space="0" w:color="auto"/>
                <w:left w:val="none" w:sz="0" w:space="0" w:color="auto"/>
                <w:bottom w:val="none" w:sz="0" w:space="0" w:color="auto"/>
                <w:right w:val="none" w:sz="0" w:space="0" w:color="auto"/>
              </w:divBdr>
            </w:div>
            <w:div w:id="1167399134">
              <w:marLeft w:val="0"/>
              <w:marRight w:val="0"/>
              <w:marTop w:val="0"/>
              <w:marBottom w:val="0"/>
              <w:divBdr>
                <w:top w:val="none" w:sz="0" w:space="0" w:color="auto"/>
                <w:left w:val="none" w:sz="0" w:space="0" w:color="auto"/>
                <w:bottom w:val="none" w:sz="0" w:space="0" w:color="auto"/>
                <w:right w:val="none" w:sz="0" w:space="0" w:color="auto"/>
              </w:divBdr>
            </w:div>
            <w:div w:id="1197353850">
              <w:marLeft w:val="0"/>
              <w:marRight w:val="0"/>
              <w:marTop w:val="0"/>
              <w:marBottom w:val="0"/>
              <w:divBdr>
                <w:top w:val="none" w:sz="0" w:space="0" w:color="auto"/>
                <w:left w:val="none" w:sz="0" w:space="0" w:color="auto"/>
                <w:bottom w:val="none" w:sz="0" w:space="0" w:color="auto"/>
                <w:right w:val="none" w:sz="0" w:space="0" w:color="auto"/>
              </w:divBdr>
            </w:div>
            <w:div w:id="1198354785">
              <w:marLeft w:val="0"/>
              <w:marRight w:val="0"/>
              <w:marTop w:val="0"/>
              <w:marBottom w:val="0"/>
              <w:divBdr>
                <w:top w:val="none" w:sz="0" w:space="0" w:color="auto"/>
                <w:left w:val="none" w:sz="0" w:space="0" w:color="auto"/>
                <w:bottom w:val="none" w:sz="0" w:space="0" w:color="auto"/>
                <w:right w:val="none" w:sz="0" w:space="0" w:color="auto"/>
              </w:divBdr>
            </w:div>
            <w:div w:id="1209296502">
              <w:marLeft w:val="0"/>
              <w:marRight w:val="0"/>
              <w:marTop w:val="0"/>
              <w:marBottom w:val="0"/>
              <w:divBdr>
                <w:top w:val="none" w:sz="0" w:space="0" w:color="auto"/>
                <w:left w:val="none" w:sz="0" w:space="0" w:color="auto"/>
                <w:bottom w:val="none" w:sz="0" w:space="0" w:color="auto"/>
                <w:right w:val="none" w:sz="0" w:space="0" w:color="auto"/>
              </w:divBdr>
            </w:div>
            <w:div w:id="1210924212">
              <w:marLeft w:val="0"/>
              <w:marRight w:val="0"/>
              <w:marTop w:val="0"/>
              <w:marBottom w:val="0"/>
              <w:divBdr>
                <w:top w:val="none" w:sz="0" w:space="0" w:color="auto"/>
                <w:left w:val="none" w:sz="0" w:space="0" w:color="auto"/>
                <w:bottom w:val="none" w:sz="0" w:space="0" w:color="auto"/>
                <w:right w:val="none" w:sz="0" w:space="0" w:color="auto"/>
              </w:divBdr>
            </w:div>
            <w:div w:id="1217164703">
              <w:marLeft w:val="0"/>
              <w:marRight w:val="0"/>
              <w:marTop w:val="0"/>
              <w:marBottom w:val="0"/>
              <w:divBdr>
                <w:top w:val="none" w:sz="0" w:space="0" w:color="auto"/>
                <w:left w:val="none" w:sz="0" w:space="0" w:color="auto"/>
                <w:bottom w:val="none" w:sz="0" w:space="0" w:color="auto"/>
                <w:right w:val="none" w:sz="0" w:space="0" w:color="auto"/>
              </w:divBdr>
            </w:div>
            <w:div w:id="1226718812">
              <w:marLeft w:val="0"/>
              <w:marRight w:val="0"/>
              <w:marTop w:val="0"/>
              <w:marBottom w:val="0"/>
              <w:divBdr>
                <w:top w:val="none" w:sz="0" w:space="0" w:color="auto"/>
                <w:left w:val="none" w:sz="0" w:space="0" w:color="auto"/>
                <w:bottom w:val="none" w:sz="0" w:space="0" w:color="auto"/>
                <w:right w:val="none" w:sz="0" w:space="0" w:color="auto"/>
              </w:divBdr>
            </w:div>
            <w:div w:id="1230772679">
              <w:marLeft w:val="0"/>
              <w:marRight w:val="0"/>
              <w:marTop w:val="0"/>
              <w:marBottom w:val="0"/>
              <w:divBdr>
                <w:top w:val="none" w:sz="0" w:space="0" w:color="auto"/>
                <w:left w:val="none" w:sz="0" w:space="0" w:color="auto"/>
                <w:bottom w:val="none" w:sz="0" w:space="0" w:color="auto"/>
                <w:right w:val="none" w:sz="0" w:space="0" w:color="auto"/>
              </w:divBdr>
            </w:div>
            <w:div w:id="1243446939">
              <w:marLeft w:val="0"/>
              <w:marRight w:val="0"/>
              <w:marTop w:val="0"/>
              <w:marBottom w:val="0"/>
              <w:divBdr>
                <w:top w:val="none" w:sz="0" w:space="0" w:color="auto"/>
                <w:left w:val="none" w:sz="0" w:space="0" w:color="auto"/>
                <w:bottom w:val="none" w:sz="0" w:space="0" w:color="auto"/>
                <w:right w:val="none" w:sz="0" w:space="0" w:color="auto"/>
              </w:divBdr>
            </w:div>
            <w:div w:id="1261066128">
              <w:marLeft w:val="0"/>
              <w:marRight w:val="0"/>
              <w:marTop w:val="0"/>
              <w:marBottom w:val="0"/>
              <w:divBdr>
                <w:top w:val="none" w:sz="0" w:space="0" w:color="auto"/>
                <w:left w:val="none" w:sz="0" w:space="0" w:color="auto"/>
                <w:bottom w:val="none" w:sz="0" w:space="0" w:color="auto"/>
                <w:right w:val="none" w:sz="0" w:space="0" w:color="auto"/>
              </w:divBdr>
            </w:div>
            <w:div w:id="1269897858">
              <w:marLeft w:val="0"/>
              <w:marRight w:val="0"/>
              <w:marTop w:val="0"/>
              <w:marBottom w:val="0"/>
              <w:divBdr>
                <w:top w:val="none" w:sz="0" w:space="0" w:color="auto"/>
                <w:left w:val="none" w:sz="0" w:space="0" w:color="auto"/>
                <w:bottom w:val="none" w:sz="0" w:space="0" w:color="auto"/>
                <w:right w:val="none" w:sz="0" w:space="0" w:color="auto"/>
              </w:divBdr>
            </w:div>
            <w:div w:id="1273782906">
              <w:marLeft w:val="0"/>
              <w:marRight w:val="0"/>
              <w:marTop w:val="0"/>
              <w:marBottom w:val="0"/>
              <w:divBdr>
                <w:top w:val="none" w:sz="0" w:space="0" w:color="auto"/>
                <w:left w:val="none" w:sz="0" w:space="0" w:color="auto"/>
                <w:bottom w:val="none" w:sz="0" w:space="0" w:color="auto"/>
                <w:right w:val="none" w:sz="0" w:space="0" w:color="auto"/>
              </w:divBdr>
            </w:div>
            <w:div w:id="1286276030">
              <w:marLeft w:val="0"/>
              <w:marRight w:val="0"/>
              <w:marTop w:val="0"/>
              <w:marBottom w:val="0"/>
              <w:divBdr>
                <w:top w:val="none" w:sz="0" w:space="0" w:color="auto"/>
                <w:left w:val="none" w:sz="0" w:space="0" w:color="auto"/>
                <w:bottom w:val="none" w:sz="0" w:space="0" w:color="auto"/>
                <w:right w:val="none" w:sz="0" w:space="0" w:color="auto"/>
              </w:divBdr>
            </w:div>
            <w:div w:id="1296907989">
              <w:marLeft w:val="0"/>
              <w:marRight w:val="0"/>
              <w:marTop w:val="0"/>
              <w:marBottom w:val="0"/>
              <w:divBdr>
                <w:top w:val="none" w:sz="0" w:space="0" w:color="auto"/>
                <w:left w:val="none" w:sz="0" w:space="0" w:color="auto"/>
                <w:bottom w:val="none" w:sz="0" w:space="0" w:color="auto"/>
                <w:right w:val="none" w:sz="0" w:space="0" w:color="auto"/>
              </w:divBdr>
            </w:div>
            <w:div w:id="1314067644">
              <w:marLeft w:val="0"/>
              <w:marRight w:val="0"/>
              <w:marTop w:val="0"/>
              <w:marBottom w:val="0"/>
              <w:divBdr>
                <w:top w:val="none" w:sz="0" w:space="0" w:color="auto"/>
                <w:left w:val="none" w:sz="0" w:space="0" w:color="auto"/>
                <w:bottom w:val="none" w:sz="0" w:space="0" w:color="auto"/>
                <w:right w:val="none" w:sz="0" w:space="0" w:color="auto"/>
              </w:divBdr>
            </w:div>
            <w:div w:id="1342505856">
              <w:marLeft w:val="0"/>
              <w:marRight w:val="0"/>
              <w:marTop w:val="0"/>
              <w:marBottom w:val="0"/>
              <w:divBdr>
                <w:top w:val="none" w:sz="0" w:space="0" w:color="auto"/>
                <w:left w:val="none" w:sz="0" w:space="0" w:color="auto"/>
                <w:bottom w:val="none" w:sz="0" w:space="0" w:color="auto"/>
                <w:right w:val="none" w:sz="0" w:space="0" w:color="auto"/>
              </w:divBdr>
            </w:div>
            <w:div w:id="1342972626">
              <w:marLeft w:val="0"/>
              <w:marRight w:val="0"/>
              <w:marTop w:val="0"/>
              <w:marBottom w:val="0"/>
              <w:divBdr>
                <w:top w:val="none" w:sz="0" w:space="0" w:color="auto"/>
                <w:left w:val="none" w:sz="0" w:space="0" w:color="auto"/>
                <w:bottom w:val="none" w:sz="0" w:space="0" w:color="auto"/>
                <w:right w:val="none" w:sz="0" w:space="0" w:color="auto"/>
              </w:divBdr>
            </w:div>
            <w:div w:id="1359745662">
              <w:marLeft w:val="0"/>
              <w:marRight w:val="0"/>
              <w:marTop w:val="0"/>
              <w:marBottom w:val="0"/>
              <w:divBdr>
                <w:top w:val="none" w:sz="0" w:space="0" w:color="auto"/>
                <w:left w:val="none" w:sz="0" w:space="0" w:color="auto"/>
                <w:bottom w:val="none" w:sz="0" w:space="0" w:color="auto"/>
                <w:right w:val="none" w:sz="0" w:space="0" w:color="auto"/>
              </w:divBdr>
            </w:div>
            <w:div w:id="1379083578">
              <w:marLeft w:val="0"/>
              <w:marRight w:val="0"/>
              <w:marTop w:val="0"/>
              <w:marBottom w:val="0"/>
              <w:divBdr>
                <w:top w:val="none" w:sz="0" w:space="0" w:color="auto"/>
                <w:left w:val="none" w:sz="0" w:space="0" w:color="auto"/>
                <w:bottom w:val="none" w:sz="0" w:space="0" w:color="auto"/>
                <w:right w:val="none" w:sz="0" w:space="0" w:color="auto"/>
              </w:divBdr>
            </w:div>
            <w:div w:id="1407532350">
              <w:marLeft w:val="0"/>
              <w:marRight w:val="0"/>
              <w:marTop w:val="0"/>
              <w:marBottom w:val="0"/>
              <w:divBdr>
                <w:top w:val="none" w:sz="0" w:space="0" w:color="auto"/>
                <w:left w:val="none" w:sz="0" w:space="0" w:color="auto"/>
                <w:bottom w:val="none" w:sz="0" w:space="0" w:color="auto"/>
                <w:right w:val="none" w:sz="0" w:space="0" w:color="auto"/>
              </w:divBdr>
            </w:div>
            <w:div w:id="1432317651">
              <w:marLeft w:val="0"/>
              <w:marRight w:val="0"/>
              <w:marTop w:val="0"/>
              <w:marBottom w:val="0"/>
              <w:divBdr>
                <w:top w:val="none" w:sz="0" w:space="0" w:color="auto"/>
                <w:left w:val="none" w:sz="0" w:space="0" w:color="auto"/>
                <w:bottom w:val="none" w:sz="0" w:space="0" w:color="auto"/>
                <w:right w:val="none" w:sz="0" w:space="0" w:color="auto"/>
              </w:divBdr>
            </w:div>
            <w:div w:id="1446919543">
              <w:marLeft w:val="0"/>
              <w:marRight w:val="0"/>
              <w:marTop w:val="0"/>
              <w:marBottom w:val="0"/>
              <w:divBdr>
                <w:top w:val="none" w:sz="0" w:space="0" w:color="auto"/>
                <w:left w:val="none" w:sz="0" w:space="0" w:color="auto"/>
                <w:bottom w:val="none" w:sz="0" w:space="0" w:color="auto"/>
                <w:right w:val="none" w:sz="0" w:space="0" w:color="auto"/>
              </w:divBdr>
            </w:div>
            <w:div w:id="1461728000">
              <w:marLeft w:val="0"/>
              <w:marRight w:val="0"/>
              <w:marTop w:val="0"/>
              <w:marBottom w:val="0"/>
              <w:divBdr>
                <w:top w:val="none" w:sz="0" w:space="0" w:color="auto"/>
                <w:left w:val="none" w:sz="0" w:space="0" w:color="auto"/>
                <w:bottom w:val="none" w:sz="0" w:space="0" w:color="auto"/>
                <w:right w:val="none" w:sz="0" w:space="0" w:color="auto"/>
              </w:divBdr>
            </w:div>
            <w:div w:id="1474831045">
              <w:marLeft w:val="0"/>
              <w:marRight w:val="0"/>
              <w:marTop w:val="0"/>
              <w:marBottom w:val="0"/>
              <w:divBdr>
                <w:top w:val="none" w:sz="0" w:space="0" w:color="auto"/>
                <w:left w:val="none" w:sz="0" w:space="0" w:color="auto"/>
                <w:bottom w:val="none" w:sz="0" w:space="0" w:color="auto"/>
                <w:right w:val="none" w:sz="0" w:space="0" w:color="auto"/>
              </w:divBdr>
            </w:div>
            <w:div w:id="1552957418">
              <w:marLeft w:val="0"/>
              <w:marRight w:val="0"/>
              <w:marTop w:val="0"/>
              <w:marBottom w:val="0"/>
              <w:divBdr>
                <w:top w:val="none" w:sz="0" w:space="0" w:color="auto"/>
                <w:left w:val="none" w:sz="0" w:space="0" w:color="auto"/>
                <w:bottom w:val="none" w:sz="0" w:space="0" w:color="auto"/>
                <w:right w:val="none" w:sz="0" w:space="0" w:color="auto"/>
              </w:divBdr>
            </w:div>
            <w:div w:id="1570579914">
              <w:marLeft w:val="0"/>
              <w:marRight w:val="0"/>
              <w:marTop w:val="0"/>
              <w:marBottom w:val="0"/>
              <w:divBdr>
                <w:top w:val="none" w:sz="0" w:space="0" w:color="auto"/>
                <w:left w:val="none" w:sz="0" w:space="0" w:color="auto"/>
                <w:bottom w:val="none" w:sz="0" w:space="0" w:color="auto"/>
                <w:right w:val="none" w:sz="0" w:space="0" w:color="auto"/>
              </w:divBdr>
            </w:div>
            <w:div w:id="1582255695">
              <w:marLeft w:val="0"/>
              <w:marRight w:val="0"/>
              <w:marTop w:val="0"/>
              <w:marBottom w:val="0"/>
              <w:divBdr>
                <w:top w:val="none" w:sz="0" w:space="0" w:color="auto"/>
                <w:left w:val="none" w:sz="0" w:space="0" w:color="auto"/>
                <w:bottom w:val="none" w:sz="0" w:space="0" w:color="auto"/>
                <w:right w:val="none" w:sz="0" w:space="0" w:color="auto"/>
              </w:divBdr>
            </w:div>
            <w:div w:id="1592816630">
              <w:marLeft w:val="0"/>
              <w:marRight w:val="0"/>
              <w:marTop w:val="0"/>
              <w:marBottom w:val="0"/>
              <w:divBdr>
                <w:top w:val="none" w:sz="0" w:space="0" w:color="auto"/>
                <w:left w:val="none" w:sz="0" w:space="0" w:color="auto"/>
                <w:bottom w:val="none" w:sz="0" w:space="0" w:color="auto"/>
                <w:right w:val="none" w:sz="0" w:space="0" w:color="auto"/>
              </w:divBdr>
            </w:div>
            <w:div w:id="1604263317">
              <w:marLeft w:val="0"/>
              <w:marRight w:val="0"/>
              <w:marTop w:val="0"/>
              <w:marBottom w:val="0"/>
              <w:divBdr>
                <w:top w:val="none" w:sz="0" w:space="0" w:color="auto"/>
                <w:left w:val="none" w:sz="0" w:space="0" w:color="auto"/>
                <w:bottom w:val="none" w:sz="0" w:space="0" w:color="auto"/>
                <w:right w:val="none" w:sz="0" w:space="0" w:color="auto"/>
              </w:divBdr>
            </w:div>
            <w:div w:id="1610576834">
              <w:marLeft w:val="0"/>
              <w:marRight w:val="0"/>
              <w:marTop w:val="0"/>
              <w:marBottom w:val="0"/>
              <w:divBdr>
                <w:top w:val="none" w:sz="0" w:space="0" w:color="auto"/>
                <w:left w:val="none" w:sz="0" w:space="0" w:color="auto"/>
                <w:bottom w:val="none" w:sz="0" w:space="0" w:color="auto"/>
                <w:right w:val="none" w:sz="0" w:space="0" w:color="auto"/>
              </w:divBdr>
            </w:div>
            <w:div w:id="1627278335">
              <w:marLeft w:val="0"/>
              <w:marRight w:val="0"/>
              <w:marTop w:val="0"/>
              <w:marBottom w:val="0"/>
              <w:divBdr>
                <w:top w:val="none" w:sz="0" w:space="0" w:color="auto"/>
                <w:left w:val="none" w:sz="0" w:space="0" w:color="auto"/>
                <w:bottom w:val="none" w:sz="0" w:space="0" w:color="auto"/>
                <w:right w:val="none" w:sz="0" w:space="0" w:color="auto"/>
              </w:divBdr>
            </w:div>
            <w:div w:id="1651590402">
              <w:marLeft w:val="0"/>
              <w:marRight w:val="0"/>
              <w:marTop w:val="0"/>
              <w:marBottom w:val="0"/>
              <w:divBdr>
                <w:top w:val="none" w:sz="0" w:space="0" w:color="auto"/>
                <w:left w:val="none" w:sz="0" w:space="0" w:color="auto"/>
                <w:bottom w:val="none" w:sz="0" w:space="0" w:color="auto"/>
                <w:right w:val="none" w:sz="0" w:space="0" w:color="auto"/>
              </w:divBdr>
            </w:div>
            <w:div w:id="1654289958">
              <w:marLeft w:val="0"/>
              <w:marRight w:val="0"/>
              <w:marTop w:val="0"/>
              <w:marBottom w:val="0"/>
              <w:divBdr>
                <w:top w:val="none" w:sz="0" w:space="0" w:color="auto"/>
                <w:left w:val="none" w:sz="0" w:space="0" w:color="auto"/>
                <w:bottom w:val="none" w:sz="0" w:space="0" w:color="auto"/>
                <w:right w:val="none" w:sz="0" w:space="0" w:color="auto"/>
              </w:divBdr>
            </w:div>
            <w:div w:id="1659654601">
              <w:marLeft w:val="0"/>
              <w:marRight w:val="0"/>
              <w:marTop w:val="0"/>
              <w:marBottom w:val="0"/>
              <w:divBdr>
                <w:top w:val="none" w:sz="0" w:space="0" w:color="auto"/>
                <w:left w:val="none" w:sz="0" w:space="0" w:color="auto"/>
                <w:bottom w:val="none" w:sz="0" w:space="0" w:color="auto"/>
                <w:right w:val="none" w:sz="0" w:space="0" w:color="auto"/>
              </w:divBdr>
            </w:div>
            <w:div w:id="1659922976">
              <w:marLeft w:val="0"/>
              <w:marRight w:val="0"/>
              <w:marTop w:val="0"/>
              <w:marBottom w:val="0"/>
              <w:divBdr>
                <w:top w:val="none" w:sz="0" w:space="0" w:color="auto"/>
                <w:left w:val="none" w:sz="0" w:space="0" w:color="auto"/>
                <w:bottom w:val="none" w:sz="0" w:space="0" w:color="auto"/>
                <w:right w:val="none" w:sz="0" w:space="0" w:color="auto"/>
              </w:divBdr>
            </w:div>
            <w:div w:id="1697387461">
              <w:marLeft w:val="0"/>
              <w:marRight w:val="0"/>
              <w:marTop w:val="0"/>
              <w:marBottom w:val="0"/>
              <w:divBdr>
                <w:top w:val="none" w:sz="0" w:space="0" w:color="auto"/>
                <w:left w:val="none" w:sz="0" w:space="0" w:color="auto"/>
                <w:bottom w:val="none" w:sz="0" w:space="0" w:color="auto"/>
                <w:right w:val="none" w:sz="0" w:space="0" w:color="auto"/>
              </w:divBdr>
            </w:div>
            <w:div w:id="1711959059">
              <w:marLeft w:val="0"/>
              <w:marRight w:val="0"/>
              <w:marTop w:val="0"/>
              <w:marBottom w:val="0"/>
              <w:divBdr>
                <w:top w:val="none" w:sz="0" w:space="0" w:color="auto"/>
                <w:left w:val="none" w:sz="0" w:space="0" w:color="auto"/>
                <w:bottom w:val="none" w:sz="0" w:space="0" w:color="auto"/>
                <w:right w:val="none" w:sz="0" w:space="0" w:color="auto"/>
              </w:divBdr>
            </w:div>
            <w:div w:id="1744452752">
              <w:marLeft w:val="0"/>
              <w:marRight w:val="0"/>
              <w:marTop w:val="0"/>
              <w:marBottom w:val="0"/>
              <w:divBdr>
                <w:top w:val="none" w:sz="0" w:space="0" w:color="auto"/>
                <w:left w:val="none" w:sz="0" w:space="0" w:color="auto"/>
                <w:bottom w:val="none" w:sz="0" w:space="0" w:color="auto"/>
                <w:right w:val="none" w:sz="0" w:space="0" w:color="auto"/>
              </w:divBdr>
            </w:div>
            <w:div w:id="1780755692">
              <w:marLeft w:val="0"/>
              <w:marRight w:val="0"/>
              <w:marTop w:val="0"/>
              <w:marBottom w:val="0"/>
              <w:divBdr>
                <w:top w:val="none" w:sz="0" w:space="0" w:color="auto"/>
                <w:left w:val="none" w:sz="0" w:space="0" w:color="auto"/>
                <w:bottom w:val="none" w:sz="0" w:space="0" w:color="auto"/>
                <w:right w:val="none" w:sz="0" w:space="0" w:color="auto"/>
              </w:divBdr>
            </w:div>
            <w:div w:id="1790394912">
              <w:marLeft w:val="0"/>
              <w:marRight w:val="0"/>
              <w:marTop w:val="0"/>
              <w:marBottom w:val="0"/>
              <w:divBdr>
                <w:top w:val="none" w:sz="0" w:space="0" w:color="auto"/>
                <w:left w:val="none" w:sz="0" w:space="0" w:color="auto"/>
                <w:bottom w:val="none" w:sz="0" w:space="0" w:color="auto"/>
                <w:right w:val="none" w:sz="0" w:space="0" w:color="auto"/>
              </w:divBdr>
            </w:div>
            <w:div w:id="1798720933">
              <w:marLeft w:val="0"/>
              <w:marRight w:val="0"/>
              <w:marTop w:val="0"/>
              <w:marBottom w:val="0"/>
              <w:divBdr>
                <w:top w:val="none" w:sz="0" w:space="0" w:color="auto"/>
                <w:left w:val="none" w:sz="0" w:space="0" w:color="auto"/>
                <w:bottom w:val="none" w:sz="0" w:space="0" w:color="auto"/>
                <w:right w:val="none" w:sz="0" w:space="0" w:color="auto"/>
              </w:divBdr>
            </w:div>
            <w:div w:id="1807628609">
              <w:marLeft w:val="0"/>
              <w:marRight w:val="0"/>
              <w:marTop w:val="0"/>
              <w:marBottom w:val="0"/>
              <w:divBdr>
                <w:top w:val="none" w:sz="0" w:space="0" w:color="auto"/>
                <w:left w:val="none" w:sz="0" w:space="0" w:color="auto"/>
                <w:bottom w:val="none" w:sz="0" w:space="0" w:color="auto"/>
                <w:right w:val="none" w:sz="0" w:space="0" w:color="auto"/>
              </w:divBdr>
            </w:div>
            <w:div w:id="1816022592">
              <w:marLeft w:val="0"/>
              <w:marRight w:val="0"/>
              <w:marTop w:val="0"/>
              <w:marBottom w:val="0"/>
              <w:divBdr>
                <w:top w:val="none" w:sz="0" w:space="0" w:color="auto"/>
                <w:left w:val="none" w:sz="0" w:space="0" w:color="auto"/>
                <w:bottom w:val="none" w:sz="0" w:space="0" w:color="auto"/>
                <w:right w:val="none" w:sz="0" w:space="0" w:color="auto"/>
              </w:divBdr>
            </w:div>
            <w:div w:id="1843203333">
              <w:marLeft w:val="0"/>
              <w:marRight w:val="0"/>
              <w:marTop w:val="0"/>
              <w:marBottom w:val="0"/>
              <w:divBdr>
                <w:top w:val="none" w:sz="0" w:space="0" w:color="auto"/>
                <w:left w:val="none" w:sz="0" w:space="0" w:color="auto"/>
                <w:bottom w:val="none" w:sz="0" w:space="0" w:color="auto"/>
                <w:right w:val="none" w:sz="0" w:space="0" w:color="auto"/>
              </w:divBdr>
            </w:div>
            <w:div w:id="1851484078">
              <w:marLeft w:val="0"/>
              <w:marRight w:val="0"/>
              <w:marTop w:val="0"/>
              <w:marBottom w:val="0"/>
              <w:divBdr>
                <w:top w:val="none" w:sz="0" w:space="0" w:color="auto"/>
                <w:left w:val="none" w:sz="0" w:space="0" w:color="auto"/>
                <w:bottom w:val="none" w:sz="0" w:space="0" w:color="auto"/>
                <w:right w:val="none" w:sz="0" w:space="0" w:color="auto"/>
              </w:divBdr>
            </w:div>
            <w:div w:id="1886864978">
              <w:marLeft w:val="0"/>
              <w:marRight w:val="0"/>
              <w:marTop w:val="0"/>
              <w:marBottom w:val="0"/>
              <w:divBdr>
                <w:top w:val="none" w:sz="0" w:space="0" w:color="auto"/>
                <w:left w:val="none" w:sz="0" w:space="0" w:color="auto"/>
                <w:bottom w:val="none" w:sz="0" w:space="0" w:color="auto"/>
                <w:right w:val="none" w:sz="0" w:space="0" w:color="auto"/>
              </w:divBdr>
            </w:div>
            <w:div w:id="1892646232">
              <w:marLeft w:val="0"/>
              <w:marRight w:val="0"/>
              <w:marTop w:val="0"/>
              <w:marBottom w:val="0"/>
              <w:divBdr>
                <w:top w:val="none" w:sz="0" w:space="0" w:color="auto"/>
                <w:left w:val="none" w:sz="0" w:space="0" w:color="auto"/>
                <w:bottom w:val="none" w:sz="0" w:space="0" w:color="auto"/>
                <w:right w:val="none" w:sz="0" w:space="0" w:color="auto"/>
              </w:divBdr>
            </w:div>
            <w:div w:id="1924338306">
              <w:marLeft w:val="0"/>
              <w:marRight w:val="0"/>
              <w:marTop w:val="0"/>
              <w:marBottom w:val="0"/>
              <w:divBdr>
                <w:top w:val="none" w:sz="0" w:space="0" w:color="auto"/>
                <w:left w:val="none" w:sz="0" w:space="0" w:color="auto"/>
                <w:bottom w:val="none" w:sz="0" w:space="0" w:color="auto"/>
                <w:right w:val="none" w:sz="0" w:space="0" w:color="auto"/>
              </w:divBdr>
            </w:div>
            <w:div w:id="1925262584">
              <w:marLeft w:val="0"/>
              <w:marRight w:val="0"/>
              <w:marTop w:val="0"/>
              <w:marBottom w:val="0"/>
              <w:divBdr>
                <w:top w:val="none" w:sz="0" w:space="0" w:color="auto"/>
                <w:left w:val="none" w:sz="0" w:space="0" w:color="auto"/>
                <w:bottom w:val="none" w:sz="0" w:space="0" w:color="auto"/>
                <w:right w:val="none" w:sz="0" w:space="0" w:color="auto"/>
              </w:divBdr>
            </w:div>
            <w:div w:id="1969388847">
              <w:marLeft w:val="0"/>
              <w:marRight w:val="0"/>
              <w:marTop w:val="0"/>
              <w:marBottom w:val="0"/>
              <w:divBdr>
                <w:top w:val="none" w:sz="0" w:space="0" w:color="auto"/>
                <w:left w:val="none" w:sz="0" w:space="0" w:color="auto"/>
                <w:bottom w:val="none" w:sz="0" w:space="0" w:color="auto"/>
                <w:right w:val="none" w:sz="0" w:space="0" w:color="auto"/>
              </w:divBdr>
            </w:div>
            <w:div w:id="2002347612">
              <w:marLeft w:val="0"/>
              <w:marRight w:val="0"/>
              <w:marTop w:val="0"/>
              <w:marBottom w:val="0"/>
              <w:divBdr>
                <w:top w:val="none" w:sz="0" w:space="0" w:color="auto"/>
                <w:left w:val="none" w:sz="0" w:space="0" w:color="auto"/>
                <w:bottom w:val="none" w:sz="0" w:space="0" w:color="auto"/>
                <w:right w:val="none" w:sz="0" w:space="0" w:color="auto"/>
              </w:divBdr>
            </w:div>
            <w:div w:id="2006736677">
              <w:marLeft w:val="0"/>
              <w:marRight w:val="0"/>
              <w:marTop w:val="0"/>
              <w:marBottom w:val="0"/>
              <w:divBdr>
                <w:top w:val="none" w:sz="0" w:space="0" w:color="auto"/>
                <w:left w:val="none" w:sz="0" w:space="0" w:color="auto"/>
                <w:bottom w:val="none" w:sz="0" w:space="0" w:color="auto"/>
                <w:right w:val="none" w:sz="0" w:space="0" w:color="auto"/>
              </w:divBdr>
            </w:div>
            <w:div w:id="2014915367">
              <w:marLeft w:val="0"/>
              <w:marRight w:val="0"/>
              <w:marTop w:val="0"/>
              <w:marBottom w:val="0"/>
              <w:divBdr>
                <w:top w:val="none" w:sz="0" w:space="0" w:color="auto"/>
                <w:left w:val="none" w:sz="0" w:space="0" w:color="auto"/>
                <w:bottom w:val="none" w:sz="0" w:space="0" w:color="auto"/>
                <w:right w:val="none" w:sz="0" w:space="0" w:color="auto"/>
              </w:divBdr>
            </w:div>
            <w:div w:id="2027780322">
              <w:marLeft w:val="0"/>
              <w:marRight w:val="0"/>
              <w:marTop w:val="0"/>
              <w:marBottom w:val="0"/>
              <w:divBdr>
                <w:top w:val="none" w:sz="0" w:space="0" w:color="auto"/>
                <w:left w:val="none" w:sz="0" w:space="0" w:color="auto"/>
                <w:bottom w:val="none" w:sz="0" w:space="0" w:color="auto"/>
                <w:right w:val="none" w:sz="0" w:space="0" w:color="auto"/>
              </w:divBdr>
            </w:div>
            <w:div w:id="2039230625">
              <w:marLeft w:val="0"/>
              <w:marRight w:val="0"/>
              <w:marTop w:val="0"/>
              <w:marBottom w:val="0"/>
              <w:divBdr>
                <w:top w:val="none" w:sz="0" w:space="0" w:color="auto"/>
                <w:left w:val="none" w:sz="0" w:space="0" w:color="auto"/>
                <w:bottom w:val="none" w:sz="0" w:space="0" w:color="auto"/>
                <w:right w:val="none" w:sz="0" w:space="0" w:color="auto"/>
              </w:divBdr>
            </w:div>
            <w:div w:id="2050565610">
              <w:marLeft w:val="0"/>
              <w:marRight w:val="0"/>
              <w:marTop w:val="0"/>
              <w:marBottom w:val="0"/>
              <w:divBdr>
                <w:top w:val="none" w:sz="0" w:space="0" w:color="auto"/>
                <w:left w:val="none" w:sz="0" w:space="0" w:color="auto"/>
                <w:bottom w:val="none" w:sz="0" w:space="0" w:color="auto"/>
                <w:right w:val="none" w:sz="0" w:space="0" w:color="auto"/>
              </w:divBdr>
            </w:div>
            <w:div w:id="2055225627">
              <w:marLeft w:val="0"/>
              <w:marRight w:val="0"/>
              <w:marTop w:val="0"/>
              <w:marBottom w:val="0"/>
              <w:divBdr>
                <w:top w:val="none" w:sz="0" w:space="0" w:color="auto"/>
                <w:left w:val="none" w:sz="0" w:space="0" w:color="auto"/>
                <w:bottom w:val="none" w:sz="0" w:space="0" w:color="auto"/>
                <w:right w:val="none" w:sz="0" w:space="0" w:color="auto"/>
              </w:divBdr>
            </w:div>
            <w:div w:id="2068528191">
              <w:marLeft w:val="0"/>
              <w:marRight w:val="0"/>
              <w:marTop w:val="0"/>
              <w:marBottom w:val="0"/>
              <w:divBdr>
                <w:top w:val="none" w:sz="0" w:space="0" w:color="auto"/>
                <w:left w:val="none" w:sz="0" w:space="0" w:color="auto"/>
                <w:bottom w:val="none" w:sz="0" w:space="0" w:color="auto"/>
                <w:right w:val="none" w:sz="0" w:space="0" w:color="auto"/>
              </w:divBdr>
            </w:div>
            <w:div w:id="2071803879">
              <w:marLeft w:val="0"/>
              <w:marRight w:val="0"/>
              <w:marTop w:val="0"/>
              <w:marBottom w:val="0"/>
              <w:divBdr>
                <w:top w:val="none" w:sz="0" w:space="0" w:color="auto"/>
                <w:left w:val="none" w:sz="0" w:space="0" w:color="auto"/>
                <w:bottom w:val="none" w:sz="0" w:space="0" w:color="auto"/>
                <w:right w:val="none" w:sz="0" w:space="0" w:color="auto"/>
              </w:divBdr>
            </w:div>
            <w:div w:id="2075009726">
              <w:marLeft w:val="0"/>
              <w:marRight w:val="0"/>
              <w:marTop w:val="0"/>
              <w:marBottom w:val="0"/>
              <w:divBdr>
                <w:top w:val="none" w:sz="0" w:space="0" w:color="auto"/>
                <w:left w:val="none" w:sz="0" w:space="0" w:color="auto"/>
                <w:bottom w:val="none" w:sz="0" w:space="0" w:color="auto"/>
                <w:right w:val="none" w:sz="0" w:space="0" w:color="auto"/>
              </w:divBdr>
            </w:div>
            <w:div w:id="2095055710">
              <w:marLeft w:val="0"/>
              <w:marRight w:val="0"/>
              <w:marTop w:val="0"/>
              <w:marBottom w:val="0"/>
              <w:divBdr>
                <w:top w:val="none" w:sz="0" w:space="0" w:color="auto"/>
                <w:left w:val="none" w:sz="0" w:space="0" w:color="auto"/>
                <w:bottom w:val="none" w:sz="0" w:space="0" w:color="auto"/>
                <w:right w:val="none" w:sz="0" w:space="0" w:color="auto"/>
              </w:divBdr>
            </w:div>
            <w:div w:id="2116631790">
              <w:marLeft w:val="0"/>
              <w:marRight w:val="0"/>
              <w:marTop w:val="0"/>
              <w:marBottom w:val="0"/>
              <w:divBdr>
                <w:top w:val="none" w:sz="0" w:space="0" w:color="auto"/>
                <w:left w:val="none" w:sz="0" w:space="0" w:color="auto"/>
                <w:bottom w:val="none" w:sz="0" w:space="0" w:color="auto"/>
                <w:right w:val="none" w:sz="0" w:space="0" w:color="auto"/>
              </w:divBdr>
            </w:div>
            <w:div w:id="21201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7623">
      <w:bodyDiv w:val="1"/>
      <w:marLeft w:val="0"/>
      <w:marRight w:val="0"/>
      <w:marTop w:val="0"/>
      <w:marBottom w:val="0"/>
      <w:divBdr>
        <w:top w:val="none" w:sz="0" w:space="0" w:color="auto"/>
        <w:left w:val="none" w:sz="0" w:space="0" w:color="auto"/>
        <w:bottom w:val="none" w:sz="0" w:space="0" w:color="auto"/>
        <w:right w:val="none" w:sz="0" w:space="0" w:color="auto"/>
      </w:divBdr>
      <w:divsChild>
        <w:div w:id="283535651">
          <w:marLeft w:val="0"/>
          <w:marRight w:val="0"/>
          <w:marTop w:val="0"/>
          <w:marBottom w:val="0"/>
          <w:divBdr>
            <w:top w:val="none" w:sz="0" w:space="0" w:color="auto"/>
            <w:left w:val="none" w:sz="0" w:space="0" w:color="auto"/>
            <w:bottom w:val="none" w:sz="0" w:space="0" w:color="auto"/>
            <w:right w:val="none" w:sz="0" w:space="0" w:color="auto"/>
          </w:divBdr>
          <w:divsChild>
            <w:div w:id="89010423">
              <w:marLeft w:val="0"/>
              <w:marRight w:val="0"/>
              <w:marTop w:val="0"/>
              <w:marBottom w:val="0"/>
              <w:divBdr>
                <w:top w:val="none" w:sz="0" w:space="0" w:color="auto"/>
                <w:left w:val="none" w:sz="0" w:space="0" w:color="auto"/>
                <w:bottom w:val="none" w:sz="0" w:space="0" w:color="auto"/>
                <w:right w:val="none" w:sz="0" w:space="0" w:color="auto"/>
              </w:divBdr>
            </w:div>
            <w:div w:id="157893862">
              <w:marLeft w:val="0"/>
              <w:marRight w:val="0"/>
              <w:marTop w:val="0"/>
              <w:marBottom w:val="0"/>
              <w:divBdr>
                <w:top w:val="none" w:sz="0" w:space="0" w:color="auto"/>
                <w:left w:val="none" w:sz="0" w:space="0" w:color="auto"/>
                <w:bottom w:val="none" w:sz="0" w:space="0" w:color="auto"/>
                <w:right w:val="none" w:sz="0" w:space="0" w:color="auto"/>
              </w:divBdr>
            </w:div>
            <w:div w:id="347027546">
              <w:marLeft w:val="0"/>
              <w:marRight w:val="0"/>
              <w:marTop w:val="0"/>
              <w:marBottom w:val="0"/>
              <w:divBdr>
                <w:top w:val="none" w:sz="0" w:space="0" w:color="auto"/>
                <w:left w:val="none" w:sz="0" w:space="0" w:color="auto"/>
                <w:bottom w:val="none" w:sz="0" w:space="0" w:color="auto"/>
                <w:right w:val="none" w:sz="0" w:space="0" w:color="auto"/>
              </w:divBdr>
            </w:div>
            <w:div w:id="447622431">
              <w:marLeft w:val="0"/>
              <w:marRight w:val="0"/>
              <w:marTop w:val="0"/>
              <w:marBottom w:val="0"/>
              <w:divBdr>
                <w:top w:val="none" w:sz="0" w:space="0" w:color="auto"/>
                <w:left w:val="none" w:sz="0" w:space="0" w:color="auto"/>
                <w:bottom w:val="none" w:sz="0" w:space="0" w:color="auto"/>
                <w:right w:val="none" w:sz="0" w:space="0" w:color="auto"/>
              </w:divBdr>
            </w:div>
            <w:div w:id="802579088">
              <w:marLeft w:val="0"/>
              <w:marRight w:val="0"/>
              <w:marTop w:val="0"/>
              <w:marBottom w:val="0"/>
              <w:divBdr>
                <w:top w:val="none" w:sz="0" w:space="0" w:color="auto"/>
                <w:left w:val="none" w:sz="0" w:space="0" w:color="auto"/>
                <w:bottom w:val="none" w:sz="0" w:space="0" w:color="auto"/>
                <w:right w:val="none" w:sz="0" w:space="0" w:color="auto"/>
              </w:divBdr>
            </w:div>
            <w:div w:id="992836189">
              <w:marLeft w:val="0"/>
              <w:marRight w:val="0"/>
              <w:marTop w:val="0"/>
              <w:marBottom w:val="0"/>
              <w:divBdr>
                <w:top w:val="none" w:sz="0" w:space="0" w:color="auto"/>
                <w:left w:val="none" w:sz="0" w:space="0" w:color="auto"/>
                <w:bottom w:val="none" w:sz="0" w:space="0" w:color="auto"/>
                <w:right w:val="none" w:sz="0" w:space="0" w:color="auto"/>
              </w:divBdr>
            </w:div>
            <w:div w:id="1164392015">
              <w:marLeft w:val="0"/>
              <w:marRight w:val="0"/>
              <w:marTop w:val="0"/>
              <w:marBottom w:val="0"/>
              <w:divBdr>
                <w:top w:val="none" w:sz="0" w:space="0" w:color="auto"/>
                <w:left w:val="none" w:sz="0" w:space="0" w:color="auto"/>
                <w:bottom w:val="none" w:sz="0" w:space="0" w:color="auto"/>
                <w:right w:val="none" w:sz="0" w:space="0" w:color="auto"/>
              </w:divBdr>
            </w:div>
            <w:div w:id="1441997270">
              <w:marLeft w:val="0"/>
              <w:marRight w:val="0"/>
              <w:marTop w:val="0"/>
              <w:marBottom w:val="0"/>
              <w:divBdr>
                <w:top w:val="none" w:sz="0" w:space="0" w:color="auto"/>
                <w:left w:val="none" w:sz="0" w:space="0" w:color="auto"/>
                <w:bottom w:val="none" w:sz="0" w:space="0" w:color="auto"/>
                <w:right w:val="none" w:sz="0" w:space="0" w:color="auto"/>
              </w:divBdr>
            </w:div>
            <w:div w:id="1557621595">
              <w:marLeft w:val="0"/>
              <w:marRight w:val="0"/>
              <w:marTop w:val="0"/>
              <w:marBottom w:val="0"/>
              <w:divBdr>
                <w:top w:val="none" w:sz="0" w:space="0" w:color="auto"/>
                <w:left w:val="none" w:sz="0" w:space="0" w:color="auto"/>
                <w:bottom w:val="none" w:sz="0" w:space="0" w:color="auto"/>
                <w:right w:val="none" w:sz="0" w:space="0" w:color="auto"/>
              </w:divBdr>
            </w:div>
            <w:div w:id="1616715649">
              <w:marLeft w:val="0"/>
              <w:marRight w:val="0"/>
              <w:marTop w:val="0"/>
              <w:marBottom w:val="0"/>
              <w:divBdr>
                <w:top w:val="none" w:sz="0" w:space="0" w:color="auto"/>
                <w:left w:val="none" w:sz="0" w:space="0" w:color="auto"/>
                <w:bottom w:val="none" w:sz="0" w:space="0" w:color="auto"/>
                <w:right w:val="none" w:sz="0" w:space="0" w:color="auto"/>
              </w:divBdr>
            </w:div>
            <w:div w:id="1635598917">
              <w:marLeft w:val="0"/>
              <w:marRight w:val="0"/>
              <w:marTop w:val="0"/>
              <w:marBottom w:val="0"/>
              <w:divBdr>
                <w:top w:val="none" w:sz="0" w:space="0" w:color="auto"/>
                <w:left w:val="none" w:sz="0" w:space="0" w:color="auto"/>
                <w:bottom w:val="none" w:sz="0" w:space="0" w:color="auto"/>
                <w:right w:val="none" w:sz="0" w:space="0" w:color="auto"/>
              </w:divBdr>
            </w:div>
            <w:div w:id="1719619708">
              <w:marLeft w:val="0"/>
              <w:marRight w:val="0"/>
              <w:marTop w:val="0"/>
              <w:marBottom w:val="0"/>
              <w:divBdr>
                <w:top w:val="none" w:sz="0" w:space="0" w:color="auto"/>
                <w:left w:val="none" w:sz="0" w:space="0" w:color="auto"/>
                <w:bottom w:val="none" w:sz="0" w:space="0" w:color="auto"/>
                <w:right w:val="none" w:sz="0" w:space="0" w:color="auto"/>
              </w:divBdr>
            </w:div>
            <w:div w:id="214515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5960">
      <w:bodyDiv w:val="1"/>
      <w:marLeft w:val="0"/>
      <w:marRight w:val="0"/>
      <w:marTop w:val="0"/>
      <w:marBottom w:val="0"/>
      <w:divBdr>
        <w:top w:val="none" w:sz="0" w:space="0" w:color="auto"/>
        <w:left w:val="none" w:sz="0" w:space="0" w:color="auto"/>
        <w:bottom w:val="none" w:sz="0" w:space="0" w:color="auto"/>
        <w:right w:val="none" w:sz="0" w:space="0" w:color="auto"/>
      </w:divBdr>
      <w:divsChild>
        <w:div w:id="26226448">
          <w:marLeft w:val="0"/>
          <w:marRight w:val="0"/>
          <w:marTop w:val="0"/>
          <w:marBottom w:val="0"/>
          <w:divBdr>
            <w:top w:val="none" w:sz="0" w:space="0" w:color="auto"/>
            <w:left w:val="none" w:sz="0" w:space="0" w:color="auto"/>
            <w:bottom w:val="none" w:sz="0" w:space="0" w:color="auto"/>
            <w:right w:val="none" w:sz="0" w:space="0" w:color="auto"/>
          </w:divBdr>
          <w:divsChild>
            <w:div w:id="69162738">
              <w:marLeft w:val="0"/>
              <w:marRight w:val="0"/>
              <w:marTop w:val="0"/>
              <w:marBottom w:val="0"/>
              <w:divBdr>
                <w:top w:val="none" w:sz="0" w:space="0" w:color="auto"/>
                <w:left w:val="none" w:sz="0" w:space="0" w:color="auto"/>
                <w:bottom w:val="none" w:sz="0" w:space="0" w:color="auto"/>
                <w:right w:val="none" w:sz="0" w:space="0" w:color="auto"/>
              </w:divBdr>
            </w:div>
            <w:div w:id="389768493">
              <w:marLeft w:val="0"/>
              <w:marRight w:val="0"/>
              <w:marTop w:val="0"/>
              <w:marBottom w:val="0"/>
              <w:divBdr>
                <w:top w:val="none" w:sz="0" w:space="0" w:color="auto"/>
                <w:left w:val="none" w:sz="0" w:space="0" w:color="auto"/>
                <w:bottom w:val="none" w:sz="0" w:space="0" w:color="auto"/>
                <w:right w:val="none" w:sz="0" w:space="0" w:color="auto"/>
              </w:divBdr>
            </w:div>
            <w:div w:id="425686838">
              <w:marLeft w:val="0"/>
              <w:marRight w:val="0"/>
              <w:marTop w:val="0"/>
              <w:marBottom w:val="0"/>
              <w:divBdr>
                <w:top w:val="none" w:sz="0" w:space="0" w:color="auto"/>
                <w:left w:val="none" w:sz="0" w:space="0" w:color="auto"/>
                <w:bottom w:val="none" w:sz="0" w:space="0" w:color="auto"/>
                <w:right w:val="none" w:sz="0" w:space="0" w:color="auto"/>
              </w:divBdr>
            </w:div>
            <w:div w:id="592669258">
              <w:marLeft w:val="0"/>
              <w:marRight w:val="0"/>
              <w:marTop w:val="0"/>
              <w:marBottom w:val="0"/>
              <w:divBdr>
                <w:top w:val="none" w:sz="0" w:space="0" w:color="auto"/>
                <w:left w:val="none" w:sz="0" w:space="0" w:color="auto"/>
                <w:bottom w:val="none" w:sz="0" w:space="0" w:color="auto"/>
                <w:right w:val="none" w:sz="0" w:space="0" w:color="auto"/>
              </w:divBdr>
            </w:div>
            <w:div w:id="752631269">
              <w:marLeft w:val="0"/>
              <w:marRight w:val="0"/>
              <w:marTop w:val="0"/>
              <w:marBottom w:val="0"/>
              <w:divBdr>
                <w:top w:val="none" w:sz="0" w:space="0" w:color="auto"/>
                <w:left w:val="none" w:sz="0" w:space="0" w:color="auto"/>
                <w:bottom w:val="none" w:sz="0" w:space="0" w:color="auto"/>
                <w:right w:val="none" w:sz="0" w:space="0" w:color="auto"/>
              </w:divBdr>
            </w:div>
            <w:div w:id="972565586">
              <w:marLeft w:val="0"/>
              <w:marRight w:val="0"/>
              <w:marTop w:val="0"/>
              <w:marBottom w:val="0"/>
              <w:divBdr>
                <w:top w:val="none" w:sz="0" w:space="0" w:color="auto"/>
                <w:left w:val="none" w:sz="0" w:space="0" w:color="auto"/>
                <w:bottom w:val="none" w:sz="0" w:space="0" w:color="auto"/>
                <w:right w:val="none" w:sz="0" w:space="0" w:color="auto"/>
              </w:divBdr>
            </w:div>
            <w:div w:id="1081835222">
              <w:marLeft w:val="0"/>
              <w:marRight w:val="0"/>
              <w:marTop w:val="0"/>
              <w:marBottom w:val="0"/>
              <w:divBdr>
                <w:top w:val="none" w:sz="0" w:space="0" w:color="auto"/>
                <w:left w:val="none" w:sz="0" w:space="0" w:color="auto"/>
                <w:bottom w:val="none" w:sz="0" w:space="0" w:color="auto"/>
                <w:right w:val="none" w:sz="0" w:space="0" w:color="auto"/>
              </w:divBdr>
            </w:div>
            <w:div w:id="146246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62613">
      <w:bodyDiv w:val="1"/>
      <w:marLeft w:val="0"/>
      <w:marRight w:val="0"/>
      <w:marTop w:val="0"/>
      <w:marBottom w:val="0"/>
      <w:divBdr>
        <w:top w:val="none" w:sz="0" w:space="0" w:color="auto"/>
        <w:left w:val="none" w:sz="0" w:space="0" w:color="auto"/>
        <w:bottom w:val="none" w:sz="0" w:space="0" w:color="auto"/>
        <w:right w:val="none" w:sz="0" w:space="0" w:color="auto"/>
      </w:divBdr>
      <w:divsChild>
        <w:div w:id="1220895791">
          <w:marLeft w:val="0"/>
          <w:marRight w:val="0"/>
          <w:marTop w:val="0"/>
          <w:marBottom w:val="0"/>
          <w:divBdr>
            <w:top w:val="none" w:sz="0" w:space="0" w:color="auto"/>
            <w:left w:val="none" w:sz="0" w:space="0" w:color="auto"/>
            <w:bottom w:val="none" w:sz="0" w:space="0" w:color="auto"/>
            <w:right w:val="none" w:sz="0" w:space="0" w:color="auto"/>
          </w:divBdr>
          <w:divsChild>
            <w:div w:id="20590725">
              <w:marLeft w:val="0"/>
              <w:marRight w:val="0"/>
              <w:marTop w:val="0"/>
              <w:marBottom w:val="0"/>
              <w:divBdr>
                <w:top w:val="none" w:sz="0" w:space="0" w:color="auto"/>
                <w:left w:val="none" w:sz="0" w:space="0" w:color="auto"/>
                <w:bottom w:val="none" w:sz="0" w:space="0" w:color="auto"/>
                <w:right w:val="none" w:sz="0" w:space="0" w:color="auto"/>
              </w:divBdr>
            </w:div>
            <w:div w:id="35007163">
              <w:marLeft w:val="0"/>
              <w:marRight w:val="0"/>
              <w:marTop w:val="0"/>
              <w:marBottom w:val="0"/>
              <w:divBdr>
                <w:top w:val="none" w:sz="0" w:space="0" w:color="auto"/>
                <w:left w:val="none" w:sz="0" w:space="0" w:color="auto"/>
                <w:bottom w:val="none" w:sz="0" w:space="0" w:color="auto"/>
                <w:right w:val="none" w:sz="0" w:space="0" w:color="auto"/>
              </w:divBdr>
            </w:div>
            <w:div w:id="56635376">
              <w:marLeft w:val="0"/>
              <w:marRight w:val="0"/>
              <w:marTop w:val="0"/>
              <w:marBottom w:val="0"/>
              <w:divBdr>
                <w:top w:val="none" w:sz="0" w:space="0" w:color="auto"/>
                <w:left w:val="none" w:sz="0" w:space="0" w:color="auto"/>
                <w:bottom w:val="none" w:sz="0" w:space="0" w:color="auto"/>
                <w:right w:val="none" w:sz="0" w:space="0" w:color="auto"/>
              </w:divBdr>
            </w:div>
            <w:div w:id="62526678">
              <w:marLeft w:val="0"/>
              <w:marRight w:val="0"/>
              <w:marTop w:val="0"/>
              <w:marBottom w:val="0"/>
              <w:divBdr>
                <w:top w:val="none" w:sz="0" w:space="0" w:color="auto"/>
                <w:left w:val="none" w:sz="0" w:space="0" w:color="auto"/>
                <w:bottom w:val="none" w:sz="0" w:space="0" w:color="auto"/>
                <w:right w:val="none" w:sz="0" w:space="0" w:color="auto"/>
              </w:divBdr>
            </w:div>
            <w:div w:id="108790850">
              <w:marLeft w:val="0"/>
              <w:marRight w:val="0"/>
              <w:marTop w:val="0"/>
              <w:marBottom w:val="0"/>
              <w:divBdr>
                <w:top w:val="none" w:sz="0" w:space="0" w:color="auto"/>
                <w:left w:val="none" w:sz="0" w:space="0" w:color="auto"/>
                <w:bottom w:val="none" w:sz="0" w:space="0" w:color="auto"/>
                <w:right w:val="none" w:sz="0" w:space="0" w:color="auto"/>
              </w:divBdr>
            </w:div>
            <w:div w:id="110587271">
              <w:marLeft w:val="0"/>
              <w:marRight w:val="0"/>
              <w:marTop w:val="0"/>
              <w:marBottom w:val="0"/>
              <w:divBdr>
                <w:top w:val="none" w:sz="0" w:space="0" w:color="auto"/>
                <w:left w:val="none" w:sz="0" w:space="0" w:color="auto"/>
                <w:bottom w:val="none" w:sz="0" w:space="0" w:color="auto"/>
                <w:right w:val="none" w:sz="0" w:space="0" w:color="auto"/>
              </w:divBdr>
            </w:div>
            <w:div w:id="143817700">
              <w:marLeft w:val="0"/>
              <w:marRight w:val="0"/>
              <w:marTop w:val="0"/>
              <w:marBottom w:val="0"/>
              <w:divBdr>
                <w:top w:val="none" w:sz="0" w:space="0" w:color="auto"/>
                <w:left w:val="none" w:sz="0" w:space="0" w:color="auto"/>
                <w:bottom w:val="none" w:sz="0" w:space="0" w:color="auto"/>
                <w:right w:val="none" w:sz="0" w:space="0" w:color="auto"/>
              </w:divBdr>
            </w:div>
            <w:div w:id="154536794">
              <w:marLeft w:val="0"/>
              <w:marRight w:val="0"/>
              <w:marTop w:val="0"/>
              <w:marBottom w:val="0"/>
              <w:divBdr>
                <w:top w:val="none" w:sz="0" w:space="0" w:color="auto"/>
                <w:left w:val="none" w:sz="0" w:space="0" w:color="auto"/>
                <w:bottom w:val="none" w:sz="0" w:space="0" w:color="auto"/>
                <w:right w:val="none" w:sz="0" w:space="0" w:color="auto"/>
              </w:divBdr>
            </w:div>
            <w:div w:id="160896409">
              <w:marLeft w:val="0"/>
              <w:marRight w:val="0"/>
              <w:marTop w:val="0"/>
              <w:marBottom w:val="0"/>
              <w:divBdr>
                <w:top w:val="none" w:sz="0" w:space="0" w:color="auto"/>
                <w:left w:val="none" w:sz="0" w:space="0" w:color="auto"/>
                <w:bottom w:val="none" w:sz="0" w:space="0" w:color="auto"/>
                <w:right w:val="none" w:sz="0" w:space="0" w:color="auto"/>
              </w:divBdr>
            </w:div>
            <w:div w:id="185825976">
              <w:marLeft w:val="0"/>
              <w:marRight w:val="0"/>
              <w:marTop w:val="0"/>
              <w:marBottom w:val="0"/>
              <w:divBdr>
                <w:top w:val="none" w:sz="0" w:space="0" w:color="auto"/>
                <w:left w:val="none" w:sz="0" w:space="0" w:color="auto"/>
                <w:bottom w:val="none" w:sz="0" w:space="0" w:color="auto"/>
                <w:right w:val="none" w:sz="0" w:space="0" w:color="auto"/>
              </w:divBdr>
            </w:div>
            <w:div w:id="190456875">
              <w:marLeft w:val="0"/>
              <w:marRight w:val="0"/>
              <w:marTop w:val="0"/>
              <w:marBottom w:val="0"/>
              <w:divBdr>
                <w:top w:val="none" w:sz="0" w:space="0" w:color="auto"/>
                <w:left w:val="none" w:sz="0" w:space="0" w:color="auto"/>
                <w:bottom w:val="none" w:sz="0" w:space="0" w:color="auto"/>
                <w:right w:val="none" w:sz="0" w:space="0" w:color="auto"/>
              </w:divBdr>
            </w:div>
            <w:div w:id="212546253">
              <w:marLeft w:val="0"/>
              <w:marRight w:val="0"/>
              <w:marTop w:val="0"/>
              <w:marBottom w:val="0"/>
              <w:divBdr>
                <w:top w:val="none" w:sz="0" w:space="0" w:color="auto"/>
                <w:left w:val="none" w:sz="0" w:space="0" w:color="auto"/>
                <w:bottom w:val="none" w:sz="0" w:space="0" w:color="auto"/>
                <w:right w:val="none" w:sz="0" w:space="0" w:color="auto"/>
              </w:divBdr>
            </w:div>
            <w:div w:id="254753893">
              <w:marLeft w:val="0"/>
              <w:marRight w:val="0"/>
              <w:marTop w:val="0"/>
              <w:marBottom w:val="0"/>
              <w:divBdr>
                <w:top w:val="none" w:sz="0" w:space="0" w:color="auto"/>
                <w:left w:val="none" w:sz="0" w:space="0" w:color="auto"/>
                <w:bottom w:val="none" w:sz="0" w:space="0" w:color="auto"/>
                <w:right w:val="none" w:sz="0" w:space="0" w:color="auto"/>
              </w:divBdr>
            </w:div>
            <w:div w:id="293220914">
              <w:marLeft w:val="0"/>
              <w:marRight w:val="0"/>
              <w:marTop w:val="0"/>
              <w:marBottom w:val="0"/>
              <w:divBdr>
                <w:top w:val="none" w:sz="0" w:space="0" w:color="auto"/>
                <w:left w:val="none" w:sz="0" w:space="0" w:color="auto"/>
                <w:bottom w:val="none" w:sz="0" w:space="0" w:color="auto"/>
                <w:right w:val="none" w:sz="0" w:space="0" w:color="auto"/>
              </w:divBdr>
            </w:div>
            <w:div w:id="328362999">
              <w:marLeft w:val="0"/>
              <w:marRight w:val="0"/>
              <w:marTop w:val="0"/>
              <w:marBottom w:val="0"/>
              <w:divBdr>
                <w:top w:val="none" w:sz="0" w:space="0" w:color="auto"/>
                <w:left w:val="none" w:sz="0" w:space="0" w:color="auto"/>
                <w:bottom w:val="none" w:sz="0" w:space="0" w:color="auto"/>
                <w:right w:val="none" w:sz="0" w:space="0" w:color="auto"/>
              </w:divBdr>
            </w:div>
            <w:div w:id="344137478">
              <w:marLeft w:val="0"/>
              <w:marRight w:val="0"/>
              <w:marTop w:val="0"/>
              <w:marBottom w:val="0"/>
              <w:divBdr>
                <w:top w:val="none" w:sz="0" w:space="0" w:color="auto"/>
                <w:left w:val="none" w:sz="0" w:space="0" w:color="auto"/>
                <w:bottom w:val="none" w:sz="0" w:space="0" w:color="auto"/>
                <w:right w:val="none" w:sz="0" w:space="0" w:color="auto"/>
              </w:divBdr>
            </w:div>
            <w:div w:id="367528406">
              <w:marLeft w:val="0"/>
              <w:marRight w:val="0"/>
              <w:marTop w:val="0"/>
              <w:marBottom w:val="0"/>
              <w:divBdr>
                <w:top w:val="none" w:sz="0" w:space="0" w:color="auto"/>
                <w:left w:val="none" w:sz="0" w:space="0" w:color="auto"/>
                <w:bottom w:val="none" w:sz="0" w:space="0" w:color="auto"/>
                <w:right w:val="none" w:sz="0" w:space="0" w:color="auto"/>
              </w:divBdr>
            </w:div>
            <w:div w:id="371197934">
              <w:marLeft w:val="0"/>
              <w:marRight w:val="0"/>
              <w:marTop w:val="0"/>
              <w:marBottom w:val="0"/>
              <w:divBdr>
                <w:top w:val="none" w:sz="0" w:space="0" w:color="auto"/>
                <w:left w:val="none" w:sz="0" w:space="0" w:color="auto"/>
                <w:bottom w:val="none" w:sz="0" w:space="0" w:color="auto"/>
                <w:right w:val="none" w:sz="0" w:space="0" w:color="auto"/>
              </w:divBdr>
            </w:div>
            <w:div w:id="403770184">
              <w:marLeft w:val="0"/>
              <w:marRight w:val="0"/>
              <w:marTop w:val="0"/>
              <w:marBottom w:val="0"/>
              <w:divBdr>
                <w:top w:val="none" w:sz="0" w:space="0" w:color="auto"/>
                <w:left w:val="none" w:sz="0" w:space="0" w:color="auto"/>
                <w:bottom w:val="none" w:sz="0" w:space="0" w:color="auto"/>
                <w:right w:val="none" w:sz="0" w:space="0" w:color="auto"/>
              </w:divBdr>
            </w:div>
            <w:div w:id="411970617">
              <w:marLeft w:val="0"/>
              <w:marRight w:val="0"/>
              <w:marTop w:val="0"/>
              <w:marBottom w:val="0"/>
              <w:divBdr>
                <w:top w:val="none" w:sz="0" w:space="0" w:color="auto"/>
                <w:left w:val="none" w:sz="0" w:space="0" w:color="auto"/>
                <w:bottom w:val="none" w:sz="0" w:space="0" w:color="auto"/>
                <w:right w:val="none" w:sz="0" w:space="0" w:color="auto"/>
              </w:divBdr>
            </w:div>
            <w:div w:id="430861767">
              <w:marLeft w:val="0"/>
              <w:marRight w:val="0"/>
              <w:marTop w:val="0"/>
              <w:marBottom w:val="0"/>
              <w:divBdr>
                <w:top w:val="none" w:sz="0" w:space="0" w:color="auto"/>
                <w:left w:val="none" w:sz="0" w:space="0" w:color="auto"/>
                <w:bottom w:val="none" w:sz="0" w:space="0" w:color="auto"/>
                <w:right w:val="none" w:sz="0" w:space="0" w:color="auto"/>
              </w:divBdr>
            </w:div>
            <w:div w:id="443117205">
              <w:marLeft w:val="0"/>
              <w:marRight w:val="0"/>
              <w:marTop w:val="0"/>
              <w:marBottom w:val="0"/>
              <w:divBdr>
                <w:top w:val="none" w:sz="0" w:space="0" w:color="auto"/>
                <w:left w:val="none" w:sz="0" w:space="0" w:color="auto"/>
                <w:bottom w:val="none" w:sz="0" w:space="0" w:color="auto"/>
                <w:right w:val="none" w:sz="0" w:space="0" w:color="auto"/>
              </w:divBdr>
            </w:div>
            <w:div w:id="460997800">
              <w:marLeft w:val="0"/>
              <w:marRight w:val="0"/>
              <w:marTop w:val="0"/>
              <w:marBottom w:val="0"/>
              <w:divBdr>
                <w:top w:val="none" w:sz="0" w:space="0" w:color="auto"/>
                <w:left w:val="none" w:sz="0" w:space="0" w:color="auto"/>
                <w:bottom w:val="none" w:sz="0" w:space="0" w:color="auto"/>
                <w:right w:val="none" w:sz="0" w:space="0" w:color="auto"/>
              </w:divBdr>
            </w:div>
            <w:div w:id="469251393">
              <w:marLeft w:val="0"/>
              <w:marRight w:val="0"/>
              <w:marTop w:val="0"/>
              <w:marBottom w:val="0"/>
              <w:divBdr>
                <w:top w:val="none" w:sz="0" w:space="0" w:color="auto"/>
                <w:left w:val="none" w:sz="0" w:space="0" w:color="auto"/>
                <w:bottom w:val="none" w:sz="0" w:space="0" w:color="auto"/>
                <w:right w:val="none" w:sz="0" w:space="0" w:color="auto"/>
              </w:divBdr>
            </w:div>
            <w:div w:id="476534071">
              <w:marLeft w:val="0"/>
              <w:marRight w:val="0"/>
              <w:marTop w:val="0"/>
              <w:marBottom w:val="0"/>
              <w:divBdr>
                <w:top w:val="none" w:sz="0" w:space="0" w:color="auto"/>
                <w:left w:val="none" w:sz="0" w:space="0" w:color="auto"/>
                <w:bottom w:val="none" w:sz="0" w:space="0" w:color="auto"/>
                <w:right w:val="none" w:sz="0" w:space="0" w:color="auto"/>
              </w:divBdr>
            </w:div>
            <w:div w:id="497424970">
              <w:marLeft w:val="0"/>
              <w:marRight w:val="0"/>
              <w:marTop w:val="0"/>
              <w:marBottom w:val="0"/>
              <w:divBdr>
                <w:top w:val="none" w:sz="0" w:space="0" w:color="auto"/>
                <w:left w:val="none" w:sz="0" w:space="0" w:color="auto"/>
                <w:bottom w:val="none" w:sz="0" w:space="0" w:color="auto"/>
                <w:right w:val="none" w:sz="0" w:space="0" w:color="auto"/>
              </w:divBdr>
            </w:div>
            <w:div w:id="514030115">
              <w:marLeft w:val="0"/>
              <w:marRight w:val="0"/>
              <w:marTop w:val="0"/>
              <w:marBottom w:val="0"/>
              <w:divBdr>
                <w:top w:val="none" w:sz="0" w:space="0" w:color="auto"/>
                <w:left w:val="none" w:sz="0" w:space="0" w:color="auto"/>
                <w:bottom w:val="none" w:sz="0" w:space="0" w:color="auto"/>
                <w:right w:val="none" w:sz="0" w:space="0" w:color="auto"/>
              </w:divBdr>
            </w:div>
            <w:div w:id="545946394">
              <w:marLeft w:val="0"/>
              <w:marRight w:val="0"/>
              <w:marTop w:val="0"/>
              <w:marBottom w:val="0"/>
              <w:divBdr>
                <w:top w:val="none" w:sz="0" w:space="0" w:color="auto"/>
                <w:left w:val="none" w:sz="0" w:space="0" w:color="auto"/>
                <w:bottom w:val="none" w:sz="0" w:space="0" w:color="auto"/>
                <w:right w:val="none" w:sz="0" w:space="0" w:color="auto"/>
              </w:divBdr>
            </w:div>
            <w:div w:id="566574088">
              <w:marLeft w:val="0"/>
              <w:marRight w:val="0"/>
              <w:marTop w:val="0"/>
              <w:marBottom w:val="0"/>
              <w:divBdr>
                <w:top w:val="none" w:sz="0" w:space="0" w:color="auto"/>
                <w:left w:val="none" w:sz="0" w:space="0" w:color="auto"/>
                <w:bottom w:val="none" w:sz="0" w:space="0" w:color="auto"/>
                <w:right w:val="none" w:sz="0" w:space="0" w:color="auto"/>
              </w:divBdr>
            </w:div>
            <w:div w:id="591547987">
              <w:marLeft w:val="0"/>
              <w:marRight w:val="0"/>
              <w:marTop w:val="0"/>
              <w:marBottom w:val="0"/>
              <w:divBdr>
                <w:top w:val="none" w:sz="0" w:space="0" w:color="auto"/>
                <w:left w:val="none" w:sz="0" w:space="0" w:color="auto"/>
                <w:bottom w:val="none" w:sz="0" w:space="0" w:color="auto"/>
                <w:right w:val="none" w:sz="0" w:space="0" w:color="auto"/>
              </w:divBdr>
            </w:div>
            <w:div w:id="592401871">
              <w:marLeft w:val="0"/>
              <w:marRight w:val="0"/>
              <w:marTop w:val="0"/>
              <w:marBottom w:val="0"/>
              <w:divBdr>
                <w:top w:val="none" w:sz="0" w:space="0" w:color="auto"/>
                <w:left w:val="none" w:sz="0" w:space="0" w:color="auto"/>
                <w:bottom w:val="none" w:sz="0" w:space="0" w:color="auto"/>
                <w:right w:val="none" w:sz="0" w:space="0" w:color="auto"/>
              </w:divBdr>
            </w:div>
            <w:div w:id="624895838">
              <w:marLeft w:val="0"/>
              <w:marRight w:val="0"/>
              <w:marTop w:val="0"/>
              <w:marBottom w:val="0"/>
              <w:divBdr>
                <w:top w:val="none" w:sz="0" w:space="0" w:color="auto"/>
                <w:left w:val="none" w:sz="0" w:space="0" w:color="auto"/>
                <w:bottom w:val="none" w:sz="0" w:space="0" w:color="auto"/>
                <w:right w:val="none" w:sz="0" w:space="0" w:color="auto"/>
              </w:divBdr>
            </w:div>
            <w:div w:id="626349459">
              <w:marLeft w:val="0"/>
              <w:marRight w:val="0"/>
              <w:marTop w:val="0"/>
              <w:marBottom w:val="0"/>
              <w:divBdr>
                <w:top w:val="none" w:sz="0" w:space="0" w:color="auto"/>
                <w:left w:val="none" w:sz="0" w:space="0" w:color="auto"/>
                <w:bottom w:val="none" w:sz="0" w:space="0" w:color="auto"/>
                <w:right w:val="none" w:sz="0" w:space="0" w:color="auto"/>
              </w:divBdr>
            </w:div>
            <w:div w:id="641807364">
              <w:marLeft w:val="0"/>
              <w:marRight w:val="0"/>
              <w:marTop w:val="0"/>
              <w:marBottom w:val="0"/>
              <w:divBdr>
                <w:top w:val="none" w:sz="0" w:space="0" w:color="auto"/>
                <w:left w:val="none" w:sz="0" w:space="0" w:color="auto"/>
                <w:bottom w:val="none" w:sz="0" w:space="0" w:color="auto"/>
                <w:right w:val="none" w:sz="0" w:space="0" w:color="auto"/>
              </w:divBdr>
            </w:div>
            <w:div w:id="718824678">
              <w:marLeft w:val="0"/>
              <w:marRight w:val="0"/>
              <w:marTop w:val="0"/>
              <w:marBottom w:val="0"/>
              <w:divBdr>
                <w:top w:val="none" w:sz="0" w:space="0" w:color="auto"/>
                <w:left w:val="none" w:sz="0" w:space="0" w:color="auto"/>
                <w:bottom w:val="none" w:sz="0" w:space="0" w:color="auto"/>
                <w:right w:val="none" w:sz="0" w:space="0" w:color="auto"/>
              </w:divBdr>
            </w:div>
            <w:div w:id="735931941">
              <w:marLeft w:val="0"/>
              <w:marRight w:val="0"/>
              <w:marTop w:val="0"/>
              <w:marBottom w:val="0"/>
              <w:divBdr>
                <w:top w:val="none" w:sz="0" w:space="0" w:color="auto"/>
                <w:left w:val="none" w:sz="0" w:space="0" w:color="auto"/>
                <w:bottom w:val="none" w:sz="0" w:space="0" w:color="auto"/>
                <w:right w:val="none" w:sz="0" w:space="0" w:color="auto"/>
              </w:divBdr>
            </w:div>
            <w:div w:id="743723540">
              <w:marLeft w:val="0"/>
              <w:marRight w:val="0"/>
              <w:marTop w:val="0"/>
              <w:marBottom w:val="0"/>
              <w:divBdr>
                <w:top w:val="none" w:sz="0" w:space="0" w:color="auto"/>
                <w:left w:val="none" w:sz="0" w:space="0" w:color="auto"/>
                <w:bottom w:val="none" w:sz="0" w:space="0" w:color="auto"/>
                <w:right w:val="none" w:sz="0" w:space="0" w:color="auto"/>
              </w:divBdr>
            </w:div>
            <w:div w:id="746800739">
              <w:marLeft w:val="0"/>
              <w:marRight w:val="0"/>
              <w:marTop w:val="0"/>
              <w:marBottom w:val="0"/>
              <w:divBdr>
                <w:top w:val="none" w:sz="0" w:space="0" w:color="auto"/>
                <w:left w:val="none" w:sz="0" w:space="0" w:color="auto"/>
                <w:bottom w:val="none" w:sz="0" w:space="0" w:color="auto"/>
                <w:right w:val="none" w:sz="0" w:space="0" w:color="auto"/>
              </w:divBdr>
            </w:div>
            <w:div w:id="766654998">
              <w:marLeft w:val="0"/>
              <w:marRight w:val="0"/>
              <w:marTop w:val="0"/>
              <w:marBottom w:val="0"/>
              <w:divBdr>
                <w:top w:val="none" w:sz="0" w:space="0" w:color="auto"/>
                <w:left w:val="none" w:sz="0" w:space="0" w:color="auto"/>
                <w:bottom w:val="none" w:sz="0" w:space="0" w:color="auto"/>
                <w:right w:val="none" w:sz="0" w:space="0" w:color="auto"/>
              </w:divBdr>
            </w:div>
            <w:div w:id="776339571">
              <w:marLeft w:val="0"/>
              <w:marRight w:val="0"/>
              <w:marTop w:val="0"/>
              <w:marBottom w:val="0"/>
              <w:divBdr>
                <w:top w:val="none" w:sz="0" w:space="0" w:color="auto"/>
                <w:left w:val="none" w:sz="0" w:space="0" w:color="auto"/>
                <w:bottom w:val="none" w:sz="0" w:space="0" w:color="auto"/>
                <w:right w:val="none" w:sz="0" w:space="0" w:color="auto"/>
              </w:divBdr>
            </w:div>
            <w:div w:id="795608056">
              <w:marLeft w:val="0"/>
              <w:marRight w:val="0"/>
              <w:marTop w:val="0"/>
              <w:marBottom w:val="0"/>
              <w:divBdr>
                <w:top w:val="none" w:sz="0" w:space="0" w:color="auto"/>
                <w:left w:val="none" w:sz="0" w:space="0" w:color="auto"/>
                <w:bottom w:val="none" w:sz="0" w:space="0" w:color="auto"/>
                <w:right w:val="none" w:sz="0" w:space="0" w:color="auto"/>
              </w:divBdr>
            </w:div>
            <w:div w:id="835193551">
              <w:marLeft w:val="0"/>
              <w:marRight w:val="0"/>
              <w:marTop w:val="0"/>
              <w:marBottom w:val="0"/>
              <w:divBdr>
                <w:top w:val="none" w:sz="0" w:space="0" w:color="auto"/>
                <w:left w:val="none" w:sz="0" w:space="0" w:color="auto"/>
                <w:bottom w:val="none" w:sz="0" w:space="0" w:color="auto"/>
                <w:right w:val="none" w:sz="0" w:space="0" w:color="auto"/>
              </w:divBdr>
            </w:div>
            <w:div w:id="846360588">
              <w:marLeft w:val="0"/>
              <w:marRight w:val="0"/>
              <w:marTop w:val="0"/>
              <w:marBottom w:val="0"/>
              <w:divBdr>
                <w:top w:val="none" w:sz="0" w:space="0" w:color="auto"/>
                <w:left w:val="none" w:sz="0" w:space="0" w:color="auto"/>
                <w:bottom w:val="none" w:sz="0" w:space="0" w:color="auto"/>
                <w:right w:val="none" w:sz="0" w:space="0" w:color="auto"/>
              </w:divBdr>
            </w:div>
            <w:div w:id="893345279">
              <w:marLeft w:val="0"/>
              <w:marRight w:val="0"/>
              <w:marTop w:val="0"/>
              <w:marBottom w:val="0"/>
              <w:divBdr>
                <w:top w:val="none" w:sz="0" w:space="0" w:color="auto"/>
                <w:left w:val="none" w:sz="0" w:space="0" w:color="auto"/>
                <w:bottom w:val="none" w:sz="0" w:space="0" w:color="auto"/>
                <w:right w:val="none" w:sz="0" w:space="0" w:color="auto"/>
              </w:divBdr>
            </w:div>
            <w:div w:id="952397585">
              <w:marLeft w:val="0"/>
              <w:marRight w:val="0"/>
              <w:marTop w:val="0"/>
              <w:marBottom w:val="0"/>
              <w:divBdr>
                <w:top w:val="none" w:sz="0" w:space="0" w:color="auto"/>
                <w:left w:val="none" w:sz="0" w:space="0" w:color="auto"/>
                <w:bottom w:val="none" w:sz="0" w:space="0" w:color="auto"/>
                <w:right w:val="none" w:sz="0" w:space="0" w:color="auto"/>
              </w:divBdr>
            </w:div>
            <w:div w:id="988679133">
              <w:marLeft w:val="0"/>
              <w:marRight w:val="0"/>
              <w:marTop w:val="0"/>
              <w:marBottom w:val="0"/>
              <w:divBdr>
                <w:top w:val="none" w:sz="0" w:space="0" w:color="auto"/>
                <w:left w:val="none" w:sz="0" w:space="0" w:color="auto"/>
                <w:bottom w:val="none" w:sz="0" w:space="0" w:color="auto"/>
                <w:right w:val="none" w:sz="0" w:space="0" w:color="auto"/>
              </w:divBdr>
            </w:div>
            <w:div w:id="1071003711">
              <w:marLeft w:val="0"/>
              <w:marRight w:val="0"/>
              <w:marTop w:val="0"/>
              <w:marBottom w:val="0"/>
              <w:divBdr>
                <w:top w:val="none" w:sz="0" w:space="0" w:color="auto"/>
                <w:left w:val="none" w:sz="0" w:space="0" w:color="auto"/>
                <w:bottom w:val="none" w:sz="0" w:space="0" w:color="auto"/>
                <w:right w:val="none" w:sz="0" w:space="0" w:color="auto"/>
              </w:divBdr>
            </w:div>
            <w:div w:id="1102336081">
              <w:marLeft w:val="0"/>
              <w:marRight w:val="0"/>
              <w:marTop w:val="0"/>
              <w:marBottom w:val="0"/>
              <w:divBdr>
                <w:top w:val="none" w:sz="0" w:space="0" w:color="auto"/>
                <w:left w:val="none" w:sz="0" w:space="0" w:color="auto"/>
                <w:bottom w:val="none" w:sz="0" w:space="0" w:color="auto"/>
                <w:right w:val="none" w:sz="0" w:space="0" w:color="auto"/>
              </w:divBdr>
            </w:div>
            <w:div w:id="1102533269">
              <w:marLeft w:val="0"/>
              <w:marRight w:val="0"/>
              <w:marTop w:val="0"/>
              <w:marBottom w:val="0"/>
              <w:divBdr>
                <w:top w:val="none" w:sz="0" w:space="0" w:color="auto"/>
                <w:left w:val="none" w:sz="0" w:space="0" w:color="auto"/>
                <w:bottom w:val="none" w:sz="0" w:space="0" w:color="auto"/>
                <w:right w:val="none" w:sz="0" w:space="0" w:color="auto"/>
              </w:divBdr>
            </w:div>
            <w:div w:id="1107233979">
              <w:marLeft w:val="0"/>
              <w:marRight w:val="0"/>
              <w:marTop w:val="0"/>
              <w:marBottom w:val="0"/>
              <w:divBdr>
                <w:top w:val="none" w:sz="0" w:space="0" w:color="auto"/>
                <w:left w:val="none" w:sz="0" w:space="0" w:color="auto"/>
                <w:bottom w:val="none" w:sz="0" w:space="0" w:color="auto"/>
                <w:right w:val="none" w:sz="0" w:space="0" w:color="auto"/>
              </w:divBdr>
            </w:div>
            <w:div w:id="1124689722">
              <w:marLeft w:val="0"/>
              <w:marRight w:val="0"/>
              <w:marTop w:val="0"/>
              <w:marBottom w:val="0"/>
              <w:divBdr>
                <w:top w:val="none" w:sz="0" w:space="0" w:color="auto"/>
                <w:left w:val="none" w:sz="0" w:space="0" w:color="auto"/>
                <w:bottom w:val="none" w:sz="0" w:space="0" w:color="auto"/>
                <w:right w:val="none" w:sz="0" w:space="0" w:color="auto"/>
              </w:divBdr>
            </w:div>
            <w:div w:id="1150484697">
              <w:marLeft w:val="0"/>
              <w:marRight w:val="0"/>
              <w:marTop w:val="0"/>
              <w:marBottom w:val="0"/>
              <w:divBdr>
                <w:top w:val="none" w:sz="0" w:space="0" w:color="auto"/>
                <w:left w:val="none" w:sz="0" w:space="0" w:color="auto"/>
                <w:bottom w:val="none" w:sz="0" w:space="0" w:color="auto"/>
                <w:right w:val="none" w:sz="0" w:space="0" w:color="auto"/>
              </w:divBdr>
            </w:div>
            <w:div w:id="1153137614">
              <w:marLeft w:val="0"/>
              <w:marRight w:val="0"/>
              <w:marTop w:val="0"/>
              <w:marBottom w:val="0"/>
              <w:divBdr>
                <w:top w:val="none" w:sz="0" w:space="0" w:color="auto"/>
                <w:left w:val="none" w:sz="0" w:space="0" w:color="auto"/>
                <w:bottom w:val="none" w:sz="0" w:space="0" w:color="auto"/>
                <w:right w:val="none" w:sz="0" w:space="0" w:color="auto"/>
              </w:divBdr>
            </w:div>
            <w:div w:id="1158572821">
              <w:marLeft w:val="0"/>
              <w:marRight w:val="0"/>
              <w:marTop w:val="0"/>
              <w:marBottom w:val="0"/>
              <w:divBdr>
                <w:top w:val="none" w:sz="0" w:space="0" w:color="auto"/>
                <w:left w:val="none" w:sz="0" w:space="0" w:color="auto"/>
                <w:bottom w:val="none" w:sz="0" w:space="0" w:color="auto"/>
                <w:right w:val="none" w:sz="0" w:space="0" w:color="auto"/>
              </w:divBdr>
            </w:div>
            <w:div w:id="1160659637">
              <w:marLeft w:val="0"/>
              <w:marRight w:val="0"/>
              <w:marTop w:val="0"/>
              <w:marBottom w:val="0"/>
              <w:divBdr>
                <w:top w:val="none" w:sz="0" w:space="0" w:color="auto"/>
                <w:left w:val="none" w:sz="0" w:space="0" w:color="auto"/>
                <w:bottom w:val="none" w:sz="0" w:space="0" w:color="auto"/>
                <w:right w:val="none" w:sz="0" w:space="0" w:color="auto"/>
              </w:divBdr>
            </w:div>
            <w:div w:id="1198663313">
              <w:marLeft w:val="0"/>
              <w:marRight w:val="0"/>
              <w:marTop w:val="0"/>
              <w:marBottom w:val="0"/>
              <w:divBdr>
                <w:top w:val="none" w:sz="0" w:space="0" w:color="auto"/>
                <w:left w:val="none" w:sz="0" w:space="0" w:color="auto"/>
                <w:bottom w:val="none" w:sz="0" w:space="0" w:color="auto"/>
                <w:right w:val="none" w:sz="0" w:space="0" w:color="auto"/>
              </w:divBdr>
            </w:div>
            <w:div w:id="1207722038">
              <w:marLeft w:val="0"/>
              <w:marRight w:val="0"/>
              <w:marTop w:val="0"/>
              <w:marBottom w:val="0"/>
              <w:divBdr>
                <w:top w:val="none" w:sz="0" w:space="0" w:color="auto"/>
                <w:left w:val="none" w:sz="0" w:space="0" w:color="auto"/>
                <w:bottom w:val="none" w:sz="0" w:space="0" w:color="auto"/>
                <w:right w:val="none" w:sz="0" w:space="0" w:color="auto"/>
              </w:divBdr>
            </w:div>
            <w:div w:id="1218201967">
              <w:marLeft w:val="0"/>
              <w:marRight w:val="0"/>
              <w:marTop w:val="0"/>
              <w:marBottom w:val="0"/>
              <w:divBdr>
                <w:top w:val="none" w:sz="0" w:space="0" w:color="auto"/>
                <w:left w:val="none" w:sz="0" w:space="0" w:color="auto"/>
                <w:bottom w:val="none" w:sz="0" w:space="0" w:color="auto"/>
                <w:right w:val="none" w:sz="0" w:space="0" w:color="auto"/>
              </w:divBdr>
            </w:div>
            <w:div w:id="1220432701">
              <w:marLeft w:val="0"/>
              <w:marRight w:val="0"/>
              <w:marTop w:val="0"/>
              <w:marBottom w:val="0"/>
              <w:divBdr>
                <w:top w:val="none" w:sz="0" w:space="0" w:color="auto"/>
                <w:left w:val="none" w:sz="0" w:space="0" w:color="auto"/>
                <w:bottom w:val="none" w:sz="0" w:space="0" w:color="auto"/>
                <w:right w:val="none" w:sz="0" w:space="0" w:color="auto"/>
              </w:divBdr>
            </w:div>
            <w:div w:id="1264652508">
              <w:marLeft w:val="0"/>
              <w:marRight w:val="0"/>
              <w:marTop w:val="0"/>
              <w:marBottom w:val="0"/>
              <w:divBdr>
                <w:top w:val="none" w:sz="0" w:space="0" w:color="auto"/>
                <w:left w:val="none" w:sz="0" w:space="0" w:color="auto"/>
                <w:bottom w:val="none" w:sz="0" w:space="0" w:color="auto"/>
                <w:right w:val="none" w:sz="0" w:space="0" w:color="auto"/>
              </w:divBdr>
            </w:div>
            <w:div w:id="1265503378">
              <w:marLeft w:val="0"/>
              <w:marRight w:val="0"/>
              <w:marTop w:val="0"/>
              <w:marBottom w:val="0"/>
              <w:divBdr>
                <w:top w:val="none" w:sz="0" w:space="0" w:color="auto"/>
                <w:left w:val="none" w:sz="0" w:space="0" w:color="auto"/>
                <w:bottom w:val="none" w:sz="0" w:space="0" w:color="auto"/>
                <w:right w:val="none" w:sz="0" w:space="0" w:color="auto"/>
              </w:divBdr>
            </w:div>
            <w:div w:id="1269042038">
              <w:marLeft w:val="0"/>
              <w:marRight w:val="0"/>
              <w:marTop w:val="0"/>
              <w:marBottom w:val="0"/>
              <w:divBdr>
                <w:top w:val="none" w:sz="0" w:space="0" w:color="auto"/>
                <w:left w:val="none" w:sz="0" w:space="0" w:color="auto"/>
                <w:bottom w:val="none" w:sz="0" w:space="0" w:color="auto"/>
                <w:right w:val="none" w:sz="0" w:space="0" w:color="auto"/>
              </w:divBdr>
            </w:div>
            <w:div w:id="1329867591">
              <w:marLeft w:val="0"/>
              <w:marRight w:val="0"/>
              <w:marTop w:val="0"/>
              <w:marBottom w:val="0"/>
              <w:divBdr>
                <w:top w:val="none" w:sz="0" w:space="0" w:color="auto"/>
                <w:left w:val="none" w:sz="0" w:space="0" w:color="auto"/>
                <w:bottom w:val="none" w:sz="0" w:space="0" w:color="auto"/>
                <w:right w:val="none" w:sz="0" w:space="0" w:color="auto"/>
              </w:divBdr>
            </w:div>
            <w:div w:id="1333989394">
              <w:marLeft w:val="0"/>
              <w:marRight w:val="0"/>
              <w:marTop w:val="0"/>
              <w:marBottom w:val="0"/>
              <w:divBdr>
                <w:top w:val="none" w:sz="0" w:space="0" w:color="auto"/>
                <w:left w:val="none" w:sz="0" w:space="0" w:color="auto"/>
                <w:bottom w:val="none" w:sz="0" w:space="0" w:color="auto"/>
                <w:right w:val="none" w:sz="0" w:space="0" w:color="auto"/>
              </w:divBdr>
            </w:div>
            <w:div w:id="1335037014">
              <w:marLeft w:val="0"/>
              <w:marRight w:val="0"/>
              <w:marTop w:val="0"/>
              <w:marBottom w:val="0"/>
              <w:divBdr>
                <w:top w:val="none" w:sz="0" w:space="0" w:color="auto"/>
                <w:left w:val="none" w:sz="0" w:space="0" w:color="auto"/>
                <w:bottom w:val="none" w:sz="0" w:space="0" w:color="auto"/>
                <w:right w:val="none" w:sz="0" w:space="0" w:color="auto"/>
              </w:divBdr>
            </w:div>
            <w:div w:id="1362827080">
              <w:marLeft w:val="0"/>
              <w:marRight w:val="0"/>
              <w:marTop w:val="0"/>
              <w:marBottom w:val="0"/>
              <w:divBdr>
                <w:top w:val="none" w:sz="0" w:space="0" w:color="auto"/>
                <w:left w:val="none" w:sz="0" w:space="0" w:color="auto"/>
                <w:bottom w:val="none" w:sz="0" w:space="0" w:color="auto"/>
                <w:right w:val="none" w:sz="0" w:space="0" w:color="auto"/>
              </w:divBdr>
            </w:div>
            <w:div w:id="1365986363">
              <w:marLeft w:val="0"/>
              <w:marRight w:val="0"/>
              <w:marTop w:val="0"/>
              <w:marBottom w:val="0"/>
              <w:divBdr>
                <w:top w:val="none" w:sz="0" w:space="0" w:color="auto"/>
                <w:left w:val="none" w:sz="0" w:space="0" w:color="auto"/>
                <w:bottom w:val="none" w:sz="0" w:space="0" w:color="auto"/>
                <w:right w:val="none" w:sz="0" w:space="0" w:color="auto"/>
              </w:divBdr>
            </w:div>
            <w:div w:id="1385328272">
              <w:marLeft w:val="0"/>
              <w:marRight w:val="0"/>
              <w:marTop w:val="0"/>
              <w:marBottom w:val="0"/>
              <w:divBdr>
                <w:top w:val="none" w:sz="0" w:space="0" w:color="auto"/>
                <w:left w:val="none" w:sz="0" w:space="0" w:color="auto"/>
                <w:bottom w:val="none" w:sz="0" w:space="0" w:color="auto"/>
                <w:right w:val="none" w:sz="0" w:space="0" w:color="auto"/>
              </w:divBdr>
            </w:div>
            <w:div w:id="1394936095">
              <w:marLeft w:val="0"/>
              <w:marRight w:val="0"/>
              <w:marTop w:val="0"/>
              <w:marBottom w:val="0"/>
              <w:divBdr>
                <w:top w:val="none" w:sz="0" w:space="0" w:color="auto"/>
                <w:left w:val="none" w:sz="0" w:space="0" w:color="auto"/>
                <w:bottom w:val="none" w:sz="0" w:space="0" w:color="auto"/>
                <w:right w:val="none" w:sz="0" w:space="0" w:color="auto"/>
              </w:divBdr>
            </w:div>
            <w:div w:id="1412198854">
              <w:marLeft w:val="0"/>
              <w:marRight w:val="0"/>
              <w:marTop w:val="0"/>
              <w:marBottom w:val="0"/>
              <w:divBdr>
                <w:top w:val="none" w:sz="0" w:space="0" w:color="auto"/>
                <w:left w:val="none" w:sz="0" w:space="0" w:color="auto"/>
                <w:bottom w:val="none" w:sz="0" w:space="0" w:color="auto"/>
                <w:right w:val="none" w:sz="0" w:space="0" w:color="auto"/>
              </w:divBdr>
            </w:div>
            <w:div w:id="1425417273">
              <w:marLeft w:val="0"/>
              <w:marRight w:val="0"/>
              <w:marTop w:val="0"/>
              <w:marBottom w:val="0"/>
              <w:divBdr>
                <w:top w:val="none" w:sz="0" w:space="0" w:color="auto"/>
                <w:left w:val="none" w:sz="0" w:space="0" w:color="auto"/>
                <w:bottom w:val="none" w:sz="0" w:space="0" w:color="auto"/>
                <w:right w:val="none" w:sz="0" w:space="0" w:color="auto"/>
              </w:divBdr>
            </w:div>
            <w:div w:id="1462503861">
              <w:marLeft w:val="0"/>
              <w:marRight w:val="0"/>
              <w:marTop w:val="0"/>
              <w:marBottom w:val="0"/>
              <w:divBdr>
                <w:top w:val="none" w:sz="0" w:space="0" w:color="auto"/>
                <w:left w:val="none" w:sz="0" w:space="0" w:color="auto"/>
                <w:bottom w:val="none" w:sz="0" w:space="0" w:color="auto"/>
                <w:right w:val="none" w:sz="0" w:space="0" w:color="auto"/>
              </w:divBdr>
            </w:div>
            <w:div w:id="1468814131">
              <w:marLeft w:val="0"/>
              <w:marRight w:val="0"/>
              <w:marTop w:val="0"/>
              <w:marBottom w:val="0"/>
              <w:divBdr>
                <w:top w:val="none" w:sz="0" w:space="0" w:color="auto"/>
                <w:left w:val="none" w:sz="0" w:space="0" w:color="auto"/>
                <w:bottom w:val="none" w:sz="0" w:space="0" w:color="auto"/>
                <w:right w:val="none" w:sz="0" w:space="0" w:color="auto"/>
              </w:divBdr>
            </w:div>
            <w:div w:id="1523133178">
              <w:marLeft w:val="0"/>
              <w:marRight w:val="0"/>
              <w:marTop w:val="0"/>
              <w:marBottom w:val="0"/>
              <w:divBdr>
                <w:top w:val="none" w:sz="0" w:space="0" w:color="auto"/>
                <w:left w:val="none" w:sz="0" w:space="0" w:color="auto"/>
                <w:bottom w:val="none" w:sz="0" w:space="0" w:color="auto"/>
                <w:right w:val="none" w:sz="0" w:space="0" w:color="auto"/>
              </w:divBdr>
            </w:div>
            <w:div w:id="1562011330">
              <w:marLeft w:val="0"/>
              <w:marRight w:val="0"/>
              <w:marTop w:val="0"/>
              <w:marBottom w:val="0"/>
              <w:divBdr>
                <w:top w:val="none" w:sz="0" w:space="0" w:color="auto"/>
                <w:left w:val="none" w:sz="0" w:space="0" w:color="auto"/>
                <w:bottom w:val="none" w:sz="0" w:space="0" w:color="auto"/>
                <w:right w:val="none" w:sz="0" w:space="0" w:color="auto"/>
              </w:divBdr>
            </w:div>
            <w:div w:id="1662082033">
              <w:marLeft w:val="0"/>
              <w:marRight w:val="0"/>
              <w:marTop w:val="0"/>
              <w:marBottom w:val="0"/>
              <w:divBdr>
                <w:top w:val="none" w:sz="0" w:space="0" w:color="auto"/>
                <w:left w:val="none" w:sz="0" w:space="0" w:color="auto"/>
                <w:bottom w:val="none" w:sz="0" w:space="0" w:color="auto"/>
                <w:right w:val="none" w:sz="0" w:space="0" w:color="auto"/>
              </w:divBdr>
            </w:div>
            <w:div w:id="1676958541">
              <w:marLeft w:val="0"/>
              <w:marRight w:val="0"/>
              <w:marTop w:val="0"/>
              <w:marBottom w:val="0"/>
              <w:divBdr>
                <w:top w:val="none" w:sz="0" w:space="0" w:color="auto"/>
                <w:left w:val="none" w:sz="0" w:space="0" w:color="auto"/>
                <w:bottom w:val="none" w:sz="0" w:space="0" w:color="auto"/>
                <w:right w:val="none" w:sz="0" w:space="0" w:color="auto"/>
              </w:divBdr>
            </w:div>
            <w:div w:id="1686978963">
              <w:marLeft w:val="0"/>
              <w:marRight w:val="0"/>
              <w:marTop w:val="0"/>
              <w:marBottom w:val="0"/>
              <w:divBdr>
                <w:top w:val="none" w:sz="0" w:space="0" w:color="auto"/>
                <w:left w:val="none" w:sz="0" w:space="0" w:color="auto"/>
                <w:bottom w:val="none" w:sz="0" w:space="0" w:color="auto"/>
                <w:right w:val="none" w:sz="0" w:space="0" w:color="auto"/>
              </w:divBdr>
            </w:div>
            <w:div w:id="1705131203">
              <w:marLeft w:val="0"/>
              <w:marRight w:val="0"/>
              <w:marTop w:val="0"/>
              <w:marBottom w:val="0"/>
              <w:divBdr>
                <w:top w:val="none" w:sz="0" w:space="0" w:color="auto"/>
                <w:left w:val="none" w:sz="0" w:space="0" w:color="auto"/>
                <w:bottom w:val="none" w:sz="0" w:space="0" w:color="auto"/>
                <w:right w:val="none" w:sz="0" w:space="0" w:color="auto"/>
              </w:divBdr>
            </w:div>
            <w:div w:id="1784494843">
              <w:marLeft w:val="0"/>
              <w:marRight w:val="0"/>
              <w:marTop w:val="0"/>
              <w:marBottom w:val="0"/>
              <w:divBdr>
                <w:top w:val="none" w:sz="0" w:space="0" w:color="auto"/>
                <w:left w:val="none" w:sz="0" w:space="0" w:color="auto"/>
                <w:bottom w:val="none" w:sz="0" w:space="0" w:color="auto"/>
                <w:right w:val="none" w:sz="0" w:space="0" w:color="auto"/>
              </w:divBdr>
            </w:div>
            <w:div w:id="1787195968">
              <w:marLeft w:val="0"/>
              <w:marRight w:val="0"/>
              <w:marTop w:val="0"/>
              <w:marBottom w:val="0"/>
              <w:divBdr>
                <w:top w:val="none" w:sz="0" w:space="0" w:color="auto"/>
                <w:left w:val="none" w:sz="0" w:space="0" w:color="auto"/>
                <w:bottom w:val="none" w:sz="0" w:space="0" w:color="auto"/>
                <w:right w:val="none" w:sz="0" w:space="0" w:color="auto"/>
              </w:divBdr>
            </w:div>
            <w:div w:id="1825389423">
              <w:marLeft w:val="0"/>
              <w:marRight w:val="0"/>
              <w:marTop w:val="0"/>
              <w:marBottom w:val="0"/>
              <w:divBdr>
                <w:top w:val="none" w:sz="0" w:space="0" w:color="auto"/>
                <w:left w:val="none" w:sz="0" w:space="0" w:color="auto"/>
                <w:bottom w:val="none" w:sz="0" w:space="0" w:color="auto"/>
                <w:right w:val="none" w:sz="0" w:space="0" w:color="auto"/>
              </w:divBdr>
            </w:div>
            <w:div w:id="1858345182">
              <w:marLeft w:val="0"/>
              <w:marRight w:val="0"/>
              <w:marTop w:val="0"/>
              <w:marBottom w:val="0"/>
              <w:divBdr>
                <w:top w:val="none" w:sz="0" w:space="0" w:color="auto"/>
                <w:left w:val="none" w:sz="0" w:space="0" w:color="auto"/>
                <w:bottom w:val="none" w:sz="0" w:space="0" w:color="auto"/>
                <w:right w:val="none" w:sz="0" w:space="0" w:color="auto"/>
              </w:divBdr>
            </w:div>
            <w:div w:id="1906990946">
              <w:marLeft w:val="0"/>
              <w:marRight w:val="0"/>
              <w:marTop w:val="0"/>
              <w:marBottom w:val="0"/>
              <w:divBdr>
                <w:top w:val="none" w:sz="0" w:space="0" w:color="auto"/>
                <w:left w:val="none" w:sz="0" w:space="0" w:color="auto"/>
                <w:bottom w:val="none" w:sz="0" w:space="0" w:color="auto"/>
                <w:right w:val="none" w:sz="0" w:space="0" w:color="auto"/>
              </w:divBdr>
            </w:div>
            <w:div w:id="1931355946">
              <w:marLeft w:val="0"/>
              <w:marRight w:val="0"/>
              <w:marTop w:val="0"/>
              <w:marBottom w:val="0"/>
              <w:divBdr>
                <w:top w:val="none" w:sz="0" w:space="0" w:color="auto"/>
                <w:left w:val="none" w:sz="0" w:space="0" w:color="auto"/>
                <w:bottom w:val="none" w:sz="0" w:space="0" w:color="auto"/>
                <w:right w:val="none" w:sz="0" w:space="0" w:color="auto"/>
              </w:divBdr>
            </w:div>
            <w:div w:id="1961064407">
              <w:marLeft w:val="0"/>
              <w:marRight w:val="0"/>
              <w:marTop w:val="0"/>
              <w:marBottom w:val="0"/>
              <w:divBdr>
                <w:top w:val="none" w:sz="0" w:space="0" w:color="auto"/>
                <w:left w:val="none" w:sz="0" w:space="0" w:color="auto"/>
                <w:bottom w:val="none" w:sz="0" w:space="0" w:color="auto"/>
                <w:right w:val="none" w:sz="0" w:space="0" w:color="auto"/>
              </w:divBdr>
            </w:div>
            <w:div w:id="1974408783">
              <w:marLeft w:val="0"/>
              <w:marRight w:val="0"/>
              <w:marTop w:val="0"/>
              <w:marBottom w:val="0"/>
              <w:divBdr>
                <w:top w:val="none" w:sz="0" w:space="0" w:color="auto"/>
                <w:left w:val="none" w:sz="0" w:space="0" w:color="auto"/>
                <w:bottom w:val="none" w:sz="0" w:space="0" w:color="auto"/>
                <w:right w:val="none" w:sz="0" w:space="0" w:color="auto"/>
              </w:divBdr>
            </w:div>
            <w:div w:id="2025590619">
              <w:marLeft w:val="0"/>
              <w:marRight w:val="0"/>
              <w:marTop w:val="0"/>
              <w:marBottom w:val="0"/>
              <w:divBdr>
                <w:top w:val="none" w:sz="0" w:space="0" w:color="auto"/>
                <w:left w:val="none" w:sz="0" w:space="0" w:color="auto"/>
                <w:bottom w:val="none" w:sz="0" w:space="0" w:color="auto"/>
                <w:right w:val="none" w:sz="0" w:space="0" w:color="auto"/>
              </w:divBdr>
            </w:div>
            <w:div w:id="2067289626">
              <w:marLeft w:val="0"/>
              <w:marRight w:val="0"/>
              <w:marTop w:val="0"/>
              <w:marBottom w:val="0"/>
              <w:divBdr>
                <w:top w:val="none" w:sz="0" w:space="0" w:color="auto"/>
                <w:left w:val="none" w:sz="0" w:space="0" w:color="auto"/>
                <w:bottom w:val="none" w:sz="0" w:space="0" w:color="auto"/>
                <w:right w:val="none" w:sz="0" w:space="0" w:color="auto"/>
              </w:divBdr>
            </w:div>
            <w:div w:id="2078360195">
              <w:marLeft w:val="0"/>
              <w:marRight w:val="0"/>
              <w:marTop w:val="0"/>
              <w:marBottom w:val="0"/>
              <w:divBdr>
                <w:top w:val="none" w:sz="0" w:space="0" w:color="auto"/>
                <w:left w:val="none" w:sz="0" w:space="0" w:color="auto"/>
                <w:bottom w:val="none" w:sz="0" w:space="0" w:color="auto"/>
                <w:right w:val="none" w:sz="0" w:space="0" w:color="auto"/>
              </w:divBdr>
            </w:div>
            <w:div w:id="2102215491">
              <w:marLeft w:val="0"/>
              <w:marRight w:val="0"/>
              <w:marTop w:val="0"/>
              <w:marBottom w:val="0"/>
              <w:divBdr>
                <w:top w:val="none" w:sz="0" w:space="0" w:color="auto"/>
                <w:left w:val="none" w:sz="0" w:space="0" w:color="auto"/>
                <w:bottom w:val="none" w:sz="0" w:space="0" w:color="auto"/>
                <w:right w:val="none" w:sz="0" w:space="0" w:color="auto"/>
              </w:divBdr>
            </w:div>
            <w:div w:id="2131051543">
              <w:marLeft w:val="0"/>
              <w:marRight w:val="0"/>
              <w:marTop w:val="0"/>
              <w:marBottom w:val="0"/>
              <w:divBdr>
                <w:top w:val="none" w:sz="0" w:space="0" w:color="auto"/>
                <w:left w:val="none" w:sz="0" w:space="0" w:color="auto"/>
                <w:bottom w:val="none" w:sz="0" w:space="0" w:color="auto"/>
                <w:right w:val="none" w:sz="0" w:space="0" w:color="auto"/>
              </w:divBdr>
            </w:div>
            <w:div w:id="213852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hyperlink" Target="https://bootstrapdocs.com/" TargetMode="External"/><Relationship Id="rId21" Type="http://schemas.openxmlformats.org/officeDocument/2006/relationships/footer" Target="footer5.xml"/><Relationship Id="rId34" Type="http://schemas.openxmlformats.org/officeDocument/2006/relationships/image" Target="media/image15.png"/><Relationship Id="rId42" Type="http://schemas.openxmlformats.org/officeDocument/2006/relationships/hyperlink" Target="https://devdocs.io/javascript/"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www.github.com" TargetMode="External"/><Relationship Id="rId40" Type="http://schemas.openxmlformats.org/officeDocument/2006/relationships/hyperlink" Target="https://mariadb.com/kb/en/library/documentation/" TargetMode="External"/><Relationship Id="rId45"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www.w3schools.com"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hyperlink" Target="https://nodejs.org/en/docs/"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www.google.com" TargetMode="External"/><Relationship Id="rId43" Type="http://schemas.openxmlformats.org/officeDocument/2006/relationships/hyperlink" Target="https://devdocs.io/css/" TargetMode="External"/><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bootstrapdocs.com/" TargetMode="External"/><Relationship Id="rId46" Type="http://schemas.openxmlformats.org/officeDocument/2006/relationships/footer" Target="footer6.xml"/><Relationship Id="rId20" Type="http://schemas.openxmlformats.org/officeDocument/2006/relationships/header" Target="header6.xml"/><Relationship Id="rId41" Type="http://schemas.openxmlformats.org/officeDocument/2006/relationships/hyperlink" Target="https://devdocs.io/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53D9768DDFC0B488917ADCDE8E8F0A9"/>
        <w:category>
          <w:name w:val="General"/>
          <w:gallery w:val="placeholder"/>
        </w:category>
        <w:types>
          <w:type w:val="bbPlcHdr"/>
        </w:types>
        <w:behaviors>
          <w:behavior w:val="content"/>
        </w:behaviors>
        <w:guid w:val="{64D70508-EA27-164D-8BC1-7FB6AE6D35C4}"/>
      </w:docPartPr>
      <w:docPartBody>
        <w:p w:rsidR="00F57AE5" w:rsidRDefault="00F57AE5" w:rsidP="00F57AE5">
          <w:pPr>
            <w:pStyle w:val="353D9768DDFC0B488917ADCDE8E8F0A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Roboto">
    <w:altName w:val="DejaVu Math TeX Gyre"/>
    <w:panose1 w:val="02000000000000000000"/>
    <w:charset w:val="00"/>
    <w:family w:val="auto"/>
    <w:pitch w:val="variable"/>
    <w:sig w:usb0="E00002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AE5"/>
    <w:rsid w:val="00F57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F3250F"/>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7AE5"/>
    <w:rPr>
      <w:color w:val="808080"/>
    </w:rPr>
  </w:style>
  <w:style w:type="paragraph" w:customStyle="1" w:styleId="2E8412D9498ACE4AAC6F37A8E53F0B19">
    <w:name w:val="2E8412D9498ACE4AAC6F37A8E53F0B19"/>
  </w:style>
  <w:style w:type="paragraph" w:customStyle="1" w:styleId="D1C7B25FFBA5CE40866B1F3D605CE252">
    <w:name w:val="D1C7B25FFBA5CE40866B1F3D605CE252"/>
    <w:rsid w:val="00F57AE5"/>
  </w:style>
  <w:style w:type="paragraph" w:customStyle="1" w:styleId="C17636BE84BA344B8728146F5E51B5A6">
    <w:name w:val="C17636BE84BA344B8728146F5E51B5A6"/>
    <w:rsid w:val="00F57AE5"/>
  </w:style>
  <w:style w:type="paragraph" w:customStyle="1" w:styleId="293BED5D1B9F4C4CB6356D81092727FB">
    <w:name w:val="293BED5D1B9F4C4CB6356D81092727FB"/>
    <w:rsid w:val="00F57AE5"/>
  </w:style>
  <w:style w:type="paragraph" w:customStyle="1" w:styleId="5F32B2053E9CD344A6C909DC2A4BE907">
    <w:name w:val="5F32B2053E9CD344A6C909DC2A4BE907"/>
    <w:rsid w:val="00F57AE5"/>
  </w:style>
  <w:style w:type="paragraph" w:customStyle="1" w:styleId="9C3C51A95BFFA34FA09CE81CDA23EDEB">
    <w:name w:val="9C3C51A95BFFA34FA09CE81CDA23EDEB"/>
    <w:rsid w:val="00F57AE5"/>
  </w:style>
  <w:style w:type="paragraph" w:customStyle="1" w:styleId="87FA923AEE813A488CA2E852C66E3FCC">
    <w:name w:val="87FA923AEE813A488CA2E852C66E3FCC"/>
    <w:rsid w:val="00F57AE5"/>
  </w:style>
  <w:style w:type="paragraph" w:customStyle="1" w:styleId="5231B8CD54BB7A469C4B3D1CB80DEE4C">
    <w:name w:val="5231B8CD54BB7A469C4B3D1CB80DEE4C"/>
    <w:rsid w:val="00F57AE5"/>
  </w:style>
  <w:style w:type="paragraph" w:customStyle="1" w:styleId="D1905B5DDC8E0D47BF39131188B4580C">
    <w:name w:val="D1905B5DDC8E0D47BF39131188B4580C"/>
    <w:rsid w:val="00F57AE5"/>
  </w:style>
  <w:style w:type="paragraph" w:customStyle="1" w:styleId="48EF5460DD0FA540B2701629833F30C3">
    <w:name w:val="48EF5460DD0FA540B2701629833F30C3"/>
    <w:rsid w:val="00F57AE5"/>
  </w:style>
  <w:style w:type="paragraph" w:customStyle="1" w:styleId="32AA4CABC030774185EE7BB53F8D196A">
    <w:name w:val="32AA4CABC030774185EE7BB53F8D196A"/>
    <w:rsid w:val="00F57AE5"/>
  </w:style>
  <w:style w:type="paragraph" w:customStyle="1" w:styleId="A69321EE4D91E44F8BE16DF552EC8EB8">
    <w:name w:val="A69321EE4D91E44F8BE16DF552EC8EB8"/>
    <w:rsid w:val="00F57AE5"/>
  </w:style>
  <w:style w:type="paragraph" w:customStyle="1" w:styleId="E162DF9884AF37408ACE2F13E199DE83">
    <w:name w:val="E162DF9884AF37408ACE2F13E199DE83"/>
    <w:rsid w:val="00F57AE5"/>
  </w:style>
  <w:style w:type="paragraph" w:customStyle="1" w:styleId="9EAFF0175E6F8B4DB365DA72847428C1">
    <w:name w:val="9EAFF0175E6F8B4DB365DA72847428C1"/>
    <w:rsid w:val="00F57AE5"/>
  </w:style>
  <w:style w:type="paragraph" w:customStyle="1" w:styleId="827B3276A7691540BE52DD10C7B4C351">
    <w:name w:val="827B3276A7691540BE52DD10C7B4C351"/>
    <w:rsid w:val="00F57AE5"/>
  </w:style>
  <w:style w:type="paragraph" w:customStyle="1" w:styleId="9234C14E5A09104B8C1D63809B9FCAE7">
    <w:name w:val="9234C14E5A09104B8C1D63809B9FCAE7"/>
    <w:rsid w:val="00F57AE5"/>
  </w:style>
  <w:style w:type="paragraph" w:customStyle="1" w:styleId="1FB89DB89A946847A7051130B6F04A84">
    <w:name w:val="1FB89DB89A946847A7051130B6F04A84"/>
    <w:rsid w:val="00F57AE5"/>
  </w:style>
  <w:style w:type="paragraph" w:customStyle="1" w:styleId="ACEB7F12801A694DB09BD42944426EB5">
    <w:name w:val="ACEB7F12801A694DB09BD42944426EB5"/>
    <w:rsid w:val="00F57AE5"/>
  </w:style>
  <w:style w:type="paragraph" w:customStyle="1" w:styleId="7A0B8A1CB798A648940E6A8B10504960">
    <w:name w:val="7A0B8A1CB798A648940E6A8B10504960"/>
    <w:rsid w:val="00F57AE5"/>
  </w:style>
  <w:style w:type="paragraph" w:customStyle="1" w:styleId="0250E65C7372CF438C08D86A271EC103">
    <w:name w:val="0250E65C7372CF438C08D86A271EC103"/>
    <w:rsid w:val="00F57AE5"/>
  </w:style>
  <w:style w:type="paragraph" w:customStyle="1" w:styleId="30984622225ACC4A921C17D2E7996693">
    <w:name w:val="30984622225ACC4A921C17D2E7996693"/>
    <w:rsid w:val="00F57AE5"/>
  </w:style>
  <w:style w:type="paragraph" w:customStyle="1" w:styleId="72843BC8CA122646B2210247917F112B">
    <w:name w:val="72843BC8CA122646B2210247917F112B"/>
    <w:rsid w:val="00F57AE5"/>
  </w:style>
  <w:style w:type="paragraph" w:customStyle="1" w:styleId="280B8DCA8F36E74EA49E90515249BED3">
    <w:name w:val="280B8DCA8F36E74EA49E90515249BED3"/>
    <w:rsid w:val="00F57AE5"/>
  </w:style>
  <w:style w:type="paragraph" w:customStyle="1" w:styleId="0FDCECBA5DD8A54A9D34533AB2125C15">
    <w:name w:val="0FDCECBA5DD8A54A9D34533AB2125C15"/>
    <w:rsid w:val="00F57AE5"/>
  </w:style>
  <w:style w:type="paragraph" w:customStyle="1" w:styleId="A5772FFE996F3144963384C46474E976">
    <w:name w:val="A5772FFE996F3144963384C46474E976"/>
    <w:rsid w:val="00F57AE5"/>
  </w:style>
  <w:style w:type="paragraph" w:customStyle="1" w:styleId="353D9768DDFC0B488917ADCDE8E8F0A9">
    <w:name w:val="353D9768DDFC0B488917ADCDE8E8F0A9"/>
    <w:rsid w:val="00F57A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0CFBA5-CBD0-C044-AEE4-16D33F7A9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7688</Words>
  <Characters>43825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Menahi Shayan</dc:creator>
  <cp:lastModifiedBy>Menahi Shayan</cp:lastModifiedBy>
  <cp:revision>3</cp:revision>
  <cp:lastPrinted>2019-12-02T11:52:00Z</cp:lastPrinted>
  <dcterms:created xsi:type="dcterms:W3CDTF">2019-12-02T11:52:00Z</dcterms:created>
  <dcterms:modified xsi:type="dcterms:W3CDTF">2019-12-02T11:52:00Z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